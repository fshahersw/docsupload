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90BF" w14:textId="08AE38DA" w:rsidR="0098166A" w:rsidRDefault="0098166A" w:rsidP="0098166A">
      <w:pPr>
        <w:pStyle w:val="BodyText"/>
        <w:jc w:val="center"/>
        <w:rPr>
          <w:rFonts w:cs="Times New Roman"/>
        </w:rPr>
      </w:pPr>
      <w:r w:rsidRPr="00574DEC">
        <w:rPr>
          <w:rFonts w:cs="Times New Roman"/>
        </w:rPr>
        <w:t>UNITED STATES BANKRUPTCY COURT</w:t>
      </w:r>
    </w:p>
    <w:p w14:paraId="5A68FAC7" w14:textId="236E4C01" w:rsidR="00580AFC" w:rsidRPr="00574DEC" w:rsidRDefault="00580AFC" w:rsidP="0098166A">
      <w:pPr>
        <w:pStyle w:val="BodyText"/>
        <w:jc w:val="center"/>
        <w:rPr>
          <w:rFonts w:cs="Times New Roman"/>
        </w:rPr>
      </w:pPr>
      <w:r w:rsidRPr="00574DEC">
        <w:rPr>
          <w:rFonts w:cs="Times New Roman"/>
          <w:noProof/>
        </w:rPr>
        <mc:AlternateContent>
          <mc:Choice Requires="wps">
            <w:drawing>
              <wp:anchor distT="0" distB="0" distL="0" distR="0" simplePos="0" relativeHeight="251658240" behindDoc="1" locked="0" layoutInCell="1" allowOverlap="1" wp14:anchorId="42AFF1D7" wp14:editId="5966808D">
                <wp:simplePos x="0" y="0"/>
                <wp:positionH relativeFrom="margin">
                  <wp:align>center</wp:align>
                </wp:positionH>
                <wp:positionV relativeFrom="paragraph">
                  <wp:posOffset>257175</wp:posOffset>
                </wp:positionV>
                <wp:extent cx="5943600" cy="0"/>
                <wp:effectExtent l="0" t="0" r="0" b="0"/>
                <wp:wrapTopAndBottom/>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19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DACFD" id="Line 4" o:spid="_x0000_s1026" style="position:absolute;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20.25pt" to="468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" strokeweight=".96pt">
                <w10:wrap type="topAndBottom" anchorx="margin"/>
              </v:line>
            </w:pict>
          </mc:Fallback>
        </mc:AlternateContent>
      </w:r>
      <w:r>
        <w:rPr>
          <w:rFonts w:cs="Times New Roman"/>
        </w:rPr>
        <w:t>EASTERN DISTRICT OF WISCONSIN</w:t>
      </w:r>
    </w:p>
    <w:p w14:paraId="0AC0E463" w14:textId="6321D17B" w:rsidR="00C76E77" w:rsidRPr="00574DEC" w:rsidRDefault="00C76E77" w:rsidP="00901773">
      <w:pPr>
        <w:pStyle w:val="BodyText"/>
        <w:jc w:val="center"/>
        <w:rPr>
          <w:rFonts w:cs="Times New Roman"/>
          <w:sz w:val="21"/>
        </w:rPr>
      </w:pPr>
    </w:p>
    <w:p w14:paraId="1ADEEEE1" w14:textId="3C7DDD69" w:rsidR="00C76E77" w:rsidRPr="00574DEC" w:rsidRDefault="0098166A" w:rsidP="0098166A">
      <w:pPr>
        <w:pStyle w:val="BodyText"/>
        <w:tabs>
          <w:tab w:val="left" w:pos="5159"/>
        </w:tabs>
        <w:spacing w:before="24"/>
        <w:rPr>
          <w:rFonts w:cs="Times New Roman"/>
        </w:rPr>
      </w:pPr>
      <w:r w:rsidRPr="00574DEC">
        <w:rPr>
          <w:rFonts w:cs="Times New Roman"/>
        </w:rPr>
        <w:t xml:space="preserve">  </w:t>
      </w:r>
      <w:r w:rsidR="00AC1B78" w:rsidRPr="00574DEC">
        <w:rPr>
          <w:rFonts w:cs="Times New Roman"/>
        </w:rPr>
        <w:t>In re</w:t>
      </w:r>
      <w:r w:rsidR="0005700D" w:rsidRPr="00574DEC">
        <w:rPr>
          <w:rFonts w:cs="Times New Roman"/>
        </w:rPr>
        <w:tab/>
        <w:t xml:space="preserve">       </w:t>
      </w:r>
      <w:r w:rsidRPr="00574DEC">
        <w:rPr>
          <w:rFonts w:cs="Times New Roman"/>
        </w:rPr>
        <w:t>Chapter</w:t>
      </w:r>
      <w:r w:rsidRPr="00574DEC">
        <w:rPr>
          <w:rFonts w:cs="Times New Roman"/>
          <w:spacing w:val="-1"/>
        </w:rPr>
        <w:t xml:space="preserve"> </w:t>
      </w:r>
      <w:r w:rsidRPr="00574DEC">
        <w:rPr>
          <w:rFonts w:cs="Times New Roman"/>
        </w:rPr>
        <w:t>13</w:t>
      </w:r>
    </w:p>
    <w:p w14:paraId="4CEA4319" w14:textId="36F2DECF" w:rsidR="0098166A" w:rsidRPr="00574DEC" w:rsidRDefault="0098166A" w:rsidP="0098166A">
      <w:pPr>
        <w:pStyle w:val="BodyText"/>
        <w:tabs>
          <w:tab w:val="left" w:pos="5159"/>
        </w:tabs>
        <w:spacing w:before="24"/>
        <w:rPr>
          <w:rFonts w:cs="Times New Roman"/>
        </w:rPr>
      </w:pPr>
      <w:r w:rsidRPr="00574DEC">
        <w:rPr>
          <w:rFonts w:cs="Times New Roman"/>
        </w:rPr>
        <w:t xml:space="preserve">  _____________________</w:t>
      </w:r>
      <w:r w:rsidR="00CF5AFE" w:rsidRPr="00574DEC">
        <w:rPr>
          <w:rFonts w:cs="Times New Roman"/>
        </w:rPr>
        <w:t>____</w:t>
      </w:r>
      <w:r w:rsidRPr="00574DEC">
        <w:rPr>
          <w:rFonts w:cs="Times New Roman"/>
        </w:rPr>
        <w:t>_____</w:t>
      </w:r>
      <w:proofErr w:type="gramStart"/>
      <w:r w:rsidRPr="00574DEC">
        <w:rPr>
          <w:rFonts w:cs="Times New Roman"/>
        </w:rPr>
        <w:t>_ ,</w:t>
      </w:r>
      <w:proofErr w:type="gramEnd"/>
      <w:r w:rsidR="0005700D" w:rsidRPr="00574DEC">
        <w:rPr>
          <w:rFonts w:cs="Times New Roman"/>
        </w:rPr>
        <w:tab/>
        <w:t xml:space="preserve">       </w:t>
      </w:r>
      <w:r w:rsidRPr="00574DEC">
        <w:rPr>
          <w:rFonts w:cs="Times New Roman"/>
        </w:rPr>
        <w:t>Case No.</w:t>
      </w:r>
      <w:r w:rsidRPr="00574DEC">
        <w:rPr>
          <w:rFonts w:cs="Times New Roman"/>
          <w:spacing w:val="-1"/>
        </w:rPr>
        <w:t xml:space="preserve"> </w:t>
      </w:r>
      <w:r w:rsidRPr="00574DEC">
        <w:rPr>
          <w:rFonts w:cs="Times New Roman"/>
        </w:rPr>
        <w:t xml:space="preserve"> ________________-</w:t>
      </w:r>
      <w:proofErr w:type="spellStart"/>
      <w:r w:rsidR="00574DEC">
        <w:rPr>
          <w:rFonts w:cs="Times New Roman"/>
        </w:rPr>
        <w:t>gmh</w:t>
      </w:r>
      <w:proofErr w:type="spellEnd"/>
    </w:p>
    <w:p w14:paraId="76F80576" w14:textId="1080CFE3" w:rsidR="00C76E77" w:rsidRPr="00574DEC" w:rsidRDefault="00CF5AFE" w:rsidP="0098166A">
      <w:pPr>
        <w:pStyle w:val="BodyText"/>
        <w:tabs>
          <w:tab w:val="left" w:pos="5159"/>
        </w:tabs>
        <w:spacing w:before="24"/>
        <w:rPr>
          <w:rFonts w:cs="Times New Roman"/>
        </w:rPr>
      </w:pPr>
      <w:r w:rsidRPr="00574DEC">
        <w:rPr>
          <w:rFonts w:cs="Times New Roman"/>
        </w:rPr>
        <w:t xml:space="preserve">                                            </w:t>
      </w:r>
      <w:r w:rsidR="00AC1B78" w:rsidRPr="00574DEC">
        <w:rPr>
          <w:rFonts w:cs="Times New Roman"/>
        </w:rPr>
        <w:t>Debtor</w:t>
      </w:r>
      <w:r w:rsidR="00574DEC">
        <w:rPr>
          <w:rFonts w:cs="Times New Roman"/>
        </w:rPr>
        <w:t>(</w:t>
      </w:r>
      <w:r w:rsidR="00492A65" w:rsidRPr="00574DEC">
        <w:rPr>
          <w:rFonts w:cs="Times New Roman"/>
        </w:rPr>
        <w:t>s</w:t>
      </w:r>
      <w:r w:rsidR="00574DEC">
        <w:rPr>
          <w:rFonts w:cs="Times New Roman"/>
        </w:rPr>
        <w:t>)</w:t>
      </w:r>
      <w:r w:rsidR="00AC1B78" w:rsidRPr="00574DEC">
        <w:rPr>
          <w:rFonts w:cs="Times New Roman"/>
        </w:rPr>
        <w:t>.</w:t>
      </w:r>
      <w:r w:rsidR="0098166A" w:rsidRPr="00574DEC">
        <w:rPr>
          <w:rFonts w:cs="Times New Roman"/>
        </w:rPr>
        <w:t xml:space="preserve"> </w:t>
      </w:r>
    </w:p>
    <w:p w14:paraId="23F68398" w14:textId="77777777" w:rsidR="00C76E77" w:rsidRPr="00574DEC" w:rsidRDefault="004F7258">
      <w:pPr>
        <w:pStyle w:val="BodyText"/>
        <w:rPr>
          <w:rFonts w:cs="Times New Roman"/>
          <w:sz w:val="21"/>
        </w:rPr>
      </w:pPr>
      <w:r w:rsidRPr="00574DEC">
        <w:rPr>
          <w:rFonts w:cs="Times New Roman"/>
          <w:noProof/>
        </w:rPr>
        <mc:AlternateContent>
          <mc:Choice Requires="wps">
            <w:drawing>
              <wp:anchor distT="0" distB="0" distL="0" distR="0" simplePos="0" relativeHeight="251658241" behindDoc="1" locked="0" layoutInCell="1" allowOverlap="1" wp14:anchorId="39BA6C03" wp14:editId="3FCE7AD8">
                <wp:simplePos x="0" y="0"/>
                <wp:positionH relativeFrom="page">
                  <wp:posOffset>914400</wp:posOffset>
                </wp:positionH>
                <wp:positionV relativeFrom="paragraph">
                  <wp:posOffset>211455</wp:posOffset>
                </wp:positionV>
                <wp:extent cx="5943600" cy="0"/>
                <wp:effectExtent l="9525" t="8255" r="9525" b="10795"/>
                <wp:wrapTopAndBottom/>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19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CF790" id="Line 3" o:spid="_x0000_s1026"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6.65pt" to="540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" strokeweight=".96pt">
                <w10:wrap type="topAndBottom" anchorx="page"/>
              </v:line>
            </w:pict>
          </mc:Fallback>
        </mc:AlternateContent>
      </w:r>
    </w:p>
    <w:p w14:paraId="43231E48" w14:textId="77777777" w:rsidR="00C76E77" w:rsidRPr="00574DEC" w:rsidRDefault="00C76E77">
      <w:pPr>
        <w:pStyle w:val="BodyText"/>
        <w:spacing w:before="10"/>
        <w:rPr>
          <w:rFonts w:cs="Times New Roman"/>
          <w:sz w:val="21"/>
        </w:rPr>
      </w:pPr>
    </w:p>
    <w:p w14:paraId="354D959C" w14:textId="12156F46" w:rsidR="00C76E77" w:rsidRPr="00574DEC" w:rsidRDefault="0098166A" w:rsidP="00A7265B">
      <w:pPr>
        <w:jc w:val="center"/>
        <w:rPr>
          <w:rFonts w:cs="Times New Roman"/>
          <w:b/>
          <w:sz w:val="24"/>
        </w:rPr>
      </w:pPr>
      <w:r w:rsidRPr="00574DEC">
        <w:rPr>
          <w:rFonts w:cs="Times New Roman"/>
          <w:b/>
          <w:sz w:val="24"/>
        </w:rPr>
        <w:t xml:space="preserve">NOTICE OF HEARING ON </w:t>
      </w:r>
      <w:r w:rsidR="00A1727F" w:rsidRPr="00574DEC">
        <w:rPr>
          <w:rFonts w:cs="Times New Roman"/>
          <w:b/>
          <w:sz w:val="24"/>
        </w:rPr>
        <w:t xml:space="preserve">TRUSTEE’S </w:t>
      </w:r>
      <w:r w:rsidRPr="00574DEC">
        <w:rPr>
          <w:rFonts w:cs="Times New Roman"/>
          <w:b/>
          <w:sz w:val="24"/>
        </w:rPr>
        <w:t>MOTION TO DISMISS</w:t>
      </w:r>
      <w:r w:rsidR="007C32C7" w:rsidRPr="00574DEC">
        <w:rPr>
          <w:rFonts w:cs="Times New Roman"/>
          <w:b/>
          <w:sz w:val="24"/>
        </w:rPr>
        <w:t xml:space="preserve"> </w:t>
      </w:r>
    </w:p>
    <w:p w14:paraId="7C715942" w14:textId="77777777" w:rsidR="00C76E77" w:rsidRPr="00574DEC" w:rsidRDefault="004F7258">
      <w:pPr>
        <w:pStyle w:val="BodyText"/>
        <w:spacing w:before="1"/>
        <w:rPr>
          <w:rFonts w:cs="Times New Roman"/>
          <w:b/>
          <w:sz w:val="21"/>
        </w:rPr>
      </w:pPr>
      <w:r w:rsidRPr="00574DEC">
        <w:rPr>
          <w:rFonts w:cs="Times New Roman"/>
          <w:noProof/>
        </w:rPr>
        <mc:AlternateContent>
          <mc:Choice Requires="wps">
            <w:drawing>
              <wp:anchor distT="0" distB="0" distL="0" distR="0" simplePos="0" relativeHeight="251658242" behindDoc="1" locked="0" layoutInCell="1" allowOverlap="1" wp14:anchorId="6F4B7C72" wp14:editId="3DF2024C">
                <wp:simplePos x="0" y="0"/>
                <wp:positionH relativeFrom="page">
                  <wp:posOffset>914400</wp:posOffset>
                </wp:positionH>
                <wp:positionV relativeFrom="paragraph">
                  <wp:posOffset>212090</wp:posOffset>
                </wp:positionV>
                <wp:extent cx="5943600" cy="0"/>
                <wp:effectExtent l="9525" t="10160" r="9525" b="889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19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8E852" id="Line 2" o:spid="_x0000_s1026"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6.7pt" to="540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" strokeweight=".96pt">
                <w10:wrap type="topAndBottom" anchorx="page"/>
              </v:line>
            </w:pict>
          </mc:Fallback>
        </mc:AlternateContent>
      </w:r>
    </w:p>
    <w:p w14:paraId="237A4625" w14:textId="77777777" w:rsidR="00C76E77" w:rsidRPr="00574DEC" w:rsidRDefault="00C76E77">
      <w:pPr>
        <w:pStyle w:val="BodyText"/>
        <w:spacing w:before="11"/>
        <w:rPr>
          <w:rFonts w:cs="Times New Roman"/>
          <w:b/>
          <w:sz w:val="21"/>
        </w:rPr>
      </w:pPr>
    </w:p>
    <w:p w14:paraId="655446D9" w14:textId="27A68F76" w:rsidR="00901773" w:rsidRPr="00574DEC" w:rsidRDefault="0098166A" w:rsidP="00213739">
      <w:pPr>
        <w:pStyle w:val="BodyText"/>
        <w:ind w:right="288" w:firstLine="720"/>
        <w:rPr>
          <w:rFonts w:cs="Times New Roman"/>
        </w:rPr>
      </w:pPr>
      <w:r w:rsidRPr="00574DEC">
        <w:rPr>
          <w:rFonts w:cs="Times New Roman"/>
        </w:rPr>
        <w:t xml:space="preserve">PLEASE TAKE NOTICE that </w:t>
      </w:r>
      <w:r w:rsidR="00841272" w:rsidRPr="00574DEC">
        <w:rPr>
          <w:rFonts w:cs="Times New Roman"/>
        </w:rPr>
        <w:t xml:space="preserve">a </w:t>
      </w:r>
      <w:r w:rsidRPr="00574DEC">
        <w:rPr>
          <w:rFonts w:cs="Times New Roman"/>
        </w:rPr>
        <w:t>hearing</w:t>
      </w:r>
      <w:r w:rsidR="00841272" w:rsidRPr="00574DEC">
        <w:rPr>
          <w:rFonts w:cs="Times New Roman"/>
        </w:rPr>
        <w:t xml:space="preserve"> on </w:t>
      </w:r>
      <w:r w:rsidR="007F5432" w:rsidRPr="00574DEC">
        <w:rPr>
          <w:rFonts w:cs="Times New Roman"/>
        </w:rPr>
        <w:t>the Trustee’s Motion to Dismiss Case</w:t>
      </w:r>
      <w:r w:rsidRPr="00574DEC">
        <w:rPr>
          <w:rFonts w:cs="Times New Roman"/>
        </w:rPr>
        <w:t xml:space="preserve"> will be held </w:t>
      </w:r>
      <w:r w:rsidR="00841272" w:rsidRPr="00574DEC">
        <w:rPr>
          <w:rFonts w:cs="Times New Roman"/>
        </w:rPr>
        <w:t xml:space="preserve">before </w:t>
      </w:r>
      <w:r w:rsidR="00574DEC">
        <w:rPr>
          <w:rFonts w:cs="Times New Roman"/>
        </w:rPr>
        <w:t>the Honorable G. Michael Halfenger, United States bankruptcy Judge</w:t>
      </w:r>
      <w:r w:rsidRPr="00574DEC">
        <w:rPr>
          <w:rFonts w:cs="Times New Roman"/>
        </w:rPr>
        <w:t xml:space="preserve"> o</w:t>
      </w:r>
      <w:r w:rsidR="00FC2DB8" w:rsidRPr="00574DEC">
        <w:rPr>
          <w:rFonts w:cs="Times New Roman"/>
        </w:rPr>
        <w:t xml:space="preserve">n </w:t>
      </w:r>
      <w:r w:rsidR="00901773" w:rsidRPr="00574DEC">
        <w:rPr>
          <w:rFonts w:cs="Times New Roman"/>
        </w:rPr>
        <w:t>___________________ at ________.</w:t>
      </w:r>
    </w:p>
    <w:p w14:paraId="20831B1E" w14:textId="77777777" w:rsidR="00213739" w:rsidRPr="00574DEC" w:rsidRDefault="00213739" w:rsidP="00213739">
      <w:pPr>
        <w:pStyle w:val="BodyText"/>
        <w:ind w:right="288" w:firstLine="720"/>
        <w:rPr>
          <w:rFonts w:cs="Times New Roman"/>
        </w:rPr>
      </w:pPr>
    </w:p>
    <w:p w14:paraId="75240BDB" w14:textId="1DF5DC46" w:rsidR="00213739" w:rsidRPr="00574DEC" w:rsidRDefault="00213739" w:rsidP="00213739">
      <w:pPr>
        <w:pStyle w:val="BodyText"/>
        <w:ind w:right="288" w:firstLine="720"/>
        <w:rPr>
          <w:rFonts w:cs="Times New Roman"/>
          <w:spacing w:val="-5"/>
        </w:rPr>
      </w:pPr>
      <w:r w:rsidRPr="00574DEC">
        <w:rPr>
          <w:rFonts w:cs="Times New Roman"/>
          <w:spacing w:val="-5"/>
        </w:rPr>
        <w:t xml:space="preserve">Should any party have a conflict with the scheduled date and time for this hearing, that party should review the Chambers Procedures for Judge </w:t>
      </w:r>
      <w:r w:rsidR="00574DEC">
        <w:rPr>
          <w:rFonts w:cs="Times New Roman"/>
          <w:spacing w:val="-5"/>
        </w:rPr>
        <w:t>Halfenger</w:t>
      </w:r>
      <w:r w:rsidRPr="00574DEC">
        <w:rPr>
          <w:rFonts w:cs="Times New Roman"/>
          <w:spacing w:val="-5"/>
        </w:rPr>
        <w:t>, which can be found on the court’s website at www.wieb.uscourts.gov.</w:t>
      </w:r>
    </w:p>
    <w:p w14:paraId="775678B6" w14:textId="43454C3A" w:rsidR="00F241CB" w:rsidRPr="00574DEC" w:rsidRDefault="00F241CB" w:rsidP="00213739">
      <w:pPr>
        <w:pStyle w:val="NormalWeb"/>
        <w:ind w:firstLine="720"/>
        <w:rPr>
          <w:rFonts w:ascii="Palatino Linotype" w:hAnsi="Palatino Linotype"/>
        </w:rPr>
      </w:pPr>
      <w:r w:rsidRPr="00574DEC">
        <w:rPr>
          <w:rFonts w:ascii="Palatino Linotype" w:hAnsi="Palatino Linotype"/>
        </w:rPr>
        <w:t xml:space="preserve">PLEASE TAKE FURTHER NOTICE </w:t>
      </w:r>
      <w:r w:rsidR="00213739" w:rsidRPr="00574DEC">
        <w:rPr>
          <w:rFonts w:ascii="Palatino Linotype" w:hAnsi="Palatino Linotype"/>
        </w:rPr>
        <w:t>that parties and counsel may appear in person for this hearing at the United States Courthouse, 517 East Wisconsin Ave., Room 1</w:t>
      </w:r>
      <w:r w:rsidR="00574DEC">
        <w:rPr>
          <w:rFonts w:ascii="Palatino Linotype" w:hAnsi="Palatino Linotype"/>
        </w:rPr>
        <w:t>33</w:t>
      </w:r>
      <w:r w:rsidR="00213739" w:rsidRPr="00574DEC">
        <w:rPr>
          <w:rFonts w:ascii="Palatino Linotype" w:hAnsi="Palatino Linotype"/>
        </w:rPr>
        <w:t xml:space="preserve">, Milwaukee, Wisconsin or they may appear by Zoom videoconference, </w:t>
      </w:r>
      <w:hyperlink r:id="rId7">
        <w:r w:rsidR="00213739" w:rsidRPr="00574DEC">
          <w:rPr>
            <w:rFonts w:ascii="Palatino Linotype" w:hAnsi="Palatino Linotype"/>
            <w:spacing w:val="-2"/>
            <w:u w:val="single"/>
          </w:rPr>
          <w:t>http://www.zoomgov.com/join</w:t>
        </w:r>
      </w:hyperlink>
      <w:r w:rsidR="00213739" w:rsidRPr="00574DEC">
        <w:rPr>
          <w:rFonts w:ascii="Palatino Linotype" w:hAnsi="Palatino Linotype"/>
          <w:spacing w:val="-2"/>
        </w:rPr>
        <w:t>,</w:t>
      </w:r>
      <w:r w:rsidR="00213739" w:rsidRPr="00574DEC">
        <w:rPr>
          <w:rFonts w:ascii="Palatino Linotype" w:hAnsi="Palatino Linotype"/>
          <w:spacing w:val="-2"/>
          <w:u w:val="single"/>
        </w:rPr>
        <w:t xml:space="preserve"> </w:t>
      </w:r>
      <w:r w:rsidR="00213739" w:rsidRPr="00574DEC">
        <w:rPr>
          <w:rFonts w:ascii="Palatino Linotype" w:hAnsi="Palatino Linotype"/>
        </w:rPr>
        <w:t>Meeting</w:t>
      </w:r>
      <w:r w:rsidR="00213739" w:rsidRPr="00574DEC">
        <w:rPr>
          <w:rFonts w:ascii="Palatino Linotype" w:hAnsi="Palatino Linotype"/>
          <w:spacing w:val="6"/>
        </w:rPr>
        <w:t xml:space="preserve"> </w:t>
      </w:r>
      <w:r w:rsidR="00213739" w:rsidRPr="00574DEC">
        <w:rPr>
          <w:rFonts w:ascii="Palatino Linotype" w:hAnsi="Palatino Linotype"/>
        </w:rPr>
        <w:t>ID:</w:t>
      </w:r>
      <w:r w:rsidR="00213739" w:rsidRPr="00574DEC">
        <w:rPr>
          <w:rFonts w:ascii="Palatino Linotype" w:hAnsi="Palatino Linotype"/>
          <w:spacing w:val="6"/>
        </w:rPr>
        <w:t xml:space="preserve"> </w:t>
      </w:r>
      <w:r w:rsidR="00213739" w:rsidRPr="00574DEC">
        <w:rPr>
          <w:rFonts w:ascii="Palatino Linotype" w:hAnsi="Palatino Linotype"/>
        </w:rPr>
        <w:t>16</w:t>
      </w:r>
      <w:r w:rsidR="00574DEC">
        <w:rPr>
          <w:rFonts w:ascii="Palatino Linotype" w:hAnsi="Palatino Linotype"/>
        </w:rPr>
        <w:t>1 2029 1132</w:t>
      </w:r>
      <w:r w:rsidR="00213739" w:rsidRPr="00574DEC">
        <w:rPr>
          <w:rFonts w:ascii="Palatino Linotype" w:hAnsi="Palatino Linotype"/>
          <w:spacing w:val="-4"/>
        </w:rPr>
        <w:t xml:space="preserve">, </w:t>
      </w:r>
      <w:r w:rsidR="00213739" w:rsidRPr="00574DEC">
        <w:rPr>
          <w:rFonts w:ascii="Palatino Linotype" w:hAnsi="Palatino Linotype"/>
        </w:rPr>
        <w:t>Passcode:</w:t>
      </w:r>
      <w:r w:rsidR="00213739" w:rsidRPr="00574DEC">
        <w:rPr>
          <w:rFonts w:ascii="Palatino Linotype" w:hAnsi="Palatino Linotype"/>
          <w:spacing w:val="11"/>
        </w:rPr>
        <w:t xml:space="preserve"> </w:t>
      </w:r>
      <w:r w:rsidR="00574DEC">
        <w:rPr>
          <w:rFonts w:ascii="Palatino Linotype" w:hAnsi="Palatino Linotype"/>
          <w:spacing w:val="-2"/>
        </w:rPr>
        <w:t>600430</w:t>
      </w:r>
      <w:r w:rsidR="00213739" w:rsidRPr="00574DEC">
        <w:rPr>
          <w:rFonts w:ascii="Palatino Linotype" w:hAnsi="Palatino Linotype"/>
          <w:spacing w:val="-2"/>
        </w:rPr>
        <w:t>.  Additional Zoom access details, including direct hyperlinks to meeting rooms, are available on the Court’s website.  The court may already be in session, so please wait quietly for your case to be called.</w:t>
      </w:r>
      <w:r w:rsidR="00574DEC">
        <w:rPr>
          <w:rFonts w:ascii="Palatino Linotype" w:hAnsi="Palatino Linotype"/>
          <w:spacing w:val="-2"/>
        </w:rPr>
        <w:t xml:space="preserve"> The Debtor is welcome, but not required to, participate in this hearing.</w:t>
      </w:r>
    </w:p>
    <w:p w14:paraId="077ACEE8" w14:textId="1EC9CB9F" w:rsidR="006B320C" w:rsidRPr="00574DEC" w:rsidRDefault="006B320C" w:rsidP="00213739">
      <w:pPr>
        <w:pStyle w:val="BodyText"/>
        <w:ind w:firstLine="720"/>
        <w:rPr>
          <w:rFonts w:cs="Times New Roman"/>
        </w:rPr>
      </w:pPr>
      <w:r w:rsidRPr="00574DEC">
        <w:rPr>
          <w:rFonts w:cs="Times New Roman"/>
        </w:rPr>
        <w:t xml:space="preserve">PLEASE TAKE FURTHER NOTICE that the </w:t>
      </w:r>
      <w:r w:rsidR="00A00C04" w:rsidRPr="00574DEC">
        <w:rPr>
          <w:rFonts w:cs="Times New Roman"/>
        </w:rPr>
        <w:t>c</w:t>
      </w:r>
      <w:r w:rsidRPr="00574DEC">
        <w:rPr>
          <w:rFonts w:cs="Times New Roman"/>
        </w:rPr>
        <w:t xml:space="preserve">ourt may rule </w:t>
      </w:r>
      <w:r w:rsidR="00D960F2" w:rsidRPr="00574DEC">
        <w:rPr>
          <w:rFonts w:cs="Times New Roman"/>
        </w:rPr>
        <w:t xml:space="preserve">at the hearing </w:t>
      </w:r>
      <w:r w:rsidRPr="00574DEC">
        <w:rPr>
          <w:rFonts w:cs="Times New Roman"/>
        </w:rPr>
        <w:t>or may schedule additional hearings, without further notice.</w:t>
      </w:r>
    </w:p>
    <w:p w14:paraId="32EBD28A" w14:textId="77777777" w:rsidR="0098166A" w:rsidRPr="00574DEC" w:rsidRDefault="0098166A" w:rsidP="00070AA0">
      <w:pPr>
        <w:pStyle w:val="BodyText"/>
        <w:rPr>
          <w:rFonts w:cs="Times New Roman"/>
        </w:rPr>
      </w:pPr>
    </w:p>
    <w:p w14:paraId="2DC928F7" w14:textId="77777777" w:rsidR="0098166A" w:rsidRPr="00574DEC" w:rsidRDefault="0098166A" w:rsidP="00070AA0">
      <w:pPr>
        <w:pStyle w:val="BodyText"/>
        <w:rPr>
          <w:rFonts w:cs="Times New Roman"/>
        </w:rPr>
      </w:pPr>
    </w:p>
    <w:p w14:paraId="346B05D2" w14:textId="3689BDA1" w:rsidR="0098166A" w:rsidRPr="00574DEC" w:rsidRDefault="00070AA0" w:rsidP="00070AA0">
      <w:pPr>
        <w:pStyle w:val="BodyText"/>
        <w:ind w:right="288"/>
        <w:rPr>
          <w:rFonts w:cs="Times New Roman"/>
          <w:spacing w:val="-5"/>
        </w:rPr>
      </w:pPr>
      <w:r w:rsidRPr="00574DEC">
        <w:rPr>
          <w:rFonts w:cs="Times New Roman"/>
          <w:spacing w:val="-5"/>
        </w:rPr>
        <w:tab/>
      </w:r>
      <w:r w:rsidRPr="00574DEC">
        <w:rPr>
          <w:rFonts w:cs="Times New Roman"/>
          <w:spacing w:val="-5"/>
        </w:rPr>
        <w:tab/>
      </w:r>
      <w:r w:rsidRPr="00574DEC">
        <w:rPr>
          <w:rFonts w:cs="Times New Roman"/>
          <w:spacing w:val="-5"/>
        </w:rPr>
        <w:tab/>
      </w:r>
      <w:r w:rsidRPr="00574DEC">
        <w:rPr>
          <w:rFonts w:cs="Times New Roman"/>
          <w:spacing w:val="-5"/>
        </w:rPr>
        <w:tab/>
      </w:r>
      <w:r w:rsidRPr="00574DEC">
        <w:rPr>
          <w:rFonts w:cs="Times New Roman"/>
          <w:spacing w:val="-5"/>
        </w:rPr>
        <w:tab/>
      </w:r>
      <w:r w:rsidRPr="00574DEC">
        <w:rPr>
          <w:rFonts w:cs="Times New Roman"/>
          <w:spacing w:val="-5"/>
        </w:rPr>
        <w:tab/>
      </w:r>
      <w:r w:rsidR="0098166A" w:rsidRPr="00574DEC">
        <w:rPr>
          <w:rFonts w:cs="Times New Roman"/>
          <w:spacing w:val="-5"/>
        </w:rPr>
        <w:t>____________________________________</w:t>
      </w:r>
      <w:r w:rsidR="0098166A" w:rsidRPr="00574DEC">
        <w:rPr>
          <w:rFonts w:cs="Times New Roman"/>
          <w:spacing w:val="-5"/>
        </w:rPr>
        <w:br/>
        <w:t xml:space="preserve">                                                                               Debtors</w:t>
      </w:r>
      <w:r w:rsidR="00492A65" w:rsidRPr="00574DEC">
        <w:rPr>
          <w:rFonts w:cs="Times New Roman"/>
          <w:spacing w:val="-5"/>
        </w:rPr>
        <w:t>’</w:t>
      </w:r>
      <w:r w:rsidR="0098166A" w:rsidRPr="00574DEC">
        <w:rPr>
          <w:rFonts w:cs="Times New Roman"/>
          <w:spacing w:val="-5"/>
        </w:rPr>
        <w:t xml:space="preserve"> attorney</w:t>
      </w:r>
    </w:p>
    <w:sectPr w:rsidR="0098166A" w:rsidRPr="00574DEC" w:rsidSect="000B2E9D">
      <w:type w:val="continuous"/>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77"/>
    <w:rsid w:val="000273DC"/>
    <w:rsid w:val="0005700D"/>
    <w:rsid w:val="00070AA0"/>
    <w:rsid w:val="00073109"/>
    <w:rsid w:val="000B2E9D"/>
    <w:rsid w:val="000C0116"/>
    <w:rsid w:val="000F66D6"/>
    <w:rsid w:val="000F7331"/>
    <w:rsid w:val="00132472"/>
    <w:rsid w:val="00147543"/>
    <w:rsid w:val="00154471"/>
    <w:rsid w:val="00166B8A"/>
    <w:rsid w:val="0018128E"/>
    <w:rsid w:val="00213739"/>
    <w:rsid w:val="002B013C"/>
    <w:rsid w:val="00327E93"/>
    <w:rsid w:val="00375145"/>
    <w:rsid w:val="00397978"/>
    <w:rsid w:val="003D4F0B"/>
    <w:rsid w:val="00492A65"/>
    <w:rsid w:val="004C5BF8"/>
    <w:rsid w:val="004D024B"/>
    <w:rsid w:val="004F7258"/>
    <w:rsid w:val="00574DEC"/>
    <w:rsid w:val="00580AFC"/>
    <w:rsid w:val="00597353"/>
    <w:rsid w:val="005A7F61"/>
    <w:rsid w:val="005C1FB4"/>
    <w:rsid w:val="00641AEB"/>
    <w:rsid w:val="00667C96"/>
    <w:rsid w:val="006A36A4"/>
    <w:rsid w:val="006B320C"/>
    <w:rsid w:val="007C32C7"/>
    <w:rsid w:val="007F5432"/>
    <w:rsid w:val="00841272"/>
    <w:rsid w:val="00844E0A"/>
    <w:rsid w:val="00851581"/>
    <w:rsid w:val="00877A4E"/>
    <w:rsid w:val="008905B8"/>
    <w:rsid w:val="00901773"/>
    <w:rsid w:val="0098166A"/>
    <w:rsid w:val="00A00C04"/>
    <w:rsid w:val="00A07EAE"/>
    <w:rsid w:val="00A1727F"/>
    <w:rsid w:val="00A7265B"/>
    <w:rsid w:val="00AA0416"/>
    <w:rsid w:val="00AA436D"/>
    <w:rsid w:val="00AC1B78"/>
    <w:rsid w:val="00AF229A"/>
    <w:rsid w:val="00B23E5A"/>
    <w:rsid w:val="00B26232"/>
    <w:rsid w:val="00B4031E"/>
    <w:rsid w:val="00B465CC"/>
    <w:rsid w:val="00C24B84"/>
    <w:rsid w:val="00C441B1"/>
    <w:rsid w:val="00C64E0E"/>
    <w:rsid w:val="00C76E77"/>
    <w:rsid w:val="00CC3D64"/>
    <w:rsid w:val="00CF5AFE"/>
    <w:rsid w:val="00D12C12"/>
    <w:rsid w:val="00D46351"/>
    <w:rsid w:val="00D6564D"/>
    <w:rsid w:val="00D960F2"/>
    <w:rsid w:val="00DB42AC"/>
    <w:rsid w:val="00DC4785"/>
    <w:rsid w:val="00E25405"/>
    <w:rsid w:val="00E572AE"/>
    <w:rsid w:val="00E81B07"/>
    <w:rsid w:val="00EC2914"/>
    <w:rsid w:val="00EF2A53"/>
    <w:rsid w:val="00F04ABA"/>
    <w:rsid w:val="00F241CB"/>
    <w:rsid w:val="00F24CEC"/>
    <w:rsid w:val="00FC2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17AA"/>
  <w15:docId w15:val="{05CA41E6-227B-4F97-9B9A-8BCB6523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C1B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1B78"/>
    <w:rPr>
      <w:rFonts w:ascii="Segoe UI" w:eastAsia="Palatino Linotype" w:hAnsi="Segoe UI" w:cs="Segoe UI"/>
      <w:sz w:val="18"/>
      <w:szCs w:val="18"/>
    </w:rPr>
  </w:style>
  <w:style w:type="character" w:styleId="CommentReference">
    <w:name w:val="annotation reference"/>
    <w:basedOn w:val="DefaultParagraphFont"/>
    <w:uiPriority w:val="99"/>
    <w:semiHidden/>
    <w:unhideWhenUsed/>
    <w:rsid w:val="00AC1B78"/>
    <w:rPr>
      <w:sz w:val="16"/>
      <w:szCs w:val="16"/>
    </w:rPr>
  </w:style>
  <w:style w:type="paragraph" w:styleId="CommentText">
    <w:name w:val="annotation text"/>
    <w:basedOn w:val="Normal"/>
    <w:link w:val="CommentTextChar"/>
    <w:uiPriority w:val="99"/>
    <w:semiHidden/>
    <w:unhideWhenUsed/>
    <w:rsid w:val="00AC1B78"/>
    <w:rPr>
      <w:sz w:val="20"/>
      <w:szCs w:val="20"/>
    </w:rPr>
  </w:style>
  <w:style w:type="character" w:customStyle="1" w:styleId="CommentTextChar">
    <w:name w:val="Comment Text Char"/>
    <w:basedOn w:val="DefaultParagraphFont"/>
    <w:link w:val="CommentText"/>
    <w:uiPriority w:val="99"/>
    <w:semiHidden/>
    <w:rsid w:val="00AC1B78"/>
    <w:rPr>
      <w:rFonts w:ascii="Palatino Linotype" w:eastAsia="Palatino Linotype" w:hAnsi="Palatino Linotype" w:cs="Palatino Linotype"/>
      <w:sz w:val="20"/>
      <w:szCs w:val="20"/>
    </w:rPr>
  </w:style>
  <w:style w:type="paragraph" w:styleId="CommentSubject">
    <w:name w:val="annotation subject"/>
    <w:basedOn w:val="CommentText"/>
    <w:next w:val="CommentText"/>
    <w:link w:val="CommentSubjectChar"/>
    <w:uiPriority w:val="99"/>
    <w:semiHidden/>
    <w:unhideWhenUsed/>
    <w:rsid w:val="00AC1B78"/>
    <w:rPr>
      <w:b/>
      <w:bCs/>
    </w:rPr>
  </w:style>
  <w:style w:type="character" w:customStyle="1" w:styleId="CommentSubjectChar">
    <w:name w:val="Comment Subject Char"/>
    <w:basedOn w:val="CommentTextChar"/>
    <w:link w:val="CommentSubject"/>
    <w:uiPriority w:val="99"/>
    <w:semiHidden/>
    <w:rsid w:val="00AC1B78"/>
    <w:rPr>
      <w:rFonts w:ascii="Palatino Linotype" w:eastAsia="Palatino Linotype" w:hAnsi="Palatino Linotype" w:cs="Palatino Linotype"/>
      <w:b/>
      <w:bCs/>
      <w:sz w:val="20"/>
      <w:szCs w:val="20"/>
    </w:rPr>
  </w:style>
  <w:style w:type="character" w:customStyle="1" w:styleId="BodyTextChar">
    <w:name w:val="Body Text Char"/>
    <w:basedOn w:val="DefaultParagraphFont"/>
    <w:link w:val="BodyText"/>
    <w:uiPriority w:val="1"/>
    <w:rsid w:val="0098166A"/>
    <w:rPr>
      <w:rFonts w:ascii="Palatino Linotype" w:eastAsia="Palatino Linotype" w:hAnsi="Palatino Linotype" w:cs="Palatino Linotype"/>
      <w:sz w:val="24"/>
      <w:szCs w:val="24"/>
    </w:rPr>
  </w:style>
  <w:style w:type="paragraph" w:styleId="NormalWeb">
    <w:name w:val="Normal (Web)"/>
    <w:basedOn w:val="Normal"/>
    <w:uiPriority w:val="99"/>
    <w:semiHidden/>
    <w:unhideWhenUsed/>
    <w:rsid w:val="00D4635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213739"/>
    <w:pPr>
      <w:spacing w:after="120" w:line="480" w:lineRule="auto"/>
    </w:pPr>
  </w:style>
  <w:style w:type="character" w:customStyle="1" w:styleId="BodyText2Char">
    <w:name w:val="Body Text 2 Char"/>
    <w:basedOn w:val="DefaultParagraphFont"/>
    <w:link w:val="BodyText2"/>
    <w:uiPriority w:val="99"/>
    <w:semiHidden/>
    <w:rsid w:val="00213739"/>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831963">
      <w:bodyDiv w:val="1"/>
      <w:marLeft w:val="0"/>
      <w:marRight w:val="0"/>
      <w:marTop w:val="0"/>
      <w:marBottom w:val="0"/>
      <w:divBdr>
        <w:top w:val="none" w:sz="0" w:space="0" w:color="auto"/>
        <w:left w:val="none" w:sz="0" w:space="0" w:color="auto"/>
        <w:bottom w:val="none" w:sz="0" w:space="0" w:color="auto"/>
        <w:right w:val="none" w:sz="0" w:space="0" w:color="auto"/>
      </w:divBdr>
    </w:div>
    <w:div w:id="1028683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www.zoomgov.com/joi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00E4339174647B6EDAA13E6346DE7" ma:contentTypeVersion="6" ma:contentTypeDescription="Create a new document." ma:contentTypeScope="" ma:versionID="afc1a153382bb56d114ab54b783f5b0e">
  <xsd:schema xmlns:xsd="http://www.w3.org/2001/XMLSchema" xmlns:xs="http://www.w3.org/2001/XMLSchema" xmlns:p="http://schemas.microsoft.com/office/2006/metadata/properties" xmlns:ns2="8565da5f-31df-47fe-a6c9-f62851a004e6" xmlns:ns3="bc2f5ac7-ce44-4177-968b-d70660c82f6d" targetNamespace="http://schemas.microsoft.com/office/2006/metadata/properties" ma:root="true" ma:fieldsID="cc845e023a54cc3fe05e71455465e093" ns2:_="" ns3:_="">
    <xsd:import namespace="8565da5f-31df-47fe-a6c9-f62851a004e6"/>
    <xsd:import namespace="bc2f5ac7-ce44-4177-968b-d70660c82f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65da5f-31df-47fe-a6c9-f62851a004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2f5ac7-ce44-4177-968b-d70660c82f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AB2E91-821C-4B98-B5B3-1AADADF372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65da5f-31df-47fe-a6c9-f62851a004e6"/>
    <ds:schemaRef ds:uri="bc2f5ac7-ce44-4177-968b-d70660c82f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ACB62F-250F-41F1-AFA3-CAA562D58EF3}">
  <ds:schemaRefs>
    <ds:schemaRef ds:uri="http://schemas.microsoft.com/sharepoint/v3/contenttype/forms"/>
  </ds:schemaRefs>
</ds:datastoreItem>
</file>

<file path=customXml/itemProps3.xml><?xml version="1.0" encoding="utf-8"?>
<ds:datastoreItem xmlns:ds="http://schemas.openxmlformats.org/officeDocument/2006/customXml" ds:itemID="{EE00823B-E82B-462B-A1E1-E10083EA7D55}">
  <ds:schemaRefs>
    <ds:schemaRef ds:uri="http://purl.org/dc/elements/1.1/"/>
    <ds:schemaRef ds:uri="http://schemas.microsoft.com/office/2006/metadata/properties"/>
    <ds:schemaRef ds:uri="8565da5f-31df-47fe-a6c9-f62851a004e6"/>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bc2f5ac7-ce44-4177-968b-d70660c82f6d"/>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Microsoft Word - Form Order Approving MFR Stipulation (on website).docx</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 Order Approving MFR Stipulation (on website).docx</dc:title>
  <dc:creator>bartelsp</dc:creator>
  <cp:lastModifiedBy>Sara Hackbarth</cp:lastModifiedBy>
  <cp:revision>3</cp:revision>
  <cp:lastPrinted>2024-08-13T21:42:00Z</cp:lastPrinted>
  <dcterms:created xsi:type="dcterms:W3CDTF">2025-10-06T18:57:00Z</dcterms:created>
  <dcterms:modified xsi:type="dcterms:W3CDTF">2025-10-06T18:58:00Z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2016-10-11T00:00:00Z</vt:filetime>
  </property>
  <property fmtid="{D5CDD505-2E9C-101B-9397-08002B2CF9AE}" pid="3" name="Creator">
    <vt:lpwstr>PScript5.dll Version 5.2.2</vt:lpwstr>
  </property>
  <property fmtid="{D5CDD505-2E9C-101B-9397-08002B2CF9AE}" pid="4" name="LastSaved">
    <vt:filetime>2019-10-30T00:00:00Z</vt:filetime>
  </property>
  <property fmtid="{D5CDD505-2E9C-101B-9397-08002B2CF9AE}" pid="5" name="ContentTypeId">
    <vt:lpwstr>0x010100A7F00E4339174647B6EDAA13E6346DE7</vt:lpwstr>
  </property>
  <property fmtid="{D5CDD505-2E9C-101B-9397-08002B2CF9AE}" pid="6" name="ENTCourtLocation">
    <vt:lpwstr/>
  </property>
  <property fmtid="{D5CDD505-2E9C-101B-9397-08002B2CF9AE}" pid="7" name="ENTJudicialDocTopic">
    <vt:lpwstr/>
  </property>
  <property fmtid="{D5CDD505-2E9C-101B-9397-08002B2CF9AE}" pid="8" name="ENTJudicialDocType">
    <vt:lpwstr/>
  </property>
  <property fmtid="{D5CDD505-2E9C-101B-9397-08002B2CF9AE}" pid="9" name="o453b33dd94644ffa0705ead417bad76">
    <vt:lpwstr/>
  </property>
  <property fmtid="{D5CDD505-2E9C-101B-9397-08002B2CF9AE}" pid="10" name="p469d0ee1c0a43b49ab6a131286895c2">
    <vt:lpwstr/>
  </property>
  <property fmtid="{D5CDD505-2E9C-101B-9397-08002B2CF9AE}" pid="11" name="c3729ffb18354523b4f77bf614e88b07">
    <vt:lpwstr/>
  </property>
  <property fmtid="{D5CDD505-2E9C-101B-9397-08002B2CF9AE}" pid="12" name="TaxCatchAll">
    <vt:lpwstr/>
  </property>
</Properties>
</file>