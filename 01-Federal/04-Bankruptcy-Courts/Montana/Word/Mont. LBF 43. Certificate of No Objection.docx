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754B8" w14:textId="6477541E" w:rsidR="00C92E9E" w:rsidRPr="00344A6D" w:rsidRDefault="00C92E9E" w:rsidP="0020425E">
      <w:pPr>
        <w:spacing w:after="0" w:line="240" w:lineRule="auto"/>
        <w:rPr>
          <w:rFonts w:ascii="Times New Roman" w:hAnsi="Times New Roman" w:cs="Times New Roman"/>
          <w:spacing w:val="-2"/>
          <w:w w:val="108"/>
          <w:sz w:val="24"/>
          <w:szCs w:val="24"/>
        </w:rPr>
      </w:pPr>
      <w:bookmarkStart w:id="0" w:name="_Toc484772823"/>
      <w:bookmarkStart w:id="1" w:name="_Toc499022162"/>
      <w:r w:rsidRPr="00344A6D">
        <w:rPr>
          <w:rFonts w:ascii="Times New Roman" w:hAnsi="Times New Roman" w:cs="Times New Roman"/>
          <w:sz w:val="24"/>
          <w:szCs w:val="24"/>
        </w:rPr>
        <w:t>Mon</w:t>
      </w:r>
      <w:r w:rsidRPr="00344A6D">
        <w:rPr>
          <w:rFonts w:ascii="Times New Roman" w:hAnsi="Times New Roman" w:cs="Times New Roman"/>
          <w:spacing w:val="3"/>
          <w:sz w:val="24"/>
          <w:szCs w:val="24"/>
        </w:rPr>
        <w:t>t</w:t>
      </w:r>
      <w:r w:rsidRPr="00344A6D">
        <w:rPr>
          <w:rFonts w:ascii="Times New Roman" w:hAnsi="Times New Roman" w:cs="Times New Roman"/>
          <w:sz w:val="24"/>
          <w:szCs w:val="24"/>
        </w:rPr>
        <w:t>.</w:t>
      </w:r>
      <w:r w:rsidRPr="00344A6D">
        <w:rPr>
          <w:rFonts w:ascii="Times New Roman" w:hAnsi="Times New Roman" w:cs="Times New Roman"/>
          <w:spacing w:val="42"/>
          <w:sz w:val="24"/>
          <w:szCs w:val="24"/>
        </w:rPr>
        <w:t xml:space="preserve"> </w:t>
      </w:r>
      <w:r w:rsidRPr="00344A6D">
        <w:rPr>
          <w:rFonts w:ascii="Times New Roman" w:hAnsi="Times New Roman" w:cs="Times New Roman"/>
          <w:sz w:val="24"/>
          <w:szCs w:val="24"/>
        </w:rPr>
        <w:t>LBF</w:t>
      </w:r>
      <w:r w:rsidRPr="00344A6D">
        <w:rPr>
          <w:rFonts w:ascii="Times New Roman" w:hAnsi="Times New Roman" w:cs="Times New Roman"/>
          <w:spacing w:val="26"/>
          <w:sz w:val="24"/>
          <w:szCs w:val="24"/>
        </w:rPr>
        <w:t xml:space="preserve"> </w:t>
      </w:r>
      <w:r w:rsidR="00AE3895" w:rsidRPr="00344A6D">
        <w:rPr>
          <w:rFonts w:ascii="Times New Roman" w:hAnsi="Times New Roman" w:cs="Times New Roman"/>
          <w:sz w:val="24"/>
          <w:szCs w:val="24"/>
        </w:rPr>
        <w:t>43</w:t>
      </w:r>
      <w:r w:rsidRPr="00344A6D">
        <w:rPr>
          <w:rFonts w:ascii="Times New Roman" w:hAnsi="Times New Roman" w:cs="Times New Roman"/>
          <w:sz w:val="24"/>
          <w:szCs w:val="24"/>
        </w:rPr>
        <w:t xml:space="preserve">. </w:t>
      </w:r>
      <w:bookmarkEnd w:id="0"/>
      <w:bookmarkEnd w:id="1"/>
      <w:r w:rsidR="00AE3895" w:rsidRPr="00344A6D">
        <w:rPr>
          <w:rFonts w:ascii="Times New Roman" w:hAnsi="Times New Roman" w:cs="Times New Roman"/>
          <w:sz w:val="24"/>
          <w:szCs w:val="24"/>
        </w:rPr>
        <w:t>CERTIFICATE OF NO OBJECTION.</w:t>
      </w:r>
    </w:p>
    <w:p w14:paraId="78B9EF7B" w14:textId="4B8FB5CC" w:rsidR="00C92E9E" w:rsidRPr="00344A6D" w:rsidRDefault="00C92E9E" w:rsidP="0020425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4A6D">
        <w:rPr>
          <w:rFonts w:ascii="Times New Roman" w:hAnsi="Times New Roman" w:cs="Times New Roman"/>
          <w:sz w:val="24"/>
          <w:szCs w:val="24"/>
        </w:rPr>
        <w:t>[Mo</w:t>
      </w:r>
      <w:r w:rsidRPr="00344A6D">
        <w:rPr>
          <w:rFonts w:ascii="Times New Roman" w:hAnsi="Times New Roman" w:cs="Times New Roman"/>
          <w:spacing w:val="-5"/>
          <w:sz w:val="24"/>
          <w:szCs w:val="24"/>
        </w:rPr>
        <w:t>n</w:t>
      </w:r>
      <w:r w:rsidRPr="00344A6D">
        <w:rPr>
          <w:rFonts w:ascii="Times New Roman" w:hAnsi="Times New Roman" w:cs="Times New Roman"/>
          <w:sz w:val="24"/>
          <w:szCs w:val="24"/>
        </w:rPr>
        <w:t>t.</w:t>
      </w:r>
      <w:r w:rsidRPr="00344A6D">
        <w:rPr>
          <w:rFonts w:ascii="Times New Roman" w:hAnsi="Times New Roman" w:cs="Times New Roman"/>
          <w:spacing w:val="5"/>
          <w:sz w:val="24"/>
          <w:szCs w:val="24"/>
        </w:rPr>
        <w:t xml:space="preserve"> </w:t>
      </w:r>
      <w:r w:rsidRPr="00344A6D">
        <w:rPr>
          <w:rFonts w:ascii="Times New Roman" w:hAnsi="Times New Roman" w:cs="Times New Roman"/>
          <w:spacing w:val="-4"/>
          <w:sz w:val="24"/>
          <w:szCs w:val="24"/>
        </w:rPr>
        <w:t>L</w:t>
      </w:r>
      <w:r w:rsidRPr="00344A6D">
        <w:rPr>
          <w:rFonts w:ascii="Times New Roman" w:hAnsi="Times New Roman" w:cs="Times New Roman"/>
          <w:sz w:val="24"/>
          <w:szCs w:val="24"/>
        </w:rPr>
        <w:t>B</w:t>
      </w:r>
      <w:r w:rsidRPr="00344A6D">
        <w:rPr>
          <w:rFonts w:ascii="Times New Roman" w:hAnsi="Times New Roman" w:cs="Times New Roman"/>
          <w:spacing w:val="-3"/>
          <w:sz w:val="24"/>
          <w:szCs w:val="24"/>
        </w:rPr>
        <w:t>R</w:t>
      </w:r>
      <w:r w:rsidRPr="00344A6D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="00AE3895" w:rsidRPr="00344A6D">
        <w:rPr>
          <w:rFonts w:ascii="Times New Roman" w:hAnsi="Times New Roman" w:cs="Times New Roman"/>
          <w:sz w:val="24"/>
          <w:szCs w:val="24"/>
        </w:rPr>
        <w:t>9013-1(j)(</w:t>
      </w:r>
      <w:r w:rsidR="003546CA" w:rsidRPr="00344A6D">
        <w:rPr>
          <w:rFonts w:ascii="Times New Roman" w:hAnsi="Times New Roman" w:cs="Times New Roman"/>
          <w:sz w:val="24"/>
          <w:szCs w:val="24"/>
        </w:rPr>
        <w:t>3</w:t>
      </w:r>
      <w:r w:rsidR="00AE3895" w:rsidRPr="00344A6D">
        <w:rPr>
          <w:rFonts w:ascii="Times New Roman" w:hAnsi="Times New Roman" w:cs="Times New Roman"/>
          <w:sz w:val="24"/>
          <w:szCs w:val="24"/>
        </w:rPr>
        <w:t>)</w:t>
      </w:r>
      <w:r w:rsidRPr="00344A6D">
        <w:rPr>
          <w:rFonts w:ascii="Times New Roman" w:hAnsi="Times New Roman" w:cs="Times New Roman"/>
          <w:sz w:val="24"/>
          <w:szCs w:val="24"/>
        </w:rPr>
        <w:t>]</w:t>
      </w:r>
    </w:p>
    <w:p w14:paraId="10253D52" w14:textId="77777777" w:rsidR="00C92E9E" w:rsidRPr="0020425E" w:rsidRDefault="00C92E9E" w:rsidP="0020425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FAE1B2C" w14:textId="77777777" w:rsidR="00C92E9E" w:rsidRPr="00344A6D" w:rsidRDefault="00C92E9E" w:rsidP="00204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A6D">
        <w:rPr>
          <w:rFonts w:ascii="Times New Roman" w:eastAsia="Times New Roman" w:hAnsi="Times New Roman" w:cs="Times New Roman"/>
          <w:sz w:val="24"/>
          <w:szCs w:val="24"/>
        </w:rPr>
        <w:t>Na</w:t>
      </w:r>
      <w:r w:rsidRPr="00344A6D">
        <w:rPr>
          <w:rFonts w:ascii="Times New Roman" w:eastAsia="Times New Roman" w:hAnsi="Times New Roman" w:cs="Times New Roman"/>
          <w:spacing w:val="-11"/>
          <w:sz w:val="24"/>
          <w:szCs w:val="24"/>
        </w:rPr>
        <w:t>m</w:t>
      </w:r>
      <w:r w:rsidRPr="00344A6D"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 w:rsidRPr="00344A6D">
        <w:rPr>
          <w:rFonts w:ascii="Times New Roman" w:eastAsia="Times New Roman" w:hAnsi="Times New Roman" w:cs="Times New Roman"/>
          <w:spacing w:val="6"/>
          <w:sz w:val="24"/>
          <w:szCs w:val="24"/>
        </w:rPr>
        <w:t>o</w:t>
      </w:r>
      <w:r w:rsidRPr="00344A6D">
        <w:rPr>
          <w:rFonts w:ascii="Times New Roman" w:eastAsia="Times New Roman" w:hAnsi="Times New Roman" w:cs="Times New Roman"/>
          <w:sz w:val="24"/>
          <w:szCs w:val="24"/>
        </w:rPr>
        <w:t>f</w:t>
      </w:r>
      <w:r w:rsidRPr="00344A6D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344A6D">
        <w:rPr>
          <w:rFonts w:ascii="Times New Roman" w:eastAsia="Times New Roman" w:hAnsi="Times New Roman" w:cs="Times New Roman"/>
          <w:spacing w:val="-5"/>
          <w:sz w:val="24"/>
          <w:szCs w:val="24"/>
        </w:rPr>
        <w:t>A</w:t>
      </w:r>
      <w:r w:rsidRPr="00344A6D">
        <w:rPr>
          <w:rFonts w:ascii="Times New Roman" w:eastAsia="Times New Roman" w:hAnsi="Times New Roman" w:cs="Times New Roman"/>
          <w:spacing w:val="5"/>
          <w:sz w:val="24"/>
          <w:szCs w:val="24"/>
        </w:rPr>
        <w:t>tto</w:t>
      </w:r>
      <w:r w:rsidRPr="00344A6D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344A6D">
        <w:rPr>
          <w:rFonts w:ascii="Times New Roman" w:eastAsia="Times New Roman" w:hAnsi="Times New Roman" w:cs="Times New Roman"/>
          <w:spacing w:val="-3"/>
          <w:sz w:val="24"/>
          <w:szCs w:val="24"/>
        </w:rPr>
        <w:t>n</w:t>
      </w:r>
      <w:r w:rsidRPr="00344A6D">
        <w:rPr>
          <w:rFonts w:ascii="Times New Roman" w:eastAsia="Times New Roman" w:hAnsi="Times New Roman" w:cs="Times New Roman"/>
          <w:sz w:val="24"/>
          <w:szCs w:val="24"/>
        </w:rPr>
        <w:t xml:space="preserve">ey </w:t>
      </w:r>
    </w:p>
    <w:p w14:paraId="55556384" w14:textId="77777777" w:rsidR="00C92E9E" w:rsidRPr="00344A6D" w:rsidRDefault="00C92E9E" w:rsidP="00204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A6D">
        <w:rPr>
          <w:rFonts w:ascii="Times New Roman" w:eastAsia="Times New Roman" w:hAnsi="Times New Roman" w:cs="Times New Roman"/>
          <w:sz w:val="24"/>
          <w:szCs w:val="24"/>
        </w:rPr>
        <w:t>O</w:t>
      </w:r>
      <w:r w:rsidRPr="00344A6D">
        <w:rPr>
          <w:rFonts w:ascii="Times New Roman" w:eastAsia="Times New Roman" w:hAnsi="Times New Roman" w:cs="Times New Roman"/>
          <w:spacing w:val="-8"/>
          <w:sz w:val="24"/>
          <w:szCs w:val="24"/>
        </w:rPr>
        <w:t>ff</w:t>
      </w:r>
      <w:r w:rsidRPr="00344A6D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344A6D">
        <w:rPr>
          <w:rFonts w:ascii="Times New Roman" w:eastAsia="Times New Roman" w:hAnsi="Times New Roman" w:cs="Times New Roman"/>
          <w:sz w:val="24"/>
          <w:szCs w:val="24"/>
        </w:rPr>
        <w:t>ce M</w:t>
      </w:r>
      <w:r w:rsidRPr="00344A6D">
        <w:rPr>
          <w:rFonts w:ascii="Times New Roman" w:eastAsia="Times New Roman" w:hAnsi="Times New Roman" w:cs="Times New Roman"/>
          <w:spacing w:val="-3"/>
          <w:sz w:val="24"/>
          <w:szCs w:val="24"/>
        </w:rPr>
        <w:t>a</w:t>
      </w:r>
      <w:r w:rsidRPr="00344A6D">
        <w:rPr>
          <w:rFonts w:ascii="Times New Roman" w:eastAsia="Times New Roman" w:hAnsi="Times New Roman" w:cs="Times New Roman"/>
          <w:spacing w:val="-9"/>
          <w:sz w:val="24"/>
          <w:szCs w:val="24"/>
        </w:rPr>
        <w:t>ili</w:t>
      </w:r>
      <w:r w:rsidRPr="00344A6D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344A6D">
        <w:rPr>
          <w:rFonts w:ascii="Times New Roman" w:eastAsia="Times New Roman" w:hAnsi="Times New Roman" w:cs="Times New Roman"/>
          <w:sz w:val="24"/>
          <w:szCs w:val="24"/>
        </w:rPr>
        <w:t>g</w:t>
      </w:r>
      <w:r w:rsidRPr="00344A6D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344A6D">
        <w:rPr>
          <w:rFonts w:ascii="Times New Roman" w:eastAsia="Times New Roman" w:hAnsi="Times New Roman" w:cs="Times New Roman"/>
          <w:spacing w:val="-5"/>
          <w:sz w:val="24"/>
          <w:szCs w:val="24"/>
        </w:rPr>
        <w:t>A</w:t>
      </w:r>
      <w:r w:rsidRPr="00344A6D">
        <w:rPr>
          <w:rFonts w:ascii="Times New Roman" w:eastAsia="Times New Roman" w:hAnsi="Times New Roman" w:cs="Times New Roman"/>
          <w:sz w:val="24"/>
          <w:szCs w:val="24"/>
        </w:rPr>
        <w:t xml:space="preserve">ddress </w:t>
      </w:r>
    </w:p>
    <w:p w14:paraId="47D79499" w14:textId="77777777" w:rsidR="00C92E9E" w:rsidRPr="00344A6D" w:rsidRDefault="00C92E9E" w:rsidP="00204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A6D">
        <w:rPr>
          <w:rFonts w:ascii="Times New Roman" w:eastAsia="Times New Roman" w:hAnsi="Times New Roman" w:cs="Times New Roman"/>
          <w:spacing w:val="2"/>
          <w:sz w:val="24"/>
          <w:szCs w:val="24"/>
        </w:rPr>
        <w:t>T</w:t>
      </w:r>
      <w:r w:rsidRPr="00344A6D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344A6D">
        <w:rPr>
          <w:rFonts w:ascii="Times New Roman" w:eastAsia="Times New Roman" w:hAnsi="Times New Roman" w:cs="Times New Roman"/>
          <w:spacing w:val="-10"/>
          <w:sz w:val="24"/>
          <w:szCs w:val="24"/>
        </w:rPr>
        <w:t>l</w:t>
      </w:r>
      <w:r w:rsidRPr="00344A6D">
        <w:rPr>
          <w:rFonts w:ascii="Times New Roman" w:eastAsia="Times New Roman" w:hAnsi="Times New Roman" w:cs="Times New Roman"/>
          <w:sz w:val="24"/>
          <w:szCs w:val="24"/>
        </w:rPr>
        <w:t>ep</w:t>
      </w:r>
      <w:r w:rsidRPr="00344A6D">
        <w:rPr>
          <w:rFonts w:ascii="Times New Roman" w:eastAsia="Times New Roman" w:hAnsi="Times New Roman" w:cs="Times New Roman"/>
          <w:spacing w:val="-6"/>
          <w:sz w:val="24"/>
          <w:szCs w:val="24"/>
        </w:rPr>
        <w:t>h</w:t>
      </w:r>
      <w:r w:rsidRPr="00344A6D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344A6D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344A6D">
        <w:rPr>
          <w:rFonts w:ascii="Times New Roman" w:eastAsia="Times New Roman" w:hAnsi="Times New Roman" w:cs="Times New Roman"/>
          <w:sz w:val="24"/>
          <w:szCs w:val="24"/>
        </w:rPr>
        <w:t>e Nu</w:t>
      </w:r>
      <w:r w:rsidRPr="00344A6D">
        <w:rPr>
          <w:rFonts w:ascii="Times New Roman" w:eastAsia="Times New Roman" w:hAnsi="Times New Roman" w:cs="Times New Roman"/>
          <w:spacing w:val="-9"/>
          <w:sz w:val="24"/>
          <w:szCs w:val="24"/>
        </w:rPr>
        <w:t>m</w:t>
      </w:r>
      <w:r w:rsidRPr="00344A6D">
        <w:rPr>
          <w:rFonts w:ascii="Times New Roman" w:eastAsia="Times New Roman" w:hAnsi="Times New Roman" w:cs="Times New Roman"/>
          <w:spacing w:val="-5"/>
          <w:sz w:val="24"/>
          <w:szCs w:val="24"/>
        </w:rPr>
        <w:t>b</w:t>
      </w:r>
      <w:r w:rsidRPr="00344A6D">
        <w:rPr>
          <w:rFonts w:ascii="Times New Roman" w:eastAsia="Times New Roman" w:hAnsi="Times New Roman" w:cs="Times New Roman"/>
          <w:sz w:val="24"/>
          <w:szCs w:val="24"/>
        </w:rPr>
        <w:t xml:space="preserve">er </w:t>
      </w:r>
    </w:p>
    <w:p w14:paraId="40F73962" w14:textId="77777777" w:rsidR="00C92E9E" w:rsidRPr="00344A6D" w:rsidRDefault="00C92E9E" w:rsidP="00344A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A6D">
        <w:rPr>
          <w:rFonts w:ascii="Times New Roman" w:eastAsia="Times New Roman" w:hAnsi="Times New Roman" w:cs="Times New Roman"/>
          <w:spacing w:val="2"/>
          <w:sz w:val="24"/>
          <w:szCs w:val="24"/>
        </w:rPr>
        <w:t>E</w:t>
      </w:r>
      <w:r w:rsidRPr="00344A6D">
        <w:rPr>
          <w:rFonts w:ascii="Times New Roman" w:eastAsia="Times New Roman" w:hAnsi="Times New Roman" w:cs="Times New Roman"/>
          <w:sz w:val="24"/>
          <w:szCs w:val="24"/>
        </w:rPr>
        <w:t>-Ma</w:t>
      </w:r>
      <w:r w:rsidRPr="00344A6D">
        <w:rPr>
          <w:rFonts w:ascii="Times New Roman" w:eastAsia="Times New Roman" w:hAnsi="Times New Roman" w:cs="Times New Roman"/>
          <w:spacing w:val="-11"/>
          <w:sz w:val="24"/>
          <w:szCs w:val="24"/>
        </w:rPr>
        <w:t>i</w:t>
      </w:r>
      <w:r w:rsidRPr="00344A6D">
        <w:rPr>
          <w:rFonts w:ascii="Times New Roman" w:eastAsia="Times New Roman" w:hAnsi="Times New Roman" w:cs="Times New Roman"/>
          <w:sz w:val="24"/>
          <w:szCs w:val="24"/>
        </w:rPr>
        <w:t>l</w:t>
      </w:r>
      <w:r w:rsidRPr="00344A6D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344A6D">
        <w:rPr>
          <w:rFonts w:ascii="Times New Roman" w:eastAsia="Times New Roman" w:hAnsi="Times New Roman" w:cs="Times New Roman"/>
          <w:spacing w:val="-5"/>
          <w:sz w:val="24"/>
          <w:szCs w:val="24"/>
        </w:rPr>
        <w:t>A</w:t>
      </w:r>
      <w:r w:rsidRPr="00344A6D">
        <w:rPr>
          <w:rFonts w:ascii="Times New Roman" w:eastAsia="Times New Roman" w:hAnsi="Times New Roman" w:cs="Times New Roman"/>
          <w:sz w:val="24"/>
          <w:szCs w:val="24"/>
        </w:rPr>
        <w:t>ddress</w:t>
      </w:r>
    </w:p>
    <w:p w14:paraId="67614435" w14:textId="77777777" w:rsidR="00C92E9E" w:rsidRPr="00344A6D" w:rsidRDefault="00C92E9E" w:rsidP="00204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A6D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344A6D">
        <w:rPr>
          <w:rFonts w:ascii="Times New Roman" w:eastAsia="Times New Roman" w:hAnsi="Times New Roman" w:cs="Times New Roman"/>
          <w:spacing w:val="6"/>
          <w:sz w:val="24"/>
          <w:szCs w:val="24"/>
        </w:rPr>
        <w:t>t</w:t>
      </w:r>
      <w:r w:rsidRPr="00344A6D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344A6D"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 w:rsidRPr="00344A6D">
        <w:rPr>
          <w:rFonts w:ascii="Times New Roman" w:eastAsia="Times New Roman" w:hAnsi="Times New Roman" w:cs="Times New Roman"/>
          <w:sz w:val="24"/>
          <w:szCs w:val="24"/>
        </w:rPr>
        <w:t>e Bar</w:t>
      </w:r>
      <w:r w:rsidRPr="00344A6D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344A6D">
        <w:rPr>
          <w:rFonts w:ascii="Times New Roman" w:eastAsia="Times New Roman" w:hAnsi="Times New Roman" w:cs="Times New Roman"/>
          <w:sz w:val="24"/>
          <w:szCs w:val="24"/>
        </w:rPr>
        <w:t>I</w:t>
      </w:r>
      <w:r w:rsidRPr="00344A6D">
        <w:rPr>
          <w:rFonts w:ascii="Times New Roman" w:eastAsia="Times New Roman" w:hAnsi="Times New Roman" w:cs="Times New Roman"/>
          <w:spacing w:val="4"/>
          <w:sz w:val="24"/>
          <w:szCs w:val="24"/>
        </w:rPr>
        <w:t>.</w:t>
      </w:r>
      <w:r w:rsidRPr="00344A6D">
        <w:rPr>
          <w:rFonts w:ascii="Times New Roman" w:eastAsia="Times New Roman" w:hAnsi="Times New Roman" w:cs="Times New Roman"/>
          <w:sz w:val="24"/>
          <w:szCs w:val="24"/>
        </w:rPr>
        <w:t>D.</w:t>
      </w:r>
      <w:r w:rsidRPr="00344A6D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344A6D">
        <w:rPr>
          <w:rFonts w:ascii="Times New Roman" w:eastAsia="Times New Roman" w:hAnsi="Times New Roman" w:cs="Times New Roman"/>
          <w:sz w:val="24"/>
          <w:szCs w:val="24"/>
        </w:rPr>
        <w:t>Nu</w:t>
      </w:r>
      <w:r w:rsidRPr="00344A6D">
        <w:rPr>
          <w:rFonts w:ascii="Times New Roman" w:eastAsia="Times New Roman" w:hAnsi="Times New Roman" w:cs="Times New Roman"/>
          <w:spacing w:val="-11"/>
          <w:sz w:val="24"/>
          <w:szCs w:val="24"/>
        </w:rPr>
        <w:t>m</w:t>
      </w:r>
      <w:r w:rsidRPr="00344A6D">
        <w:rPr>
          <w:rFonts w:ascii="Times New Roman" w:eastAsia="Times New Roman" w:hAnsi="Times New Roman" w:cs="Times New Roman"/>
          <w:spacing w:val="-5"/>
          <w:sz w:val="24"/>
          <w:szCs w:val="24"/>
        </w:rPr>
        <w:t>b</w:t>
      </w:r>
      <w:r w:rsidRPr="00344A6D">
        <w:rPr>
          <w:rFonts w:ascii="Times New Roman" w:eastAsia="Times New Roman" w:hAnsi="Times New Roman" w:cs="Times New Roman"/>
          <w:sz w:val="24"/>
          <w:szCs w:val="24"/>
        </w:rPr>
        <w:t>er</w:t>
      </w:r>
    </w:p>
    <w:p w14:paraId="42C4DA2D" w14:textId="159D2B03" w:rsidR="00C92E9E" w:rsidRPr="00344A6D" w:rsidRDefault="00C92E9E" w:rsidP="0020425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4A6D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344A6D">
        <w:rPr>
          <w:rFonts w:ascii="Times New Roman" w:eastAsia="Times New Roman" w:hAnsi="Times New Roman" w:cs="Times New Roman"/>
          <w:spacing w:val="-4"/>
          <w:sz w:val="24"/>
          <w:szCs w:val="24"/>
        </w:rPr>
        <w:t>A</w:t>
      </w:r>
      <w:r w:rsidRPr="00344A6D">
        <w:rPr>
          <w:rFonts w:ascii="Times New Roman" w:eastAsia="Times New Roman" w:hAnsi="Times New Roman" w:cs="Times New Roman"/>
          <w:spacing w:val="5"/>
          <w:sz w:val="24"/>
          <w:szCs w:val="24"/>
        </w:rPr>
        <w:t>tto</w:t>
      </w:r>
      <w:r w:rsidRPr="00344A6D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344A6D">
        <w:rPr>
          <w:rFonts w:ascii="Times New Roman" w:eastAsia="Times New Roman" w:hAnsi="Times New Roman" w:cs="Times New Roman"/>
          <w:spacing w:val="-4"/>
          <w:sz w:val="24"/>
          <w:szCs w:val="24"/>
        </w:rPr>
        <w:t>n</w:t>
      </w:r>
      <w:r w:rsidRPr="00344A6D">
        <w:rPr>
          <w:rFonts w:ascii="Times New Roman" w:eastAsia="Times New Roman" w:hAnsi="Times New Roman" w:cs="Times New Roman"/>
          <w:sz w:val="24"/>
          <w:szCs w:val="24"/>
        </w:rPr>
        <w:t>ey</w:t>
      </w:r>
      <w:r w:rsidRPr="00344A6D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f</w:t>
      </w:r>
      <w:r w:rsidRPr="00344A6D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344A6D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344A6D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344A6D">
        <w:rPr>
          <w:rFonts w:ascii="Times New Roman" w:eastAsia="Times New Roman" w:hAnsi="Times New Roman" w:cs="Times New Roman"/>
          <w:sz w:val="24"/>
          <w:szCs w:val="24"/>
        </w:rPr>
        <w:t>_________)</w:t>
      </w:r>
    </w:p>
    <w:p w14:paraId="14F2DB6C" w14:textId="77777777" w:rsidR="00C92E9E" w:rsidRPr="00344A6D" w:rsidRDefault="00C92E9E" w:rsidP="00344A6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3D8875D" w14:textId="77777777" w:rsidR="00C92E9E" w:rsidRPr="00344A6D" w:rsidRDefault="00C92E9E" w:rsidP="00344A6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4CDDF69" w14:textId="633E1FBE" w:rsidR="00C92E9E" w:rsidRPr="0020425E" w:rsidRDefault="00C92E9E" w:rsidP="00344A6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0425E">
        <w:rPr>
          <w:rFonts w:ascii="Times New Roman" w:hAnsi="Times New Roman" w:cs="Times New Roman"/>
          <w:b/>
          <w:bCs/>
          <w:sz w:val="24"/>
          <w:szCs w:val="24"/>
        </w:rPr>
        <w:t>UNITED STATES BANKRUPTCY COURT</w:t>
      </w:r>
    </w:p>
    <w:p w14:paraId="4900BD2C" w14:textId="77777777" w:rsidR="00C92E9E" w:rsidRPr="0020425E" w:rsidRDefault="00C92E9E" w:rsidP="00344A6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0425E">
        <w:rPr>
          <w:rFonts w:ascii="Times New Roman" w:hAnsi="Times New Roman" w:cs="Times New Roman"/>
          <w:b/>
          <w:bCs/>
          <w:sz w:val="24"/>
          <w:szCs w:val="24"/>
        </w:rPr>
        <w:t>FOR THE DISTRICT OF MONTANA</w:t>
      </w:r>
    </w:p>
    <w:p w14:paraId="3C662EC1" w14:textId="77777777" w:rsidR="00C92E9E" w:rsidRPr="00344A6D" w:rsidRDefault="00C92E9E" w:rsidP="00344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Ind w:w="-8" w:type="dxa"/>
        <w:tblLayout w:type="fixed"/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C92E9E" w:rsidRPr="00344A6D" w14:paraId="7AD55E2B" w14:textId="77777777" w:rsidTr="00ED5995">
        <w:trPr>
          <w:cantSplit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2CDCBA40" w14:textId="77777777" w:rsidR="00344A6D" w:rsidRPr="009F799D" w:rsidRDefault="00344A6D" w:rsidP="00344A6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AE1FBAC" w14:textId="77777777" w:rsidR="00344A6D" w:rsidRPr="009F799D" w:rsidRDefault="00344A6D" w:rsidP="00344A6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F799D">
              <w:rPr>
                <w:rFonts w:ascii="Times New Roman" w:hAnsi="Times New Roman" w:cs="Times New Roman"/>
                <w:sz w:val="24"/>
                <w:szCs w:val="24"/>
              </w:rPr>
              <w:t>In re</w:t>
            </w:r>
            <w:r w:rsidRPr="009F799D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9F799D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9F799D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3A80C7D5" w14:textId="77777777" w:rsidR="00344A6D" w:rsidRPr="009F799D" w:rsidRDefault="00344A6D" w:rsidP="00344A6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7F01C1" w14:textId="77777777" w:rsidR="00344A6D" w:rsidRPr="009F799D" w:rsidRDefault="00344A6D" w:rsidP="00344A6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F799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DEBTOR</w:t>
            </w:r>
            <w:r w:rsidRPr="009F799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</w:p>
          <w:p w14:paraId="18733EFA" w14:textId="77777777" w:rsidR="00344A6D" w:rsidRPr="009F799D" w:rsidRDefault="00344A6D" w:rsidP="00344A6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F799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JOINT-DEBTOR</w:t>
            </w:r>
            <w:r w:rsidRPr="009F799D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1843CC06" w14:textId="77777777" w:rsidR="00344A6D" w:rsidRPr="009F799D" w:rsidRDefault="00344A6D" w:rsidP="00344A6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F799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7BF6B56D" w14:textId="77777777" w:rsidR="00344A6D" w:rsidRPr="009F799D" w:rsidRDefault="00344A6D" w:rsidP="00344A6D">
            <w:pPr>
              <w:autoSpaceDE w:val="0"/>
              <w:autoSpaceDN w:val="0"/>
              <w:adjustRightInd w:val="0"/>
              <w:spacing w:after="0" w:line="240" w:lineRule="auto"/>
              <w:ind w:left="2147"/>
              <w:rPr>
                <w:rFonts w:ascii="Times New Roman" w:hAnsi="Times New Roman" w:cs="Times New Roman"/>
                <w:sz w:val="24"/>
                <w:szCs w:val="24"/>
              </w:rPr>
            </w:pPr>
            <w:r w:rsidRPr="009F799D">
              <w:rPr>
                <w:rFonts w:ascii="Times New Roman" w:hAnsi="Times New Roman" w:cs="Times New Roman"/>
                <w:sz w:val="24"/>
                <w:szCs w:val="24"/>
              </w:rPr>
              <w:t>Debtor(s).</w:t>
            </w:r>
          </w:p>
          <w:p w14:paraId="03612B44" w14:textId="129B1B17" w:rsidR="00C92E9E" w:rsidRPr="0020425E" w:rsidRDefault="00C92E9E" w:rsidP="0020425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C5717F" w14:textId="77777777" w:rsidR="00C92E9E" w:rsidRPr="00344A6D" w:rsidRDefault="00C92E9E" w:rsidP="0020425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606999" w14:textId="77777777" w:rsidR="00344A6D" w:rsidRDefault="00344A6D" w:rsidP="00344A6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366444F" w14:textId="77777777" w:rsidR="00344A6D" w:rsidRDefault="00344A6D" w:rsidP="00344A6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74FBBE" w14:textId="77777777" w:rsidR="00344A6D" w:rsidRPr="009F799D" w:rsidRDefault="00344A6D" w:rsidP="00344A6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F799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Case No. 0:00-bk-12345-ABC</w:t>
            </w:r>
          </w:p>
          <w:p w14:paraId="6829E3CB" w14:textId="77777777" w:rsidR="00C92E9E" w:rsidRPr="00344A6D" w:rsidRDefault="00C92E9E" w:rsidP="00344A6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C1F308C" w14:textId="5FED4683" w:rsidR="00C92E9E" w:rsidRDefault="00DE00D2" w:rsidP="00344A6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44A6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CERTIFICATION OF NO OBJECTION REGARDING [TITLE OF UNDERLYING MOTION] AT ECF </w:t>
            </w:r>
            <w:proofErr w:type="gramStart"/>
            <w:r w:rsidRPr="00344A6D">
              <w:rPr>
                <w:rFonts w:ascii="Times New Roman" w:hAnsi="Times New Roman" w:cs="Times New Roman"/>
                <w:b/>
                <w:sz w:val="24"/>
                <w:szCs w:val="24"/>
              </w:rPr>
              <w:t>NO.</w:t>
            </w:r>
            <w:r w:rsidR="00344A6D">
              <w:rPr>
                <w:rFonts w:ascii="Times New Roman" w:hAnsi="Times New Roman" w:cs="Times New Roman"/>
                <w:b/>
                <w:sz w:val="24"/>
                <w:szCs w:val="24"/>
              </w:rPr>
              <w:t>[</w:t>
            </w:r>
            <w:proofErr w:type="gramEnd"/>
            <w:r w:rsidRPr="00344A6D">
              <w:rPr>
                <w:rFonts w:ascii="Times New Roman" w:hAnsi="Times New Roman" w:cs="Times New Roman"/>
                <w:b/>
                <w:sz w:val="24"/>
                <w:szCs w:val="24"/>
              </w:rPr>
              <w:t>__</w:t>
            </w:r>
            <w:r w:rsidR="00344A6D">
              <w:rPr>
                <w:rFonts w:ascii="Times New Roman" w:hAnsi="Times New Roman" w:cs="Times New Roman"/>
                <w:b/>
                <w:sz w:val="24"/>
                <w:szCs w:val="24"/>
              </w:rPr>
              <w:t>]</w:t>
            </w:r>
          </w:p>
          <w:p w14:paraId="2A14CBA6" w14:textId="68ECA1EB" w:rsidR="00344A6D" w:rsidRPr="00344A6D" w:rsidRDefault="00344A6D" w:rsidP="002042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668A80AB" w14:textId="77777777" w:rsidR="00C92E9E" w:rsidRPr="00344A6D" w:rsidRDefault="00C92E9E" w:rsidP="0020425E">
      <w:pPr>
        <w:tabs>
          <w:tab w:val="left" w:pos="8620"/>
        </w:tabs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26525DD2" w14:textId="27A486C4" w:rsidR="00344A6D" w:rsidRDefault="003D30A9" w:rsidP="0020425E">
      <w:pPr>
        <w:pStyle w:val="BodyText"/>
        <w:spacing w:line="480" w:lineRule="auto"/>
        <w:ind w:firstLine="720"/>
        <w:jc w:val="both"/>
      </w:pPr>
      <w:r w:rsidRPr="00344A6D">
        <w:t xml:space="preserve">In this [Chapter __ case/adversary proceeding], </w:t>
      </w:r>
      <w:r w:rsidR="001A1724" w:rsidRPr="00344A6D">
        <w:t xml:space="preserve">[party name] filed a [Title of Underlying Motion] (“Motion”) on [Date] at ECF </w:t>
      </w:r>
      <w:proofErr w:type="gramStart"/>
      <w:r w:rsidR="001A1724" w:rsidRPr="00344A6D">
        <w:t>No.</w:t>
      </w:r>
      <w:r w:rsidR="00344A6D">
        <w:t>[</w:t>
      </w:r>
      <w:proofErr w:type="gramEnd"/>
      <w:r w:rsidR="001A1724" w:rsidRPr="00344A6D">
        <w:t>_</w:t>
      </w:r>
      <w:r w:rsidR="00344A6D">
        <w:t>]</w:t>
      </w:r>
      <w:r w:rsidR="001A1724" w:rsidRPr="00344A6D">
        <w:t xml:space="preserve">. </w:t>
      </w:r>
      <w:r w:rsidR="00CB3668" w:rsidRPr="00344A6D">
        <w:t>[P</w:t>
      </w:r>
      <w:r w:rsidR="001A1724" w:rsidRPr="00344A6D">
        <w:t>arty name] attached a “Notice” to the Motion as required by Mont.</w:t>
      </w:r>
      <w:r w:rsidR="001E404E" w:rsidRPr="00344A6D">
        <w:t xml:space="preserve"> </w:t>
      </w:r>
      <w:r w:rsidR="001A1724" w:rsidRPr="00344A6D">
        <w:t xml:space="preserve">LBR 9013-1. The Notice explains that the time to respond or object to the Motion and schedule the matter for a hearing is </w:t>
      </w:r>
      <w:r w:rsidR="001E404E" w:rsidRPr="00344A6D">
        <w:t>[</w:t>
      </w:r>
      <w:r w:rsidR="00344A6D">
        <w:t>14</w:t>
      </w:r>
      <w:r w:rsidR="001A1724" w:rsidRPr="00344A6D">
        <w:t xml:space="preserve"> days</w:t>
      </w:r>
      <w:r w:rsidR="001E404E" w:rsidRPr="00344A6D">
        <w:t>/</w:t>
      </w:r>
      <w:r w:rsidR="00344A6D">
        <w:t>21</w:t>
      </w:r>
      <w:r w:rsidR="001E404E" w:rsidRPr="00344A6D">
        <w:t xml:space="preserve"> days/</w:t>
      </w:r>
      <w:r w:rsidR="00DA5989" w:rsidRPr="00344A6D">
        <w:t>other]</w:t>
      </w:r>
      <w:r w:rsidR="001A1724" w:rsidRPr="00344A6D">
        <w:t>.</w:t>
      </w:r>
    </w:p>
    <w:p w14:paraId="43E8573D" w14:textId="75B6FFC7" w:rsidR="00344A6D" w:rsidRDefault="006447CB" w:rsidP="00344A6D">
      <w:pPr>
        <w:pStyle w:val="BodyText"/>
        <w:spacing w:line="480" w:lineRule="auto"/>
        <w:ind w:firstLine="720"/>
        <w:jc w:val="both"/>
      </w:pPr>
      <w:r w:rsidRPr="00344A6D">
        <w:t xml:space="preserve"> </w:t>
      </w:r>
      <w:r w:rsidR="00B4374C" w:rsidRPr="00344A6D">
        <w:t>Objections to the Motion were to</w:t>
      </w:r>
      <w:r w:rsidR="00B4374C" w:rsidRPr="00344A6D">
        <w:rPr>
          <w:spacing w:val="1"/>
        </w:rPr>
        <w:t xml:space="preserve"> </w:t>
      </w:r>
      <w:r w:rsidR="00B4374C" w:rsidRPr="00344A6D">
        <w:t>be</w:t>
      </w:r>
      <w:r w:rsidR="00B4374C" w:rsidRPr="00344A6D">
        <w:rPr>
          <w:spacing w:val="1"/>
        </w:rPr>
        <w:t xml:space="preserve"> </w:t>
      </w:r>
      <w:r w:rsidR="00B4374C" w:rsidRPr="00344A6D">
        <w:t>filed</w:t>
      </w:r>
      <w:r w:rsidR="00B4374C" w:rsidRPr="00344A6D">
        <w:rPr>
          <w:spacing w:val="1"/>
        </w:rPr>
        <w:t xml:space="preserve"> </w:t>
      </w:r>
      <w:r w:rsidR="00B4374C" w:rsidRPr="00344A6D">
        <w:t>and</w:t>
      </w:r>
      <w:r w:rsidR="00B4374C" w:rsidRPr="00344A6D">
        <w:rPr>
          <w:spacing w:val="1"/>
        </w:rPr>
        <w:t xml:space="preserve"> </w:t>
      </w:r>
      <w:r w:rsidR="00B4374C" w:rsidRPr="00344A6D">
        <w:t>served</w:t>
      </w:r>
      <w:r w:rsidR="00B4374C" w:rsidRPr="00344A6D">
        <w:rPr>
          <w:spacing w:val="1"/>
        </w:rPr>
        <w:t xml:space="preserve"> </w:t>
      </w:r>
      <w:r w:rsidR="00B4374C" w:rsidRPr="00344A6D">
        <w:t>no</w:t>
      </w:r>
      <w:r w:rsidR="00B4374C" w:rsidRPr="00344A6D">
        <w:rPr>
          <w:spacing w:val="1"/>
        </w:rPr>
        <w:t xml:space="preserve"> </w:t>
      </w:r>
      <w:r w:rsidR="00B4374C" w:rsidRPr="00344A6D">
        <w:t>later</w:t>
      </w:r>
      <w:r w:rsidR="00B4374C" w:rsidRPr="00344A6D">
        <w:rPr>
          <w:spacing w:val="1"/>
        </w:rPr>
        <w:t xml:space="preserve"> </w:t>
      </w:r>
      <w:r w:rsidR="00B4374C" w:rsidRPr="00344A6D">
        <w:rPr>
          <w:spacing w:val="-4"/>
        </w:rPr>
        <w:t>than [final d</w:t>
      </w:r>
      <w:r w:rsidR="00826508" w:rsidRPr="00344A6D">
        <w:rPr>
          <w:spacing w:val="-4"/>
        </w:rPr>
        <w:t>ate</w:t>
      </w:r>
      <w:r w:rsidR="00B4374C" w:rsidRPr="00344A6D">
        <w:rPr>
          <w:spacing w:val="-4"/>
        </w:rPr>
        <w:t xml:space="preserve"> for</w:t>
      </w:r>
      <w:r w:rsidR="00E94CBE" w:rsidRPr="00344A6D">
        <w:rPr>
          <w:spacing w:val="-4"/>
        </w:rPr>
        <w:t xml:space="preserve"> </w:t>
      </w:r>
      <w:r w:rsidR="00B4374C" w:rsidRPr="00344A6D">
        <w:rPr>
          <w:spacing w:val="-4"/>
        </w:rPr>
        <w:t>response/objection]</w:t>
      </w:r>
      <w:r w:rsidR="00B4374C" w:rsidRPr="00344A6D">
        <w:rPr>
          <w:spacing w:val="-10"/>
        </w:rPr>
        <w:t>.</w:t>
      </w:r>
      <w:r w:rsidR="00344A6D">
        <w:rPr>
          <w:spacing w:val="-10"/>
        </w:rPr>
        <w:t xml:space="preserve"> </w:t>
      </w:r>
      <w:r w:rsidR="00DA5989" w:rsidRPr="00344A6D">
        <w:t>T</w:t>
      </w:r>
      <w:r w:rsidR="00165576" w:rsidRPr="00344A6D">
        <w:t xml:space="preserve">he undersigned certifies that, as of </w:t>
      </w:r>
      <w:r w:rsidR="00165576" w:rsidRPr="00344A6D">
        <w:rPr>
          <w:spacing w:val="-10"/>
        </w:rPr>
        <w:t>[D</w:t>
      </w:r>
      <w:r w:rsidR="00DA0BD3" w:rsidRPr="00344A6D">
        <w:rPr>
          <w:spacing w:val="-10"/>
        </w:rPr>
        <w:t>ate</w:t>
      </w:r>
      <w:r w:rsidR="00165576" w:rsidRPr="00344A6D">
        <w:rPr>
          <w:spacing w:val="-10"/>
        </w:rPr>
        <w:t xml:space="preserve">], </w:t>
      </w:r>
      <w:r w:rsidR="00DA5989" w:rsidRPr="00344A6D">
        <w:rPr>
          <w:spacing w:val="-10"/>
        </w:rPr>
        <w:t xml:space="preserve">[party name] </w:t>
      </w:r>
      <w:r w:rsidR="00165576" w:rsidRPr="00344A6D">
        <w:t>has received no answer, objection</w:t>
      </w:r>
      <w:r w:rsidR="00344A6D">
        <w:t>,</w:t>
      </w:r>
      <w:r w:rsidR="00165576" w:rsidRPr="00344A6D">
        <w:t xml:space="preserve"> or other responsive pleading </w:t>
      </w:r>
      <w:r w:rsidR="003D30A9" w:rsidRPr="00344A6D">
        <w:t>to</w:t>
      </w:r>
      <w:r w:rsidR="00DA5989" w:rsidRPr="00344A6D">
        <w:t xml:space="preserve"> the Motion</w:t>
      </w:r>
      <w:r w:rsidR="00C65C10" w:rsidRPr="00344A6D">
        <w:rPr>
          <w:spacing w:val="-15"/>
        </w:rPr>
        <w:t xml:space="preserve">. </w:t>
      </w:r>
      <w:r w:rsidR="00165576" w:rsidRPr="00344A6D">
        <w:t xml:space="preserve">The undersigned further certifies that </w:t>
      </w:r>
      <w:r w:rsidR="00344A6D">
        <w:t>no answer, objection,</w:t>
      </w:r>
      <w:r w:rsidR="00165576" w:rsidRPr="00344A6D">
        <w:t xml:space="preserve"> or other</w:t>
      </w:r>
      <w:r w:rsidR="00165576" w:rsidRPr="00344A6D">
        <w:rPr>
          <w:spacing w:val="-11"/>
        </w:rPr>
        <w:t xml:space="preserve"> </w:t>
      </w:r>
      <w:r w:rsidR="00165576" w:rsidRPr="00344A6D">
        <w:t>responsive</w:t>
      </w:r>
      <w:r w:rsidR="00165576" w:rsidRPr="00344A6D">
        <w:rPr>
          <w:spacing w:val="-10"/>
        </w:rPr>
        <w:t xml:space="preserve"> </w:t>
      </w:r>
      <w:r w:rsidR="00165576" w:rsidRPr="00344A6D">
        <w:t xml:space="preserve">pleading to the </w:t>
      </w:r>
      <w:r w:rsidR="00344A6D">
        <w:t>Motion is on the</w:t>
      </w:r>
      <w:r w:rsidR="00344A6D" w:rsidRPr="00344A6D">
        <w:t xml:space="preserve"> Court’s docket</w:t>
      </w:r>
      <w:r w:rsidR="00344A6D">
        <w:t xml:space="preserve">. </w:t>
      </w:r>
    </w:p>
    <w:p w14:paraId="284FBA6C" w14:textId="24614D89" w:rsidR="00165576" w:rsidRPr="00344A6D" w:rsidRDefault="00B20E92" w:rsidP="0020425E">
      <w:pPr>
        <w:pStyle w:val="BodyText"/>
        <w:spacing w:line="480" w:lineRule="auto"/>
        <w:ind w:firstLine="720"/>
        <w:jc w:val="both"/>
      </w:pPr>
      <w:r w:rsidRPr="00344A6D">
        <w:t>Accordingly, in the absence of opposition, t</w:t>
      </w:r>
      <w:r w:rsidR="00E94CBE" w:rsidRPr="00344A6D">
        <w:t>he undersigned</w:t>
      </w:r>
      <w:r w:rsidR="00165576" w:rsidRPr="00344A6D">
        <w:rPr>
          <w:spacing w:val="1"/>
        </w:rPr>
        <w:t xml:space="preserve"> </w:t>
      </w:r>
      <w:r w:rsidR="00165576" w:rsidRPr="00344A6D">
        <w:t>respectfully</w:t>
      </w:r>
      <w:r w:rsidR="00165576" w:rsidRPr="00344A6D">
        <w:rPr>
          <w:spacing w:val="1"/>
        </w:rPr>
        <w:t xml:space="preserve"> </w:t>
      </w:r>
      <w:r w:rsidR="00165576" w:rsidRPr="00344A6D">
        <w:t>request</w:t>
      </w:r>
      <w:r w:rsidR="00E94CBE" w:rsidRPr="00344A6D">
        <w:t>s</w:t>
      </w:r>
      <w:r w:rsidR="00165576" w:rsidRPr="00344A6D">
        <w:rPr>
          <w:spacing w:val="1"/>
        </w:rPr>
        <w:t xml:space="preserve"> </w:t>
      </w:r>
      <w:r w:rsidR="00165576" w:rsidRPr="00344A6D">
        <w:t>that</w:t>
      </w:r>
      <w:r w:rsidR="00165576" w:rsidRPr="00344A6D">
        <w:rPr>
          <w:spacing w:val="1"/>
        </w:rPr>
        <w:t xml:space="preserve"> </w:t>
      </w:r>
      <w:r w:rsidR="00165576" w:rsidRPr="00344A6D">
        <w:t>the</w:t>
      </w:r>
      <w:r w:rsidR="000C539F" w:rsidRPr="00344A6D">
        <w:t xml:space="preserve"> attached proposed</w:t>
      </w:r>
      <w:r w:rsidR="00165576" w:rsidRPr="00344A6D">
        <w:rPr>
          <w:spacing w:val="1"/>
        </w:rPr>
        <w:t xml:space="preserve"> </w:t>
      </w:r>
      <w:r w:rsidR="000C539F" w:rsidRPr="00344A6D">
        <w:t>o</w:t>
      </w:r>
      <w:r w:rsidR="00165576" w:rsidRPr="00344A6D">
        <w:t>rder</w:t>
      </w:r>
      <w:r w:rsidR="00165576" w:rsidRPr="00344A6D">
        <w:rPr>
          <w:spacing w:val="1"/>
        </w:rPr>
        <w:t xml:space="preserve"> </w:t>
      </w:r>
      <w:r w:rsidR="00165576" w:rsidRPr="00344A6D">
        <w:t>be</w:t>
      </w:r>
      <w:r w:rsidR="00165576" w:rsidRPr="00344A6D">
        <w:rPr>
          <w:spacing w:val="-1"/>
        </w:rPr>
        <w:t xml:space="preserve"> </w:t>
      </w:r>
      <w:r w:rsidR="00165576" w:rsidRPr="00344A6D">
        <w:t>entered</w:t>
      </w:r>
      <w:r w:rsidR="00165576" w:rsidRPr="00344A6D">
        <w:rPr>
          <w:spacing w:val="-1"/>
        </w:rPr>
        <w:t xml:space="preserve"> </w:t>
      </w:r>
      <w:r w:rsidR="00165576" w:rsidRPr="00344A6D">
        <w:t>at</w:t>
      </w:r>
      <w:r w:rsidR="00165576" w:rsidRPr="00344A6D">
        <w:rPr>
          <w:spacing w:val="-12"/>
        </w:rPr>
        <w:t xml:space="preserve"> </w:t>
      </w:r>
      <w:r w:rsidR="00165576" w:rsidRPr="00344A6D">
        <w:t>the</w:t>
      </w:r>
      <w:r w:rsidR="00165576" w:rsidRPr="00344A6D">
        <w:rPr>
          <w:spacing w:val="-1"/>
        </w:rPr>
        <w:t xml:space="preserve"> </w:t>
      </w:r>
      <w:r w:rsidR="00165576" w:rsidRPr="00344A6D">
        <w:t>earliest</w:t>
      </w:r>
      <w:r w:rsidR="00165576" w:rsidRPr="00344A6D">
        <w:rPr>
          <w:spacing w:val="-1"/>
        </w:rPr>
        <w:t xml:space="preserve"> </w:t>
      </w:r>
      <w:r w:rsidR="00165576" w:rsidRPr="00344A6D">
        <w:t>convenience of the Court.</w:t>
      </w:r>
    </w:p>
    <w:p w14:paraId="2893040C" w14:textId="77777777" w:rsidR="00B20E92" w:rsidRPr="00344A6D" w:rsidRDefault="00B20E92" w:rsidP="0020425E">
      <w:pPr>
        <w:pStyle w:val="BodyText"/>
        <w:ind w:firstLine="720"/>
      </w:pPr>
    </w:p>
    <w:p w14:paraId="668FD779" w14:textId="77777777" w:rsidR="00344A6D" w:rsidRPr="009F799D" w:rsidRDefault="00344A6D" w:rsidP="00344A6D">
      <w:pPr>
        <w:spacing w:before="10" w:after="0" w:line="240" w:lineRule="auto"/>
        <w:ind w:left="72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F799D">
        <w:rPr>
          <w:rFonts w:ascii="Times New Roman" w:eastAsia="Calibri" w:hAnsi="Times New Roman" w:cs="Times New Roman"/>
          <w:sz w:val="24"/>
          <w:szCs w:val="24"/>
        </w:rPr>
        <w:t xml:space="preserve">DATED this </w:t>
      </w:r>
      <w:r w:rsidRPr="009F799D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        </w:t>
      </w:r>
      <w:r w:rsidRPr="009F799D">
        <w:rPr>
          <w:rFonts w:ascii="Times New Roman" w:eastAsia="Calibri" w:hAnsi="Times New Roman" w:cs="Times New Roman"/>
          <w:sz w:val="24"/>
          <w:szCs w:val="24"/>
        </w:rPr>
        <w:t xml:space="preserve"> day of </w:t>
      </w:r>
      <w:r w:rsidRPr="009F799D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                            </w:t>
      </w:r>
      <w:proofErr w:type="gramStart"/>
      <w:r w:rsidRPr="009F799D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 </w:t>
      </w:r>
      <w:r w:rsidRPr="009F799D">
        <w:rPr>
          <w:rFonts w:ascii="Times New Roman" w:eastAsia="Calibri" w:hAnsi="Times New Roman" w:cs="Times New Roman"/>
          <w:sz w:val="24"/>
          <w:szCs w:val="24"/>
        </w:rPr>
        <w:t>,</w:t>
      </w:r>
      <w:proofErr w:type="gramEnd"/>
      <w:r w:rsidRPr="009F799D">
        <w:rPr>
          <w:rFonts w:ascii="Times New Roman" w:eastAsia="Calibri" w:hAnsi="Times New Roman" w:cs="Times New Roman"/>
          <w:sz w:val="24"/>
          <w:szCs w:val="24"/>
        </w:rPr>
        <w:t xml:space="preserve"> 20</w:t>
      </w:r>
      <w:r w:rsidRPr="009F799D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       </w:t>
      </w:r>
      <w:r w:rsidRPr="009F799D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74A2987" w14:textId="77777777" w:rsidR="00344A6D" w:rsidRPr="009F799D" w:rsidRDefault="00344A6D" w:rsidP="00344A6D">
      <w:pPr>
        <w:spacing w:before="10" w:after="0" w:line="240" w:lineRule="auto"/>
        <w:ind w:left="720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33280173" w14:textId="77777777" w:rsidR="00344A6D" w:rsidRPr="009F799D" w:rsidRDefault="00344A6D" w:rsidP="00344A6D">
      <w:pPr>
        <w:spacing w:before="10" w:after="0" w:line="240" w:lineRule="auto"/>
        <w:ind w:left="720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20CC77B7" w14:textId="729FC309" w:rsidR="00344A6D" w:rsidRPr="009F799D" w:rsidRDefault="00344A6D" w:rsidP="00344A6D">
      <w:pPr>
        <w:spacing w:after="0" w:line="240" w:lineRule="auto"/>
        <w:ind w:left="4320"/>
        <w:jc w:val="both"/>
        <w:rPr>
          <w:rFonts w:ascii="Times New Roman" w:hAnsi="Times New Roman" w:cs="Times New Roman"/>
          <w:noProof/>
          <w:sz w:val="24"/>
          <w:szCs w:val="24"/>
          <w:u w:val="single"/>
        </w:rPr>
      </w:pPr>
      <w:r w:rsidRPr="009F799D">
        <w:rPr>
          <w:rFonts w:ascii="Times New Roman" w:hAnsi="Times New Roman" w:cs="Times New Roman"/>
          <w:noProof/>
          <w:sz w:val="24"/>
          <w:szCs w:val="24"/>
          <w:u w:val="single"/>
        </w:rPr>
        <w:t>/s/ (name of Attorney)</w:t>
      </w:r>
      <w:r>
        <w:rPr>
          <w:rFonts w:ascii="Times New Roman" w:hAnsi="Times New Roman" w:cs="Times New Roman"/>
          <w:noProof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noProof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noProof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noProof/>
          <w:sz w:val="24"/>
          <w:szCs w:val="24"/>
          <w:u w:val="single"/>
        </w:rPr>
        <w:tab/>
      </w:r>
    </w:p>
    <w:p w14:paraId="5F196046" w14:textId="30DB5F52" w:rsidR="00344A6D" w:rsidRPr="009F799D" w:rsidRDefault="00344A6D" w:rsidP="00344A6D">
      <w:pPr>
        <w:spacing w:after="0" w:line="240" w:lineRule="auto"/>
        <w:ind w:left="43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799D">
        <w:rPr>
          <w:rFonts w:ascii="Times New Roman" w:hAnsi="Times New Roman" w:cs="Times New Roman"/>
          <w:noProof/>
          <w:sz w:val="24"/>
          <w:szCs w:val="24"/>
        </w:rPr>
        <w:t xml:space="preserve">[typed name of </w:t>
      </w:r>
      <w:r w:rsidRPr="009F799D">
        <w:rPr>
          <w:rFonts w:ascii="Times New Roman" w:eastAsia="Times New Roman" w:hAnsi="Times New Roman" w:cs="Times New Roman"/>
          <w:spacing w:val="-5"/>
          <w:sz w:val="24"/>
          <w:szCs w:val="24"/>
        </w:rPr>
        <w:t>A</w:t>
      </w:r>
      <w:r w:rsidRPr="009F799D">
        <w:rPr>
          <w:rFonts w:ascii="Times New Roman" w:eastAsia="Times New Roman" w:hAnsi="Times New Roman" w:cs="Times New Roman"/>
          <w:spacing w:val="5"/>
          <w:sz w:val="24"/>
          <w:szCs w:val="24"/>
        </w:rPr>
        <w:t>tt</w:t>
      </w:r>
      <w:r w:rsidRPr="009F799D">
        <w:rPr>
          <w:rFonts w:ascii="Times New Roman" w:eastAsia="Times New Roman" w:hAnsi="Times New Roman" w:cs="Times New Roman"/>
          <w:spacing w:val="4"/>
          <w:sz w:val="24"/>
          <w:szCs w:val="24"/>
        </w:rPr>
        <w:t>o</w:t>
      </w:r>
      <w:r w:rsidRPr="009F799D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9F799D">
        <w:rPr>
          <w:rFonts w:ascii="Times New Roman" w:eastAsia="Times New Roman" w:hAnsi="Times New Roman" w:cs="Times New Roman"/>
          <w:spacing w:val="-3"/>
          <w:sz w:val="24"/>
          <w:szCs w:val="24"/>
        </w:rPr>
        <w:t>n</w:t>
      </w:r>
      <w:r w:rsidRPr="009F799D">
        <w:rPr>
          <w:rFonts w:ascii="Times New Roman" w:eastAsia="Times New Roman" w:hAnsi="Times New Roman" w:cs="Times New Roman"/>
          <w:sz w:val="24"/>
          <w:szCs w:val="24"/>
        </w:rPr>
        <w:t>ey]</w:t>
      </w:r>
    </w:p>
    <w:p w14:paraId="65482546" w14:textId="77777777" w:rsidR="00C92E9E" w:rsidRPr="0020425E" w:rsidRDefault="00C92E9E" w:rsidP="0020425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BCACA85" w14:textId="77777777" w:rsidR="00C92E9E" w:rsidRPr="0020425E" w:rsidRDefault="00C92E9E" w:rsidP="0020425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1035975" w14:textId="14BE877F" w:rsidR="00DF6FE9" w:rsidRPr="00344A6D" w:rsidRDefault="00DF6FE9" w:rsidP="0020425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DF6FE9" w:rsidRPr="00344A6D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E427A6" w14:textId="77777777" w:rsidR="00A25183" w:rsidRDefault="00A25183" w:rsidP="003546CA">
      <w:pPr>
        <w:spacing w:after="0" w:line="240" w:lineRule="auto"/>
      </w:pPr>
      <w:r>
        <w:separator/>
      </w:r>
    </w:p>
  </w:endnote>
  <w:endnote w:type="continuationSeparator" w:id="0">
    <w:p w14:paraId="57145C57" w14:textId="77777777" w:rsidR="00A25183" w:rsidRDefault="00A25183" w:rsidP="003546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4"/>
        <w:szCs w:val="24"/>
      </w:rPr>
      <w:id w:val="181605857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</w:rPr>
    </w:sdtEndPr>
    <w:sdtContent>
      <w:p w14:paraId="04F02D72" w14:textId="2D03DA4F" w:rsidR="00344A6D" w:rsidRPr="0085009C" w:rsidRDefault="00344A6D" w:rsidP="00344A6D">
        <w:pPr>
          <w:pStyle w:val="Footer"/>
          <w:rPr>
            <w:rFonts w:ascii="Times New Roman" w:hAnsi="Times New Roman" w:cs="Times New Roman"/>
            <w:sz w:val="24"/>
            <w:szCs w:val="24"/>
          </w:rPr>
        </w:pPr>
        <w:r w:rsidRPr="0085009C">
          <w:rPr>
            <w:rFonts w:ascii="Times New Roman" w:hAnsi="Times New Roman" w:cs="Times New Roman"/>
            <w:sz w:val="24"/>
            <w:szCs w:val="24"/>
          </w:rPr>
          <w:t>Mont.</w:t>
        </w:r>
        <w:r w:rsidRPr="0085009C">
          <w:rPr>
            <w:sz w:val="24"/>
            <w:szCs w:val="24"/>
          </w:rPr>
          <w:t xml:space="preserve"> </w:t>
        </w:r>
        <w:r w:rsidRPr="0085009C">
          <w:rPr>
            <w:rFonts w:ascii="Times New Roman" w:hAnsi="Times New Roman" w:cs="Times New Roman"/>
            <w:sz w:val="24"/>
            <w:szCs w:val="24"/>
          </w:rPr>
          <w:t xml:space="preserve">LBF </w:t>
        </w:r>
        <w:r>
          <w:rPr>
            <w:rFonts w:ascii="Times New Roman" w:hAnsi="Times New Roman" w:cs="Times New Roman"/>
            <w:sz w:val="24"/>
            <w:szCs w:val="24"/>
          </w:rPr>
          <w:t>43</w:t>
        </w:r>
        <w:r w:rsidRPr="0085009C">
          <w:rPr>
            <w:rFonts w:ascii="Times New Roman" w:hAnsi="Times New Roman" w:cs="Times New Roman"/>
            <w:sz w:val="24"/>
            <w:szCs w:val="24"/>
          </w:rPr>
          <w:tab/>
        </w:r>
        <w:r w:rsidRPr="0085009C">
          <w:rPr>
            <w:rFonts w:ascii="Times New Roman" w:hAnsi="Times New Roman" w:cs="Times New Roman"/>
            <w:sz w:val="24"/>
            <w:szCs w:val="24"/>
          </w:rPr>
          <w:tab/>
          <w:t xml:space="preserve">page </w:t>
        </w:r>
        <w:r w:rsidRPr="0085009C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85009C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85009C">
          <w:rPr>
            <w:rFonts w:ascii="Times New Roman" w:hAnsi="Times New Roman" w:cs="Times New Roman"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sz w:val="24"/>
            <w:szCs w:val="24"/>
          </w:rPr>
          <w:t>2</w:t>
        </w:r>
        <w:r w:rsidRPr="0085009C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14:paraId="41C66359" w14:textId="77777777" w:rsidR="003546CA" w:rsidRPr="00344A6D" w:rsidRDefault="003546CA" w:rsidP="00344A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AC65E7" w14:textId="77777777" w:rsidR="00A25183" w:rsidRDefault="00A25183" w:rsidP="003546CA">
      <w:pPr>
        <w:spacing w:after="0" w:line="240" w:lineRule="auto"/>
      </w:pPr>
      <w:r>
        <w:separator/>
      </w:r>
    </w:p>
  </w:footnote>
  <w:footnote w:type="continuationSeparator" w:id="0">
    <w:p w14:paraId="12AA8D5F" w14:textId="77777777" w:rsidR="00A25183" w:rsidRDefault="00A25183" w:rsidP="003546C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E9E"/>
    <w:rsid w:val="000C4D66"/>
    <w:rsid w:val="000C539F"/>
    <w:rsid w:val="000D4F07"/>
    <w:rsid w:val="00111982"/>
    <w:rsid w:val="00165576"/>
    <w:rsid w:val="001A1724"/>
    <w:rsid w:val="001C76E0"/>
    <w:rsid w:val="001D11C4"/>
    <w:rsid w:val="001E404E"/>
    <w:rsid w:val="001F2665"/>
    <w:rsid w:val="0020425E"/>
    <w:rsid w:val="00226B64"/>
    <w:rsid w:val="00344A6D"/>
    <w:rsid w:val="003546CA"/>
    <w:rsid w:val="003D30A9"/>
    <w:rsid w:val="0041787B"/>
    <w:rsid w:val="00451210"/>
    <w:rsid w:val="00622882"/>
    <w:rsid w:val="006447CB"/>
    <w:rsid w:val="00653708"/>
    <w:rsid w:val="00727B7A"/>
    <w:rsid w:val="00826508"/>
    <w:rsid w:val="00831445"/>
    <w:rsid w:val="00840D98"/>
    <w:rsid w:val="00891422"/>
    <w:rsid w:val="009207E1"/>
    <w:rsid w:val="00972E5A"/>
    <w:rsid w:val="00986E93"/>
    <w:rsid w:val="00A25183"/>
    <w:rsid w:val="00AE3895"/>
    <w:rsid w:val="00B20E92"/>
    <w:rsid w:val="00B4374C"/>
    <w:rsid w:val="00BE2489"/>
    <w:rsid w:val="00BE7FE2"/>
    <w:rsid w:val="00C65C10"/>
    <w:rsid w:val="00C92E9E"/>
    <w:rsid w:val="00CB3668"/>
    <w:rsid w:val="00CF3DE9"/>
    <w:rsid w:val="00D327B9"/>
    <w:rsid w:val="00D67A95"/>
    <w:rsid w:val="00D92044"/>
    <w:rsid w:val="00DA0BD3"/>
    <w:rsid w:val="00DA5989"/>
    <w:rsid w:val="00DB041D"/>
    <w:rsid w:val="00DD1587"/>
    <w:rsid w:val="00DE00D2"/>
    <w:rsid w:val="00DF6FE9"/>
    <w:rsid w:val="00E94CBE"/>
    <w:rsid w:val="00EB2120"/>
    <w:rsid w:val="00EB2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595B6C"/>
  <w15:chartTrackingRefBased/>
  <w15:docId w15:val="{D1F3BA9F-AADF-4519-A3B7-CF69BE14E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2E9E"/>
    <w:pPr>
      <w:widowControl w:val="0"/>
      <w:spacing w:after="200" w:line="276" w:lineRule="auto"/>
    </w:p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92E9E"/>
    <w:pPr>
      <w:spacing w:before="66" w:after="0" w:line="240" w:lineRule="auto"/>
      <w:outlineLvl w:val="0"/>
    </w:pPr>
    <w:rPr>
      <w:rFonts w:ascii="Times New Roman" w:eastAsia="Times New Roman" w:hAnsi="Times New Roman" w:cs="Times New Roman"/>
      <w:spacing w:val="4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2E9E"/>
    <w:pPr>
      <w:tabs>
        <w:tab w:val="left" w:pos="800"/>
      </w:tabs>
      <w:spacing w:after="0" w:line="240" w:lineRule="auto"/>
      <w:ind w:left="810" w:right="-20" w:hanging="630"/>
      <w:outlineLvl w:val="1"/>
    </w:pPr>
    <w:rPr>
      <w:rFonts w:ascii="Times New Roman" w:eastAsia="Times New Roman" w:hAnsi="Times New Roman" w:cs="Times New Roman"/>
      <w:spacing w:val="-2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92E9E"/>
    <w:pPr>
      <w:tabs>
        <w:tab w:val="left" w:pos="1540"/>
      </w:tabs>
      <w:spacing w:after="0" w:line="246" w:lineRule="auto"/>
      <w:ind w:left="1540" w:right="607" w:hanging="720"/>
      <w:outlineLvl w:val="2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2E9E"/>
    <w:rPr>
      <w:rFonts w:ascii="Times New Roman" w:eastAsia="Times New Roman" w:hAnsi="Times New Roman" w:cs="Times New Roman"/>
      <w:spacing w:val="4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C92E9E"/>
    <w:rPr>
      <w:rFonts w:ascii="Times New Roman" w:eastAsia="Times New Roman" w:hAnsi="Times New Roman" w:cs="Times New Roman"/>
      <w:spacing w:val="-2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C92E9E"/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C92E9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92E9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92E9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92E9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92E9E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92E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2E9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C92E9E"/>
    <w:pPr>
      <w:widowControl w:val="0"/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92E9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92E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2E9E"/>
  </w:style>
  <w:style w:type="paragraph" w:styleId="Footer">
    <w:name w:val="footer"/>
    <w:basedOn w:val="Normal"/>
    <w:link w:val="FooterChar"/>
    <w:uiPriority w:val="99"/>
    <w:unhideWhenUsed/>
    <w:rsid w:val="00C92E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2E9E"/>
  </w:style>
  <w:style w:type="paragraph" w:styleId="TOC1">
    <w:name w:val="toc 1"/>
    <w:basedOn w:val="Normal"/>
    <w:next w:val="Normal"/>
    <w:autoRedefine/>
    <w:uiPriority w:val="39"/>
    <w:unhideWhenUsed/>
    <w:rsid w:val="00C92E9E"/>
    <w:pPr>
      <w:tabs>
        <w:tab w:val="right" w:leader="dot" w:pos="9370"/>
      </w:tabs>
      <w:spacing w:after="100"/>
      <w:ind w:left="720" w:hanging="720"/>
    </w:pPr>
  </w:style>
  <w:style w:type="paragraph" w:styleId="TOC2">
    <w:name w:val="toc 2"/>
    <w:basedOn w:val="Normal"/>
    <w:next w:val="Normal"/>
    <w:autoRedefine/>
    <w:uiPriority w:val="39"/>
    <w:unhideWhenUsed/>
    <w:rsid w:val="00C92E9E"/>
    <w:pPr>
      <w:tabs>
        <w:tab w:val="left" w:pos="900"/>
        <w:tab w:val="right" w:leader="dot" w:pos="9350"/>
      </w:tabs>
      <w:spacing w:after="100"/>
      <w:ind w:left="450"/>
    </w:pPr>
  </w:style>
  <w:style w:type="paragraph" w:styleId="TOC3">
    <w:name w:val="toc 3"/>
    <w:basedOn w:val="Normal"/>
    <w:next w:val="Normal"/>
    <w:autoRedefine/>
    <w:uiPriority w:val="39"/>
    <w:unhideWhenUsed/>
    <w:rsid w:val="00C92E9E"/>
    <w:pPr>
      <w:tabs>
        <w:tab w:val="left" w:pos="900"/>
        <w:tab w:val="right" w:leader="dot" w:pos="9350"/>
      </w:tabs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C92E9E"/>
    <w:rPr>
      <w:color w:val="0563C1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C92E9E"/>
    <w:pPr>
      <w:widowControl/>
      <w:spacing w:after="100" w:line="259" w:lineRule="auto"/>
      <w:ind w:left="66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C92E9E"/>
    <w:pPr>
      <w:widowControl/>
      <w:spacing w:after="100" w:line="259" w:lineRule="auto"/>
      <w:ind w:left="88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C92E9E"/>
    <w:pPr>
      <w:widowControl/>
      <w:spacing w:after="100" w:line="259" w:lineRule="auto"/>
      <w:ind w:left="11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C92E9E"/>
    <w:pPr>
      <w:widowControl/>
      <w:spacing w:after="100" w:line="259" w:lineRule="auto"/>
      <w:ind w:left="132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C92E9E"/>
    <w:pPr>
      <w:widowControl/>
      <w:spacing w:after="100" w:line="259" w:lineRule="auto"/>
      <w:ind w:left="154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C92E9E"/>
    <w:pPr>
      <w:widowControl/>
      <w:spacing w:after="100" w:line="259" w:lineRule="auto"/>
      <w:ind w:left="1760"/>
    </w:pPr>
    <w:rPr>
      <w:rFonts w:eastAsiaTheme="minorEastAsia"/>
    </w:rPr>
  </w:style>
  <w:style w:type="table" w:customStyle="1" w:styleId="TableGrid1">
    <w:name w:val="Table Grid1"/>
    <w:basedOn w:val="TableNormal"/>
    <w:next w:val="TableGrid"/>
    <w:uiPriority w:val="59"/>
    <w:rsid w:val="00C92E9E"/>
    <w:pPr>
      <w:widowControl w:val="0"/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53">
    <w:name w:val="_53"/>
    <w:uiPriority w:val="99"/>
    <w:rsid w:val="00C92E9E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Level1">
    <w:name w:val="Level 1"/>
    <w:uiPriority w:val="99"/>
    <w:rsid w:val="00C92E9E"/>
    <w:pPr>
      <w:widowControl w:val="0"/>
      <w:autoSpaceDE w:val="0"/>
      <w:autoSpaceDN w:val="0"/>
      <w:adjustRightInd w:val="0"/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165576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165576"/>
    <w:rPr>
      <w:rFonts w:ascii="Times New Roman" w:eastAsia="Times New Roman" w:hAnsi="Times New Roman" w:cs="Times New Roman"/>
      <w:sz w:val="24"/>
      <w:szCs w:val="24"/>
    </w:rPr>
  </w:style>
  <w:style w:type="paragraph" w:styleId="Revision">
    <w:name w:val="Revision"/>
    <w:hidden/>
    <w:uiPriority w:val="99"/>
    <w:semiHidden/>
    <w:rsid w:val="003546C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<LEAPWordCustomPart xmlns=" http://LEAPWordCustomPart.com"><LEAPUniqueCode xmlns="">c0c03bff-a579-4c92-94dc-75b70615e916</LEAPUniqueCode><LEAPDefaultView xmlns="">3</LEAPDefaultView><LEAPFirmCode xmlns="">6a270fe5-916c-480a-94fb-6faa6d8afd46</LEAPFirmCode><LEAPCursorStartPosition xmlns="">65</LEAPCursorStartPosition><LEAPCursorEndPosition xmlns="">65</LEAPCursorEndPosition><LEAPCharacterCount xmlns="">1497</LEAPCharacterCount><LEAPIsUsingNewFields xmlns="">False</LEAPIsUsingNewFields></LEAPWordCustomPart>
</file>

<file path=customXml/item2.xml><?xml version="1.0" encoding="utf-8"?>
<LeapEvents xmlns="http://LeapEvents.com"/>
</file>

<file path=customXml/itemProps1.xml><?xml version="1.0" encoding="utf-8"?>
<ds:datastoreItem xmlns:ds="http://schemas.openxmlformats.org/officeDocument/2006/customXml" ds:itemID="{8480BEC8-9038-4396-BB97-F136B6112ED8}">
  <ds:schemaRefs>
    <ds:schemaRef ds:uri="http://LEAPWordCustomPart.com"/>
    <ds:schemaRef ds:uri=""/>
  </ds:schemaRefs>
</ds:datastoreItem>
</file>

<file path=customXml/itemProps2.xml><?xml version="1.0" encoding="utf-8"?>
<ds:datastoreItem xmlns:ds="http://schemas.openxmlformats.org/officeDocument/2006/customXml" ds:itemID="{9A4E1175-1F28-4C14-ABBF-7F252AC3FD16}">
  <ds:schemaRefs>
    <ds:schemaRef ds:uri="http://LeapEvents.com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217</Words>
  <Characters>1239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Shannon Sanderson-Moyle</dc:creator>
  <cp:keywords/>
  <dc:description/>
  <cp:lastModifiedBy>Michelle Badaruddin</cp:lastModifiedBy>
  <cp:revision>3</cp:revision>
  <dcterms:created xsi:type="dcterms:W3CDTF">2024-11-26T21:15:00Z</dcterms:created>
  <dcterms:modified xsi:type="dcterms:W3CDTF">2026-05-13T19:15:00Z</dcterms:modified>
</cp:coreProperties>
</file>