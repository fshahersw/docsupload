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8636" w14:textId="77777777" w:rsidR="002360BC" w:rsidRPr="001D0734" w:rsidRDefault="002360BC" w:rsidP="00AA3B1E">
      <w:pPr>
        <w:pStyle w:val="Heading1"/>
        <w:spacing w:before="0"/>
        <w:rPr>
          <w:w w:val="103"/>
        </w:rPr>
      </w:pPr>
      <w:bookmarkStart w:id="0" w:name="_Toc484772801"/>
      <w:bookmarkStart w:id="1" w:name="_Toc499022140"/>
      <w:r w:rsidRPr="001D0734">
        <w:t>Mon</w:t>
      </w:r>
      <w:r w:rsidRPr="001D0734">
        <w:rPr>
          <w:spacing w:val="3"/>
        </w:rPr>
        <w:t>t</w:t>
      </w:r>
      <w:r w:rsidRPr="001D0734">
        <w:t>.</w:t>
      </w:r>
      <w:r w:rsidRPr="001D0734">
        <w:rPr>
          <w:spacing w:val="42"/>
        </w:rPr>
        <w:t xml:space="preserve"> </w:t>
      </w:r>
      <w:r w:rsidRPr="001D0734">
        <w:t>LBF</w:t>
      </w:r>
      <w:r w:rsidRPr="001D0734">
        <w:rPr>
          <w:spacing w:val="26"/>
        </w:rPr>
        <w:t xml:space="preserve"> </w:t>
      </w:r>
      <w:r w:rsidRPr="001D0734">
        <w:t>4. D</w:t>
      </w:r>
      <w:r w:rsidRPr="001D0734">
        <w:rPr>
          <w:spacing w:val="-2"/>
        </w:rPr>
        <w:t>E</w:t>
      </w:r>
      <w:r w:rsidRPr="001D0734">
        <w:rPr>
          <w:spacing w:val="3"/>
        </w:rPr>
        <w:t>B</w:t>
      </w:r>
      <w:r w:rsidRPr="001D0734">
        <w:t>TOR’S</w:t>
      </w:r>
      <w:r w:rsidRPr="001D0734">
        <w:rPr>
          <w:spacing w:val="50"/>
        </w:rPr>
        <w:t xml:space="preserve"> </w:t>
      </w:r>
      <w:r w:rsidRPr="001D0734">
        <w:t>NOT</w:t>
      </w:r>
      <w:r w:rsidRPr="001D0734">
        <w:rPr>
          <w:spacing w:val="-4"/>
        </w:rPr>
        <w:t>I</w:t>
      </w:r>
      <w:r w:rsidRPr="001D0734">
        <w:t>CE OF</w:t>
      </w:r>
      <w:r w:rsidRPr="001D0734">
        <w:rPr>
          <w:spacing w:val="23"/>
        </w:rPr>
        <w:t xml:space="preserve"> </w:t>
      </w:r>
      <w:r w:rsidRPr="001D0734">
        <w:t>A</w:t>
      </w:r>
      <w:r w:rsidRPr="001D0734">
        <w:rPr>
          <w:spacing w:val="2"/>
        </w:rPr>
        <w:t>M</w:t>
      </w:r>
      <w:r w:rsidRPr="001D0734">
        <w:t>E</w:t>
      </w:r>
      <w:r w:rsidRPr="001D0734">
        <w:rPr>
          <w:spacing w:val="-2"/>
        </w:rPr>
        <w:t>N</w:t>
      </w:r>
      <w:r w:rsidRPr="001D0734">
        <w:t>D</w:t>
      </w:r>
      <w:r w:rsidRPr="001D0734">
        <w:rPr>
          <w:spacing w:val="3"/>
        </w:rPr>
        <w:t>M</w:t>
      </w:r>
      <w:r w:rsidRPr="001D0734">
        <w:t>E</w:t>
      </w:r>
      <w:r w:rsidRPr="001D0734">
        <w:rPr>
          <w:spacing w:val="-2"/>
        </w:rPr>
        <w:t>N</w:t>
      </w:r>
      <w:r w:rsidRPr="001D0734">
        <w:t xml:space="preserve">T </w:t>
      </w:r>
      <w:r w:rsidRPr="001D0734">
        <w:rPr>
          <w:spacing w:val="2"/>
        </w:rPr>
        <w:t>TO</w:t>
      </w:r>
      <w:r w:rsidRPr="001D0734">
        <w:rPr>
          <w:spacing w:val="26"/>
        </w:rPr>
        <w:t xml:space="preserve"> </w:t>
      </w:r>
      <w:r w:rsidRPr="001D0734">
        <w:rPr>
          <w:spacing w:val="2"/>
        </w:rPr>
        <w:t>S</w:t>
      </w:r>
      <w:r w:rsidRPr="001D0734">
        <w:rPr>
          <w:w w:val="106"/>
        </w:rPr>
        <w:t>CHE</w:t>
      </w:r>
      <w:r w:rsidRPr="001D0734">
        <w:rPr>
          <w:spacing w:val="-2"/>
          <w:w w:val="106"/>
        </w:rPr>
        <w:t>D</w:t>
      </w:r>
      <w:r w:rsidRPr="001D0734">
        <w:rPr>
          <w:w w:val="104"/>
        </w:rPr>
        <w:t>U</w:t>
      </w:r>
      <w:r w:rsidRPr="001D0734">
        <w:rPr>
          <w:spacing w:val="-2"/>
          <w:w w:val="104"/>
        </w:rPr>
        <w:t>L</w:t>
      </w:r>
      <w:r w:rsidRPr="001D0734">
        <w:rPr>
          <w:w w:val="103"/>
        </w:rPr>
        <w:t>ES</w:t>
      </w:r>
      <w:bookmarkEnd w:id="0"/>
      <w:bookmarkEnd w:id="1"/>
      <w:r w:rsidRPr="001D0734">
        <w:rPr>
          <w:w w:val="103"/>
        </w:rPr>
        <w:t>.</w:t>
      </w:r>
    </w:p>
    <w:p w14:paraId="641790B2" w14:textId="4AAED366" w:rsidR="002360BC" w:rsidRPr="001D0734" w:rsidRDefault="002360BC" w:rsidP="00AA3B1E">
      <w:pPr>
        <w:pStyle w:val="Heading1"/>
        <w:spacing w:before="0"/>
      </w:pPr>
      <w:r w:rsidRPr="001D0734">
        <w:t>[Mo</w:t>
      </w:r>
      <w:r w:rsidRPr="001D0734">
        <w:rPr>
          <w:spacing w:val="-5"/>
        </w:rPr>
        <w:t>n</w:t>
      </w:r>
      <w:r w:rsidRPr="001D0734">
        <w:t>t.</w:t>
      </w:r>
      <w:r w:rsidRPr="001D0734">
        <w:rPr>
          <w:spacing w:val="5"/>
        </w:rPr>
        <w:t xml:space="preserve"> </w:t>
      </w:r>
      <w:r w:rsidRPr="001D0734">
        <w:rPr>
          <w:spacing w:val="-4"/>
        </w:rPr>
        <w:t>L</w:t>
      </w:r>
      <w:r w:rsidRPr="001D0734">
        <w:t>BR</w:t>
      </w:r>
      <w:r w:rsidRPr="001D0734">
        <w:rPr>
          <w:spacing w:val="-2"/>
        </w:rPr>
        <w:t xml:space="preserve"> </w:t>
      </w:r>
      <w:r w:rsidRPr="001D0734">
        <w:t>1009-1</w:t>
      </w:r>
      <w:r w:rsidRPr="001D0734">
        <w:rPr>
          <w:spacing w:val="3"/>
        </w:rPr>
        <w:t>(</w:t>
      </w:r>
      <w:r w:rsidRPr="001D0734">
        <w:t>a</w:t>
      </w:r>
      <w:r w:rsidR="009B06F8" w:rsidRPr="001D0734">
        <w:t>)</w:t>
      </w:r>
      <w:r w:rsidRPr="001D0734">
        <w:t>]</w:t>
      </w:r>
    </w:p>
    <w:p w14:paraId="7716D6A6" w14:textId="77777777" w:rsidR="002360BC" w:rsidRPr="00AA3B1E" w:rsidRDefault="002360BC" w:rsidP="002360BC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4235A447" w14:textId="77777777" w:rsidR="002360BC" w:rsidRPr="001D0734" w:rsidRDefault="002360BC" w:rsidP="002360BC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sz w:val="24"/>
          <w:szCs w:val="24"/>
        </w:rPr>
        <w:t>Na</w:t>
      </w:r>
      <w:r w:rsidRPr="001D0734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1D0734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/</w:t>
      </w:r>
      <w:r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>A</w:t>
      </w:r>
      <w:r w:rsidRPr="001D073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 xml:space="preserve">ey </w:t>
      </w:r>
    </w:p>
    <w:p w14:paraId="1EEC08F1" w14:textId="61A8F505" w:rsidR="002360BC" w:rsidRPr="001D0734" w:rsidRDefault="00B957BB" w:rsidP="002360BC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O</w:t>
      </w:r>
      <w:r w:rsidR="002360BC" w:rsidRPr="001D0734"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 w:rsidR="002360BC"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ce M</w:t>
      </w:r>
      <w:r w:rsidR="002360BC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="002360BC"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="002360BC"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g</w:t>
      </w:r>
      <w:r w:rsidR="002360BC"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ddress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1FD486" w14:textId="5A54AAC6" w:rsidR="002360BC" w:rsidRPr="001D0734" w:rsidRDefault="002360BC" w:rsidP="002360BC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1D0734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ep</w:t>
      </w:r>
      <w:r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e Nu</w:t>
      </w:r>
      <w:r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er</w:t>
      </w:r>
      <w:r w:rsidR="00B957BB">
        <w:rPr>
          <w:rFonts w:ascii="Times New Roman" w:eastAsia="Times New Roman" w:hAnsi="Times New Roman" w:cs="Times New Roman"/>
          <w:sz w:val="24"/>
          <w:szCs w:val="24"/>
        </w:rPr>
        <w:t>: [number]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81CC3F" w14:textId="5265E2CB" w:rsidR="002360BC" w:rsidRPr="001D0734" w:rsidRDefault="002360BC" w:rsidP="00236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-Ma</w:t>
      </w:r>
      <w:r w:rsidRPr="001D0734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1D073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ddress</w:t>
      </w:r>
      <w:r w:rsidR="00B957BB">
        <w:rPr>
          <w:rFonts w:ascii="Times New Roman" w:eastAsia="Times New Roman" w:hAnsi="Times New Roman" w:cs="Times New Roman"/>
          <w:sz w:val="24"/>
          <w:szCs w:val="24"/>
        </w:rPr>
        <w:t>: [address]</w:t>
      </w:r>
    </w:p>
    <w:p w14:paraId="0E854B28" w14:textId="13036D92" w:rsidR="002360BC" w:rsidRPr="001D0734" w:rsidRDefault="002360BC" w:rsidP="002360BC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D0734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D073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e Bar</w:t>
      </w:r>
      <w:r w:rsidRPr="001D073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D0734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1D073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1D0734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er</w:t>
      </w:r>
      <w:r w:rsidR="00B957BB">
        <w:rPr>
          <w:rFonts w:ascii="Times New Roman" w:eastAsia="Times New Roman" w:hAnsi="Times New Roman" w:cs="Times New Roman"/>
          <w:sz w:val="24"/>
          <w:szCs w:val="24"/>
        </w:rPr>
        <w:t>: [number]</w:t>
      </w:r>
    </w:p>
    <w:p w14:paraId="2AA0EED6" w14:textId="71F96D1F" w:rsidR="002360BC" w:rsidRPr="001D0734" w:rsidRDefault="002360BC" w:rsidP="002360BC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D0734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D0734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D073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r</w:t>
      </w:r>
      <w:r w:rsidR="00CE791C">
        <w:rPr>
          <w:rFonts w:ascii="Times New Roman" w:eastAsia="Times New Roman" w:hAnsi="Times New Roman" w:cs="Times New Roman"/>
          <w:sz w:val="24"/>
          <w:szCs w:val="24"/>
        </w:rPr>
        <w:t>(s)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F75AA6" w14:textId="77777777" w:rsidR="002360BC" w:rsidRPr="00AA3B1E" w:rsidRDefault="002360BC" w:rsidP="002360BC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63D4E903" w14:textId="77777777" w:rsidR="002360BC" w:rsidRPr="00AA3B1E" w:rsidRDefault="002360BC" w:rsidP="002360BC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79FC00C3" w14:textId="5F66F9D3" w:rsidR="002360BC" w:rsidRPr="001D0734" w:rsidRDefault="002360BC" w:rsidP="002360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0734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53B62F86" w14:textId="77777777" w:rsidR="002360BC" w:rsidRPr="001D0734" w:rsidRDefault="002360BC" w:rsidP="002360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0734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0F4A1D18" w14:textId="77777777" w:rsidR="002360BC" w:rsidRPr="001D0734" w:rsidRDefault="002360BC" w:rsidP="002360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360BC" w:rsidRPr="001D0734" w14:paraId="2C2072ED" w14:textId="77777777" w:rsidTr="00870679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0F470F8" w14:textId="77777777" w:rsidR="006635F2" w:rsidRPr="001D0734" w:rsidRDefault="006635F2" w:rsidP="00AA3B1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4AED66" w14:textId="03CAAA50" w:rsidR="002360BC" w:rsidRPr="001D0734" w:rsidRDefault="002360BC" w:rsidP="00AA3B1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07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E471C" w:rsidRPr="001D073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1D07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471C" w:rsidRPr="001D0734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Pr="001D073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D073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D073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D073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A822710" w14:textId="77777777" w:rsidR="002360BC" w:rsidRPr="00AA3B1E" w:rsidRDefault="002360BC" w:rsidP="009B06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FA4751" w14:textId="77777777" w:rsidR="009B06F8" w:rsidRPr="001D0734" w:rsidRDefault="009B06F8" w:rsidP="009B06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07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</w:t>
            </w:r>
            <w:r w:rsidRPr="001D073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4F8EC2CB" w14:textId="77777777" w:rsidR="009B06F8" w:rsidRPr="001D0734" w:rsidRDefault="009B06F8" w:rsidP="009B06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07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</w:t>
            </w:r>
            <w:r w:rsidRPr="001D073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2D3D3D1" w14:textId="77777777" w:rsidR="009B06F8" w:rsidRPr="001D0734" w:rsidRDefault="009B06F8" w:rsidP="009B06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07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371CC40" w14:textId="248052BA" w:rsidR="009B06F8" w:rsidRPr="001D0734" w:rsidRDefault="009B06F8" w:rsidP="009B06F8">
            <w:pPr>
              <w:autoSpaceDE w:val="0"/>
              <w:autoSpaceDN w:val="0"/>
              <w:adjustRightInd w:val="0"/>
              <w:spacing w:after="0" w:line="240" w:lineRule="auto"/>
              <w:ind w:left="2147"/>
              <w:rPr>
                <w:rFonts w:ascii="Times New Roman" w:hAnsi="Times New Roman" w:cs="Times New Roman"/>
                <w:sz w:val="24"/>
                <w:szCs w:val="24"/>
              </w:rPr>
            </w:pPr>
            <w:r w:rsidRPr="001D0734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5A3DA0">
              <w:rPr>
                <w:rFonts w:ascii="Times New Roman" w:hAnsi="Times New Roman" w:cs="Times New Roman"/>
                <w:sz w:val="24"/>
                <w:szCs w:val="24"/>
              </w:rPr>
              <w:t>(s)</w:t>
            </w:r>
            <w:r w:rsidRPr="001D07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82EC04" w14:textId="439611F3" w:rsidR="002360BC" w:rsidRPr="00AA3B1E" w:rsidRDefault="002360BC" w:rsidP="00AA3B1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546AC" w14:textId="77777777" w:rsidR="002360BC" w:rsidRPr="001D0734" w:rsidRDefault="002360BC" w:rsidP="00AA3B1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BEC03F" w14:textId="77777777" w:rsidR="009B06F8" w:rsidRPr="001D0734" w:rsidRDefault="009B06F8" w:rsidP="009B06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3A7F4" w14:textId="77777777" w:rsidR="009B06F8" w:rsidRPr="001D0734" w:rsidRDefault="009B06F8" w:rsidP="009B06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6125A" w14:textId="77777777" w:rsidR="009B06F8" w:rsidRPr="001D0734" w:rsidRDefault="009B06F8" w:rsidP="009B06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07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No. 0:00-bk-12345-ABC</w:t>
            </w:r>
          </w:p>
          <w:p w14:paraId="35371BA6" w14:textId="77777777" w:rsidR="002360BC" w:rsidRPr="001D0734" w:rsidRDefault="002360BC" w:rsidP="009B06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01627" w14:textId="77777777" w:rsidR="002360BC" w:rsidRDefault="006635F2" w:rsidP="009B06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07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DEBTOR </w:t>
            </w:r>
            <w:r w:rsidR="002360BC" w:rsidRPr="001D07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NOTICE OF </w:t>
            </w:r>
            <w:r w:rsidR="00DE471C" w:rsidRPr="001D07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[NUMBER OF AMENDMENT] </w:t>
            </w:r>
            <w:r w:rsidR="002360BC" w:rsidRPr="001D0734">
              <w:rPr>
                <w:rFonts w:ascii="Times New Roman" w:hAnsi="Times New Roman" w:cs="Times New Roman"/>
                <w:b/>
                <w:sz w:val="24"/>
                <w:szCs w:val="24"/>
              </w:rPr>
              <w:t>AMENDMENT TO SCHEDULES</w:t>
            </w:r>
          </w:p>
          <w:p w14:paraId="1E2C7F68" w14:textId="608D3D16" w:rsidR="005A3DA0" w:rsidRPr="001D0734" w:rsidRDefault="005A3DA0" w:rsidP="00AA3B1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3E5C623" w14:textId="77777777" w:rsidR="002360BC" w:rsidRPr="001D0734" w:rsidRDefault="002360BC" w:rsidP="002360BC">
      <w:pPr>
        <w:tabs>
          <w:tab w:val="left" w:pos="5000"/>
        </w:tabs>
        <w:spacing w:before="19" w:after="0" w:line="240" w:lineRule="auto"/>
        <w:ind w:firstLine="720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50EF16F6" w14:textId="78257356" w:rsidR="002360BC" w:rsidRPr="001D0734" w:rsidRDefault="00DE471C" w:rsidP="006635F2">
      <w:pPr>
        <w:tabs>
          <w:tab w:val="left" w:pos="5000"/>
        </w:tabs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[</w:t>
      </w:r>
      <w:r w:rsidR="009E55A5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ame of </w:t>
      </w:r>
      <w:r w:rsidR="009E55A5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ebtor</w:t>
      </w:r>
      <w:r w:rsidR="009B06F8"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(s)</w:t>
      </w:r>
      <w:r w:rsidR="006635F2"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]</w:t>
      </w:r>
      <w:r w:rsidR="00600994"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(“Debtor”)</w:t>
      </w: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, by and through [</w:t>
      </w:r>
      <w:r w:rsidR="009E55A5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ame of </w:t>
      </w:r>
      <w:r w:rsidR="009E55A5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="009B06F8"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ebtor’s </w:t>
      </w:r>
      <w:r w:rsidR="009E55A5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ttorney</w:t>
      </w:r>
      <w:r w:rsidR="009B06F8"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]</w:t>
      </w: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, of [</w:t>
      </w:r>
      <w:r w:rsidR="009E55A5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ame of </w:t>
      </w:r>
      <w:r w:rsidR="009E55A5">
        <w:rPr>
          <w:rFonts w:ascii="Times New Roman" w:eastAsia="Times New Roman" w:hAnsi="Times New Roman" w:cs="Times New Roman"/>
          <w:spacing w:val="2"/>
          <w:sz w:val="24"/>
          <w:szCs w:val="24"/>
        </w:rPr>
        <w:t>l</w:t>
      </w: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aw </w:t>
      </w:r>
      <w:r w:rsidR="009E55A5">
        <w:rPr>
          <w:rFonts w:ascii="Times New Roman" w:eastAsia="Times New Roman" w:hAnsi="Times New Roman" w:cs="Times New Roman"/>
          <w:spacing w:val="2"/>
          <w:sz w:val="24"/>
          <w:szCs w:val="24"/>
        </w:rPr>
        <w:t>f</w:t>
      </w: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irm]</w:t>
      </w:r>
      <w:r w:rsidR="002360BC" w:rsidRPr="001D073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pr</w:t>
      </w:r>
      <w:r w:rsidR="002360BC" w:rsidRPr="001D0734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2360BC"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="002360BC"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des</w:t>
      </w:r>
      <w:r w:rsidR="002360BC" w:rsidRPr="001D073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2360BC"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="002360BC"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Notice of [</w:t>
      </w:r>
      <w:r w:rsidR="009E55A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umber of </w:t>
      </w:r>
      <w:r w:rsidR="009E55A5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mendment] Amendment</w:t>
      </w:r>
      <w:r w:rsidR="002360BC" w:rsidRPr="001D073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f</w:t>
      </w:r>
      <w:r w:rsidR="002360BC" w:rsidRPr="001D073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2360BC"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2360BC"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2360BC"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w</w:t>
      </w:r>
      <w:r w:rsidR="002360BC" w:rsidRPr="001D0734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2360BC"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g</w:t>
      </w:r>
      <w:r w:rsidR="002360BC"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Sc</w:t>
      </w:r>
      <w:r w:rsidR="002360BC"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edu</w:t>
      </w:r>
      <w:r w:rsidR="002360BC" w:rsidRPr="001D0734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e</w:t>
      </w:r>
      <w:r w:rsidR="002360BC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originally filed at ECF No.</w:t>
      </w:r>
      <w:r w:rsidR="009B06F8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[</w:t>
      </w:r>
      <w:r w:rsidR="009E55A5">
        <w:rPr>
          <w:rFonts w:ascii="Times New Roman" w:eastAsia="Times New Roman" w:hAnsi="Times New Roman" w:cs="Times New Roman"/>
          <w:spacing w:val="-3"/>
          <w:sz w:val="24"/>
          <w:szCs w:val="24"/>
        </w:rPr>
        <w:t>number</w:t>
      </w:r>
      <w:r w:rsidR="009B06F8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]</w:t>
      </w:r>
      <w:r w:rsidR="00600994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[, </w:t>
      </w:r>
      <w:r w:rsidR="00066978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as amended by ECF No[s].</w:t>
      </w:r>
      <w:r w:rsidR="009E55A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[number(s)</w:t>
      </w:r>
      <w:r w:rsidR="00066978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]</w:t>
      </w:r>
      <w:r w:rsidR="009E55A5">
        <w:rPr>
          <w:rFonts w:ascii="Times New Roman" w:eastAsia="Times New Roman" w:hAnsi="Times New Roman" w:cs="Times New Roman"/>
          <w:spacing w:val="-3"/>
          <w:sz w:val="24"/>
          <w:szCs w:val="24"/>
        </w:rPr>
        <w:t>]</w:t>
      </w:r>
      <w:r w:rsidR="006635F2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,</w:t>
      </w:r>
      <w:r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pursuant to </w:t>
      </w:r>
      <w:r w:rsidR="00600994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Fed. R. Bankr. P. 1009, </w:t>
      </w:r>
      <w:r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Mont. LBR 1009-1(a)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471C" w:rsidRPr="001D0734" w14:paraId="420ED7AB" w14:textId="77777777" w:rsidTr="00DE471C">
        <w:tc>
          <w:tcPr>
            <w:tcW w:w="4675" w:type="dxa"/>
          </w:tcPr>
          <w:p w14:paraId="43E5A68F" w14:textId="7A9538EC" w:rsidR="00DE471C" w:rsidRPr="001D0734" w:rsidRDefault="00DE471C" w:rsidP="00DE471C">
            <w:pPr>
              <w:spacing w:after="0" w:line="49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D0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SCHEDULE</w:t>
            </w:r>
          </w:p>
        </w:tc>
        <w:tc>
          <w:tcPr>
            <w:tcW w:w="4675" w:type="dxa"/>
          </w:tcPr>
          <w:p w14:paraId="5C339603" w14:textId="6B8FD72B" w:rsidR="00DE471C" w:rsidRPr="001D0734" w:rsidRDefault="00DE471C" w:rsidP="00DE471C">
            <w:pPr>
              <w:spacing w:after="0" w:line="49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1D0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DESCRIPTION OF CHANGE</w:t>
            </w:r>
          </w:p>
        </w:tc>
      </w:tr>
      <w:tr w:rsidR="00DE471C" w:rsidRPr="001D0734" w14:paraId="49D864B8" w14:textId="77777777" w:rsidTr="00DE471C">
        <w:tc>
          <w:tcPr>
            <w:tcW w:w="4675" w:type="dxa"/>
          </w:tcPr>
          <w:p w14:paraId="4E748826" w14:textId="77777777" w:rsidR="00DE471C" w:rsidRPr="001D0734" w:rsidRDefault="00DE471C" w:rsidP="002360BC">
            <w:pPr>
              <w:spacing w:after="0" w:line="49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6797E927" w14:textId="77777777" w:rsidR="00DE471C" w:rsidRPr="001D0734" w:rsidRDefault="00DE471C" w:rsidP="002360BC">
            <w:pPr>
              <w:spacing w:after="0" w:line="49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471C" w:rsidRPr="001D0734" w14:paraId="7593D3BE" w14:textId="77777777" w:rsidTr="00DE471C">
        <w:tc>
          <w:tcPr>
            <w:tcW w:w="4675" w:type="dxa"/>
          </w:tcPr>
          <w:p w14:paraId="0D9CC1BC" w14:textId="77777777" w:rsidR="00DE471C" w:rsidRPr="001D0734" w:rsidRDefault="00DE471C" w:rsidP="002360BC">
            <w:pPr>
              <w:spacing w:after="0" w:line="49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1C1096F" w14:textId="77777777" w:rsidR="00DE471C" w:rsidRPr="001D0734" w:rsidRDefault="00DE471C" w:rsidP="002360BC">
            <w:pPr>
              <w:spacing w:after="0" w:line="49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471C" w:rsidRPr="001D0734" w14:paraId="708A4372" w14:textId="77777777" w:rsidTr="00DE471C">
        <w:tc>
          <w:tcPr>
            <w:tcW w:w="4675" w:type="dxa"/>
          </w:tcPr>
          <w:p w14:paraId="432F19DB" w14:textId="77777777" w:rsidR="00DE471C" w:rsidRPr="001D0734" w:rsidRDefault="00DE471C" w:rsidP="002360BC">
            <w:pPr>
              <w:spacing w:after="0" w:line="49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00FFCDE4" w14:textId="77777777" w:rsidR="00DE471C" w:rsidRPr="001D0734" w:rsidRDefault="00DE471C" w:rsidP="002360BC">
            <w:pPr>
              <w:spacing w:after="0" w:line="49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BFB168" w14:textId="77777777" w:rsidR="00600994" w:rsidRPr="001D0734" w:rsidRDefault="00600994" w:rsidP="00AA3B1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F26AC7" w14:textId="2D18A265" w:rsidR="00DE471C" w:rsidRPr="001D0734" w:rsidRDefault="00DE471C" w:rsidP="00AA3B1E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pacing w:val="-3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sz w:val="24"/>
          <w:szCs w:val="24"/>
        </w:rPr>
        <w:t>A c</w:t>
      </w:r>
      <w:r w:rsidR="002360BC" w:rsidRPr="001D0734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1D0734">
        <w:rPr>
          <w:rFonts w:ascii="Times New Roman" w:eastAsia="Times New Roman" w:hAnsi="Times New Roman" w:cs="Times New Roman"/>
          <w:spacing w:val="3"/>
          <w:sz w:val="24"/>
          <w:szCs w:val="24"/>
        </w:rPr>
        <w:t>py</w:t>
      </w:r>
      <w:r w:rsidR="002360BC" w:rsidRPr="001D073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f</w:t>
      </w:r>
      <w:r w:rsidR="002360BC" w:rsidRPr="001D073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600994" w:rsidRPr="001D073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the 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re</w:t>
      </w:r>
      <w:r w:rsidR="002360BC" w:rsidRPr="001D0734"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 w:rsidR="002360BC"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2360BC" w:rsidRPr="001D0734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ed sc</w:t>
      </w:r>
      <w:r w:rsidR="002360BC" w:rsidRPr="001D0734">
        <w:rPr>
          <w:rFonts w:ascii="Times New Roman" w:eastAsia="Times New Roman" w:hAnsi="Times New Roman" w:cs="Times New Roman"/>
          <w:spacing w:val="-8"/>
          <w:sz w:val="24"/>
          <w:szCs w:val="24"/>
        </w:rPr>
        <w:t>h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edu</w:t>
      </w:r>
      <w:r w:rsidR="002360BC" w:rsidRPr="001D0734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es</w:t>
      </w:r>
      <w:r w:rsidR="002360BC" w:rsidRPr="001D073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a</w:t>
      </w:r>
      <w:r w:rsidR="002360BC"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d</w:t>
      </w:r>
      <w:r w:rsidR="002360BC"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2360BC"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e su</w:t>
      </w:r>
      <w:r w:rsidR="002360BC" w:rsidRPr="001D0734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="002360BC"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ary</w:t>
      </w:r>
      <w:r w:rsidR="002360BC"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f</w:t>
      </w:r>
      <w:r w:rsidR="002360BC"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a</w:t>
      </w:r>
      <w:r w:rsidR="002360BC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2360BC" w:rsidRPr="001D0734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e</w:t>
      </w:r>
      <w:r w:rsidR="002360BC" w:rsidRPr="001D073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2360BC" w:rsidRPr="001D0734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a</w:t>
      </w:r>
      <w:r w:rsidR="002360BC"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="002360BC"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2360BC"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e</w:t>
      </w:r>
      <w:r w:rsidR="002360BC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a</w:t>
      </w:r>
      <w:r w:rsidR="002360BC"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d</w:t>
      </w:r>
      <w:r w:rsidR="002360BC"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e</w:t>
      </w:r>
      <w:r w:rsidR="002360BC"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e</w:t>
      </w:r>
      <w:r w:rsidR="002360BC" w:rsidRPr="001D0734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p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2360BC"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2360BC" w:rsidRPr="001D0734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s are a</w:t>
      </w:r>
      <w:r w:rsidR="002360BC" w:rsidRPr="001D073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2360B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>ac</w:t>
      </w:r>
      <w:r w:rsidR="002360BC" w:rsidRPr="001D0734">
        <w:rPr>
          <w:rFonts w:ascii="Times New Roman" w:eastAsia="Times New Roman" w:hAnsi="Times New Roman" w:cs="Times New Roman"/>
          <w:spacing w:val="-7"/>
          <w:sz w:val="24"/>
          <w:szCs w:val="24"/>
        </w:rPr>
        <w:t>h</w:t>
      </w:r>
      <w:r w:rsidR="002360BC" w:rsidRPr="001D0734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to this Notice as </w:t>
      </w:r>
      <w:r w:rsidRPr="001D073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Exhibit 1</w:t>
      </w:r>
      <w:r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. Debtor </w:t>
      </w:r>
      <w:r w:rsidR="006635F2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has </w:t>
      </w:r>
      <w:r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mailed the following</w:t>
      </w:r>
      <w:r w:rsidRPr="001D0734">
        <w:rPr>
          <w:rFonts w:ascii="Times New Roman" w:eastAsia="Times New Roman" w:hAnsi="Times New Roman" w:cs="Times New Roman"/>
          <w:color w:val="FF0000"/>
          <w:spacing w:val="-3"/>
          <w:sz w:val="24"/>
          <w:szCs w:val="24"/>
        </w:rPr>
        <w:t xml:space="preserve"> </w:t>
      </w:r>
      <w:r w:rsidR="006635F2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applicable </w:t>
      </w:r>
      <w:r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documents, along with this Notice</w:t>
      </w:r>
      <w:r w:rsidR="006635F2"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(check the applicable boxes):</w:t>
      </w:r>
    </w:p>
    <w:p w14:paraId="17B68DC4" w14:textId="51EE13A2" w:rsidR="00DE471C" w:rsidRPr="001D0734" w:rsidRDefault="007D5D3D" w:rsidP="006635F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pacing w:val="-3"/>
            <w:sz w:val="24"/>
            <w:szCs w:val="24"/>
          </w:rPr>
          <w:id w:val="-19647226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35F2" w:rsidRPr="001D0734">
            <w:rPr>
              <w:rFonts w:ascii="Segoe UI Symbol" w:eastAsia="MS Gothic" w:hAnsi="Segoe UI Symbol" w:cs="Segoe UI Symbol"/>
              <w:spacing w:val="-3"/>
              <w:sz w:val="24"/>
              <w:szCs w:val="24"/>
            </w:rPr>
            <w:t>☐</w:t>
          </w:r>
        </w:sdtContent>
      </w:sdt>
      <w:r w:rsidR="006635F2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DE471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Copy of Amended List or Schedule</w:t>
      </w:r>
    </w:p>
    <w:p w14:paraId="13A90747" w14:textId="517F96E7" w:rsidR="00DE471C" w:rsidRPr="001D0734" w:rsidRDefault="007D5D3D" w:rsidP="006635F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pacing w:val="-3"/>
            <w:sz w:val="24"/>
            <w:szCs w:val="24"/>
          </w:rPr>
          <w:id w:val="-2171343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35F2" w:rsidRPr="001D0734">
            <w:rPr>
              <w:rFonts w:ascii="Segoe UI Symbol" w:eastAsia="MS Gothic" w:hAnsi="Segoe UI Symbol" w:cs="Segoe UI Symbol"/>
              <w:spacing w:val="-3"/>
              <w:sz w:val="24"/>
              <w:szCs w:val="24"/>
            </w:rPr>
            <w:t>☐</w:t>
          </w:r>
        </w:sdtContent>
      </w:sdt>
      <w:r w:rsidR="006635F2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DE471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Notice of Bankruptcy Case</w:t>
      </w:r>
    </w:p>
    <w:p w14:paraId="13448735" w14:textId="179BDD25" w:rsidR="00DE471C" w:rsidRPr="001D0734" w:rsidRDefault="007D5D3D" w:rsidP="006635F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pacing w:val="-3"/>
            <w:sz w:val="24"/>
            <w:szCs w:val="24"/>
          </w:rPr>
          <w:id w:val="17375843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35F2" w:rsidRPr="001D0734">
            <w:rPr>
              <w:rFonts w:ascii="Segoe UI Symbol" w:eastAsia="MS Gothic" w:hAnsi="Segoe UI Symbol" w:cs="Segoe UI Symbol"/>
              <w:spacing w:val="-3"/>
              <w:sz w:val="24"/>
              <w:szCs w:val="24"/>
            </w:rPr>
            <w:t>☐</w:t>
          </w:r>
        </w:sdtContent>
      </w:sdt>
      <w:r w:rsidR="006635F2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DE471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Any order of discharge</w:t>
      </w:r>
    </w:p>
    <w:p w14:paraId="774EA766" w14:textId="7A047225" w:rsidR="00DE471C" w:rsidRPr="001D0734" w:rsidRDefault="007D5D3D" w:rsidP="006635F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pacing w:val="-3"/>
            <w:sz w:val="24"/>
            <w:szCs w:val="24"/>
          </w:rPr>
          <w:id w:val="1059137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35F2" w:rsidRPr="001D0734">
            <w:rPr>
              <w:rFonts w:ascii="Segoe UI Symbol" w:eastAsia="MS Gothic" w:hAnsi="Segoe UI Symbol" w:cs="Segoe UI Symbol"/>
              <w:spacing w:val="-3"/>
              <w:sz w:val="24"/>
              <w:szCs w:val="24"/>
            </w:rPr>
            <w:t>☐</w:t>
          </w:r>
        </w:sdtContent>
      </w:sdt>
      <w:r w:rsidR="006635F2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DE471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Any other document affecting an added creditor’s rights</w:t>
      </w:r>
    </w:p>
    <w:p w14:paraId="16C5C826" w14:textId="66849B47" w:rsidR="006635F2" w:rsidRPr="001D0734" w:rsidRDefault="007D5D3D" w:rsidP="006635F2">
      <w:pPr>
        <w:pStyle w:val="ListParagraph"/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pacing w:val="-3"/>
            <w:sz w:val="24"/>
            <w:szCs w:val="24"/>
          </w:rPr>
          <w:id w:val="9638561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35F2" w:rsidRPr="001D0734">
            <w:rPr>
              <w:rFonts w:ascii="Segoe UI Symbol" w:eastAsia="MS Gothic" w:hAnsi="Segoe UI Symbol" w:cs="Segoe UI Symbol"/>
              <w:spacing w:val="-3"/>
              <w:sz w:val="24"/>
              <w:szCs w:val="24"/>
            </w:rPr>
            <w:t>☐</w:t>
          </w:r>
        </w:sdtContent>
      </w:sdt>
      <w:r w:rsidR="006635F2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DE471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Any notice or order setting or extending deadlines for filing claims or complaints for determining </w:t>
      </w:r>
      <w:proofErr w:type="spellStart"/>
      <w:r w:rsidR="00DE471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dischargeability</w:t>
      </w:r>
      <w:proofErr w:type="spellEnd"/>
      <w:r w:rsidR="00DE471C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or exceptions to discharge.</w:t>
      </w:r>
    </w:p>
    <w:p w14:paraId="212C2599" w14:textId="77777777" w:rsidR="006635F2" w:rsidRPr="001D0734" w:rsidRDefault="006635F2" w:rsidP="006635F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011CA164" w14:textId="004264A1" w:rsidR="006635F2" w:rsidRPr="001D0734" w:rsidRDefault="006635F2" w:rsidP="006635F2">
      <w:pPr>
        <w:pStyle w:val="ListParagraph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  <w:u w:val="single"/>
        </w:rPr>
        <w:t>UPCOMING DEADLINES IN THIS CASE</w:t>
      </w:r>
    </w:p>
    <w:p w14:paraId="43435B9E" w14:textId="77777777" w:rsidR="006635F2" w:rsidRPr="001D0734" w:rsidRDefault="006635F2" w:rsidP="006635F2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</w:pPr>
    </w:p>
    <w:p w14:paraId="54B1C225" w14:textId="0D224EE2" w:rsidR="006635F2" w:rsidRPr="001D0734" w:rsidRDefault="006635F2" w:rsidP="006635F2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pacing w:val="5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  <w:tab/>
      </w: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Debtor provides notice of the following deadlines:</w:t>
      </w:r>
    </w:p>
    <w:p w14:paraId="49DAA9FE" w14:textId="77777777" w:rsidR="006635F2" w:rsidRPr="001D0734" w:rsidRDefault="006635F2" w:rsidP="006635F2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0EF36F5F" w14:textId="35F5AC01" w:rsidR="006635F2" w:rsidRPr="001D0734" w:rsidRDefault="006635F2" w:rsidP="00AA3B1E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pacing w:val="5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[include any applicable deadlines, including notice of creditors</w:t>
      </w:r>
      <w:r w:rsidR="00E523E6"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, objections to discharge, etc.</w:t>
      </w: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].</w:t>
      </w:r>
    </w:p>
    <w:p w14:paraId="20A7E3DC" w14:textId="77777777" w:rsidR="006635F2" w:rsidRPr="001D0734" w:rsidRDefault="006635F2" w:rsidP="006635F2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3CE4D932" w14:textId="77777777" w:rsidR="006635F2" w:rsidRPr="001D0734" w:rsidRDefault="006635F2" w:rsidP="006635F2">
      <w:pPr>
        <w:pStyle w:val="ListParagraph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2078A71B" w14:textId="560B5416" w:rsidR="006635F2" w:rsidRPr="001D0734" w:rsidRDefault="006635F2" w:rsidP="006635F2">
      <w:pPr>
        <w:pStyle w:val="ListParagraph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  <w:u w:val="single"/>
        </w:rPr>
        <w:t>REASONS FOR THE AMENDMENT</w:t>
      </w:r>
    </w:p>
    <w:p w14:paraId="00FE7E24" w14:textId="77777777" w:rsidR="00DE471C" w:rsidRPr="001D0734" w:rsidRDefault="00DE471C" w:rsidP="006635F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D6BCB5" w14:textId="7838F0A4" w:rsidR="002360BC" w:rsidRPr="001D0734" w:rsidRDefault="00DE471C" w:rsidP="00DE471C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Debtor</w:t>
      </w:r>
      <w:r w:rsidR="00600994"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1D0734">
        <w:rPr>
          <w:rFonts w:ascii="Times New Roman" w:eastAsia="Times New Roman" w:hAnsi="Times New Roman" w:cs="Times New Roman"/>
          <w:spacing w:val="2"/>
          <w:sz w:val="24"/>
          <w:szCs w:val="24"/>
        </w:rPr>
        <w:t>is filing this [number of amendment] amendment because [identify reasons for the amendment].</w:t>
      </w:r>
    </w:p>
    <w:p w14:paraId="3A69943C" w14:textId="77777777" w:rsidR="002360BC" w:rsidRPr="00AA3B1E" w:rsidRDefault="002360BC" w:rsidP="002360BC">
      <w:pPr>
        <w:spacing w:before="10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003B647" w14:textId="2A54F8E8" w:rsidR="00E33881" w:rsidRDefault="00E33881" w:rsidP="00E33881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44A3">
        <w:rPr>
          <w:rFonts w:ascii="Times New Roman" w:eastAsia="Calibri" w:hAnsi="Times New Roman" w:cs="Times New Roman"/>
          <w:sz w:val="24"/>
          <w:szCs w:val="24"/>
        </w:rPr>
        <w:t>DATED this</w:t>
      </w:r>
      <w:r w:rsidR="009E55A5">
        <w:rPr>
          <w:rFonts w:ascii="Times New Roman" w:eastAsia="Calibri" w:hAnsi="Times New Roman" w:cs="Times New Roman"/>
          <w:sz w:val="24"/>
          <w:szCs w:val="24"/>
        </w:rPr>
        <w:t xml:space="preserve"> [number]</w:t>
      </w:r>
      <w:r w:rsidRPr="007D44A3">
        <w:rPr>
          <w:rFonts w:ascii="Times New Roman" w:eastAsia="Calibri" w:hAnsi="Times New Roman" w:cs="Times New Roman"/>
          <w:sz w:val="24"/>
          <w:szCs w:val="24"/>
        </w:rPr>
        <w:t xml:space="preserve"> day of</w:t>
      </w:r>
      <w:r w:rsidR="009E55A5">
        <w:rPr>
          <w:rFonts w:ascii="Times New Roman" w:eastAsia="Calibri" w:hAnsi="Times New Roman" w:cs="Times New Roman"/>
          <w:sz w:val="24"/>
          <w:szCs w:val="24"/>
        </w:rPr>
        <w:t xml:space="preserve"> [month]</w:t>
      </w:r>
      <w:r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D44A3">
        <w:rPr>
          <w:rFonts w:ascii="Times New Roman" w:eastAsia="Calibri" w:hAnsi="Times New Roman" w:cs="Times New Roman"/>
          <w:sz w:val="24"/>
          <w:szCs w:val="24"/>
        </w:rPr>
        <w:t>20</w:t>
      </w:r>
      <w:r w:rsidR="009E55A5">
        <w:rPr>
          <w:rFonts w:ascii="Times New Roman" w:eastAsia="Calibri" w:hAnsi="Times New Roman" w:cs="Times New Roman"/>
          <w:sz w:val="24"/>
          <w:szCs w:val="24"/>
        </w:rPr>
        <w:t>[year]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EE9300" w14:textId="77777777" w:rsidR="002360BC" w:rsidRPr="00AA3B1E" w:rsidRDefault="002360BC" w:rsidP="00AA3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8A604F" w14:textId="77777777" w:rsidR="002360BC" w:rsidRPr="00AA3B1E" w:rsidRDefault="002360BC" w:rsidP="00AA3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2EEAC3" w14:textId="4A77DCEB" w:rsidR="002360BC" w:rsidRPr="00AA3B1E" w:rsidRDefault="001D0734" w:rsidP="00AA3B1E">
      <w:pPr>
        <w:spacing w:after="0" w:line="240" w:lineRule="auto"/>
        <w:ind w:left="4320" w:firstLine="2"/>
        <w:rPr>
          <w:rFonts w:ascii="Times New Roman" w:hAnsi="Times New Roman" w:cs="Times New Roman"/>
          <w:noProof/>
          <w:sz w:val="24"/>
          <w:szCs w:val="24"/>
        </w:rPr>
      </w:pPr>
      <w:r w:rsidRPr="00AA3B1E">
        <w:rPr>
          <w:rFonts w:ascii="Times New Roman" w:hAnsi="Times New Roman" w:cs="Times New Roman"/>
          <w:noProof/>
          <w:sz w:val="24"/>
          <w:szCs w:val="24"/>
          <w:u w:val="single"/>
        </w:rPr>
        <w:t>/s/ (name of Attorney</w:t>
      </w:r>
      <w:r w:rsidR="005A3DA0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filing document</w:t>
      </w:r>
      <w:r w:rsidRPr="00AA3B1E">
        <w:rPr>
          <w:rFonts w:ascii="Times New Roman" w:hAnsi="Times New Roman" w:cs="Times New Roman"/>
          <w:noProof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</w:p>
    <w:p w14:paraId="27F10CF7" w14:textId="09C04175" w:rsidR="002360BC" w:rsidRPr="001D0734" w:rsidRDefault="002360BC" w:rsidP="00AA3B1E">
      <w:pPr>
        <w:spacing w:before="19" w:after="0" w:line="246" w:lineRule="auto"/>
        <w:ind w:left="4320" w:firstLine="2"/>
        <w:rPr>
          <w:rFonts w:ascii="Times New Roman" w:eastAsia="Times New Roman" w:hAnsi="Times New Roman" w:cs="Times New Roman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sz w:val="24"/>
          <w:szCs w:val="24"/>
        </w:rPr>
        <w:t>[</w:t>
      </w:r>
      <w:r w:rsidR="001D0734" w:rsidRPr="001D0734">
        <w:rPr>
          <w:rFonts w:ascii="Times New Roman" w:eastAsia="Times New Roman" w:hAnsi="Times New Roman" w:cs="Times New Roman"/>
          <w:sz w:val="24"/>
          <w:szCs w:val="24"/>
        </w:rPr>
        <w:t xml:space="preserve">typed name of </w:t>
      </w:r>
      <w:r w:rsidR="005A3DA0">
        <w:rPr>
          <w:rFonts w:ascii="Times New Roman" w:eastAsia="Times New Roman" w:hAnsi="Times New Roman" w:cs="Times New Roman"/>
          <w:sz w:val="24"/>
          <w:szCs w:val="24"/>
        </w:rPr>
        <w:t xml:space="preserve">Debtor’s </w:t>
      </w:r>
      <w:r w:rsidR="001D0734" w:rsidRPr="001D0734">
        <w:rPr>
          <w:rFonts w:ascii="Times New Roman" w:eastAsia="Times New Roman" w:hAnsi="Times New Roman" w:cs="Times New Roman"/>
          <w:spacing w:val="-6"/>
          <w:sz w:val="24"/>
          <w:szCs w:val="24"/>
        </w:rPr>
        <w:t>A</w:t>
      </w:r>
      <w:r w:rsidRPr="001D073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1D0734">
        <w:rPr>
          <w:rFonts w:ascii="Times New Roman" w:eastAsia="Times New Roman" w:hAnsi="Times New Roman" w:cs="Times New Roman"/>
          <w:spacing w:val="-11"/>
          <w:sz w:val="24"/>
          <w:szCs w:val="24"/>
        </w:rPr>
        <w:t>y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14:paraId="658B1634" w14:textId="09EBBBA2" w:rsidR="002360BC" w:rsidRPr="001D0734" w:rsidRDefault="002360BC" w:rsidP="00AA3B1E">
      <w:pPr>
        <w:spacing w:before="19" w:after="0" w:line="246" w:lineRule="auto"/>
        <w:ind w:left="4320" w:firstLine="2"/>
        <w:rPr>
          <w:rFonts w:ascii="Times New Roman" w:eastAsia="Times New Roman" w:hAnsi="Times New Roman" w:cs="Times New Roman"/>
          <w:sz w:val="24"/>
          <w:szCs w:val="24"/>
        </w:rPr>
      </w:pPr>
      <w:r w:rsidRPr="001D073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D0734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1D0734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D0734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1D073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1D0734"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 w:rsidRPr="001D0734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 w:rsidR="00DE471C" w:rsidRPr="001D0734">
        <w:rPr>
          <w:rFonts w:ascii="Times New Roman" w:eastAsia="Times New Roman" w:hAnsi="Times New Roman" w:cs="Times New Roman"/>
          <w:sz w:val="24"/>
          <w:szCs w:val="24"/>
        </w:rPr>
        <w:t>Debtor</w:t>
      </w:r>
      <w:r w:rsidR="00BB6D7E">
        <w:rPr>
          <w:rFonts w:ascii="Times New Roman" w:eastAsia="Times New Roman" w:hAnsi="Times New Roman" w:cs="Times New Roman"/>
          <w:sz w:val="24"/>
          <w:szCs w:val="24"/>
        </w:rPr>
        <w:t>(s)</w:t>
      </w:r>
      <w:r w:rsidRPr="001D07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DFA4C1" w14:textId="13CC86D2" w:rsidR="002360BC" w:rsidRPr="00AA3B1E" w:rsidRDefault="002360BC" w:rsidP="002360BC">
      <w:pPr>
        <w:spacing w:before="5" w:after="0" w:line="260" w:lineRule="exact"/>
        <w:rPr>
          <w:rFonts w:ascii="Times New Roman" w:hAnsi="Times New Roman" w:cs="Times New Roman"/>
          <w:sz w:val="24"/>
          <w:szCs w:val="24"/>
        </w:rPr>
      </w:pPr>
    </w:p>
    <w:p w14:paraId="55C04E1D" w14:textId="77777777" w:rsidR="002360BC" w:rsidRPr="001D0734" w:rsidRDefault="002360BC" w:rsidP="002360BC">
      <w:pPr>
        <w:spacing w:before="19" w:after="0" w:line="240" w:lineRule="auto"/>
        <w:ind w:left="3249"/>
        <w:jc w:val="center"/>
        <w:rPr>
          <w:rFonts w:ascii="Times New Roman" w:eastAsia="Times New Roman" w:hAnsi="Times New Roman" w:cs="Times New Roman"/>
          <w:sz w:val="24"/>
          <w:szCs w:val="24"/>
          <w:u w:val="single" w:color="000000"/>
        </w:rPr>
      </w:pPr>
    </w:p>
    <w:p w14:paraId="7A0FF62A" w14:textId="77777777" w:rsidR="00B957BB" w:rsidRPr="001F503F" w:rsidRDefault="00B957BB" w:rsidP="00B957B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CERT</w:t>
      </w:r>
      <w:r w:rsidRPr="001F503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u w:val="single" w:color="000000"/>
        </w:rPr>
        <w:t>I</w:t>
      </w:r>
      <w:r w:rsidRPr="001F503F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u w:val="single" w:color="000000"/>
        </w:rPr>
        <w:t>F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IC</w:t>
      </w:r>
      <w:r w:rsidRPr="001F503F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u w:val="single" w:color="000000"/>
        </w:rPr>
        <w:t>A</w:t>
      </w:r>
      <w:r w:rsidRPr="001F503F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u w:val="single" w:color="000000"/>
        </w:rPr>
        <w:t>T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E</w:t>
      </w:r>
      <w:r w:rsidRPr="001F503F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  <w:u w:val="single" w:color="000000"/>
        </w:rPr>
        <w:t xml:space="preserve"> 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OF</w:t>
      </w:r>
      <w:r w:rsidRPr="001F503F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u w:val="single" w:color="000000"/>
        </w:rPr>
        <w:t xml:space="preserve"> SERVICE</w:t>
      </w:r>
    </w:p>
    <w:p w14:paraId="5163A0EB" w14:textId="77777777" w:rsidR="00B957BB" w:rsidRPr="00620FF5" w:rsidRDefault="00B957BB" w:rsidP="00B957BB">
      <w:pPr>
        <w:widowControl/>
        <w:tabs>
          <w:tab w:val="left" w:pos="1880"/>
          <w:tab w:val="left" w:pos="3320"/>
          <w:tab w:val="left" w:pos="4040"/>
          <w:tab w:val="left" w:pos="5040"/>
          <w:tab w:val="left" w:pos="5840"/>
        </w:tabs>
        <w:spacing w:after="0" w:line="24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I,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u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ders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ed, do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ury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620FF5"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day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sz w:val="24"/>
          <w:szCs w:val="24"/>
        </w:rPr>
        <w:t>[month],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[year]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a copy of the foregoing was served </w:t>
      </w:r>
      <w:r w:rsidRPr="00620FF5">
        <w:rPr>
          <w:rFonts w:ascii="Times New Roman" w:eastAsia="Calibri" w:hAnsi="Times New Roman" w:cs="Times New Roman"/>
          <w:sz w:val="24"/>
          <w:szCs w:val="24"/>
        </w:rPr>
        <w:t xml:space="preserve">pursuant to </w:t>
      </w:r>
      <w:r>
        <w:rPr>
          <w:rFonts w:ascii="Times New Roman" w:eastAsia="Calibri" w:hAnsi="Times New Roman" w:cs="Times New Roman"/>
          <w:sz w:val="24"/>
          <w:szCs w:val="24"/>
        </w:rPr>
        <w:t xml:space="preserve">Mont. </w:t>
      </w:r>
      <w:r w:rsidRPr="00620FF5">
        <w:rPr>
          <w:rFonts w:ascii="Times New Roman" w:eastAsia="Calibri" w:hAnsi="Times New Roman" w:cs="Times New Roman"/>
          <w:sz w:val="24"/>
          <w:szCs w:val="24"/>
        </w:rPr>
        <w:t>LBR 9013-1(</w:t>
      </w:r>
      <w:r>
        <w:rPr>
          <w:rFonts w:ascii="Times New Roman" w:eastAsia="Calibri" w:hAnsi="Times New Roman" w:cs="Times New Roman"/>
          <w:sz w:val="24"/>
          <w:szCs w:val="24"/>
        </w:rPr>
        <w:t>e</w:t>
      </w:r>
      <w:r w:rsidRPr="00620FF5">
        <w:rPr>
          <w:rFonts w:ascii="Times New Roman" w:eastAsia="Calibri" w:hAnsi="Times New Roman" w:cs="Times New Roman"/>
          <w:sz w:val="24"/>
          <w:szCs w:val="24"/>
        </w:rPr>
        <w:t>)</w:t>
      </w:r>
      <w:r>
        <w:rPr>
          <w:rFonts w:ascii="Times New Roman" w:eastAsia="Calibri" w:hAnsi="Times New Roman" w:cs="Times New Roman"/>
          <w:sz w:val="24"/>
          <w:szCs w:val="24"/>
        </w:rPr>
        <w:t xml:space="preserve">(2), (3)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Pr="00620FF5">
        <w:rPr>
          <w:rFonts w:ascii="Times New Roman" w:eastAsia="Calibri" w:hAnsi="Times New Roman" w:cs="Times New Roman"/>
          <w:sz w:val="24"/>
          <w:szCs w:val="24"/>
        </w:rPr>
        <w:t>electronic means on the parties noted in the Court’s ECF transmission facilities and/or by mail on the following parties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21345B" w14:textId="77777777" w:rsidR="00B957BB" w:rsidRPr="00620FF5" w:rsidRDefault="00B957BB" w:rsidP="00B957BB">
      <w:pPr>
        <w:widowControl/>
        <w:spacing w:before="61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E270DB" w14:textId="77777777" w:rsidR="00B957BB" w:rsidRPr="00B94D23" w:rsidRDefault="00B957BB" w:rsidP="00B957BB">
      <w:pPr>
        <w:widowControl/>
        <w:spacing w:before="8" w:after="0" w:line="140" w:lineRule="exact"/>
        <w:ind w:left="720"/>
        <w:rPr>
          <w:rFonts w:ascii="Times New Roman" w:eastAsia="Calibri" w:hAnsi="Times New Roman" w:cs="Times New Roman"/>
          <w:sz w:val="24"/>
          <w:szCs w:val="24"/>
        </w:rPr>
      </w:pPr>
    </w:p>
    <w:p w14:paraId="74106DAD" w14:textId="77777777" w:rsidR="00B957BB" w:rsidRPr="00B94D23" w:rsidRDefault="00B957BB" w:rsidP="00B957BB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354C8A3F" w14:textId="77777777" w:rsidR="00B957BB" w:rsidRPr="00B94D23" w:rsidRDefault="00B957BB" w:rsidP="00B957BB">
      <w:pPr>
        <w:widowControl/>
        <w:spacing w:before="19" w:after="0" w:line="240" w:lineRule="auto"/>
        <w:ind w:left="4320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/s/ [name of person certifying the mailing]</w:t>
      </w:r>
      <w:r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ab/>
      </w:r>
    </w:p>
    <w:p w14:paraId="54606B3A" w14:textId="77777777" w:rsidR="00B957BB" w:rsidRPr="00620FF5" w:rsidRDefault="00B957BB" w:rsidP="00B957BB">
      <w:pPr>
        <w:widowControl/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typed 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pers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g]</w:t>
      </w:r>
    </w:p>
    <w:p w14:paraId="11FE6FD5" w14:textId="77777777" w:rsidR="00B957BB" w:rsidRPr="00B94D23" w:rsidRDefault="00B957BB" w:rsidP="00B957BB">
      <w:pPr>
        <w:widowControl/>
        <w:spacing w:before="4" w:after="0" w:line="17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6914F719" w14:textId="77777777" w:rsidR="00B957BB" w:rsidRPr="00B94D23" w:rsidRDefault="00B957BB" w:rsidP="00B957BB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6458672D" w14:textId="77777777" w:rsidR="00B957BB" w:rsidRPr="00620FF5" w:rsidRDefault="00B957BB" w:rsidP="00B957BB">
      <w:pPr>
        <w:widowControl/>
        <w:spacing w:before="7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Mu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M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BR</w:t>
      </w:r>
      <w:r w:rsidRPr="00620FF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9013-1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2),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addre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 par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“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”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d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cu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A8FAD88" w14:textId="77777777" w:rsidR="00FB3FB7" w:rsidRPr="00AA3B1E" w:rsidRDefault="00FB3FB7" w:rsidP="007D5D3D">
      <w:pPr>
        <w:tabs>
          <w:tab w:val="left" w:pos="1880"/>
          <w:tab w:val="left" w:pos="3320"/>
          <w:tab w:val="left" w:pos="4040"/>
          <w:tab w:val="left" w:pos="5040"/>
          <w:tab w:val="left" w:pos="5840"/>
        </w:tabs>
        <w:spacing w:after="0" w:line="24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B3FB7" w:rsidRPr="00AA3B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92363" w14:textId="77777777" w:rsidR="00165F17" w:rsidRDefault="00165F17" w:rsidP="00DE471C">
      <w:pPr>
        <w:spacing w:after="0" w:line="240" w:lineRule="auto"/>
      </w:pPr>
      <w:r>
        <w:separator/>
      </w:r>
    </w:p>
  </w:endnote>
  <w:endnote w:type="continuationSeparator" w:id="0">
    <w:p w14:paraId="7E0EB13E" w14:textId="77777777" w:rsidR="00165F17" w:rsidRDefault="00165F17" w:rsidP="00DE4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F69D1" w14:textId="77777777" w:rsidR="005744BA" w:rsidRDefault="005744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C7B1" w14:textId="2B716028" w:rsidR="00DE471C" w:rsidRPr="00DE471C" w:rsidRDefault="00DE471C">
    <w:pPr>
      <w:pStyle w:val="Footer"/>
      <w:rPr>
        <w:rFonts w:ascii="Times New Roman" w:hAnsi="Times New Roman" w:cs="Times New Roman"/>
        <w:sz w:val="24"/>
        <w:szCs w:val="24"/>
      </w:rPr>
    </w:pPr>
    <w:r w:rsidRPr="00DE471C">
      <w:rPr>
        <w:rFonts w:ascii="Times New Roman" w:hAnsi="Times New Roman" w:cs="Times New Roman"/>
        <w:sz w:val="24"/>
        <w:szCs w:val="24"/>
      </w:rPr>
      <w:tab/>
    </w:r>
    <w:r w:rsidRPr="00DE471C">
      <w:rPr>
        <w:rFonts w:ascii="Times New Roman" w:hAnsi="Times New Roman" w:cs="Times New Roman"/>
        <w:sz w:val="24"/>
        <w:szCs w:val="24"/>
      </w:rPr>
      <w:tab/>
    </w:r>
    <w:r w:rsidR="005744BA">
      <w:rPr>
        <w:rFonts w:ascii="Times New Roman" w:hAnsi="Times New Roman" w:cs="Times New Roman"/>
        <w:sz w:val="24"/>
        <w:szCs w:val="24"/>
      </w:rPr>
      <w:t>P</w:t>
    </w:r>
    <w:r w:rsidRPr="00DE471C">
      <w:rPr>
        <w:rFonts w:ascii="Times New Roman" w:hAnsi="Times New Roman" w:cs="Times New Roman"/>
        <w:sz w:val="24"/>
        <w:szCs w:val="24"/>
      </w:rPr>
      <w:t xml:space="preserve">age </w:t>
    </w:r>
    <w:sdt>
      <w:sdtPr>
        <w:rPr>
          <w:rFonts w:ascii="Times New Roman" w:hAnsi="Times New Roman" w:cs="Times New Roman"/>
          <w:sz w:val="24"/>
          <w:szCs w:val="24"/>
        </w:rPr>
        <w:id w:val="170782870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E471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E471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E471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E471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E471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465DFDD2" w14:textId="77777777" w:rsidR="00DE471C" w:rsidRDefault="00DE47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3F9B" w14:textId="77777777" w:rsidR="005744BA" w:rsidRDefault="005744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4F85A" w14:textId="77777777" w:rsidR="00165F17" w:rsidRDefault="00165F17" w:rsidP="00DE471C">
      <w:pPr>
        <w:spacing w:after="0" w:line="240" w:lineRule="auto"/>
      </w:pPr>
      <w:r>
        <w:separator/>
      </w:r>
    </w:p>
  </w:footnote>
  <w:footnote w:type="continuationSeparator" w:id="0">
    <w:p w14:paraId="32DD00B3" w14:textId="77777777" w:rsidR="00165F17" w:rsidRDefault="00165F17" w:rsidP="00DE4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ADF1" w14:textId="77777777" w:rsidR="005744BA" w:rsidRDefault="005744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3175D" w14:textId="77777777" w:rsidR="005744BA" w:rsidRDefault="005744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5160" w14:textId="77777777" w:rsidR="005744BA" w:rsidRDefault="005744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3CE1"/>
    <w:multiLevelType w:val="hybridMultilevel"/>
    <w:tmpl w:val="9CA6F96E"/>
    <w:lvl w:ilvl="0" w:tplc="1960B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403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BC"/>
    <w:rsid w:val="000277B1"/>
    <w:rsid w:val="00036CD2"/>
    <w:rsid w:val="00066978"/>
    <w:rsid w:val="00091C49"/>
    <w:rsid w:val="001108E6"/>
    <w:rsid w:val="001526F2"/>
    <w:rsid w:val="00165F17"/>
    <w:rsid w:val="001B6E0F"/>
    <w:rsid w:val="001D0734"/>
    <w:rsid w:val="001D78B4"/>
    <w:rsid w:val="002360BC"/>
    <w:rsid w:val="00435AB2"/>
    <w:rsid w:val="00556606"/>
    <w:rsid w:val="005744BA"/>
    <w:rsid w:val="00585882"/>
    <w:rsid w:val="005A3DA0"/>
    <w:rsid w:val="00600994"/>
    <w:rsid w:val="006635F2"/>
    <w:rsid w:val="006C230C"/>
    <w:rsid w:val="007D5570"/>
    <w:rsid w:val="007D5D3D"/>
    <w:rsid w:val="00811764"/>
    <w:rsid w:val="008B7E87"/>
    <w:rsid w:val="008C35ED"/>
    <w:rsid w:val="00904DEE"/>
    <w:rsid w:val="00981EFE"/>
    <w:rsid w:val="009843C7"/>
    <w:rsid w:val="009B06F8"/>
    <w:rsid w:val="009C35F7"/>
    <w:rsid w:val="009D5675"/>
    <w:rsid w:val="009E55A5"/>
    <w:rsid w:val="009E7FC8"/>
    <w:rsid w:val="00AA3B1E"/>
    <w:rsid w:val="00AF193C"/>
    <w:rsid w:val="00B42823"/>
    <w:rsid w:val="00B957BB"/>
    <w:rsid w:val="00BB178F"/>
    <w:rsid w:val="00BB6D7E"/>
    <w:rsid w:val="00BF74FE"/>
    <w:rsid w:val="00CE791C"/>
    <w:rsid w:val="00D27F82"/>
    <w:rsid w:val="00D96EA7"/>
    <w:rsid w:val="00DA2A7A"/>
    <w:rsid w:val="00DA5AF2"/>
    <w:rsid w:val="00DC051F"/>
    <w:rsid w:val="00DE471C"/>
    <w:rsid w:val="00E33881"/>
    <w:rsid w:val="00E4703C"/>
    <w:rsid w:val="00E523E6"/>
    <w:rsid w:val="00E6383C"/>
    <w:rsid w:val="00E77649"/>
    <w:rsid w:val="00EC65B9"/>
    <w:rsid w:val="00FB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6B0B1"/>
  <w15:chartTrackingRefBased/>
  <w15:docId w15:val="{0E098591-C0CB-47F6-A643-F7BC3325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0BC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60BC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0BC"/>
    <w:rPr>
      <w:rFonts w:ascii="Times New Roman" w:eastAsia="Times New Roman" w:hAnsi="Times New Roman" w:cs="Times New Roman"/>
      <w:spacing w:val="4"/>
      <w:sz w:val="24"/>
      <w:szCs w:val="24"/>
    </w:rPr>
  </w:style>
  <w:style w:type="table" w:styleId="TableGrid">
    <w:name w:val="Table Grid"/>
    <w:basedOn w:val="TableNormal"/>
    <w:uiPriority w:val="39"/>
    <w:rsid w:val="00DE4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47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4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71C"/>
  </w:style>
  <w:style w:type="paragraph" w:styleId="Footer">
    <w:name w:val="footer"/>
    <w:basedOn w:val="Normal"/>
    <w:link w:val="FooterChar"/>
    <w:uiPriority w:val="99"/>
    <w:unhideWhenUsed/>
    <w:rsid w:val="00DE4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71C"/>
  </w:style>
  <w:style w:type="paragraph" w:styleId="Revision">
    <w:name w:val="Revision"/>
    <w:hidden/>
    <w:uiPriority w:val="99"/>
    <w:semiHidden/>
    <w:rsid w:val="009B06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3</cp:revision>
  <dcterms:created xsi:type="dcterms:W3CDTF">2025-09-15T23:00:00Z</dcterms:created>
  <dcterms:modified xsi:type="dcterms:W3CDTF">2025-12-02T16:00:00Z</dcterms:modified>
</cp:coreProperties>
</file>