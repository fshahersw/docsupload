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AE6CC" w14:textId="77777777" w:rsidR="00AB4D99" w:rsidRPr="0096232A" w:rsidRDefault="00AB4D99" w:rsidP="0096232A">
      <w:pPr>
        <w:pStyle w:val="Heading1"/>
        <w:spacing w:before="0"/>
      </w:pPr>
      <w:r w:rsidRPr="0096232A">
        <w:t>Mon</w:t>
      </w:r>
      <w:r w:rsidRPr="0096232A">
        <w:rPr>
          <w:spacing w:val="3"/>
        </w:rPr>
        <w:t>t</w:t>
      </w:r>
      <w:r w:rsidRPr="0096232A">
        <w:t>.</w:t>
      </w:r>
      <w:r w:rsidRPr="0096232A">
        <w:rPr>
          <w:spacing w:val="42"/>
        </w:rPr>
        <w:t xml:space="preserve"> </w:t>
      </w:r>
      <w:r w:rsidRPr="0096232A">
        <w:t>LBF</w:t>
      </w:r>
      <w:r w:rsidRPr="0096232A">
        <w:rPr>
          <w:spacing w:val="26"/>
        </w:rPr>
        <w:t xml:space="preserve"> </w:t>
      </w:r>
      <w:r w:rsidRPr="0096232A">
        <w:t xml:space="preserve">14. </w:t>
      </w:r>
      <w:r w:rsidRPr="0096232A">
        <w:rPr>
          <w:w w:val="107"/>
        </w:rPr>
        <w:t>CHA</w:t>
      </w:r>
      <w:r w:rsidRPr="0096232A">
        <w:rPr>
          <w:spacing w:val="-3"/>
          <w:w w:val="107"/>
        </w:rPr>
        <w:t>P</w:t>
      </w:r>
      <w:r w:rsidRPr="0096232A">
        <w:rPr>
          <w:w w:val="107"/>
        </w:rPr>
        <w:t>T</w:t>
      </w:r>
      <w:r w:rsidRPr="0096232A">
        <w:rPr>
          <w:spacing w:val="-3"/>
          <w:w w:val="107"/>
        </w:rPr>
        <w:t>E</w:t>
      </w:r>
      <w:r w:rsidRPr="0096232A">
        <w:rPr>
          <w:w w:val="107"/>
        </w:rPr>
        <w:t>R</w:t>
      </w:r>
      <w:r w:rsidRPr="0096232A">
        <w:rPr>
          <w:spacing w:val="-3"/>
          <w:w w:val="107"/>
        </w:rPr>
        <w:t xml:space="preserve"> </w:t>
      </w:r>
      <w:r w:rsidRPr="0096232A">
        <w:t xml:space="preserve">12 </w:t>
      </w:r>
      <w:r w:rsidRPr="0096232A">
        <w:rPr>
          <w:spacing w:val="-3"/>
          <w:w w:val="109"/>
        </w:rPr>
        <w:t>P</w:t>
      </w:r>
      <w:r w:rsidRPr="0096232A">
        <w:rPr>
          <w:w w:val="104"/>
        </w:rPr>
        <w:t>L</w:t>
      </w:r>
      <w:r w:rsidRPr="0096232A">
        <w:rPr>
          <w:spacing w:val="-2"/>
          <w:w w:val="104"/>
        </w:rPr>
        <w:t>A</w:t>
      </w:r>
      <w:r w:rsidRPr="0096232A">
        <w:t>N.</w:t>
      </w:r>
    </w:p>
    <w:p w14:paraId="32E0F4B0" w14:textId="34930B84" w:rsidR="0096232A" w:rsidRPr="0049729D" w:rsidRDefault="0096232A" w:rsidP="0049729D">
      <w:pPr>
        <w:spacing w:after="0" w:line="240" w:lineRule="auto"/>
      </w:pPr>
      <w:r w:rsidRPr="0049729D">
        <w:rPr>
          <w:rFonts w:ascii="Times New Roman" w:hAnsi="Times New Roman" w:cs="Times New Roman"/>
          <w:sz w:val="24"/>
          <w:szCs w:val="24"/>
        </w:rPr>
        <w:t>[Mont. LBR 9009-1(a)]</w:t>
      </w:r>
    </w:p>
    <w:p w14:paraId="08588252" w14:textId="77777777" w:rsidR="00FF3AE2" w:rsidRPr="0096232A" w:rsidRDefault="00FF3AE2" w:rsidP="00497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8C49FF" w14:textId="77777777" w:rsidR="00FF3AE2" w:rsidRPr="0096232A" w:rsidRDefault="00FF3AE2" w:rsidP="00497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32A">
        <w:rPr>
          <w:rFonts w:ascii="Times New Roman" w:eastAsia="Times New Roman" w:hAnsi="Times New Roman" w:cs="Times New Roman"/>
          <w:sz w:val="24"/>
          <w:szCs w:val="24"/>
        </w:rPr>
        <w:t>Na</w:t>
      </w:r>
      <w:r w:rsidRPr="0096232A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96232A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96232A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 xml:space="preserve">ey </w:t>
      </w:r>
    </w:p>
    <w:p w14:paraId="0EFF9D0C" w14:textId="77777777" w:rsidR="00FF3AE2" w:rsidRPr="0096232A" w:rsidRDefault="00FF3AE2" w:rsidP="00497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32A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96232A">
        <w:rPr>
          <w:rFonts w:ascii="Times New Roman" w:eastAsia="Times New Roman" w:hAnsi="Times New Roman" w:cs="Times New Roman"/>
          <w:spacing w:val="-8"/>
          <w:sz w:val="24"/>
          <w:szCs w:val="24"/>
        </w:rPr>
        <w:t>ff</w:t>
      </w:r>
      <w:r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ce M</w:t>
      </w:r>
      <w:r w:rsidRPr="0096232A">
        <w:rPr>
          <w:rFonts w:ascii="Times New Roman" w:eastAsia="Times New Roman" w:hAnsi="Times New Roman" w:cs="Times New Roman"/>
          <w:spacing w:val="-3"/>
          <w:sz w:val="24"/>
          <w:szCs w:val="24"/>
        </w:rPr>
        <w:t>a</w:t>
      </w:r>
      <w:r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ili</w:t>
      </w:r>
      <w:r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 xml:space="preserve">ddress </w:t>
      </w:r>
    </w:p>
    <w:p w14:paraId="7F388DED" w14:textId="77777777" w:rsidR="00FF3AE2" w:rsidRPr="0096232A" w:rsidRDefault="00FF3AE2" w:rsidP="00497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96232A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ep</w:t>
      </w:r>
      <w:r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e Nu</w:t>
      </w:r>
      <w:r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 xml:space="preserve">er </w:t>
      </w:r>
    </w:p>
    <w:p w14:paraId="069C1B9E" w14:textId="77777777" w:rsidR="00FF3AE2" w:rsidRPr="0096232A" w:rsidRDefault="00FF3AE2" w:rsidP="00962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-Ma</w:t>
      </w:r>
      <w:r w:rsidRPr="0096232A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96232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ddress</w:t>
      </w:r>
    </w:p>
    <w:p w14:paraId="2DDC2550" w14:textId="77777777" w:rsidR="00FF3AE2" w:rsidRPr="0096232A" w:rsidRDefault="00FF3AE2" w:rsidP="00497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32A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96232A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e Bar</w:t>
      </w:r>
      <w:r w:rsidRPr="0096232A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>.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D.</w:t>
      </w:r>
      <w:r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Nu</w:t>
      </w:r>
      <w:r w:rsidRPr="0096232A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er</w:t>
      </w:r>
    </w:p>
    <w:p w14:paraId="71902847" w14:textId="23660960" w:rsidR="00FF3AE2" w:rsidRPr="0096232A" w:rsidRDefault="00FF3AE2" w:rsidP="00497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32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6232A">
        <w:rPr>
          <w:rFonts w:ascii="Times New Roman" w:eastAsia="Times New Roman" w:hAnsi="Times New Roman" w:cs="Times New Roman"/>
          <w:spacing w:val="-4"/>
          <w:sz w:val="24"/>
          <w:szCs w:val="24"/>
        </w:rPr>
        <w:t>A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96232A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ey</w:t>
      </w:r>
      <w:r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f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96232A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r)</w:t>
      </w:r>
    </w:p>
    <w:p w14:paraId="4266312A" w14:textId="77777777" w:rsidR="00FF3AE2" w:rsidRPr="0096232A" w:rsidRDefault="00FF3AE2" w:rsidP="004972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C51AA1" w14:textId="77777777" w:rsidR="00241777" w:rsidRPr="0096232A" w:rsidRDefault="00241777" w:rsidP="004972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EB5EE4" w14:textId="77777777" w:rsidR="00241777" w:rsidRPr="0049729D" w:rsidRDefault="00241777" w:rsidP="004972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78FE62" w14:textId="1C827E1F" w:rsidR="00FF3AE2" w:rsidRPr="0049729D" w:rsidRDefault="00FF3AE2" w:rsidP="00FF3AE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729D">
        <w:rPr>
          <w:rFonts w:ascii="Times New Roman" w:hAnsi="Times New Roman" w:cs="Times New Roman"/>
          <w:b/>
          <w:bCs/>
          <w:sz w:val="24"/>
          <w:szCs w:val="24"/>
        </w:rPr>
        <w:t>UNITED STATES BANKRUPTCY COURT</w:t>
      </w:r>
    </w:p>
    <w:p w14:paraId="6DC3E58B" w14:textId="77777777" w:rsidR="00FF3AE2" w:rsidRPr="0049729D" w:rsidRDefault="00FF3AE2" w:rsidP="00FF3AE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729D">
        <w:rPr>
          <w:rFonts w:ascii="Times New Roman" w:hAnsi="Times New Roman" w:cs="Times New Roman"/>
          <w:b/>
          <w:bCs/>
          <w:sz w:val="24"/>
          <w:szCs w:val="24"/>
        </w:rPr>
        <w:t>FOR THE DISTRICT OF MONTANA</w:t>
      </w:r>
    </w:p>
    <w:p w14:paraId="0F49ED93" w14:textId="77777777" w:rsidR="00FF3AE2" w:rsidRPr="0096232A" w:rsidRDefault="00FF3AE2" w:rsidP="00FF3A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8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F3AE2" w:rsidRPr="0096232A" w14:paraId="69225061" w14:textId="77777777" w:rsidTr="0049729D"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</w:tcPr>
          <w:p w14:paraId="7A4E6841" w14:textId="77777777" w:rsidR="00AB4D99" w:rsidRPr="0096232A" w:rsidRDefault="00AB4D99" w:rsidP="00AB4D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3DA601" w14:textId="77777777" w:rsidR="0096232A" w:rsidRDefault="00FF3AE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AB4D99" w:rsidRPr="0096232A">
              <w:rPr>
                <w:rFonts w:ascii="Times New Roman" w:hAnsi="Times New Roman" w:cs="Times New Roman"/>
                <w:sz w:val="24"/>
                <w:szCs w:val="24"/>
              </w:rPr>
              <w:t>n re</w:t>
            </w:r>
          </w:p>
          <w:p w14:paraId="4C3B819F" w14:textId="77777777" w:rsidR="0096232A" w:rsidRDefault="009623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7B8C1D" w14:textId="77777777" w:rsidR="0096232A" w:rsidRPr="007D44A3" w:rsidRDefault="0096232A" w:rsidP="009623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44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DEBTOR</w:t>
            </w:r>
            <w:r w:rsidRPr="007D44A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33BAEE88" w14:textId="77777777" w:rsidR="0096232A" w:rsidRPr="007D44A3" w:rsidRDefault="0096232A" w:rsidP="009623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44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OF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JOINT-</w:t>
            </w:r>
            <w:r w:rsidRPr="007D44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DEBTOR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55DA183" w14:textId="77777777" w:rsidR="0096232A" w:rsidRPr="007D44A3" w:rsidRDefault="0096232A" w:rsidP="009623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44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409EAB8" w14:textId="77777777" w:rsidR="0096232A" w:rsidRPr="007D44A3" w:rsidRDefault="0096232A" w:rsidP="0096232A">
            <w:pPr>
              <w:autoSpaceDE w:val="0"/>
              <w:autoSpaceDN w:val="0"/>
              <w:adjustRightInd w:val="0"/>
              <w:spacing w:after="0" w:line="240" w:lineRule="auto"/>
              <w:ind w:left="2147"/>
              <w:rPr>
                <w:rFonts w:ascii="Times New Roman" w:hAnsi="Times New Roman" w:cs="Times New Roman"/>
                <w:sz w:val="24"/>
                <w:szCs w:val="24"/>
              </w:rPr>
            </w:pPr>
            <w:r w:rsidRPr="007D44A3">
              <w:rPr>
                <w:rFonts w:ascii="Times New Roman" w:hAnsi="Times New Roman" w:cs="Times New Roman"/>
                <w:sz w:val="24"/>
                <w:szCs w:val="24"/>
              </w:rPr>
              <w:t>Debtor(s).</w:t>
            </w:r>
          </w:p>
          <w:p w14:paraId="08A22102" w14:textId="3436620A" w:rsidR="00AB4D99" w:rsidRPr="0049729D" w:rsidRDefault="00AB4D99" w:rsidP="0049729D">
            <w:pPr>
              <w:autoSpaceDE w:val="0"/>
              <w:autoSpaceDN w:val="0"/>
              <w:adjustRightInd w:val="0"/>
              <w:spacing w:after="0" w:line="240" w:lineRule="auto"/>
              <w:ind w:left="214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ED90405" w14:textId="77777777" w:rsidR="00FF3AE2" w:rsidRPr="0096232A" w:rsidRDefault="00FF3AE2" w:rsidP="0049729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52F9CB" w14:textId="77777777" w:rsidR="0096232A" w:rsidRDefault="009623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174B3" w14:textId="77777777" w:rsidR="0096232A" w:rsidRDefault="009623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1BB0C6" w14:textId="77777777" w:rsidR="0096232A" w:rsidRPr="00D66A1C" w:rsidRDefault="0096232A" w:rsidP="009623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6A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Case No. </w:t>
            </w:r>
            <w:r w:rsidRPr="007D44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0:00-bk-12345-ABC</w:t>
            </w:r>
          </w:p>
          <w:p w14:paraId="3115E6CC" w14:textId="77777777" w:rsidR="0096232A" w:rsidRDefault="009623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375012" w14:textId="66038BC5" w:rsidR="00FF3AE2" w:rsidRPr="0049729D" w:rsidRDefault="00FF3AE2" w:rsidP="004972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7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CHAPTER 12 PLAN</w:t>
            </w:r>
          </w:p>
          <w:p w14:paraId="490780BB" w14:textId="23427F21" w:rsidR="00FF3AE2" w:rsidRPr="0049729D" w:rsidRDefault="00FF3AE2" w:rsidP="004972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497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AB4D99" w:rsidRPr="00497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  <w:r w:rsidRPr="00497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ate)</w:t>
            </w:r>
          </w:p>
          <w:p w14:paraId="3FE256A2" w14:textId="77777777" w:rsidR="00FF3AE2" w:rsidRPr="0096232A" w:rsidRDefault="00FF3AE2" w:rsidP="0049729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EC53090" w14:textId="77777777" w:rsidR="00241777" w:rsidRPr="0096232A" w:rsidRDefault="00241777" w:rsidP="00FF3AE2">
      <w:pPr>
        <w:pStyle w:val="ListParagraph"/>
        <w:tabs>
          <w:tab w:val="left" w:pos="1080"/>
        </w:tabs>
        <w:spacing w:before="19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3F91BC" w14:textId="43794FFD" w:rsidR="00FF3AE2" w:rsidRPr="0096232A" w:rsidRDefault="006354A7" w:rsidP="00AB4D99">
      <w:pPr>
        <w:pStyle w:val="ListParagraph"/>
        <w:numPr>
          <w:ilvl w:val="0"/>
          <w:numId w:val="9"/>
        </w:numPr>
        <w:spacing w:before="19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23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820B0" w:rsidRPr="0049729D">
        <w:rPr>
          <w:rFonts w:ascii="Times New Roman" w:eastAsia="Times New Roman" w:hAnsi="Times New Roman" w:cs="Times New Roman"/>
          <w:b/>
          <w:bCs/>
          <w:sz w:val="24"/>
          <w:szCs w:val="24"/>
        </w:rPr>
        <w:t>FUTURE EARNINGS AND INCOME</w:t>
      </w:r>
      <w:r w:rsidR="00E820B0" w:rsidRPr="0049729D">
        <w:rPr>
          <w:rFonts w:ascii="Times New Roman" w:eastAsia="Times New Roman" w:hAnsi="Times New Roman" w:cs="Times New Roman"/>
          <w:sz w:val="24"/>
          <w:szCs w:val="24"/>
        </w:rPr>
        <w:t>.</w:t>
      </w:r>
      <w:r w:rsidR="00C95C2D" w:rsidRPr="0049729D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 </w:t>
      </w:r>
      <w:r w:rsidR="00FF3AE2" w:rsidRPr="0049729D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u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ure</w:t>
      </w:r>
      <w:r w:rsidR="00FF3AE2" w:rsidRPr="0049729D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ear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gs</w:t>
      </w:r>
      <w:r w:rsidR="00FF3AE2" w:rsidRPr="0049729D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d</w:t>
      </w:r>
      <w:r w:rsidR="00FF3AE2" w:rsidRPr="0049729D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pr</w:t>
      </w:r>
      <w:r w:rsidR="00FF3AE2" w:rsidRPr="0049729D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j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ec</w:t>
      </w:r>
      <w:r w:rsidR="00FF3AE2" w:rsidRPr="0049729D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ed d</w:t>
      </w:r>
      <w:r w:rsidR="00FF3AE2" w:rsidRPr="0049729D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="00FF3AE2" w:rsidRPr="0049729D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p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FF3AE2" w:rsidRPr="0049729D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c</w:t>
      </w:r>
      <w:r w:rsidR="00FF3AE2" w:rsidRPr="0049729D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FF3AE2" w:rsidRPr="0049729D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f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 De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="00FF3AE2" w:rsidRPr="0049729D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r</w:t>
      </w:r>
      <w:r w:rsidR="00FF3AE2" w:rsidRPr="0049729D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="0096232A">
        <w:rPr>
          <w:rFonts w:ascii="Times New Roman" w:eastAsia="Times New Roman" w:hAnsi="Times New Roman" w:cs="Times New Roman"/>
          <w:sz w:val="24"/>
          <w:szCs w:val="24"/>
        </w:rPr>
        <w:t>are</w:t>
      </w:r>
      <w:r w:rsidR="0096232A" w:rsidRPr="0049729D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u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mi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="00FF3AE2" w:rsidRPr="0049729D"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 super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49729D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d</w:t>
      </w:r>
      <w:r w:rsidR="00FF3AE2" w:rsidRPr="0049729D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c</w:t>
      </w:r>
      <w:r w:rsidR="00FF3AE2" w:rsidRPr="0049729D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r</w:t>
      </w:r>
      <w:r w:rsidR="00FF3AE2" w:rsidRPr="0049729D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f</w:t>
      </w:r>
      <w:r w:rsidR="00FF3AE2" w:rsidRPr="0049729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 C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ur</w:t>
      </w:r>
      <w:r w:rsidR="00FF3AE2" w:rsidRPr="0049729D"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,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d</w:t>
      </w:r>
      <w:r w:rsidR="00FF3AE2" w:rsidRPr="0049729D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 De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r</w:t>
      </w:r>
      <w:r w:rsidR="00FF3AE2" w:rsidRPr="0049729D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49729D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pay</w:t>
      </w:r>
      <w:r w:rsidR="00FF3AE2" w:rsidRPr="0049729D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FF3AE2" w:rsidRPr="0049729D"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rus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ee:</w:t>
      </w:r>
    </w:p>
    <w:p w14:paraId="256AFF1C" w14:textId="77777777" w:rsidR="00C159AE" w:rsidRPr="0049729D" w:rsidRDefault="00C159AE" w:rsidP="0049729D">
      <w:pPr>
        <w:pStyle w:val="ListParagraph"/>
        <w:spacing w:before="19"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2602"/>
      </w:tblGrid>
      <w:tr w:rsidR="00FF3AE2" w:rsidRPr="0096232A" w14:paraId="38B9AFBD" w14:textId="77777777" w:rsidTr="0049729D">
        <w:trPr>
          <w:jc w:val="center"/>
        </w:trPr>
        <w:tc>
          <w:tcPr>
            <w:tcW w:w="2520" w:type="dxa"/>
            <w:tcBorders>
              <w:bottom w:val="single" w:sz="4" w:space="0" w:color="auto"/>
            </w:tcBorders>
            <w:vAlign w:val="bottom"/>
          </w:tcPr>
          <w:p w14:paraId="1FC68655" w14:textId="77777777" w:rsidR="00FF3AE2" w:rsidRPr="0049729D" w:rsidRDefault="00FF3AE2" w:rsidP="0049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9D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602" w:type="dxa"/>
            <w:tcBorders>
              <w:bottom w:val="single" w:sz="4" w:space="0" w:color="auto"/>
            </w:tcBorders>
            <w:vAlign w:val="bottom"/>
          </w:tcPr>
          <w:p w14:paraId="1E1C24BA" w14:textId="77777777" w:rsidR="00FF3AE2" w:rsidRPr="0049729D" w:rsidRDefault="00FF3AE2" w:rsidP="0049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9D">
              <w:rPr>
                <w:rFonts w:ascii="Times New Roman" w:eastAsia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FF3AE2" w:rsidRPr="0096232A" w14:paraId="39C7365B" w14:textId="77777777" w:rsidTr="0049729D">
        <w:trPr>
          <w:jc w:val="center"/>
        </w:trPr>
        <w:tc>
          <w:tcPr>
            <w:tcW w:w="2520" w:type="dxa"/>
            <w:tcBorders>
              <w:top w:val="single" w:sz="4" w:space="0" w:color="auto"/>
            </w:tcBorders>
          </w:tcPr>
          <w:p w14:paraId="4697BA08" w14:textId="1FFE7135" w:rsidR="00FF3AE2" w:rsidRPr="0049729D" w:rsidRDefault="00FF3AE2" w:rsidP="0049729D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ind w:left="3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2" w:type="dxa"/>
            <w:tcBorders>
              <w:top w:val="single" w:sz="4" w:space="0" w:color="auto"/>
            </w:tcBorders>
          </w:tcPr>
          <w:p w14:paraId="45C88C9D" w14:textId="77777777" w:rsidR="00FF3AE2" w:rsidRPr="0096232A" w:rsidRDefault="00FF3AE2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</w:p>
        </w:tc>
      </w:tr>
      <w:tr w:rsidR="00FF3AE2" w:rsidRPr="0096232A" w14:paraId="2C512A56" w14:textId="77777777" w:rsidTr="00ED5995">
        <w:trPr>
          <w:jc w:val="center"/>
        </w:trPr>
        <w:tc>
          <w:tcPr>
            <w:tcW w:w="2520" w:type="dxa"/>
          </w:tcPr>
          <w:p w14:paraId="2A7D1A4D" w14:textId="7F49BEFD" w:rsidR="00FF3AE2" w:rsidRPr="0049729D" w:rsidRDefault="00FF3AE2" w:rsidP="0049729D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ind w:left="3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2" w:type="dxa"/>
          </w:tcPr>
          <w:p w14:paraId="1C66BC43" w14:textId="77777777" w:rsidR="00FF3AE2" w:rsidRPr="0096232A" w:rsidRDefault="00FF3AE2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</w:p>
        </w:tc>
      </w:tr>
      <w:tr w:rsidR="00FF3AE2" w:rsidRPr="0096232A" w14:paraId="7E10ACAE" w14:textId="77777777" w:rsidTr="00ED5995">
        <w:trPr>
          <w:jc w:val="center"/>
        </w:trPr>
        <w:tc>
          <w:tcPr>
            <w:tcW w:w="2520" w:type="dxa"/>
          </w:tcPr>
          <w:p w14:paraId="40D1F078" w14:textId="4B30EDB7" w:rsidR="00FF3AE2" w:rsidRPr="0049729D" w:rsidRDefault="00FF3AE2" w:rsidP="0049729D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ind w:left="3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2" w:type="dxa"/>
          </w:tcPr>
          <w:p w14:paraId="51031385" w14:textId="77777777" w:rsidR="00FF3AE2" w:rsidRPr="0096232A" w:rsidRDefault="00FF3AE2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</w:p>
        </w:tc>
      </w:tr>
      <w:tr w:rsidR="00FF3AE2" w:rsidRPr="0096232A" w14:paraId="267C7090" w14:textId="77777777" w:rsidTr="00ED5995">
        <w:trPr>
          <w:jc w:val="center"/>
        </w:trPr>
        <w:tc>
          <w:tcPr>
            <w:tcW w:w="2520" w:type="dxa"/>
          </w:tcPr>
          <w:p w14:paraId="60BD8778" w14:textId="2F1C5E6C" w:rsidR="00FF3AE2" w:rsidRPr="0049729D" w:rsidRDefault="00FF3AE2" w:rsidP="0049729D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ind w:left="3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2" w:type="dxa"/>
          </w:tcPr>
          <w:p w14:paraId="6202F4F6" w14:textId="77777777" w:rsidR="00FF3AE2" w:rsidRPr="0096232A" w:rsidRDefault="00FF3AE2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</w:p>
        </w:tc>
      </w:tr>
      <w:tr w:rsidR="00FF3AE2" w:rsidRPr="0096232A" w14:paraId="1280B56D" w14:textId="77777777" w:rsidTr="00ED5995">
        <w:trPr>
          <w:jc w:val="center"/>
        </w:trPr>
        <w:tc>
          <w:tcPr>
            <w:tcW w:w="2520" w:type="dxa"/>
          </w:tcPr>
          <w:p w14:paraId="0EF70D12" w14:textId="6E5F2003" w:rsidR="00FF3AE2" w:rsidRPr="0049729D" w:rsidRDefault="00FF3AE2" w:rsidP="0049729D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ind w:left="3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2" w:type="dxa"/>
          </w:tcPr>
          <w:p w14:paraId="36BD2D54" w14:textId="77777777" w:rsidR="00FF3AE2" w:rsidRPr="0096232A" w:rsidRDefault="00FF3AE2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</w:p>
        </w:tc>
      </w:tr>
    </w:tbl>
    <w:p w14:paraId="6EBCDC21" w14:textId="77777777" w:rsidR="00FF3AE2" w:rsidRPr="0096232A" w:rsidRDefault="00FF3AE2" w:rsidP="00FF3AE2">
      <w:pPr>
        <w:spacing w:before="11"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E55CD68" w14:textId="2D3565D8" w:rsidR="00FF3AE2" w:rsidRPr="0096232A" w:rsidRDefault="00FF3AE2" w:rsidP="0049729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232A">
        <w:rPr>
          <w:rFonts w:ascii="Times New Roman" w:eastAsia="Times New Roman" w:hAnsi="Times New Roman" w:cs="Times New Roman"/>
          <w:sz w:val="24"/>
          <w:szCs w:val="24"/>
        </w:rPr>
        <w:t xml:space="preserve">Debtor shall pay additional amounts necessary for additional professional fees and costs, including Trustee fees and costs, allowed by the Court. </w:t>
      </w:r>
    </w:p>
    <w:p w14:paraId="3BCFA8C1" w14:textId="77777777" w:rsidR="00294AC7" w:rsidRPr="0096232A" w:rsidRDefault="00294AC7" w:rsidP="0049729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7"/>
          <w:sz w:val="24"/>
          <w:szCs w:val="24"/>
        </w:rPr>
      </w:pPr>
    </w:p>
    <w:p w14:paraId="7CEE661A" w14:textId="77777777" w:rsidR="00C159AE" w:rsidRPr="0096232A" w:rsidRDefault="00C159AE" w:rsidP="00C159A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7"/>
          <w:sz w:val="24"/>
          <w:szCs w:val="24"/>
        </w:rPr>
      </w:pPr>
    </w:p>
    <w:p w14:paraId="18493052" w14:textId="77777777" w:rsidR="00241777" w:rsidRPr="0096232A" w:rsidRDefault="00241777" w:rsidP="00C159A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7"/>
          <w:sz w:val="24"/>
          <w:szCs w:val="24"/>
        </w:rPr>
      </w:pPr>
    </w:p>
    <w:p w14:paraId="1323D56E" w14:textId="77777777" w:rsidR="00241777" w:rsidRDefault="00241777" w:rsidP="00C159A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7"/>
          <w:sz w:val="24"/>
          <w:szCs w:val="24"/>
        </w:rPr>
      </w:pPr>
    </w:p>
    <w:p w14:paraId="507CD9C9" w14:textId="77777777" w:rsidR="0096232A" w:rsidRDefault="0096232A" w:rsidP="00C159A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7"/>
          <w:sz w:val="24"/>
          <w:szCs w:val="24"/>
        </w:rPr>
      </w:pPr>
    </w:p>
    <w:p w14:paraId="714EA045" w14:textId="77777777" w:rsidR="0096232A" w:rsidRDefault="0096232A" w:rsidP="00C159A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7"/>
          <w:sz w:val="24"/>
          <w:szCs w:val="24"/>
        </w:rPr>
      </w:pPr>
    </w:p>
    <w:p w14:paraId="6BED1EE3" w14:textId="77777777" w:rsidR="0096232A" w:rsidRPr="0096232A" w:rsidRDefault="0096232A" w:rsidP="00C159A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7"/>
          <w:sz w:val="24"/>
          <w:szCs w:val="24"/>
        </w:rPr>
      </w:pPr>
    </w:p>
    <w:p w14:paraId="1CB5EC85" w14:textId="414C4BC8" w:rsidR="00FF3AE2" w:rsidRPr="0049729D" w:rsidRDefault="006354A7" w:rsidP="0049729D">
      <w:pPr>
        <w:pStyle w:val="ListParagraph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232A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="00E820B0" w:rsidRPr="0049729D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PAYMENTS / DISBURSEMENTS</w:t>
      </w:r>
      <w:r w:rsidR="00E820B0" w:rsidRPr="0049729D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.  </w:t>
      </w:r>
      <w:r w:rsidR="00FF3AE2" w:rsidRPr="0049729D">
        <w:rPr>
          <w:rFonts w:ascii="Times New Roman" w:eastAsia="Times New Roman" w:hAnsi="Times New Roman" w:cs="Times New Roman"/>
          <w:spacing w:val="-4"/>
          <w:sz w:val="24"/>
          <w:szCs w:val="24"/>
        </w:rPr>
        <w:t>F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r</w:t>
      </w:r>
      <w:r w:rsidR="00FF3AE2" w:rsidRPr="0049729D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m</w:t>
      </w:r>
      <w:r w:rsidR="00FF3AE2" w:rsidRPr="0049729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 pa</w:t>
      </w:r>
      <w:r w:rsidR="00FF3AE2" w:rsidRPr="0049729D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s rece</w:t>
      </w:r>
      <w:r w:rsidR="00FF3AE2" w:rsidRPr="0049729D">
        <w:rPr>
          <w:rFonts w:ascii="Times New Roman" w:eastAsia="Times New Roman" w:hAnsi="Times New Roman" w:cs="Times New Roman"/>
          <w:spacing w:val="-12"/>
          <w:sz w:val="24"/>
          <w:szCs w:val="24"/>
        </w:rPr>
        <w:t>i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ed,</w:t>
      </w:r>
      <w:r w:rsidR="00FF3AE2" w:rsidRPr="0049729D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FF3AE2" w:rsidRPr="0049729D"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rus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ee s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49729D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ake d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49729D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urse</w:t>
      </w:r>
      <w:r w:rsidR="00FF3AE2" w:rsidRPr="0049729D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</w:t>
      </w:r>
      <w:r w:rsidR="00FF3AE2" w:rsidRPr="0049729D"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s as</w:t>
      </w:r>
      <w:r w:rsidR="00FF3AE2" w:rsidRPr="0049729D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ll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w</w:t>
      </w:r>
      <w:r w:rsidR="00FF3AE2" w:rsidRPr="0049729D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58A257BC" w14:textId="37EAB3D3" w:rsidR="00294AC7" w:rsidRPr="0096232A" w:rsidRDefault="00294AC7" w:rsidP="006740A5">
      <w:pPr>
        <w:pStyle w:val="ListParagraph"/>
        <w:tabs>
          <w:tab w:val="left" w:pos="1080"/>
        </w:tabs>
        <w:spacing w:before="11"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3F66B6" w14:textId="6200683B" w:rsidR="00FF3AE2" w:rsidRPr="0096232A" w:rsidRDefault="00E820B0" w:rsidP="0049729D">
      <w:pPr>
        <w:pStyle w:val="ListParagraph"/>
        <w:numPr>
          <w:ilvl w:val="0"/>
          <w:numId w:val="5"/>
        </w:numPr>
        <w:spacing w:after="0" w:line="240" w:lineRule="auto"/>
        <w:ind w:left="108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232A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Administrative Claims.  </w:t>
      </w:r>
      <w:r w:rsidR="00FF3AE2" w:rsidRPr="0096232A">
        <w:rPr>
          <w:rFonts w:ascii="Times New Roman" w:eastAsia="Times New Roman" w:hAnsi="Times New Roman" w:cs="Times New Roman"/>
          <w:spacing w:val="7"/>
          <w:sz w:val="24"/>
          <w:szCs w:val="24"/>
        </w:rPr>
        <w:t>First to allowed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96232A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f</w:t>
      </w:r>
      <w:r w:rsidR="00FF3AE2"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ad</w:t>
      </w:r>
      <w:r w:rsidR="00FF3AE2" w:rsidRPr="0096232A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ra</w:t>
      </w:r>
      <w:r w:rsidR="00FF3AE2" w:rsidRPr="0096232A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n</w:t>
      </w:r>
      <w:r w:rsidR="00FF3AE2" w:rsidRPr="0096232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requ</w:t>
      </w:r>
      <w:r w:rsidR="00FF3AE2" w:rsidRPr="0096232A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red</w:t>
      </w:r>
      <w:r w:rsidR="00FF3AE2" w:rsidRPr="0096232A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y</w:t>
      </w:r>
      <w:r w:rsidR="00FF3AE2" w:rsidRPr="0096232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11</w:t>
      </w:r>
      <w:r w:rsidR="00FF3AE2"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U.</w:t>
      </w:r>
      <w:r w:rsidR="00FF3AE2" w:rsidRPr="0096232A"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 w:rsidR="00FF3AE2"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C.</w:t>
      </w:r>
      <w:r w:rsidR="00FF3AE2"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§</w:t>
      </w:r>
      <w:r w:rsidR="00FF3AE2"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507(a</w:t>
      </w:r>
      <w:r w:rsidR="00FF3AE2"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>)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(</w:t>
      </w:r>
      <w:r w:rsidR="003958EE" w:rsidRPr="0096232A">
        <w:rPr>
          <w:rFonts w:ascii="Times New Roman" w:eastAsia="Times New Roman" w:hAnsi="Times New Roman" w:cs="Times New Roman"/>
          <w:sz w:val="24"/>
          <w:szCs w:val="24"/>
        </w:rPr>
        <w:t>2</w:t>
      </w:r>
      <w:r w:rsidR="00FF3AE2" w:rsidRPr="0096232A">
        <w:rPr>
          <w:rFonts w:ascii="Times New Roman" w:eastAsia="Times New Roman" w:hAnsi="Times New Roman" w:cs="Times New Roman"/>
          <w:spacing w:val="3"/>
          <w:sz w:val="24"/>
          <w:szCs w:val="24"/>
        </w:rPr>
        <w:t>) (set out projected amount)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 xml:space="preserve">. The Trustee’s </w:t>
      </w:r>
      <w:r w:rsidR="0076579E" w:rsidRPr="0096232A">
        <w:rPr>
          <w:rFonts w:ascii="Times New Roman" w:eastAsia="Times New Roman" w:hAnsi="Times New Roman" w:cs="Times New Roman"/>
          <w:sz w:val="24"/>
          <w:szCs w:val="24"/>
        </w:rPr>
        <w:t>f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ee shall be ____ % of all receipts.</w:t>
      </w:r>
    </w:p>
    <w:p w14:paraId="3D541707" w14:textId="77777777" w:rsidR="00FF3AE2" w:rsidRPr="0096232A" w:rsidRDefault="00FF3AE2" w:rsidP="0049729D">
      <w:pPr>
        <w:pStyle w:val="ListParagraph"/>
        <w:spacing w:after="0" w:line="240" w:lineRule="auto"/>
        <w:ind w:left="108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04493F" w14:textId="44AB7FCB" w:rsidR="00FF3AE2" w:rsidRPr="0096232A" w:rsidRDefault="00E820B0" w:rsidP="00C159AE">
      <w:pPr>
        <w:pStyle w:val="ListParagraph"/>
        <w:numPr>
          <w:ilvl w:val="0"/>
          <w:numId w:val="5"/>
        </w:numPr>
        <w:spacing w:after="0" w:line="240" w:lineRule="auto"/>
        <w:ind w:left="108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232A">
        <w:rPr>
          <w:rFonts w:ascii="Times New Roman" w:eastAsia="Times New Roman" w:hAnsi="Times New Roman" w:cs="Times New Roman"/>
          <w:sz w:val="24"/>
          <w:szCs w:val="24"/>
        </w:rPr>
        <w:t xml:space="preserve">Impaired Secured Claims. 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Second to secured creditors whose claims allowed as follows:</w:t>
      </w:r>
    </w:p>
    <w:p w14:paraId="115FA756" w14:textId="77777777" w:rsidR="00241777" w:rsidRPr="0096232A" w:rsidRDefault="00241777" w:rsidP="0049729D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0"/>
        <w:gridCol w:w="734"/>
        <w:gridCol w:w="526"/>
        <w:gridCol w:w="1056"/>
        <w:gridCol w:w="564"/>
        <w:gridCol w:w="1018"/>
        <w:gridCol w:w="962"/>
        <w:gridCol w:w="900"/>
        <w:gridCol w:w="1304"/>
      </w:tblGrid>
      <w:tr w:rsidR="00C41F07" w:rsidRPr="0096232A" w14:paraId="4ABF3859" w14:textId="77777777" w:rsidTr="0049729D"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59E3BB3" w14:textId="505C0A3C" w:rsidR="00C41F07" w:rsidRPr="0096232A" w:rsidRDefault="00C41F07" w:rsidP="0049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Name of Creditor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26508FC" w14:textId="4926979F" w:rsidR="00C41F07" w:rsidRPr="0096232A" w:rsidRDefault="00C41F07" w:rsidP="0049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Claim </w:t>
            </w:r>
            <w:r w:rsidR="005028D1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o.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DCD7DE6" w14:textId="77777777" w:rsidR="005028D1" w:rsidRPr="0096232A" w:rsidRDefault="00C41F07" w:rsidP="0049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Filed </w:t>
            </w:r>
            <w:r w:rsidR="005028D1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roof </w:t>
            </w:r>
          </w:p>
          <w:p w14:paraId="2916916A" w14:textId="76664E0F" w:rsidR="00C41F07" w:rsidRPr="0096232A" w:rsidRDefault="00C41F07" w:rsidP="0049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</w:t>
            </w:r>
            <w:r w:rsidR="005028D1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laim </w:t>
            </w:r>
            <w:r w:rsidR="005028D1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mount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1D553EA" w14:textId="1BF8F936" w:rsidR="00C41F07" w:rsidRPr="0096232A" w:rsidRDefault="00C41F07" w:rsidP="0049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Allowed </w:t>
            </w:r>
            <w:r w:rsidR="004C385D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ecured </w:t>
            </w:r>
            <w:r w:rsidR="004C385D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laim as of </w:t>
            </w:r>
            <w:r w:rsidR="004C385D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ate of </w:t>
            </w:r>
            <w:r w:rsidR="004C385D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onfirmation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00131FE" w14:textId="6DC3305C" w:rsidR="00C41F07" w:rsidRPr="0096232A" w:rsidRDefault="00C41F07" w:rsidP="0049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Term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8E7AC06" w14:textId="57C9625A" w:rsidR="00C41F07" w:rsidRPr="0096232A" w:rsidRDefault="00C41F07" w:rsidP="0049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Interest Rate</w:t>
            </w:r>
          </w:p>
        </w:tc>
      </w:tr>
      <w:tr w:rsidR="00C41F07" w:rsidRPr="0096232A" w14:paraId="73F1DBC9" w14:textId="77777777" w:rsidTr="0049729D">
        <w:tc>
          <w:tcPr>
            <w:tcW w:w="2430" w:type="dxa"/>
            <w:tcBorders>
              <w:left w:val="nil"/>
              <w:bottom w:val="nil"/>
              <w:right w:val="nil"/>
            </w:tcBorders>
          </w:tcPr>
          <w:p w14:paraId="24E183D4" w14:textId="2633D057" w:rsidR="00C41F07" w:rsidRPr="0096232A" w:rsidRDefault="00C41F07" w:rsidP="0049729D">
            <w:pPr>
              <w:spacing w:before="11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34" w:type="dxa"/>
            <w:tcBorders>
              <w:left w:val="nil"/>
              <w:bottom w:val="nil"/>
              <w:right w:val="nil"/>
            </w:tcBorders>
          </w:tcPr>
          <w:p w14:paraId="7A8B1927" w14:textId="77777777" w:rsidR="00C41F07" w:rsidRPr="0096232A" w:rsidRDefault="00C41F07" w:rsidP="0049729D">
            <w:pPr>
              <w:spacing w:before="11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gridSpan w:val="2"/>
            <w:tcBorders>
              <w:left w:val="nil"/>
              <w:bottom w:val="nil"/>
              <w:right w:val="nil"/>
            </w:tcBorders>
          </w:tcPr>
          <w:p w14:paraId="4550F5C3" w14:textId="77777777" w:rsidR="00C41F07" w:rsidRPr="0096232A" w:rsidRDefault="00C41F07" w:rsidP="0049729D">
            <w:pPr>
              <w:spacing w:before="11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gridSpan w:val="2"/>
            <w:tcBorders>
              <w:left w:val="nil"/>
              <w:bottom w:val="nil"/>
              <w:right w:val="nil"/>
            </w:tcBorders>
          </w:tcPr>
          <w:p w14:paraId="4DF118C6" w14:textId="77777777" w:rsidR="00C41F07" w:rsidRPr="0096232A" w:rsidRDefault="00C41F07" w:rsidP="0049729D">
            <w:pPr>
              <w:spacing w:before="11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2" w:type="dxa"/>
            <w:gridSpan w:val="2"/>
            <w:tcBorders>
              <w:left w:val="nil"/>
              <w:bottom w:val="nil"/>
              <w:right w:val="nil"/>
            </w:tcBorders>
          </w:tcPr>
          <w:p w14:paraId="35504317" w14:textId="77777777" w:rsidR="00C41F07" w:rsidRPr="0096232A" w:rsidRDefault="00C41F07" w:rsidP="0049729D">
            <w:pPr>
              <w:spacing w:before="11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left w:val="nil"/>
              <w:bottom w:val="nil"/>
              <w:right w:val="nil"/>
            </w:tcBorders>
          </w:tcPr>
          <w:p w14:paraId="632A970E" w14:textId="77777777" w:rsidR="00C41F07" w:rsidRPr="0096232A" w:rsidRDefault="00C41F07" w:rsidP="0049729D">
            <w:pPr>
              <w:spacing w:before="11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41F07" w:rsidRPr="0096232A" w14:paraId="732EF8C9" w14:textId="77777777" w:rsidTr="0049729D"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45E6062B" w14:textId="48BE2852" w:rsidR="00C41F07" w:rsidRPr="0096232A" w:rsidRDefault="00C41F07" w:rsidP="0049729D">
            <w:pPr>
              <w:spacing w:before="11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</w:tcPr>
          <w:p w14:paraId="2487835A" w14:textId="77777777" w:rsidR="00C41F07" w:rsidRPr="0096232A" w:rsidRDefault="00C41F07" w:rsidP="0049729D">
            <w:pPr>
              <w:spacing w:before="11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C6E477" w14:textId="77777777" w:rsidR="00C41F07" w:rsidRPr="0096232A" w:rsidRDefault="00C41F07" w:rsidP="0049729D">
            <w:pPr>
              <w:spacing w:before="11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37A217" w14:textId="77777777" w:rsidR="00C41F07" w:rsidRPr="0096232A" w:rsidRDefault="00C41F07" w:rsidP="0049729D">
            <w:pPr>
              <w:spacing w:before="11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5225BF" w14:textId="77777777" w:rsidR="00C41F07" w:rsidRPr="0096232A" w:rsidRDefault="00C41F07" w:rsidP="0049729D">
            <w:pPr>
              <w:spacing w:before="11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597EDE9C" w14:textId="77777777" w:rsidR="00C41F07" w:rsidRPr="0096232A" w:rsidRDefault="00C41F07" w:rsidP="0049729D">
            <w:pPr>
              <w:spacing w:before="11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41F07" w:rsidRPr="0096232A" w14:paraId="58013BC0" w14:textId="77777777" w:rsidTr="0049729D"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BD13AF5" w14:textId="1E731FBB" w:rsidR="00C41F07" w:rsidRPr="0096232A" w:rsidRDefault="00C41F07" w:rsidP="0049729D">
            <w:pPr>
              <w:spacing w:before="11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</w:tcPr>
          <w:p w14:paraId="14CF8EEA" w14:textId="77777777" w:rsidR="00C41F07" w:rsidRPr="0096232A" w:rsidRDefault="00C41F07" w:rsidP="0049729D">
            <w:pPr>
              <w:spacing w:before="11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AA6C8A" w14:textId="77777777" w:rsidR="00C41F07" w:rsidRPr="0096232A" w:rsidRDefault="00C41F07" w:rsidP="0049729D">
            <w:pPr>
              <w:spacing w:before="11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12D98E" w14:textId="77777777" w:rsidR="00C41F07" w:rsidRPr="0096232A" w:rsidRDefault="00C41F07" w:rsidP="0049729D">
            <w:pPr>
              <w:spacing w:before="11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30D3F5" w14:textId="77777777" w:rsidR="00C41F07" w:rsidRPr="0096232A" w:rsidRDefault="00C41F07" w:rsidP="0049729D">
            <w:pPr>
              <w:spacing w:before="11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4C4040C2" w14:textId="77777777" w:rsidR="00C41F07" w:rsidRPr="0096232A" w:rsidRDefault="00C41F07" w:rsidP="0049729D">
            <w:pPr>
              <w:spacing w:before="11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41F07" w:rsidRPr="0096232A" w14:paraId="6457D052" w14:textId="77777777" w:rsidTr="0049729D"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7AB08C3" w14:textId="33FF712E" w:rsidR="00C41F07" w:rsidRPr="0096232A" w:rsidRDefault="00C41F07" w:rsidP="0049729D">
            <w:pPr>
              <w:spacing w:before="11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</w:tcPr>
          <w:p w14:paraId="677BF415" w14:textId="77777777" w:rsidR="00C41F07" w:rsidRPr="0096232A" w:rsidRDefault="00C41F07" w:rsidP="0049729D">
            <w:pPr>
              <w:spacing w:before="11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4FC244" w14:textId="77777777" w:rsidR="00C41F07" w:rsidRPr="0096232A" w:rsidRDefault="00C41F07" w:rsidP="0049729D">
            <w:pPr>
              <w:spacing w:before="11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DC6F1D" w14:textId="77777777" w:rsidR="00C41F07" w:rsidRPr="0096232A" w:rsidRDefault="00C41F07" w:rsidP="0049729D">
            <w:pPr>
              <w:spacing w:before="11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9F7F27" w14:textId="77777777" w:rsidR="00C41F07" w:rsidRPr="0096232A" w:rsidRDefault="00C41F07" w:rsidP="0049729D">
            <w:pPr>
              <w:spacing w:before="11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33DDF048" w14:textId="77777777" w:rsidR="00C41F07" w:rsidRPr="0096232A" w:rsidRDefault="00C41F07" w:rsidP="0049729D">
            <w:pPr>
              <w:spacing w:before="11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6D5B35" w14:textId="77777777" w:rsidR="00626461" w:rsidRPr="0096232A" w:rsidRDefault="00626461" w:rsidP="0049729D">
      <w:pPr>
        <w:spacing w:before="1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EB4B8F" w14:textId="7B1CBCB0" w:rsidR="00FF3AE2" w:rsidRPr="0096232A" w:rsidRDefault="00FF3AE2" w:rsidP="00C159AE">
      <w:pPr>
        <w:spacing w:after="12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232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e a</w:t>
      </w:r>
      <w:r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ll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wed c</w:t>
      </w:r>
      <w:r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96232A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96232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ea</w:t>
      </w:r>
      <w:r w:rsidRPr="0096232A">
        <w:rPr>
          <w:rFonts w:ascii="Times New Roman" w:eastAsia="Times New Roman" w:hAnsi="Times New Roman" w:cs="Times New Roman"/>
          <w:spacing w:val="-4"/>
          <w:sz w:val="24"/>
          <w:szCs w:val="24"/>
        </w:rPr>
        <w:t>c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96232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96232A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r s</w:t>
      </w:r>
      <w:r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96232A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96232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 xml:space="preserve">e determined as of the </w:t>
      </w:r>
      <w:r w:rsidR="003958EE" w:rsidRPr="0096232A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 xml:space="preserve">ate of </w:t>
      </w:r>
      <w:r w:rsidR="003958EE" w:rsidRPr="0096232A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onfirmation or such date stipulated to by creditor and Debtor and approved by the Court.)</w:t>
      </w:r>
    </w:p>
    <w:p w14:paraId="46BE995F" w14:textId="77777777" w:rsidR="00FF3AE2" w:rsidRPr="0096232A" w:rsidRDefault="00FF3AE2" w:rsidP="00C159AE">
      <w:pPr>
        <w:spacing w:after="12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232A">
        <w:rPr>
          <w:rFonts w:ascii="Times New Roman" w:eastAsia="Times New Roman" w:hAnsi="Times New Roman" w:cs="Times New Roman"/>
          <w:sz w:val="24"/>
          <w:szCs w:val="24"/>
        </w:rPr>
        <w:t>(All payments shall be applied first to accrued interest and the balance to principal effective the date payments are disbursed by the Trustee.)</w:t>
      </w:r>
    </w:p>
    <w:p w14:paraId="190EA50F" w14:textId="23618DDB" w:rsidR="00FF3AE2" w:rsidRPr="0096232A" w:rsidRDefault="00FF3AE2" w:rsidP="004C385D">
      <w:pPr>
        <w:spacing w:after="12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232A">
        <w:rPr>
          <w:rFonts w:ascii="Times New Roman" w:eastAsia="Times New Roman" w:hAnsi="Times New Roman" w:cs="Times New Roman"/>
          <w:sz w:val="24"/>
          <w:szCs w:val="24"/>
        </w:rPr>
        <w:t>(The allowed secured claim</w:t>
      </w:r>
      <w:r w:rsidR="0076579E" w:rsidRPr="0096232A">
        <w:rPr>
          <w:rFonts w:ascii="Times New Roman" w:eastAsia="Times New Roman" w:hAnsi="Times New Roman" w:cs="Times New Roman"/>
          <w:sz w:val="24"/>
          <w:szCs w:val="24"/>
        </w:rPr>
        <w:t>ant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s ___ shall, or ___ shall not, retain their liens under the Plan.)</w:t>
      </w:r>
    </w:p>
    <w:p w14:paraId="6668313C" w14:textId="77777777" w:rsidR="005028D1" w:rsidRPr="0049729D" w:rsidRDefault="005028D1" w:rsidP="00FF3AE2">
      <w:pPr>
        <w:spacing w:before="4" w:after="0" w:line="280" w:lineRule="exact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1E5C9B9" w14:textId="1FD1A193" w:rsidR="00FF3AE2" w:rsidRPr="0096232A" w:rsidRDefault="00E820B0" w:rsidP="0049729D">
      <w:pPr>
        <w:pStyle w:val="ListParagraph"/>
        <w:numPr>
          <w:ilvl w:val="0"/>
          <w:numId w:val="5"/>
        </w:numPr>
        <w:spacing w:after="0" w:line="240" w:lineRule="auto"/>
        <w:ind w:left="108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232A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Priority Claims. </w:t>
      </w:r>
      <w:r w:rsidR="00FF3AE2" w:rsidRPr="0096232A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Third to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de</w:t>
      </w:r>
      <w:r w:rsidR="00FF3AE2"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s e</w:t>
      </w:r>
      <w:r w:rsidR="00FF3AE2"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FF3AE2"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="00FF3AE2" w:rsidRPr="0096232A"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pr</w:t>
      </w:r>
      <w:r w:rsidR="00FF3AE2" w:rsidRPr="0096232A"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r</w:t>
      </w:r>
      <w:r w:rsidR="00FF3AE2" w:rsidRPr="0096232A"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y</w:t>
      </w:r>
      <w:r w:rsidR="00FF3AE2" w:rsidRPr="0096232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u</w:t>
      </w:r>
      <w:r w:rsidR="00FF3AE2"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der</w:t>
      </w:r>
      <w:r w:rsidR="00FF3AE2" w:rsidRPr="0096232A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d</w:t>
      </w:r>
      <w:r w:rsidR="00FF3AE2"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n</w:t>
      </w:r>
      <w:r w:rsidR="00FF3AE2" w:rsidRPr="0096232A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FF3AE2" w:rsidRPr="0096232A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rder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pres</w:t>
      </w:r>
      <w:r w:rsidR="00FF3AE2" w:rsidRPr="0096232A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r</w:t>
      </w:r>
      <w:r w:rsidR="00FF3AE2" w:rsidRPr="0096232A"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="00FF3AE2"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y</w:t>
      </w:r>
      <w:r w:rsidR="00FF3AE2" w:rsidRPr="0096232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11</w:t>
      </w:r>
      <w:r w:rsidR="00FF3AE2"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U.</w:t>
      </w:r>
      <w:r w:rsidR="00FF3AE2" w:rsidRPr="0096232A"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 w:rsidR="00FF3AE2"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C.</w:t>
      </w:r>
      <w:r w:rsidR="00547581" w:rsidRPr="009623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§</w:t>
      </w:r>
      <w:r w:rsidR="00FF3AE2"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507.</w:t>
      </w:r>
    </w:p>
    <w:p w14:paraId="2C1CE00A" w14:textId="77777777" w:rsidR="005028D1" w:rsidRPr="0096232A" w:rsidRDefault="005028D1" w:rsidP="005028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5"/>
        <w:gridCol w:w="1260"/>
        <w:gridCol w:w="2070"/>
        <w:gridCol w:w="990"/>
        <w:gridCol w:w="1579"/>
      </w:tblGrid>
      <w:tr w:rsidR="004C385D" w:rsidRPr="0096232A" w14:paraId="6F0201BE" w14:textId="77777777" w:rsidTr="0049729D">
        <w:tc>
          <w:tcPr>
            <w:tcW w:w="3595" w:type="dxa"/>
            <w:tcBorders>
              <w:bottom w:val="single" w:sz="4" w:space="0" w:color="auto"/>
            </w:tcBorders>
            <w:vAlign w:val="bottom"/>
          </w:tcPr>
          <w:p w14:paraId="53D2B318" w14:textId="6F35A165" w:rsidR="005028D1" w:rsidRPr="0096232A" w:rsidRDefault="005028D1" w:rsidP="0049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Name of Creditor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bottom"/>
          </w:tcPr>
          <w:p w14:paraId="552D8565" w14:textId="7B1CA512" w:rsidR="005028D1" w:rsidRPr="0096232A" w:rsidRDefault="005028D1" w:rsidP="0049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Claim No.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vAlign w:val="bottom"/>
          </w:tcPr>
          <w:p w14:paraId="4E636030" w14:textId="1DF0EF03" w:rsidR="005028D1" w:rsidRPr="0096232A" w:rsidRDefault="005028D1" w:rsidP="0049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Allowed Priority Claim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bottom"/>
          </w:tcPr>
          <w:p w14:paraId="556DEBE0" w14:textId="1C00FF1E" w:rsidR="005028D1" w:rsidRPr="0096232A" w:rsidRDefault="005028D1" w:rsidP="0049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Interest Rate</w:t>
            </w:r>
          </w:p>
        </w:tc>
        <w:tc>
          <w:tcPr>
            <w:tcW w:w="1579" w:type="dxa"/>
            <w:tcBorders>
              <w:bottom w:val="single" w:sz="4" w:space="0" w:color="auto"/>
            </w:tcBorders>
            <w:vAlign w:val="bottom"/>
          </w:tcPr>
          <w:p w14:paraId="74FED36D" w14:textId="4CA91AEF" w:rsidR="005028D1" w:rsidRPr="0096232A" w:rsidRDefault="005028D1" w:rsidP="0049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Payment</w:t>
            </w:r>
          </w:p>
        </w:tc>
      </w:tr>
      <w:tr w:rsidR="004C385D" w:rsidRPr="0096232A" w14:paraId="60BF651B" w14:textId="77777777" w:rsidTr="0049729D">
        <w:tc>
          <w:tcPr>
            <w:tcW w:w="3595" w:type="dxa"/>
            <w:tcBorders>
              <w:top w:val="single" w:sz="4" w:space="0" w:color="auto"/>
            </w:tcBorders>
          </w:tcPr>
          <w:p w14:paraId="3B09CDAF" w14:textId="398E3325" w:rsidR="005028D1" w:rsidRPr="0096232A" w:rsidRDefault="004C385D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02248F90" w14:textId="77777777" w:rsidR="005028D1" w:rsidRPr="0096232A" w:rsidRDefault="005028D1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4FA44ABF" w14:textId="77777777" w:rsidR="005028D1" w:rsidRPr="0096232A" w:rsidRDefault="005028D1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6CD46D82" w14:textId="77777777" w:rsidR="005028D1" w:rsidRPr="0096232A" w:rsidRDefault="005028D1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  <w:tcBorders>
              <w:top w:val="single" w:sz="4" w:space="0" w:color="auto"/>
            </w:tcBorders>
          </w:tcPr>
          <w:p w14:paraId="2C7A0931" w14:textId="77777777" w:rsidR="005028D1" w:rsidRPr="0096232A" w:rsidRDefault="005028D1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385D" w:rsidRPr="0096232A" w14:paraId="082AB53F" w14:textId="77777777" w:rsidTr="0049729D">
        <w:tc>
          <w:tcPr>
            <w:tcW w:w="3595" w:type="dxa"/>
          </w:tcPr>
          <w:p w14:paraId="180C9EA5" w14:textId="056B3A3B" w:rsidR="004C385D" w:rsidRPr="0096232A" w:rsidRDefault="004C385D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1260" w:type="dxa"/>
          </w:tcPr>
          <w:p w14:paraId="372ED750" w14:textId="77777777" w:rsidR="004C385D" w:rsidRPr="0096232A" w:rsidRDefault="004C385D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B06FAD2" w14:textId="77777777" w:rsidR="004C385D" w:rsidRPr="0096232A" w:rsidRDefault="004C385D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75D10D32" w14:textId="77777777" w:rsidR="004C385D" w:rsidRPr="0096232A" w:rsidRDefault="004C385D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</w:tcPr>
          <w:p w14:paraId="6FF43F3B" w14:textId="77777777" w:rsidR="004C385D" w:rsidRPr="0096232A" w:rsidRDefault="004C385D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385D" w:rsidRPr="0096232A" w14:paraId="22D8AD0A" w14:textId="77777777" w:rsidTr="0049729D">
        <w:tc>
          <w:tcPr>
            <w:tcW w:w="3595" w:type="dxa"/>
          </w:tcPr>
          <w:p w14:paraId="4235D777" w14:textId="6C66180F" w:rsidR="004C385D" w:rsidRPr="0096232A" w:rsidRDefault="004C385D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1260" w:type="dxa"/>
          </w:tcPr>
          <w:p w14:paraId="2697B71D" w14:textId="77777777" w:rsidR="004C385D" w:rsidRPr="0096232A" w:rsidRDefault="004C385D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558A6EF" w14:textId="77777777" w:rsidR="004C385D" w:rsidRPr="0096232A" w:rsidRDefault="004C385D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5508D8AB" w14:textId="77777777" w:rsidR="004C385D" w:rsidRPr="0096232A" w:rsidRDefault="004C385D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</w:tcPr>
          <w:p w14:paraId="4F6CFAA7" w14:textId="77777777" w:rsidR="004C385D" w:rsidRPr="0096232A" w:rsidRDefault="004C385D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385D" w:rsidRPr="0096232A" w14:paraId="6003FA33" w14:textId="77777777" w:rsidTr="0049729D">
        <w:tc>
          <w:tcPr>
            <w:tcW w:w="3595" w:type="dxa"/>
          </w:tcPr>
          <w:p w14:paraId="17DF3FE7" w14:textId="39DA1E03" w:rsidR="004C385D" w:rsidRPr="0096232A" w:rsidRDefault="004C385D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1260" w:type="dxa"/>
          </w:tcPr>
          <w:p w14:paraId="6AA34819" w14:textId="77777777" w:rsidR="004C385D" w:rsidRPr="0096232A" w:rsidRDefault="004C385D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511D65A" w14:textId="77777777" w:rsidR="004C385D" w:rsidRPr="0096232A" w:rsidRDefault="004C385D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68590A6B" w14:textId="77777777" w:rsidR="004C385D" w:rsidRPr="0096232A" w:rsidRDefault="004C385D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</w:tcPr>
          <w:p w14:paraId="3AF18EE7" w14:textId="77777777" w:rsidR="004C385D" w:rsidRPr="0096232A" w:rsidRDefault="004C385D" w:rsidP="0049729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894A12" w14:textId="77777777" w:rsidR="004C385D" w:rsidRPr="0049729D" w:rsidRDefault="004C385D" w:rsidP="004972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59FB70" w14:textId="1C2067FD" w:rsidR="00FF3AE2" w:rsidRPr="0096232A" w:rsidRDefault="004C385D" w:rsidP="0049729D">
      <w:pPr>
        <w:pStyle w:val="ListParagraph"/>
        <w:numPr>
          <w:ilvl w:val="0"/>
          <w:numId w:val="5"/>
        </w:numPr>
        <w:spacing w:after="0" w:line="240" w:lineRule="auto"/>
        <w:ind w:left="108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729D">
        <w:rPr>
          <w:rFonts w:ascii="Times New Roman" w:hAnsi="Times New Roman" w:cs="Times New Roman"/>
          <w:sz w:val="24"/>
          <w:szCs w:val="24"/>
        </w:rPr>
        <w:t xml:space="preserve">Unsecured Claims. </w:t>
      </w:r>
      <w:r w:rsidR="00FF3AE2" w:rsidRPr="0096232A">
        <w:rPr>
          <w:rFonts w:ascii="Times New Roman" w:eastAsia="Times New Roman" w:hAnsi="Times New Roman" w:cs="Times New Roman"/>
          <w:spacing w:val="7"/>
          <w:sz w:val="24"/>
          <w:szCs w:val="24"/>
        </w:rPr>
        <w:t>Fourth</w:t>
      </w:r>
      <w:r w:rsidR="00241777" w:rsidRPr="0096232A">
        <w:rPr>
          <w:rFonts w:ascii="Times New Roman" w:eastAsia="Times New Roman" w:hAnsi="Times New Roman" w:cs="Times New Roman"/>
          <w:spacing w:val="7"/>
          <w:sz w:val="24"/>
          <w:szCs w:val="24"/>
        </w:rPr>
        <w:t>,</w:t>
      </w:r>
      <w:r w:rsidR="00FF3AE2" w:rsidRPr="0096232A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after the above payments, dividends to unse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cured cred</w:t>
      </w:r>
      <w:r w:rsidR="00FF3AE2" w:rsidRPr="0096232A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 xml:space="preserve">rs </w:t>
      </w:r>
      <w:r w:rsidR="00241777" w:rsidRPr="0096232A">
        <w:rPr>
          <w:rFonts w:ascii="Times New Roman" w:eastAsia="Times New Roman" w:hAnsi="Times New Roman" w:cs="Times New Roman"/>
          <w:sz w:val="24"/>
          <w:szCs w:val="24"/>
        </w:rPr>
        <w:t xml:space="preserve">with allowed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c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96232A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 xml:space="preserve">s as </w:t>
      </w:r>
      <w:r w:rsidR="00FF3AE2" w:rsidRPr="0096232A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w</w:t>
      </w:r>
      <w:r w:rsidR="00FF3AE2" w:rsidRPr="0096232A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0FECCD" w14:textId="77777777" w:rsidR="00FF3AE2" w:rsidRPr="0049729D" w:rsidRDefault="00FF3AE2" w:rsidP="00FF3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FC4AB7" w14:textId="77777777" w:rsidR="00FF3AE2" w:rsidRPr="0096232A" w:rsidRDefault="00FF3AE2" w:rsidP="0049729D">
      <w:pPr>
        <w:pStyle w:val="ListParagraph"/>
        <w:numPr>
          <w:ilvl w:val="0"/>
          <w:numId w:val="1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pacing w:val="4"/>
          <w:sz w:val="24"/>
          <w:szCs w:val="24"/>
        </w:rPr>
      </w:pPr>
      <w:r w:rsidRPr="0096232A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6232A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ecured cred</w:t>
      </w:r>
      <w:r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rs w</w:t>
      </w:r>
      <w:r w:rsidRPr="0096232A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96232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rece</w:t>
      </w:r>
      <w:r w:rsidRPr="0096232A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96232A"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e g</w:t>
      </w:r>
      <w:r w:rsidRPr="0096232A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ea</w:t>
      </w:r>
      <w:r w:rsidRPr="0096232A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er</w:t>
      </w:r>
      <w:r w:rsidRPr="0096232A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Pr="0096232A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96232A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96232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f</w:t>
      </w:r>
      <w:proofErr w:type="gramEnd"/>
      <w:r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e De</w:t>
      </w:r>
      <w:r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r’s</w:t>
      </w:r>
      <w:r w:rsidRPr="0096232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6232A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6232A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96232A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e du</w:t>
      </w:r>
      <w:r w:rsidRPr="0096232A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 xml:space="preserve">g 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96232A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erm</w:t>
      </w:r>
      <w:r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e p</w:t>
      </w:r>
      <w:r w:rsidRPr="0096232A">
        <w:rPr>
          <w:rFonts w:ascii="Times New Roman" w:eastAsia="Times New Roman" w:hAnsi="Times New Roman" w:cs="Times New Roman"/>
          <w:spacing w:val="-8"/>
          <w:sz w:val="24"/>
          <w:szCs w:val="24"/>
        </w:rPr>
        <w:t>l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an</w:t>
      </w:r>
      <w:r w:rsidRPr="0096232A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pursua</w:t>
      </w:r>
      <w:r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96232A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96232A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11</w:t>
      </w:r>
      <w:r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U.</w:t>
      </w:r>
      <w:r w:rsidRPr="0096232A"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C.</w:t>
      </w:r>
      <w:r w:rsidRPr="0096232A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§</w:t>
      </w:r>
      <w:r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1225(</w:t>
      </w:r>
      <w:r w:rsidRPr="0096232A">
        <w:rPr>
          <w:rFonts w:ascii="Times New Roman" w:eastAsia="Times New Roman" w:hAnsi="Times New Roman" w:cs="Times New Roman"/>
          <w:spacing w:val="-3"/>
          <w:sz w:val="24"/>
          <w:szCs w:val="24"/>
        </w:rPr>
        <w:t>b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>(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1)</w:t>
      </w:r>
      <w:r w:rsidRPr="0096232A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B),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</w:p>
    <w:p w14:paraId="57CB2AF1" w14:textId="77777777" w:rsidR="00FF3AE2" w:rsidRPr="0096232A" w:rsidRDefault="00FF3AE2" w:rsidP="0049729D">
      <w:pPr>
        <w:pStyle w:val="ListParagraph"/>
        <w:spacing w:after="0" w:line="240" w:lineRule="auto"/>
        <w:ind w:left="1440" w:hanging="720"/>
        <w:jc w:val="both"/>
        <w:rPr>
          <w:rFonts w:ascii="Times New Roman" w:eastAsia="Times New Roman" w:hAnsi="Times New Roman" w:cs="Times New Roman"/>
          <w:spacing w:val="4"/>
          <w:sz w:val="24"/>
          <w:szCs w:val="24"/>
        </w:rPr>
      </w:pPr>
    </w:p>
    <w:p w14:paraId="283B3EF0" w14:textId="22421E1E" w:rsidR="00FF3AE2" w:rsidRPr="0096232A" w:rsidRDefault="00FF3AE2" w:rsidP="0049729D">
      <w:pPr>
        <w:pStyle w:val="ListParagraph"/>
        <w:numPr>
          <w:ilvl w:val="0"/>
          <w:numId w:val="1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96232A">
        <w:rPr>
          <w:rFonts w:ascii="Times New Roman" w:eastAsia="Times New Roman" w:hAnsi="Times New Roman" w:cs="Times New Roman"/>
          <w:spacing w:val="-8"/>
          <w:sz w:val="24"/>
          <w:szCs w:val="24"/>
        </w:rPr>
        <w:t>l</w:t>
      </w:r>
      <w:r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qu</w:t>
      </w:r>
      <w:r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da</w:t>
      </w:r>
      <w:r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96232A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 xml:space="preserve">ue </w:t>
      </w:r>
      <w:r w:rsidRPr="0096232A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e De</w:t>
      </w:r>
      <w:r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r’s</w:t>
      </w:r>
      <w:r w:rsidRPr="0096232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-e</w:t>
      </w:r>
      <w:r w:rsidRPr="0096232A">
        <w:rPr>
          <w:rFonts w:ascii="Times New Roman" w:eastAsia="Times New Roman" w:hAnsi="Times New Roman" w:cs="Times New Roman"/>
          <w:spacing w:val="-4"/>
          <w:sz w:val="24"/>
          <w:szCs w:val="24"/>
        </w:rPr>
        <w:t>x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96232A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pt</w:t>
      </w:r>
      <w:r w:rsidRPr="0096232A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96232A"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 w:rsidRPr="0096232A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s pursua</w:t>
      </w:r>
      <w:r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96232A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96232A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11</w:t>
      </w:r>
      <w:r w:rsidRPr="0096232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U.</w:t>
      </w:r>
      <w:r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>S.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C.</w:t>
      </w:r>
      <w:r w:rsidRPr="0096232A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§</w:t>
      </w:r>
      <w:r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1225(a</w:t>
      </w:r>
      <w:r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>)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(4</w:t>
      </w:r>
      <w:r w:rsidRPr="0096232A">
        <w:rPr>
          <w:rFonts w:ascii="Times New Roman" w:eastAsia="Times New Roman" w:hAnsi="Times New Roman" w:cs="Times New Roman"/>
          <w:spacing w:val="3"/>
          <w:sz w:val="24"/>
          <w:szCs w:val="24"/>
        </w:rPr>
        <w:t>)</w:t>
      </w:r>
      <w:r w:rsidR="003661A9" w:rsidRPr="0096232A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96232A">
        <w:rPr>
          <w:rFonts w:ascii="Times New Roman" w:eastAsia="Times New Roman" w:hAnsi="Times New Roman" w:cs="Times New Roman"/>
          <w:spacing w:val="3"/>
          <w:sz w:val="24"/>
          <w:szCs w:val="24"/>
        </w:rPr>
        <w:t>in the amount of [insert]</w:t>
      </w:r>
      <w:r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</w:p>
    <w:p w14:paraId="4BAA0C4C" w14:textId="6CC83786" w:rsidR="00FF3AE2" w:rsidRPr="0049729D" w:rsidRDefault="006354A7" w:rsidP="00AB4D99">
      <w:pPr>
        <w:pStyle w:val="ListParagraph"/>
        <w:numPr>
          <w:ilvl w:val="0"/>
          <w:numId w:val="8"/>
        </w:numPr>
        <w:spacing w:before="19"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23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74042" w:rsidRPr="0049729D">
        <w:rPr>
          <w:rFonts w:ascii="Times New Roman" w:hAnsi="Times New Roman" w:cs="Times New Roman"/>
          <w:b/>
          <w:bCs/>
          <w:sz w:val="24"/>
          <w:szCs w:val="24"/>
        </w:rPr>
        <w:t>ASSUMPTION OF CONTRACTS AND LEASES</w:t>
      </w:r>
      <w:r w:rsidR="00874042" w:rsidRPr="0096232A">
        <w:rPr>
          <w:rFonts w:ascii="Times New Roman" w:hAnsi="Times New Roman" w:cs="Times New Roman"/>
          <w:sz w:val="24"/>
          <w:szCs w:val="24"/>
        </w:rPr>
        <w:t xml:space="preserve">.  </w:t>
      </w:r>
      <w:r w:rsidR="00FF3AE2" w:rsidRPr="0096232A">
        <w:rPr>
          <w:rFonts w:ascii="Times New Roman" w:hAnsi="Times New Roman" w:cs="Times New Roman"/>
          <w:sz w:val="24"/>
          <w:szCs w:val="24"/>
        </w:rPr>
        <w:t xml:space="preserve">The executory contracts and unexpired leases listed below are assumed and will be treated as specified. All other executory contracts and unexpired leases are </w:t>
      </w:r>
      <w:r w:rsidR="00FF3AE2" w:rsidRPr="0049729D">
        <w:rPr>
          <w:rFonts w:ascii="Times New Roman" w:hAnsi="Times New Roman" w:cs="Times New Roman"/>
          <w:b/>
          <w:bCs/>
          <w:sz w:val="24"/>
          <w:szCs w:val="24"/>
        </w:rPr>
        <w:t>rejected</w:t>
      </w:r>
      <w:r w:rsidR="00FF3AE2" w:rsidRPr="0096232A">
        <w:rPr>
          <w:rFonts w:ascii="Times New Roman" w:hAnsi="Times New Roman" w:cs="Times New Roman"/>
          <w:sz w:val="24"/>
          <w:szCs w:val="24"/>
        </w:rPr>
        <w:t xml:space="preserve">.  Current installment payments will be disbursed either by the trustee or directly by the </w:t>
      </w:r>
      <w:r w:rsidR="0076579E" w:rsidRPr="0096232A">
        <w:rPr>
          <w:rFonts w:ascii="Times New Roman" w:hAnsi="Times New Roman" w:cs="Times New Roman"/>
          <w:sz w:val="24"/>
          <w:szCs w:val="24"/>
        </w:rPr>
        <w:t>D</w:t>
      </w:r>
      <w:r w:rsidR="00FF3AE2" w:rsidRPr="0096232A">
        <w:rPr>
          <w:rFonts w:ascii="Times New Roman" w:hAnsi="Times New Roman" w:cs="Times New Roman"/>
          <w:sz w:val="24"/>
          <w:szCs w:val="24"/>
        </w:rPr>
        <w:t xml:space="preserve">ebtor(s), as specified below, </w:t>
      </w:r>
      <w:r w:rsidR="00FF3AE2" w:rsidRPr="0096232A">
        <w:rPr>
          <w:rFonts w:ascii="Times New Roman" w:hAnsi="Times New Roman" w:cs="Times New Roman"/>
          <w:sz w:val="24"/>
          <w:szCs w:val="24"/>
          <w:u w:val="single"/>
        </w:rPr>
        <w:t>subject to any contrary court order</w:t>
      </w:r>
      <w:r w:rsidR="00FF3AE2" w:rsidRPr="0096232A">
        <w:rPr>
          <w:rFonts w:ascii="Times New Roman" w:hAnsi="Times New Roman" w:cs="Times New Roman"/>
          <w:sz w:val="24"/>
          <w:szCs w:val="24"/>
        </w:rPr>
        <w:t xml:space="preserve">. Arrearage payments will be disbursed by the </w:t>
      </w:r>
      <w:r w:rsidR="0076579E" w:rsidRPr="0096232A">
        <w:rPr>
          <w:rFonts w:ascii="Times New Roman" w:hAnsi="Times New Roman" w:cs="Times New Roman"/>
          <w:sz w:val="24"/>
          <w:szCs w:val="24"/>
        </w:rPr>
        <w:t>T</w:t>
      </w:r>
      <w:r w:rsidR="00FF3AE2" w:rsidRPr="0096232A">
        <w:rPr>
          <w:rFonts w:ascii="Times New Roman" w:hAnsi="Times New Roman" w:cs="Times New Roman"/>
          <w:sz w:val="24"/>
          <w:szCs w:val="24"/>
        </w:rPr>
        <w:t>rustee.</w:t>
      </w:r>
    </w:p>
    <w:p w14:paraId="23793FE9" w14:textId="77777777" w:rsidR="00AB4D99" w:rsidRPr="0096232A" w:rsidRDefault="00AB4D99" w:rsidP="00AB4D99">
      <w:pPr>
        <w:pStyle w:val="ListParagraph"/>
        <w:spacing w:before="19"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2"/>
        <w:gridCol w:w="1582"/>
        <w:gridCol w:w="1582"/>
        <w:gridCol w:w="1582"/>
        <w:gridCol w:w="1583"/>
        <w:gridCol w:w="1583"/>
      </w:tblGrid>
      <w:tr w:rsidR="00AB4D99" w:rsidRPr="0096232A" w14:paraId="1D76D8BC" w14:textId="77777777" w:rsidTr="0049729D">
        <w:tc>
          <w:tcPr>
            <w:tcW w:w="1582" w:type="dxa"/>
            <w:shd w:val="pct15" w:color="auto" w:fill="auto"/>
            <w:vAlign w:val="bottom"/>
          </w:tcPr>
          <w:p w14:paraId="20575CD0" w14:textId="047BE987" w:rsidR="00AB4D99" w:rsidRPr="0096232A" w:rsidRDefault="00AB4D99" w:rsidP="0049729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Name of Creditor</w:t>
            </w:r>
          </w:p>
        </w:tc>
        <w:tc>
          <w:tcPr>
            <w:tcW w:w="1582" w:type="dxa"/>
            <w:shd w:val="pct15" w:color="auto" w:fill="auto"/>
            <w:vAlign w:val="bottom"/>
          </w:tcPr>
          <w:p w14:paraId="5290644A" w14:textId="73DB35E0" w:rsidR="00AB4D99" w:rsidRPr="0096232A" w:rsidRDefault="00AB4D99" w:rsidP="0049729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Description of </w:t>
            </w:r>
            <w:r w:rsidR="004C385D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eased </w:t>
            </w:r>
            <w:r w:rsidR="004C385D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roperty of </w:t>
            </w:r>
            <w:r w:rsidR="004C385D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xecutory </w:t>
            </w:r>
            <w:r w:rsidR="004C385D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ontract</w:t>
            </w:r>
          </w:p>
        </w:tc>
        <w:tc>
          <w:tcPr>
            <w:tcW w:w="1582" w:type="dxa"/>
            <w:shd w:val="pct15" w:color="auto" w:fill="auto"/>
            <w:vAlign w:val="bottom"/>
          </w:tcPr>
          <w:p w14:paraId="086444BA" w14:textId="0B5B60C8" w:rsidR="00AB4D99" w:rsidRPr="0096232A" w:rsidRDefault="00AB4D99" w:rsidP="0049729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Current </w:t>
            </w:r>
            <w:r w:rsidR="004C385D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nstallment </w:t>
            </w:r>
            <w:r w:rsidR="004C385D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ayment</w:t>
            </w:r>
          </w:p>
        </w:tc>
        <w:tc>
          <w:tcPr>
            <w:tcW w:w="1582" w:type="dxa"/>
            <w:shd w:val="pct15" w:color="auto" w:fill="auto"/>
            <w:vAlign w:val="bottom"/>
          </w:tcPr>
          <w:p w14:paraId="09AD3EE2" w14:textId="681E5E1A" w:rsidR="00AB4D99" w:rsidRPr="0096232A" w:rsidRDefault="00AB4D99" w:rsidP="0049729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Monthly </w:t>
            </w:r>
            <w:r w:rsidR="004C385D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mount of </w:t>
            </w:r>
            <w:r w:rsidR="004C385D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rrearage to be </w:t>
            </w:r>
            <w:r w:rsidR="004C385D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aid</w:t>
            </w:r>
          </w:p>
        </w:tc>
        <w:tc>
          <w:tcPr>
            <w:tcW w:w="1583" w:type="dxa"/>
            <w:shd w:val="pct15" w:color="auto" w:fill="auto"/>
            <w:vAlign w:val="bottom"/>
          </w:tcPr>
          <w:p w14:paraId="56521720" w14:textId="2B4DF546" w:rsidR="00AB4D99" w:rsidRPr="0096232A" w:rsidRDefault="00AB4D99" w:rsidP="0049729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Treatment of </w:t>
            </w:r>
            <w:r w:rsidR="004C385D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rrearage (Refer to </w:t>
            </w:r>
            <w:r w:rsidR="004C385D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ther </w:t>
            </w:r>
            <w:r w:rsidR="004C385D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lan </w:t>
            </w:r>
            <w:r w:rsidR="004C385D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ection if </w:t>
            </w:r>
            <w:r w:rsidR="004C385D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pplicable)</w:t>
            </w:r>
          </w:p>
        </w:tc>
        <w:tc>
          <w:tcPr>
            <w:tcW w:w="1583" w:type="dxa"/>
            <w:shd w:val="pct15" w:color="auto" w:fill="auto"/>
            <w:vAlign w:val="bottom"/>
          </w:tcPr>
          <w:p w14:paraId="264E1B37" w14:textId="674C0349" w:rsidR="00AB4D99" w:rsidRPr="0096232A" w:rsidRDefault="00AB4D99" w:rsidP="0049729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Estimated </w:t>
            </w:r>
            <w:r w:rsidR="004C385D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otal </w:t>
            </w:r>
            <w:r w:rsidR="004C385D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ayments by </w:t>
            </w:r>
            <w:r w:rsidR="004C385D"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rustee</w:t>
            </w:r>
          </w:p>
        </w:tc>
      </w:tr>
      <w:tr w:rsidR="00AB4D99" w:rsidRPr="0096232A" w14:paraId="6809C49B" w14:textId="77777777" w:rsidTr="00AB4D99">
        <w:tc>
          <w:tcPr>
            <w:tcW w:w="1582" w:type="dxa"/>
          </w:tcPr>
          <w:p w14:paraId="73657045" w14:textId="77777777" w:rsidR="00AB4D99" w:rsidRPr="0096232A" w:rsidRDefault="00AB4D99" w:rsidP="00AB4D99">
            <w:pPr>
              <w:pStyle w:val="ListParagraph"/>
              <w:spacing w:before="19" w:after="0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</w:tcPr>
          <w:p w14:paraId="15910E51" w14:textId="77777777" w:rsidR="00AB4D99" w:rsidRPr="0096232A" w:rsidRDefault="00AB4D99" w:rsidP="00AB4D99">
            <w:pPr>
              <w:pStyle w:val="ListParagraph"/>
              <w:spacing w:before="19" w:after="0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</w:tcPr>
          <w:p w14:paraId="78DEE7A7" w14:textId="77777777" w:rsidR="00AB4D99" w:rsidRPr="0096232A" w:rsidRDefault="00AB4D99" w:rsidP="00AB4D99">
            <w:pPr>
              <w:pStyle w:val="ListParagraph"/>
              <w:spacing w:before="19" w:after="0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</w:tcPr>
          <w:p w14:paraId="1A69F4A5" w14:textId="77777777" w:rsidR="00AB4D99" w:rsidRPr="0096232A" w:rsidRDefault="00AB4D99" w:rsidP="00AB4D99">
            <w:pPr>
              <w:pStyle w:val="ListParagraph"/>
              <w:spacing w:before="19" w:after="0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3" w:type="dxa"/>
          </w:tcPr>
          <w:p w14:paraId="6DDB24E5" w14:textId="77777777" w:rsidR="00AB4D99" w:rsidRPr="0096232A" w:rsidRDefault="00AB4D99" w:rsidP="00AB4D99">
            <w:pPr>
              <w:pStyle w:val="ListParagraph"/>
              <w:spacing w:before="19" w:after="0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3" w:type="dxa"/>
          </w:tcPr>
          <w:p w14:paraId="0B2365EC" w14:textId="77777777" w:rsidR="00AB4D99" w:rsidRPr="0096232A" w:rsidRDefault="00AB4D99" w:rsidP="00AB4D99">
            <w:pPr>
              <w:pStyle w:val="ListParagraph"/>
              <w:spacing w:before="19" w:after="0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2D30F1" w14:textId="77777777" w:rsidR="00FF3AE2" w:rsidRPr="0096232A" w:rsidRDefault="00FF3AE2" w:rsidP="00294AC7">
      <w:pPr>
        <w:spacing w:after="0" w:line="240" w:lineRule="auto"/>
        <w:ind w:left="-288"/>
        <w:rPr>
          <w:rFonts w:ascii="Times New Roman" w:hAnsi="Times New Roman" w:cs="Times New Roman"/>
          <w:sz w:val="24"/>
          <w:szCs w:val="24"/>
        </w:rPr>
      </w:pPr>
    </w:p>
    <w:p w14:paraId="3CBB51F6" w14:textId="55371C8C" w:rsidR="00FF3AE2" w:rsidRPr="0096232A" w:rsidRDefault="00FF3AE2" w:rsidP="004972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232A">
        <w:rPr>
          <w:rFonts w:ascii="Times New Roman" w:hAnsi="Times New Roman" w:cs="Times New Roman"/>
          <w:sz w:val="24"/>
          <w:szCs w:val="24"/>
        </w:rPr>
        <w:t>Current installment payments on [describe lease] disbursed by: ___</w:t>
      </w:r>
      <w:r w:rsidR="00AB4D99" w:rsidRPr="0096232A">
        <w:rPr>
          <w:rFonts w:ascii="Times New Roman" w:hAnsi="Times New Roman" w:cs="Times New Roman"/>
          <w:sz w:val="24"/>
          <w:szCs w:val="24"/>
        </w:rPr>
        <w:t xml:space="preserve"> </w:t>
      </w:r>
      <w:r w:rsidRPr="0096232A">
        <w:rPr>
          <w:rFonts w:ascii="Times New Roman" w:hAnsi="Times New Roman" w:cs="Times New Roman"/>
          <w:sz w:val="24"/>
          <w:szCs w:val="24"/>
        </w:rPr>
        <w:t>Trustee ___</w:t>
      </w:r>
      <w:r w:rsidR="00AB4D99" w:rsidRPr="0096232A">
        <w:rPr>
          <w:rFonts w:ascii="Times New Roman" w:hAnsi="Times New Roman" w:cs="Times New Roman"/>
          <w:sz w:val="24"/>
          <w:szCs w:val="24"/>
        </w:rPr>
        <w:t xml:space="preserve"> </w:t>
      </w:r>
      <w:r w:rsidRPr="0096232A">
        <w:rPr>
          <w:rFonts w:ascii="Times New Roman" w:hAnsi="Times New Roman" w:cs="Times New Roman"/>
          <w:sz w:val="24"/>
          <w:szCs w:val="24"/>
        </w:rPr>
        <w:t>Debtor(s)</w:t>
      </w:r>
    </w:p>
    <w:p w14:paraId="5E718B59" w14:textId="77777777" w:rsidR="001F1800" w:rsidRPr="0096232A" w:rsidRDefault="001F1800" w:rsidP="00241777">
      <w:pPr>
        <w:spacing w:after="0" w:line="240" w:lineRule="auto"/>
        <w:ind w:left="-288"/>
        <w:rPr>
          <w:rFonts w:ascii="Times New Roman" w:hAnsi="Times New Roman" w:cs="Times New Roman"/>
          <w:sz w:val="24"/>
          <w:szCs w:val="24"/>
        </w:rPr>
      </w:pPr>
    </w:p>
    <w:p w14:paraId="1ABA83C3" w14:textId="77777777" w:rsidR="00241777" w:rsidRPr="0096232A" w:rsidRDefault="00241777" w:rsidP="00241777">
      <w:pPr>
        <w:spacing w:after="0" w:line="240" w:lineRule="auto"/>
        <w:ind w:left="-288"/>
        <w:rPr>
          <w:rFonts w:ascii="Times New Roman" w:hAnsi="Times New Roman" w:cs="Times New Roman"/>
          <w:sz w:val="24"/>
          <w:szCs w:val="24"/>
        </w:rPr>
      </w:pPr>
    </w:p>
    <w:p w14:paraId="79441DFC" w14:textId="467AE6E1" w:rsidR="00FF3AE2" w:rsidRPr="0096232A" w:rsidRDefault="00874042" w:rsidP="0049729D">
      <w:pPr>
        <w:pStyle w:val="ListParagraph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729D">
        <w:rPr>
          <w:rFonts w:ascii="Times New Roman" w:eastAsia="Times New Roman" w:hAnsi="Times New Roman" w:cs="Times New Roman"/>
          <w:b/>
          <w:bCs/>
          <w:sz w:val="24"/>
          <w:szCs w:val="24"/>
        </w:rPr>
        <w:t>SURRENDER OF PROPERTY</w:t>
      </w:r>
      <w:r w:rsidRPr="0049729D">
        <w:rPr>
          <w:rFonts w:ascii="Times New Roman" w:eastAsia="Times New Roman" w:hAnsi="Times New Roman" w:cs="Times New Roman"/>
          <w:sz w:val="24"/>
          <w:szCs w:val="24"/>
        </w:rPr>
        <w:t>.</w:t>
      </w:r>
      <w:r w:rsidR="00294AC7" w:rsidRPr="0049729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FF3AE2" w:rsidRPr="0049729D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 pr</w:t>
      </w:r>
      <w:r w:rsidR="00FF3AE2" w:rsidRPr="0049729D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per</w:t>
      </w:r>
      <w:r w:rsidR="00FF3AE2" w:rsidRPr="0049729D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y</w:t>
      </w:r>
      <w:r w:rsidR="00FF3AE2" w:rsidRPr="0049729D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de</w:t>
      </w:r>
      <w:r w:rsidR="00FF3AE2" w:rsidRPr="0049729D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cr</w:t>
      </w:r>
      <w:r w:rsidR="00FF3AE2" w:rsidRPr="0049729D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="00FF3AE2" w:rsidRPr="0049729D">
        <w:rPr>
          <w:rFonts w:ascii="Times New Roman" w:eastAsia="Times New Roman" w:hAnsi="Times New Roman" w:cs="Times New Roman"/>
          <w:spacing w:val="-3"/>
          <w:sz w:val="24"/>
          <w:szCs w:val="24"/>
        </w:rPr>
        <w:t>b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</w:t>
      </w:r>
      <w:r w:rsidR="00FF3AE2" w:rsidRPr="0049729D">
        <w:rPr>
          <w:rFonts w:ascii="Times New Roman" w:eastAsia="Times New Roman" w:hAnsi="Times New Roman" w:cs="Times New Roman"/>
          <w:spacing w:val="-11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w w</w:t>
      </w:r>
      <w:r w:rsidR="00FF3AE2" w:rsidRPr="0049729D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="00FF3AE2" w:rsidRPr="0049729D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 sur</w:t>
      </w:r>
      <w:r w:rsidR="00FF3AE2" w:rsidRPr="0049729D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</w:t>
      </w:r>
      <w:r w:rsidR="00FF3AE2" w:rsidRPr="0049729D"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dered</w:t>
      </w:r>
      <w:r w:rsidR="00FF3AE2" w:rsidRPr="0049729D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w</w:t>
      </w:r>
      <w:r w:rsidR="00FF3AE2" w:rsidRPr="0049729D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g</w:t>
      </w:r>
      <w:r w:rsidR="00FF3AE2" w:rsidRPr="0049729D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49729D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ed cred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rs</w:t>
      </w:r>
      <w:r w:rsidR="002C2200" w:rsidRPr="0049729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="002C2200" w:rsidRPr="0049729D">
        <w:rPr>
          <w:rFonts w:ascii="Times New Roman" w:eastAsia="Times New Roman" w:hAnsi="Times New Roman" w:cs="Times New Roman"/>
          <w:sz w:val="24"/>
          <w:szCs w:val="24"/>
        </w:rPr>
        <w:t>In order for</w:t>
      </w:r>
      <w:proofErr w:type="gramEnd"/>
      <w:r w:rsidR="002C2200" w:rsidRPr="0049729D">
        <w:rPr>
          <w:rFonts w:ascii="Times New Roman" w:eastAsia="Times New Roman" w:hAnsi="Times New Roman" w:cs="Times New Roman"/>
          <w:sz w:val="24"/>
          <w:szCs w:val="24"/>
        </w:rPr>
        <w:t xml:space="preserve"> any unsecured deficiency to be allowed and paid under this plan, </w:t>
      </w:r>
      <w:proofErr w:type="gramStart"/>
      <w:r w:rsidR="002C2200" w:rsidRPr="0049729D">
        <w:rPr>
          <w:rFonts w:ascii="Times New Roman" w:eastAsia="Times New Roman" w:hAnsi="Times New Roman" w:cs="Times New Roman"/>
          <w:sz w:val="24"/>
          <w:szCs w:val="24"/>
        </w:rPr>
        <w:t>a proof</w:t>
      </w:r>
      <w:proofErr w:type="gramEnd"/>
      <w:r w:rsidR="002C2200" w:rsidRPr="0049729D">
        <w:rPr>
          <w:rFonts w:ascii="Times New Roman" w:eastAsia="Times New Roman" w:hAnsi="Times New Roman" w:cs="Times New Roman"/>
          <w:sz w:val="24"/>
          <w:szCs w:val="24"/>
        </w:rPr>
        <w:t xml:space="preserve"> of claim must be filed under Montana’s Local Bankruptcy Rules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309AC0" w14:textId="77777777" w:rsidR="00241777" w:rsidRPr="0096232A" w:rsidRDefault="00241777" w:rsidP="004972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4"/>
        <w:gridCol w:w="3165"/>
        <w:gridCol w:w="3165"/>
      </w:tblGrid>
      <w:tr w:rsidR="00241777" w:rsidRPr="0096232A" w14:paraId="53592B4A" w14:textId="77777777" w:rsidTr="0049729D">
        <w:tc>
          <w:tcPr>
            <w:tcW w:w="3164" w:type="dxa"/>
          </w:tcPr>
          <w:p w14:paraId="19DF5871" w14:textId="147F0880" w:rsidR="00241777" w:rsidRPr="0096232A" w:rsidRDefault="00241777" w:rsidP="0049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Secured Creditor</w:t>
            </w:r>
          </w:p>
        </w:tc>
        <w:tc>
          <w:tcPr>
            <w:tcW w:w="3165" w:type="dxa"/>
          </w:tcPr>
          <w:p w14:paraId="2850998E" w14:textId="2CEBACF2" w:rsidR="00241777" w:rsidRPr="0096232A" w:rsidRDefault="00241777" w:rsidP="0049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 of Collateral</w:t>
            </w:r>
          </w:p>
        </w:tc>
        <w:tc>
          <w:tcPr>
            <w:tcW w:w="3165" w:type="dxa"/>
          </w:tcPr>
          <w:p w14:paraId="371FA066" w14:textId="5D2A2B1B" w:rsidR="00241777" w:rsidRPr="0096232A" w:rsidRDefault="00241777" w:rsidP="0049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32A"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</w:tr>
    </w:tbl>
    <w:p w14:paraId="26DFF363" w14:textId="77777777" w:rsidR="00241777" w:rsidRPr="0096232A" w:rsidRDefault="00241777" w:rsidP="004972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6AD704" w14:textId="77777777" w:rsidR="00241777" w:rsidRPr="0049729D" w:rsidRDefault="00241777" w:rsidP="004972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7BDD6B" w14:textId="01200836" w:rsidR="00C159AE" w:rsidRPr="0049729D" w:rsidRDefault="002C2200" w:rsidP="0049729D">
      <w:pPr>
        <w:pStyle w:val="ListParagraph"/>
        <w:numPr>
          <w:ilvl w:val="0"/>
          <w:numId w:val="8"/>
        </w:numPr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9729D">
        <w:rPr>
          <w:rFonts w:ascii="Times New Roman" w:eastAsia="Calibri" w:hAnsi="Times New Roman" w:cs="Times New Roman"/>
          <w:b/>
          <w:bCs/>
          <w:sz w:val="24"/>
          <w:szCs w:val="24"/>
        </w:rPr>
        <w:t>UNIMPAIRED SECURED CLAIMS</w:t>
      </w:r>
      <w:r w:rsidRPr="0049729D">
        <w:rPr>
          <w:rFonts w:ascii="Times New Roman" w:eastAsia="Calibri" w:hAnsi="Times New Roman" w:cs="Times New Roman"/>
          <w:sz w:val="24"/>
          <w:szCs w:val="24"/>
        </w:rPr>
        <w:t xml:space="preserve">.  </w:t>
      </w:r>
      <w:r w:rsidR="00FF3AE2" w:rsidRPr="0049729D">
        <w:rPr>
          <w:rFonts w:ascii="Times New Roman" w:eastAsia="Calibri" w:hAnsi="Times New Roman" w:cs="Times New Roman"/>
          <w:sz w:val="24"/>
          <w:szCs w:val="24"/>
        </w:rPr>
        <w:t>The following creditors' claims are fully secured, shall be paid directly by the Debtor pursuant to the original contract terms, and shall receive no payments under Paragraph 2 of this Plan:</w:t>
      </w:r>
    </w:p>
    <w:p w14:paraId="0C1F199E" w14:textId="77777777" w:rsidR="00C159AE" w:rsidRPr="0096232A" w:rsidRDefault="00C159AE" w:rsidP="0049729D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85C54AE" w14:textId="77777777" w:rsidR="00241777" w:rsidRPr="0049729D" w:rsidRDefault="00241777" w:rsidP="0049729D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E4551F4" w14:textId="17D8B2BC" w:rsidR="00C159AE" w:rsidRPr="0049729D" w:rsidRDefault="002C2200" w:rsidP="0049729D">
      <w:pPr>
        <w:pStyle w:val="ListParagraph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729D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PROPERTY TO BE SOLD</w:t>
      </w:r>
      <w:r w:rsidRPr="0049729D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.  </w:t>
      </w:r>
      <w:r w:rsidR="00FF3AE2" w:rsidRPr="0049729D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 p</w:t>
      </w:r>
      <w:r w:rsidR="00FF3AE2" w:rsidRPr="0049729D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per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y</w:t>
      </w:r>
      <w:r w:rsidR="00FF3AE2" w:rsidRPr="0049729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de</w:t>
      </w:r>
      <w:r w:rsidR="00FF3AE2" w:rsidRPr="0049729D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cr</w:t>
      </w:r>
      <w:r w:rsidR="00FF3AE2" w:rsidRPr="0049729D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="00FF3AE2" w:rsidRPr="0049729D">
        <w:rPr>
          <w:rFonts w:ascii="Times New Roman" w:eastAsia="Times New Roman" w:hAnsi="Times New Roman" w:cs="Times New Roman"/>
          <w:spacing w:val="-3"/>
          <w:sz w:val="24"/>
          <w:szCs w:val="24"/>
        </w:rPr>
        <w:t>b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</w:t>
      </w:r>
      <w:r w:rsidR="00FF3AE2" w:rsidRPr="0049729D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 xml:space="preserve">w </w:t>
      </w:r>
      <w:r w:rsidR="00FF3AE2" w:rsidRPr="0049729D"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="00FF3AE2" w:rsidRPr="0049729D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 s</w:t>
      </w:r>
      <w:r w:rsidR="00FF3AE2" w:rsidRPr="0049729D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d</w:t>
      </w:r>
      <w:r w:rsidR="003661A9" w:rsidRPr="0049729D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3661A9" w:rsidRPr="0049729D">
        <w:rPr>
          <w:rFonts w:ascii="Times New Roman" w:eastAsia="Times New Roman" w:hAnsi="Times New Roman" w:cs="Times New Roman"/>
          <w:spacing w:val="6"/>
          <w:sz w:val="24"/>
          <w:szCs w:val="24"/>
        </w:rPr>
        <w:t>A</w:t>
      </w:r>
      <w:r w:rsidR="00FF3AE2" w:rsidRPr="0049729D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pacing w:val="-8"/>
          <w:sz w:val="24"/>
          <w:szCs w:val="24"/>
        </w:rPr>
        <w:t>ff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 xml:space="preserve">ers </w:t>
      </w:r>
      <w:r w:rsidR="00FF3AE2" w:rsidRPr="0049729D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ec</w:t>
      </w:r>
      <w:r w:rsidR="00FF3AE2" w:rsidRPr="0049729D">
        <w:rPr>
          <w:rFonts w:ascii="Times New Roman" w:eastAsia="Times New Roman" w:hAnsi="Times New Roman" w:cs="Times New Roman"/>
          <w:spacing w:val="-3"/>
          <w:sz w:val="24"/>
          <w:szCs w:val="24"/>
        </w:rPr>
        <w:t>e</w:t>
      </w:r>
      <w:r w:rsidR="00FF3AE2" w:rsidRPr="0049729D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>v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y</w:t>
      </w:r>
      <w:r w:rsidR="00FF3AE2" w:rsidRPr="0049729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 De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="00FF3AE2" w:rsidRPr="0049729D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r</w:t>
      </w:r>
      <w:r w:rsidR="00FF3AE2" w:rsidRPr="0049729D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49729D">
        <w:rPr>
          <w:rFonts w:ascii="Times New Roman" w:eastAsia="Times New Roman" w:hAnsi="Times New Roman" w:cs="Times New Roman"/>
          <w:spacing w:val="-11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 p</w:t>
      </w:r>
      <w:r w:rsidR="00FF3AE2" w:rsidRPr="0049729D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p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y c</w:t>
      </w:r>
      <w:r w:rsidR="00FF3AE2" w:rsidRPr="0049729D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="00FF3AE2" w:rsidRPr="0049729D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u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ca</w:t>
      </w:r>
      <w:r w:rsidR="00FF3AE2" w:rsidRPr="0049729D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="00FF3AE2" w:rsidRPr="0049729D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FF3AE2" w:rsidRPr="0049729D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rus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ee a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d</w:t>
      </w:r>
      <w:r w:rsidR="00FF3AE2" w:rsidRPr="0049729D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y</w:t>
      </w:r>
      <w:r w:rsidR="00FF3AE2" w:rsidRPr="0049729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ders,</w:t>
      </w:r>
      <w:r w:rsidR="00FF3AE2" w:rsidRPr="0049729D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d</w:t>
      </w:r>
      <w:r w:rsidR="00FF3AE2" w:rsidRPr="0049729D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49729D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FF3AE2" w:rsidRPr="0049729D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f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uch</w:t>
      </w:r>
      <w:r w:rsidR="00FF3AE2" w:rsidRPr="0049729D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pr</w:t>
      </w:r>
      <w:r w:rsidR="00FF3AE2" w:rsidRPr="0049729D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per</w:t>
      </w:r>
      <w:r w:rsidR="00FF3AE2" w:rsidRPr="0049729D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y</w:t>
      </w:r>
      <w:r w:rsidR="00FF3AE2" w:rsidRPr="0049729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49729D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 c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p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</w:t>
      </w:r>
      <w:r w:rsidR="00FF3AE2" w:rsidRPr="0049729D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ed w</w:t>
      </w:r>
      <w:r w:rsidR="00FF3AE2" w:rsidRPr="0049729D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ut</w:t>
      </w:r>
      <w:r w:rsidR="00FF3AE2" w:rsidRPr="0049729D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ot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r w:rsidR="00FF3AE2" w:rsidRPr="0049729D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FF3AE2" w:rsidRPr="0049729D"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rus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ee a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d</w:t>
      </w:r>
      <w:r w:rsidR="00FF3AE2" w:rsidRPr="0049729D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y</w:t>
      </w:r>
      <w:r w:rsidR="00FF3AE2" w:rsidRPr="0049729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ders a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d</w:t>
      </w:r>
      <w:r w:rsidR="00FF3AE2" w:rsidRPr="0049729D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an</w:t>
      </w:r>
      <w:r w:rsidR="00FF3AE2" w:rsidRPr="0049729D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pp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r</w:t>
      </w:r>
      <w:r w:rsidR="00FF3AE2" w:rsidRPr="0049729D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u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y</w:t>
      </w:r>
      <w:r w:rsidR="00FF3AE2" w:rsidRPr="0049729D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pr</w:t>
      </w:r>
      <w:r w:rsidR="00FF3AE2" w:rsidRPr="0049729D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 xml:space="preserve">ded </w:t>
      </w:r>
      <w:r w:rsidR="00FF3AE2" w:rsidRPr="0049729D"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r</w:t>
      </w:r>
      <w:r w:rsidR="00FF3AE2" w:rsidRPr="0049729D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FF3AE2" w:rsidRPr="0049729D">
        <w:rPr>
          <w:rFonts w:ascii="Times New Roman" w:eastAsia="Times New Roman" w:hAnsi="Times New Roman" w:cs="Times New Roman"/>
          <w:spacing w:val="-3"/>
          <w:sz w:val="24"/>
          <w:szCs w:val="24"/>
        </w:rPr>
        <w:t>h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ear</w:t>
      </w:r>
      <w:r w:rsidR="00FF3AE2" w:rsidRPr="0049729D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g</w:t>
      </w:r>
      <w:r w:rsidR="00FF3AE2" w:rsidRPr="0049729D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n</w:t>
      </w:r>
      <w:r w:rsidR="00FF3AE2" w:rsidRPr="0049729D">
        <w:rPr>
          <w:rFonts w:ascii="Times New Roman" w:hAnsi="Times New Roman" w:cs="Times New Roman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uch</w:t>
      </w:r>
      <w:r w:rsidR="00FF3AE2" w:rsidRPr="0049729D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FF3AE2" w:rsidRPr="0049729D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49729D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="00FF3AE2" w:rsidRPr="0049729D">
        <w:rPr>
          <w:rFonts w:ascii="Times New Roman" w:eastAsia="Times New Roman" w:hAnsi="Times New Roman" w:cs="Times New Roman"/>
          <w:sz w:val="24"/>
          <w:szCs w:val="24"/>
        </w:rPr>
        <w:t>e:</w:t>
      </w:r>
    </w:p>
    <w:p w14:paraId="6B7F7717" w14:textId="77777777" w:rsidR="003661A9" w:rsidRPr="0096232A" w:rsidRDefault="003661A9" w:rsidP="004972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9F5185" w14:textId="77777777" w:rsidR="00241777" w:rsidRPr="0049729D" w:rsidRDefault="00241777" w:rsidP="004972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C7C73B" w14:textId="14FB0F21" w:rsidR="00FF3AE2" w:rsidRPr="0096232A" w:rsidRDefault="002C2200" w:rsidP="0049729D">
      <w:pPr>
        <w:pStyle w:val="ListParagraph"/>
        <w:numPr>
          <w:ilvl w:val="0"/>
          <w:numId w:val="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729D">
        <w:rPr>
          <w:rFonts w:ascii="Times New Roman" w:eastAsia="Times New Roman" w:hAnsi="Times New Roman" w:cs="Times New Roman"/>
          <w:b/>
          <w:bCs/>
          <w:sz w:val="24"/>
          <w:szCs w:val="24"/>
        </w:rPr>
        <w:t>UNSECURED CLAIMS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422822" w:rsidRPr="0096232A">
        <w:rPr>
          <w:rFonts w:ascii="Times New Roman" w:eastAsia="Times New Roman" w:hAnsi="Times New Roman" w:cs="Times New Roman"/>
          <w:sz w:val="24"/>
          <w:szCs w:val="24"/>
        </w:rPr>
        <w:t>T</w:t>
      </w:r>
      <w:r w:rsidR="00422822" w:rsidRPr="0096232A">
        <w:rPr>
          <w:rFonts w:ascii="Times New Roman" w:hAnsi="Times New Roman" w:cs="Times New Roman"/>
          <w:sz w:val="24"/>
          <w:szCs w:val="24"/>
        </w:rPr>
        <w:t xml:space="preserve">he Trustee shall pay dividends, to the extent possible, to allowed unsecured, nonpriority claims on a </w:t>
      </w:r>
      <w:r w:rsidR="00626461" w:rsidRPr="0096232A">
        <w:rPr>
          <w:rFonts w:ascii="Times New Roman" w:hAnsi="Times New Roman" w:cs="Times New Roman"/>
          <w:sz w:val="24"/>
          <w:szCs w:val="24"/>
        </w:rPr>
        <w:t>pro-rata</w:t>
      </w:r>
      <w:r w:rsidR="00422822" w:rsidRPr="0096232A">
        <w:rPr>
          <w:rFonts w:ascii="Times New Roman" w:hAnsi="Times New Roman" w:cs="Times New Roman"/>
          <w:sz w:val="24"/>
          <w:szCs w:val="24"/>
        </w:rPr>
        <w:t xml:space="preserve"> basis.  </w:t>
      </w:r>
      <w:r w:rsidR="00FF3AE2"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="00FF3AE2" w:rsidRPr="0096232A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l a</w:t>
      </w:r>
      <w:r w:rsidR="00FF3AE2" w:rsidRPr="0096232A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wed u</w:t>
      </w:r>
      <w:r w:rsidR="00FF3AE2" w:rsidRPr="0096232A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="00FF3AE2" w:rsidRPr="0096232A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ecured c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96232A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f</w:t>
      </w:r>
      <w:r w:rsidR="00FF3AE2" w:rsidRPr="0096232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$25</w:t>
      </w:r>
      <w:r w:rsidR="00FF3AE2"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00</w:t>
      </w:r>
      <w:r w:rsidR="00FF3AE2"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r</w:t>
      </w:r>
      <w:r w:rsidR="00FF3AE2"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e</w:t>
      </w:r>
      <w:r w:rsidR="00FF3AE2" w:rsidRPr="0096232A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="00FF3AE2" w:rsidRPr="0096232A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ay</w:t>
      </w:r>
      <w:r w:rsidR="00FF3AE2" w:rsidRPr="0096232A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e pa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d</w:t>
      </w:r>
      <w:r w:rsidR="00FF3AE2"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n</w:t>
      </w:r>
      <w:r w:rsidR="00FF3AE2" w:rsidRPr="0096232A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ad</w:t>
      </w:r>
      <w:r w:rsidR="00FF3AE2" w:rsidRPr="0096232A">
        <w:rPr>
          <w:rFonts w:ascii="Times New Roman" w:eastAsia="Times New Roman" w:hAnsi="Times New Roman" w:cs="Times New Roman"/>
          <w:spacing w:val="-7"/>
          <w:sz w:val="24"/>
          <w:szCs w:val="24"/>
        </w:rPr>
        <w:t>v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f</w:t>
      </w:r>
      <w:r w:rsidR="00FF3AE2" w:rsidRPr="0096232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er</w:t>
      </w:r>
      <w:r w:rsidR="00FF3AE2" w:rsidRPr="0096232A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96232A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wed u</w:t>
      </w:r>
      <w:r w:rsidR="00FF3AE2" w:rsidRPr="0096232A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="00FF3AE2" w:rsidRPr="0096232A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ecured c</w:t>
      </w:r>
      <w:r w:rsidR="00FF3AE2" w:rsidRPr="0096232A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96232A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="00FF3AE2" w:rsidRPr="0096232A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3B5121" w14:textId="77777777" w:rsidR="00422822" w:rsidRPr="0096232A" w:rsidRDefault="00422822" w:rsidP="00241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A61128" w14:textId="77777777" w:rsidR="00241777" w:rsidRPr="0096232A" w:rsidRDefault="00241777" w:rsidP="0049729D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33050A" w14:textId="229AECEB" w:rsidR="00FF3AE2" w:rsidRPr="0096232A" w:rsidRDefault="002B262E" w:rsidP="0049729D">
      <w:pPr>
        <w:pStyle w:val="ListParagraph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729D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VESTING OF </w:t>
      </w:r>
      <w:r w:rsidR="00626461" w:rsidRPr="0096232A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PROPERTY</w:t>
      </w:r>
      <w:r w:rsidRPr="0049729D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OF THE ESTATE</w:t>
      </w:r>
      <w:r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.  </w:t>
      </w:r>
      <w:r w:rsidR="00FF3AE2"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="00FF3AE2"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x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cept</w:t>
      </w:r>
      <w:r w:rsidR="00FF3AE2" w:rsidRPr="0096232A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as</w:t>
      </w:r>
      <w:r w:rsidR="00FF3AE2" w:rsidRPr="0096232A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pr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v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 xml:space="preserve">ded </w:t>
      </w:r>
      <w:r w:rsidR="00FF3AE2" w:rsidRPr="0096232A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n</w:t>
      </w:r>
      <w:r w:rsidR="00FF3AE2" w:rsidRPr="0096232A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s p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an</w:t>
      </w:r>
      <w:r w:rsidR="00FF3AE2" w:rsidRPr="0096232A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r</w:t>
      </w:r>
      <w:r w:rsidR="00FF3AE2"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FF3AE2" w:rsidRPr="0096232A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rder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c</w:t>
      </w:r>
      <w:r w:rsidR="00FF3AE2"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fi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r</w:t>
      </w:r>
      <w:r w:rsidR="00FF3AE2" w:rsidRPr="0096232A">
        <w:rPr>
          <w:rFonts w:ascii="Times New Roman" w:eastAsia="Times New Roman" w:hAnsi="Times New Roman" w:cs="Times New Roman"/>
          <w:spacing w:val="-7"/>
          <w:sz w:val="24"/>
          <w:szCs w:val="24"/>
        </w:rPr>
        <w:t>m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g</w:t>
      </w:r>
      <w:r w:rsidR="00FF3AE2"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FF3AE2" w:rsidRPr="0096232A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s</w:t>
      </w:r>
      <w:r w:rsidR="00FF3AE2" w:rsidRPr="0096232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p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,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up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n</w:t>
      </w:r>
      <w:r w:rsidR="00FF3AE2" w:rsidRPr="0096232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c</w:t>
      </w:r>
      <w:r w:rsidR="00FF3AE2"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fi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r</w:t>
      </w:r>
      <w:r w:rsidR="00FF3AE2" w:rsidRPr="0096232A">
        <w:rPr>
          <w:rFonts w:ascii="Times New Roman" w:eastAsia="Times New Roman" w:hAnsi="Times New Roman" w:cs="Times New Roman"/>
          <w:spacing w:val="-7"/>
          <w:sz w:val="24"/>
          <w:szCs w:val="24"/>
        </w:rPr>
        <w:t>m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f</w:t>
      </w:r>
      <w:r w:rsidR="00FF3AE2"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s p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an</w:t>
      </w:r>
      <w:r w:rsidR="00626461" w:rsidRPr="0096232A">
        <w:rPr>
          <w:rFonts w:ascii="Times New Roman" w:eastAsia="Times New Roman" w:hAnsi="Times New Roman" w:cs="Times New Roman"/>
          <w:sz w:val="24"/>
          <w:szCs w:val="24"/>
        </w:rPr>
        <w:t>,</w:t>
      </w:r>
      <w:r w:rsidR="00FF3AE2" w:rsidRPr="0096232A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proofErr w:type="gramStart"/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96232A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l</w:t>
      </w:r>
      <w:r w:rsidR="00FF3AE2" w:rsidRPr="0096232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f</w:t>
      </w:r>
      <w:proofErr w:type="gramEnd"/>
      <w:r w:rsidR="00FF3AE2"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e p</w:t>
      </w:r>
      <w:r w:rsidR="00FF3AE2" w:rsidRPr="0096232A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per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y</w:t>
      </w:r>
      <w:r w:rsidR="00FF3AE2" w:rsidRPr="0096232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f</w:t>
      </w:r>
      <w:r w:rsidR="00FF3AE2"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e es</w:t>
      </w:r>
      <w:r w:rsidR="00FF3AE2"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e s</w:t>
      </w:r>
      <w:r w:rsidR="00FF3AE2"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96232A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l</w:t>
      </w:r>
      <w:r w:rsidR="00FF3AE2" w:rsidRPr="0096232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e</w:t>
      </w:r>
      <w:r w:rsidR="00FF3AE2" w:rsidRPr="0096232A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n</w:t>
      </w:r>
      <w:r w:rsidR="00FF3AE2" w:rsidRPr="0096232A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e De</w:t>
      </w:r>
      <w:r w:rsidR="00FF3AE2"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="00FF3AE2"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r</w:t>
      </w:r>
      <w:r w:rsidR="00FF3AE2" w:rsidRPr="0096232A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ree</w:t>
      </w:r>
      <w:r w:rsidR="00FF3AE2"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d</w:t>
      </w:r>
      <w:r w:rsidR="00FF3AE2"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c</w:t>
      </w:r>
      <w:r w:rsidR="00FF3AE2" w:rsidRPr="0096232A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ear</w:t>
      </w:r>
      <w:r w:rsidR="00FF3AE2" w:rsidRPr="0096232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f</w:t>
      </w:r>
      <w:r w:rsidR="00FF3AE2" w:rsidRPr="0096232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y</w:t>
      </w:r>
      <w:r w:rsidR="00FF3AE2" w:rsidRPr="0096232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c</w:t>
      </w:r>
      <w:r w:rsidR="00FF3AE2" w:rsidRPr="0096232A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96232A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 xml:space="preserve">m 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r</w:t>
      </w:r>
      <w:r w:rsidR="00FF3AE2"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ere</w:t>
      </w:r>
      <w:r w:rsidR="00FF3AE2" w:rsidRPr="0096232A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f</w:t>
      </w:r>
      <w:r w:rsidR="00FF3AE2"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y</w:t>
      </w:r>
      <w:r w:rsidR="00FF3AE2" w:rsidRPr="0096232A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cred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r</w:t>
      </w:r>
      <w:r w:rsidR="00FF3AE2"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pr</w:t>
      </w:r>
      <w:r w:rsidR="00FF3AE2" w:rsidRPr="0096232A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 xml:space="preserve">ded </w:t>
      </w:r>
      <w:r w:rsidR="00FF3AE2"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r</w:t>
      </w:r>
      <w:r w:rsidR="00FF3AE2" w:rsidRPr="0096232A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y</w:t>
      </w:r>
      <w:r w:rsidR="00FF3AE2" w:rsidRPr="0096232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s p</w:t>
      </w:r>
      <w:r w:rsidR="00FF3AE2" w:rsidRPr="0096232A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3AE2"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,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pursua</w:t>
      </w:r>
      <w:r w:rsidR="00FF3AE2" w:rsidRPr="0096232A"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o</w:t>
      </w:r>
      <w:r w:rsidR="00FF3AE2" w:rsidRPr="0096232A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11</w:t>
      </w:r>
      <w:r w:rsidR="00FF3AE2" w:rsidRPr="0096232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U.</w:t>
      </w:r>
      <w:r w:rsidR="00FF3AE2"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>S.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C.</w:t>
      </w:r>
      <w:r w:rsidR="00FF3AE2" w:rsidRPr="0096232A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§</w:t>
      </w:r>
      <w:r w:rsidR="00FF3AE2" w:rsidRPr="0096232A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1227.</w:t>
      </w:r>
    </w:p>
    <w:p w14:paraId="206385C1" w14:textId="77777777" w:rsidR="00241777" w:rsidRPr="0049729D" w:rsidRDefault="00241777" w:rsidP="0049729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84B30A" w14:textId="1C3E3B4C" w:rsidR="00FF3AE2" w:rsidRPr="0049729D" w:rsidRDefault="004A3C50" w:rsidP="0049729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729D">
        <w:rPr>
          <w:rFonts w:ascii="Times New Roman" w:eastAsia="Times New Roman" w:hAnsi="Times New Roman" w:cs="Times New Roman"/>
          <w:sz w:val="24"/>
          <w:szCs w:val="24"/>
        </w:rPr>
        <w:tab/>
      </w:r>
      <w:r w:rsidR="000B220D" w:rsidRPr="0049729D">
        <w:rPr>
          <w:rFonts w:ascii="Times New Roman" w:eastAsia="Times New Roman" w:hAnsi="Times New Roman" w:cs="Times New Roman"/>
          <w:b/>
          <w:bCs/>
          <w:sz w:val="24"/>
          <w:szCs w:val="24"/>
        </w:rPr>
        <w:t>ATTACHMENTS</w:t>
      </w:r>
      <w:r w:rsidR="006740A5" w:rsidRPr="0049729D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FF3AE2" w:rsidRPr="0049729D">
        <w:rPr>
          <w:rFonts w:ascii="Times New Roman" w:hAnsi="Times New Roman" w:cs="Times New Roman"/>
          <w:sz w:val="24"/>
          <w:szCs w:val="24"/>
        </w:rPr>
        <w:t>Attached to this Plan are:</w:t>
      </w:r>
    </w:p>
    <w:p w14:paraId="12F65869" w14:textId="77777777" w:rsidR="00626461" w:rsidRPr="0049729D" w:rsidRDefault="00626461" w:rsidP="004972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6D580B1" w14:textId="4B2656E4" w:rsidR="00FF3AE2" w:rsidRPr="0096232A" w:rsidRDefault="00FF3AE2" w:rsidP="00241777">
      <w:pPr>
        <w:pStyle w:val="ListParagraph"/>
        <w:numPr>
          <w:ilvl w:val="0"/>
          <w:numId w:val="2"/>
        </w:numPr>
        <w:spacing w:after="0" w:line="240" w:lineRule="auto"/>
        <w:ind w:left="1080" w:hanging="72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232A">
        <w:rPr>
          <w:rFonts w:ascii="Times New Roman" w:eastAsia="Times New Roman" w:hAnsi="Times New Roman" w:cs="Times New Roman"/>
          <w:sz w:val="24"/>
          <w:szCs w:val="24"/>
        </w:rPr>
        <w:t>Amortization schedules;</w:t>
      </w:r>
    </w:p>
    <w:p w14:paraId="6C39A80F" w14:textId="77777777" w:rsidR="00241777" w:rsidRPr="0096232A" w:rsidRDefault="00241777" w:rsidP="0049729D">
      <w:pPr>
        <w:pStyle w:val="ListParagraph"/>
        <w:spacing w:after="0" w:line="240" w:lineRule="auto"/>
        <w:ind w:left="108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B6DC06" w14:textId="1A759D51" w:rsidR="00FF3AE2" w:rsidRPr="0096232A" w:rsidRDefault="000B220D" w:rsidP="00241777">
      <w:pPr>
        <w:pStyle w:val="ListParagraph"/>
        <w:numPr>
          <w:ilvl w:val="0"/>
          <w:numId w:val="2"/>
        </w:numPr>
        <w:spacing w:after="0" w:line="240" w:lineRule="auto"/>
        <w:ind w:left="1080" w:hanging="72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96232A">
        <w:rPr>
          <w:rFonts w:ascii="Times New Roman" w:eastAsia="Times New Roman" w:hAnsi="Times New Roman" w:cs="Times New Roman"/>
          <w:sz w:val="24"/>
          <w:szCs w:val="24"/>
        </w:rPr>
        <w:t>Monthly or a</w:t>
      </w:r>
      <w:r w:rsidR="003764A1" w:rsidRPr="0096232A">
        <w:rPr>
          <w:rFonts w:ascii="Times New Roman" w:eastAsia="Times New Roman" w:hAnsi="Times New Roman" w:cs="Times New Roman"/>
          <w:sz w:val="24"/>
          <w:szCs w:val="24"/>
        </w:rPr>
        <w:t>nnual</w:t>
      </w:r>
      <w:r w:rsidR="00294AC7" w:rsidRPr="009623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F3AE2" w:rsidRPr="0096232A">
        <w:rPr>
          <w:rFonts w:ascii="Times New Roman" w:eastAsia="Times New Roman" w:hAnsi="Times New Roman" w:cs="Times New Roman"/>
          <w:sz w:val="24"/>
          <w:szCs w:val="24"/>
        </w:rPr>
        <w:t>cash flow from operations for period of the plan, including the Chapter 12 Plan payments;</w:t>
      </w:r>
    </w:p>
    <w:p w14:paraId="4F590D02" w14:textId="77777777" w:rsidR="00241777" w:rsidRPr="0049729D" w:rsidRDefault="00241777" w:rsidP="00497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8E69DF" w14:textId="2D20E393" w:rsidR="00584B1D" w:rsidRPr="0096232A" w:rsidRDefault="00FF3AE2" w:rsidP="0049729D">
      <w:pPr>
        <w:pStyle w:val="ListParagraph"/>
        <w:numPr>
          <w:ilvl w:val="0"/>
          <w:numId w:val="2"/>
        </w:numPr>
        <w:spacing w:after="0" w:line="240" w:lineRule="auto"/>
        <w:ind w:left="1080" w:hanging="72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232A">
        <w:rPr>
          <w:rFonts w:ascii="Times New Roman" w:eastAsia="Times New Roman" w:hAnsi="Times New Roman" w:cs="Times New Roman"/>
          <w:sz w:val="24"/>
          <w:szCs w:val="24"/>
        </w:rPr>
        <w:t>Liquidation analysis showing compliance with 11 U.S.C. § 1225(a)(4).</w:t>
      </w:r>
    </w:p>
    <w:p w14:paraId="3D45C30B" w14:textId="77777777" w:rsidR="00626461" w:rsidRPr="0096232A" w:rsidRDefault="00626461" w:rsidP="00241777">
      <w:pPr>
        <w:pStyle w:val="ListParagraph"/>
        <w:spacing w:after="0" w:line="240" w:lineRule="auto"/>
        <w:ind w:left="108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50DEDC" w14:textId="77777777" w:rsidR="00241777" w:rsidRPr="0096232A" w:rsidRDefault="00241777" w:rsidP="0049729D">
      <w:pPr>
        <w:pStyle w:val="ListParagraph"/>
        <w:spacing w:after="0" w:line="240" w:lineRule="auto"/>
        <w:ind w:left="108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A8BD73" w14:textId="6E561B02" w:rsidR="00626461" w:rsidRPr="0049729D" w:rsidRDefault="00626461" w:rsidP="0049729D">
      <w:pPr>
        <w:pStyle w:val="ListParagraph"/>
        <w:numPr>
          <w:ilvl w:val="0"/>
          <w:numId w:val="8"/>
        </w:num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232A">
        <w:rPr>
          <w:rFonts w:ascii="Times New Roman" w:eastAsia="Times New Roman" w:hAnsi="Times New Roman" w:cs="Times New Roman"/>
          <w:b/>
          <w:bCs/>
          <w:sz w:val="24"/>
          <w:szCs w:val="24"/>
        </w:rPr>
        <w:t>OTHER PROVISIONS.</w:t>
      </w:r>
    </w:p>
    <w:p w14:paraId="53D81CEC" w14:textId="77777777" w:rsidR="00241777" w:rsidRPr="0096232A" w:rsidRDefault="00241777" w:rsidP="00584B1D">
      <w:pPr>
        <w:pStyle w:val="ListParagraph"/>
        <w:spacing w:after="120" w:line="240" w:lineRule="auto"/>
        <w:ind w:left="-1008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5B547C" w14:textId="4D0BAC26" w:rsidR="00584B1D" w:rsidRPr="0096232A" w:rsidRDefault="00584B1D" w:rsidP="00584B1D">
      <w:pPr>
        <w:pStyle w:val="ListParagraph"/>
        <w:spacing w:after="120" w:line="240" w:lineRule="auto"/>
        <w:ind w:left="-1008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232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ECBA91" w14:textId="77777777" w:rsidR="00626461" w:rsidRPr="0096232A" w:rsidRDefault="00626461">
      <w:pPr>
        <w:pStyle w:val="ListParagraph"/>
        <w:spacing w:after="120" w:line="240" w:lineRule="auto"/>
        <w:ind w:left="-10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392733D" w14:textId="77777777" w:rsidR="00626461" w:rsidRPr="0049729D" w:rsidRDefault="00626461" w:rsidP="0049729D">
      <w:pPr>
        <w:pStyle w:val="ListParagraph"/>
        <w:spacing w:after="120" w:line="240" w:lineRule="auto"/>
        <w:ind w:left="-1008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505E19" w14:textId="77777777" w:rsidR="0096232A" w:rsidRDefault="0096232A" w:rsidP="0096232A">
      <w:pPr>
        <w:spacing w:after="0" w:line="24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44A3">
        <w:rPr>
          <w:rFonts w:ascii="Times New Roman" w:eastAsia="Calibri" w:hAnsi="Times New Roman" w:cs="Times New Roman"/>
          <w:sz w:val="24"/>
          <w:szCs w:val="24"/>
        </w:rPr>
        <w:t xml:space="preserve">DATED this 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       </w:t>
      </w:r>
      <w:r w:rsidRPr="007D44A3">
        <w:rPr>
          <w:rFonts w:ascii="Times New Roman" w:eastAsia="Calibri" w:hAnsi="Times New Roman" w:cs="Times New Roman"/>
          <w:sz w:val="24"/>
          <w:szCs w:val="24"/>
        </w:rPr>
        <w:t xml:space="preserve"> day of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                           </w:t>
      </w:r>
      <w:proofErr w:type="gramStart"/>
      <w:r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D44A3">
        <w:rPr>
          <w:rFonts w:ascii="Times New Roman" w:eastAsia="Calibri" w:hAnsi="Times New Roman" w:cs="Times New Roman"/>
          <w:sz w:val="24"/>
          <w:szCs w:val="24"/>
        </w:rPr>
        <w:t>20</w:t>
      </w:r>
      <w:r w:rsidRPr="00D66A1C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      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AC182CC" w14:textId="77777777" w:rsidR="00FF3AE2" w:rsidRPr="0049729D" w:rsidRDefault="00FF3AE2" w:rsidP="00FF3AE2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3CC3867B" w14:textId="77777777" w:rsidR="00FF3AE2" w:rsidRPr="0049729D" w:rsidRDefault="00FF3AE2" w:rsidP="00FF3AE2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340AE344" w14:textId="77777777" w:rsidR="00FF3AE2" w:rsidRPr="0049729D" w:rsidRDefault="00FF3AE2" w:rsidP="00FF3AE2">
      <w:pPr>
        <w:spacing w:after="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</w:p>
    <w:p w14:paraId="2FA375B3" w14:textId="77777777" w:rsidR="00626461" w:rsidRPr="0096232A" w:rsidRDefault="00626461" w:rsidP="00626461">
      <w:pPr>
        <w:spacing w:after="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96232A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>/s/ (name of Debtor signing document)</w:t>
      </w:r>
      <w:r w:rsidRPr="0096232A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ab/>
      </w:r>
      <w:r w:rsidRPr="0096232A">
        <w:rPr>
          <w:rFonts w:ascii="Times New Roman" w:eastAsia="Calibri" w:hAnsi="Times New Roman" w:cs="Times New Roman"/>
          <w:noProof/>
          <w:sz w:val="24"/>
          <w:szCs w:val="24"/>
        </w:rPr>
        <w:tab/>
      </w:r>
    </w:p>
    <w:p w14:paraId="2CE72540" w14:textId="77777777" w:rsidR="00626461" w:rsidRPr="0096232A" w:rsidRDefault="00626461" w:rsidP="00626461">
      <w:pPr>
        <w:widowControl/>
        <w:spacing w:before="19" w:after="0" w:line="246" w:lineRule="auto"/>
        <w:ind w:left="4320" w:firstLine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232A">
        <w:rPr>
          <w:rFonts w:ascii="Times New Roman" w:eastAsia="Times New Roman" w:hAnsi="Times New Roman" w:cs="Times New Roman"/>
          <w:sz w:val="24"/>
          <w:szCs w:val="24"/>
        </w:rPr>
        <w:t>(typed name of Debtor), De</w:t>
      </w:r>
      <w:r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r</w:t>
      </w:r>
    </w:p>
    <w:p w14:paraId="3A8CDE32" w14:textId="77777777" w:rsidR="00626461" w:rsidRPr="0096232A" w:rsidRDefault="00626461" w:rsidP="00626461">
      <w:pPr>
        <w:spacing w:before="19"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34E4C1" w14:textId="77777777" w:rsidR="00626461" w:rsidRPr="0096232A" w:rsidRDefault="00626461" w:rsidP="00626461">
      <w:pPr>
        <w:spacing w:after="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96232A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>/s/ (name of Debtor signing document)</w:t>
      </w:r>
      <w:r w:rsidRPr="0096232A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ab/>
      </w:r>
      <w:r w:rsidRPr="0096232A">
        <w:rPr>
          <w:rFonts w:ascii="Times New Roman" w:eastAsia="Calibri" w:hAnsi="Times New Roman" w:cs="Times New Roman"/>
          <w:noProof/>
          <w:sz w:val="24"/>
          <w:szCs w:val="24"/>
        </w:rPr>
        <w:tab/>
      </w:r>
    </w:p>
    <w:p w14:paraId="0D38899F" w14:textId="77777777" w:rsidR="00626461" w:rsidRPr="0096232A" w:rsidRDefault="00626461" w:rsidP="00626461">
      <w:pPr>
        <w:widowControl/>
        <w:spacing w:after="0" w:line="240" w:lineRule="auto"/>
        <w:ind w:left="4320" w:firstLine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232A">
        <w:rPr>
          <w:rFonts w:ascii="Times New Roman" w:eastAsia="Times New Roman" w:hAnsi="Times New Roman" w:cs="Times New Roman"/>
          <w:sz w:val="24"/>
          <w:szCs w:val="24"/>
        </w:rPr>
        <w:t>(typed name of Debtor), De</w:t>
      </w:r>
      <w:r w:rsidRPr="0096232A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96232A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96232A">
        <w:rPr>
          <w:rFonts w:ascii="Times New Roman" w:eastAsia="Times New Roman" w:hAnsi="Times New Roman" w:cs="Times New Roman"/>
          <w:sz w:val="24"/>
          <w:szCs w:val="24"/>
        </w:rPr>
        <w:t>r</w:t>
      </w:r>
    </w:p>
    <w:p w14:paraId="4D045381" w14:textId="77777777" w:rsidR="00626461" w:rsidRPr="0096232A" w:rsidRDefault="00626461" w:rsidP="00626461">
      <w:pPr>
        <w:spacing w:after="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</w:p>
    <w:p w14:paraId="3A04654A" w14:textId="53CB8625" w:rsidR="00626461" w:rsidRPr="0096232A" w:rsidRDefault="00626461" w:rsidP="00626461">
      <w:pPr>
        <w:spacing w:after="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96232A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 xml:space="preserve">/s/ (name of </w:t>
      </w:r>
      <w:r w:rsidR="0096232A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>Attorney filing</w:t>
      </w:r>
      <w:r w:rsidRPr="0096232A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 xml:space="preserve"> document)</w:t>
      </w:r>
      <w:r w:rsidRPr="0096232A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ab/>
      </w:r>
    </w:p>
    <w:p w14:paraId="55AE9129" w14:textId="41E629E9" w:rsidR="00626461" w:rsidRPr="0096232A" w:rsidRDefault="00626461" w:rsidP="00626461">
      <w:pPr>
        <w:spacing w:before="5" w:after="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96232A">
        <w:rPr>
          <w:rFonts w:ascii="Times New Roman" w:hAnsi="Times New Roman" w:cs="Times New Roman"/>
          <w:sz w:val="24"/>
          <w:szCs w:val="24"/>
        </w:rPr>
        <w:t xml:space="preserve">(typed name of </w:t>
      </w:r>
      <w:r w:rsidR="0096232A">
        <w:rPr>
          <w:rFonts w:ascii="Times New Roman" w:hAnsi="Times New Roman" w:cs="Times New Roman"/>
          <w:sz w:val="24"/>
          <w:szCs w:val="24"/>
        </w:rPr>
        <w:t>Debtor’s Attorney</w:t>
      </w:r>
      <w:r w:rsidRPr="0096232A">
        <w:rPr>
          <w:rFonts w:ascii="Times New Roman" w:hAnsi="Times New Roman" w:cs="Times New Roman"/>
          <w:sz w:val="24"/>
          <w:szCs w:val="24"/>
        </w:rPr>
        <w:t>)</w:t>
      </w:r>
    </w:p>
    <w:p w14:paraId="2503C476" w14:textId="35E29BC6" w:rsidR="00626461" w:rsidRPr="0096232A" w:rsidRDefault="00626461" w:rsidP="00626461">
      <w:pPr>
        <w:spacing w:before="5" w:after="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96232A">
        <w:rPr>
          <w:rFonts w:ascii="Times New Roman" w:hAnsi="Times New Roman" w:cs="Times New Roman"/>
          <w:sz w:val="24"/>
          <w:szCs w:val="24"/>
        </w:rPr>
        <w:t>(Attorney for Debtor)</w:t>
      </w:r>
    </w:p>
    <w:p w14:paraId="192C441F" w14:textId="77777777" w:rsidR="00FF3AE2" w:rsidRPr="0049729D" w:rsidRDefault="00FF3AE2" w:rsidP="00FF3AE2">
      <w:pPr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23E2790" w14:textId="77777777" w:rsidR="00FF3AE2" w:rsidRPr="0096232A" w:rsidRDefault="00FF3AE2" w:rsidP="00FF3AE2">
      <w:pPr>
        <w:spacing w:before="19" w:after="0" w:line="240" w:lineRule="auto"/>
        <w:ind w:left="2980"/>
        <w:rPr>
          <w:rFonts w:ascii="Times New Roman" w:eastAsia="Times New Roman" w:hAnsi="Times New Roman" w:cs="Times New Roman"/>
          <w:sz w:val="24"/>
          <w:szCs w:val="24"/>
          <w:u w:val="single" w:color="000000"/>
        </w:rPr>
      </w:pPr>
    </w:p>
    <w:p w14:paraId="51B2E08B" w14:textId="77777777" w:rsidR="0096232A" w:rsidRPr="0049729D" w:rsidRDefault="0096232A" w:rsidP="0096232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729D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  <w:t>CERT</w:t>
      </w:r>
      <w:r w:rsidRPr="0049729D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  <w:u w:val="single" w:color="000000"/>
        </w:rPr>
        <w:t>I</w:t>
      </w:r>
      <w:r w:rsidRPr="0049729D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  <w:u w:val="single" w:color="000000"/>
        </w:rPr>
        <w:t>F</w:t>
      </w:r>
      <w:r w:rsidRPr="0049729D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  <w:t>IC</w:t>
      </w:r>
      <w:r w:rsidRPr="0049729D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  <w:u w:val="single" w:color="000000"/>
        </w:rPr>
        <w:t>A</w:t>
      </w:r>
      <w:r w:rsidRPr="0049729D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u w:val="single" w:color="000000"/>
        </w:rPr>
        <w:t>T</w:t>
      </w:r>
      <w:r w:rsidRPr="0049729D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  <w:t>E</w:t>
      </w:r>
      <w:r w:rsidRPr="0049729D"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  <w:u w:val="single" w:color="000000"/>
        </w:rPr>
        <w:t xml:space="preserve"> </w:t>
      </w:r>
      <w:r w:rsidRPr="0049729D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  <w:t>OF</w:t>
      </w:r>
      <w:r w:rsidRPr="0049729D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u w:val="single" w:color="000000"/>
        </w:rPr>
        <w:t xml:space="preserve"> SERVICE</w:t>
      </w:r>
    </w:p>
    <w:p w14:paraId="565D221D" w14:textId="77777777" w:rsidR="0096232A" w:rsidRPr="000456D7" w:rsidRDefault="0096232A" w:rsidP="0096232A">
      <w:pPr>
        <w:tabs>
          <w:tab w:val="left" w:pos="1880"/>
          <w:tab w:val="left" w:pos="3320"/>
          <w:tab w:val="left" w:pos="4040"/>
          <w:tab w:val="left" w:pos="5040"/>
          <w:tab w:val="left" w:pos="5840"/>
        </w:tabs>
        <w:spacing w:after="0" w:line="24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56D7">
        <w:rPr>
          <w:rFonts w:ascii="Times New Roman" w:eastAsia="Times New Roman" w:hAnsi="Times New Roman" w:cs="Times New Roman"/>
          <w:sz w:val="24"/>
          <w:szCs w:val="24"/>
        </w:rPr>
        <w:t>I,</w:t>
      </w:r>
      <w:r w:rsidRPr="000456D7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456D7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e u</w:t>
      </w:r>
      <w:r w:rsidRPr="000456D7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ders</w:t>
      </w:r>
      <w:r w:rsidRPr="000456D7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0456D7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ed, do</w:t>
      </w:r>
      <w:r w:rsidRPr="000456D7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ere</w:t>
      </w:r>
      <w:r w:rsidRPr="000456D7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0456D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cer</w:t>
      </w:r>
      <w:r w:rsidRPr="000456D7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456D7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0456D7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0456D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0456D7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der</w:t>
      </w:r>
      <w:r w:rsidRPr="000456D7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0456D7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0456D7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0456D7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0456D7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0456D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per</w:t>
      </w:r>
      <w:r w:rsidRPr="000456D7">
        <w:rPr>
          <w:rFonts w:ascii="Times New Roman" w:eastAsia="Times New Roman" w:hAnsi="Times New Roman" w:cs="Times New Roman"/>
          <w:spacing w:val="-8"/>
          <w:sz w:val="24"/>
          <w:szCs w:val="24"/>
        </w:rPr>
        <w:t>j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 xml:space="preserve">ury </w:t>
      </w:r>
      <w:r w:rsidRPr="000456D7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456D7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0456D7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456D7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456D7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0456D7">
        <w:rPr>
          <w:rFonts w:ascii="Times New Roman" w:eastAsia="Times New Roman" w:hAnsi="Times New Roman" w:cs="Times New Roman"/>
          <w:sz w:val="24"/>
          <w:szCs w:val="24"/>
          <w:u w:color="000000"/>
        </w:rPr>
        <w:t xml:space="preserve">___ 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day</w:t>
      </w:r>
      <w:r w:rsidRPr="000456D7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f ______________________,</w:t>
      </w:r>
      <w:r w:rsidRPr="000456D7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20___,</w:t>
      </w:r>
      <w:r w:rsidRPr="000456D7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 xml:space="preserve">a copy of the foregoing was served by </w:t>
      </w:r>
      <w:r w:rsidRPr="000456D7">
        <w:rPr>
          <w:rFonts w:ascii="Times New Roman" w:hAnsi="Times New Roman" w:cs="Times New Roman"/>
          <w:sz w:val="24"/>
          <w:szCs w:val="24"/>
        </w:rPr>
        <w:t>electronic means pursuant to Mont. LBR 9013-1(d)(2) on the parties noted in the Court’s ECF transmission facilities and/or by mail on the following parties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F2A8C5" w14:textId="77777777" w:rsidR="0096232A" w:rsidRPr="000456D7" w:rsidRDefault="0096232A" w:rsidP="0096232A">
      <w:pPr>
        <w:spacing w:before="61"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417F88" w14:textId="77777777" w:rsidR="0096232A" w:rsidRPr="000456D7" w:rsidRDefault="0096232A" w:rsidP="0096232A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78C668CF" w14:textId="77777777" w:rsidR="0096232A" w:rsidRDefault="0096232A" w:rsidP="0096232A">
      <w:pPr>
        <w:spacing w:before="19" w:after="0" w:line="240" w:lineRule="auto"/>
        <w:ind w:left="4320"/>
        <w:jc w:val="both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t>/s/ (name of person certifying the mailing)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ab/>
        <w:t xml:space="preserve"> </w:t>
      </w:r>
    </w:p>
    <w:p w14:paraId="6EAFB652" w14:textId="77777777" w:rsidR="0096232A" w:rsidRPr="000456D7" w:rsidRDefault="0096232A" w:rsidP="0096232A">
      <w:pPr>
        <w:spacing w:before="19"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56D7"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typed n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0456D7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0456D7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0456D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pers</w:t>
      </w:r>
      <w:r w:rsidRPr="000456D7"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456D7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cer</w:t>
      </w:r>
      <w:r w:rsidRPr="000456D7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456D7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0456D7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0456D7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Pr="000456D7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0456D7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0456D7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456D7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0456D7">
        <w:rPr>
          <w:rFonts w:ascii="Times New Roman" w:eastAsia="Times New Roman" w:hAnsi="Times New Roman" w:cs="Times New Roman"/>
          <w:spacing w:val="-8"/>
          <w:sz w:val="24"/>
          <w:szCs w:val="24"/>
        </w:rPr>
        <w:t>m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0456D7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0456D7"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 w:rsidRPr="000456D7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g]</w:t>
      </w:r>
    </w:p>
    <w:p w14:paraId="65F261FF" w14:textId="77777777" w:rsidR="0096232A" w:rsidRPr="000456D7" w:rsidRDefault="0096232A" w:rsidP="0096232A">
      <w:pPr>
        <w:spacing w:before="4" w:after="0" w:line="17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1EA6575E" w14:textId="77777777" w:rsidR="0096232A" w:rsidRPr="000456D7" w:rsidRDefault="0096232A" w:rsidP="0096232A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6E7281EB" w14:textId="77777777" w:rsidR="0096232A" w:rsidRPr="000456D7" w:rsidRDefault="0096232A" w:rsidP="0096232A">
      <w:pPr>
        <w:rPr>
          <w:rFonts w:ascii="Times New Roman" w:hAnsi="Times New Roman" w:cs="Times New Roman"/>
          <w:sz w:val="24"/>
          <w:szCs w:val="24"/>
        </w:rPr>
      </w:pPr>
      <w:r w:rsidRPr="000456D7">
        <w:rPr>
          <w:rFonts w:ascii="Times New Roman" w:eastAsia="Times New Roman" w:hAnsi="Times New Roman" w:cs="Times New Roman"/>
          <w:sz w:val="24"/>
          <w:szCs w:val="24"/>
        </w:rPr>
        <w:t>[Mu</w:t>
      </w:r>
      <w:r w:rsidRPr="000456D7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0456D7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456D7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0456D7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0456D7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0456D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0456D7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0456D7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0456D7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M</w:t>
      </w:r>
      <w:r w:rsidRPr="000456D7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0456D7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0456D7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456D7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BR</w:t>
      </w:r>
      <w:r w:rsidRPr="000456D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9013-1</w:t>
      </w:r>
      <w:r w:rsidRPr="000456D7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d)</w:t>
      </w:r>
      <w:r w:rsidRPr="000456D7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2),</w:t>
      </w:r>
      <w:r w:rsidRPr="000456D7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0456D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re</w:t>
      </w:r>
      <w:r w:rsidRPr="000456D7">
        <w:rPr>
          <w:rFonts w:ascii="Times New Roman" w:eastAsia="Times New Roman" w:hAnsi="Times New Roman" w:cs="Times New Roman"/>
          <w:spacing w:val="-7"/>
          <w:sz w:val="24"/>
          <w:szCs w:val="24"/>
        </w:rPr>
        <w:t>f</w:t>
      </w:r>
      <w:r w:rsidRPr="000456D7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ec</w:t>
      </w:r>
      <w:r w:rsidRPr="000456D7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0456D7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0456D7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0456D7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456D7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0456D7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0456D7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e a</w:t>
      </w:r>
      <w:r w:rsidRPr="000456D7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0456D7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addre</w:t>
      </w:r>
      <w:r w:rsidRPr="000456D7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0456D7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0456D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ea</w:t>
      </w:r>
      <w:r w:rsidRPr="000456D7">
        <w:rPr>
          <w:rFonts w:ascii="Times New Roman" w:eastAsia="Times New Roman" w:hAnsi="Times New Roman" w:cs="Times New Roman"/>
          <w:spacing w:val="-3"/>
          <w:sz w:val="24"/>
          <w:szCs w:val="24"/>
        </w:rPr>
        <w:t>c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h par</w:t>
      </w:r>
      <w:r w:rsidRPr="000456D7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0456D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er</w:t>
      </w:r>
      <w:r w:rsidRPr="000456D7">
        <w:rPr>
          <w:rFonts w:ascii="Times New Roman" w:eastAsia="Times New Roman" w:hAnsi="Times New Roman" w:cs="Times New Roman"/>
          <w:spacing w:val="-4"/>
          <w:sz w:val="24"/>
          <w:szCs w:val="24"/>
        </w:rPr>
        <w:t>v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ed,</w:t>
      </w:r>
      <w:r w:rsidRPr="000456D7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0456D7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0456D7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0456D7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0456D7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0456D7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0456D7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0456D7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0456D7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Pr="000456D7">
        <w:rPr>
          <w:rFonts w:ascii="Times New Roman" w:eastAsia="Times New Roman" w:hAnsi="Times New Roman" w:cs="Times New Roman"/>
          <w:spacing w:val="-4"/>
          <w:sz w:val="24"/>
          <w:szCs w:val="24"/>
        </w:rPr>
        <w:t>“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0456D7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der</w:t>
      </w:r>
      <w:r w:rsidRPr="000456D7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0456D7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0456D7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0456D7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0456D7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0456D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per</w:t>
      </w:r>
      <w:r w:rsidRPr="000456D7">
        <w:rPr>
          <w:rFonts w:ascii="Times New Roman" w:eastAsia="Times New Roman" w:hAnsi="Times New Roman" w:cs="Times New Roman"/>
          <w:spacing w:val="-8"/>
          <w:sz w:val="24"/>
          <w:szCs w:val="24"/>
        </w:rPr>
        <w:t>j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ur</w:t>
      </w:r>
      <w:r w:rsidRPr="000456D7">
        <w:rPr>
          <w:rFonts w:ascii="Times New Roman" w:eastAsia="Times New Roman" w:hAnsi="Times New Roman" w:cs="Times New Roman"/>
          <w:spacing w:val="-9"/>
          <w:sz w:val="24"/>
          <w:szCs w:val="24"/>
        </w:rPr>
        <w:t>y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” a</w:t>
      </w:r>
      <w:r w:rsidRPr="000456D7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0456D7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0456D7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0456D7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0456D7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456D7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0456D7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0456D7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Pr="000456D7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0456D7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0456D7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0456D7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456D7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e d</w:t>
      </w:r>
      <w:r w:rsidRPr="000456D7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cu</w:t>
      </w:r>
      <w:r w:rsidRPr="000456D7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0456D7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 w:rsidRPr="000456D7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er</w:t>
      </w:r>
      <w:r w:rsidRPr="000456D7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0456D7">
        <w:rPr>
          <w:rFonts w:ascii="Times New Roman" w:eastAsia="Times New Roman" w:hAnsi="Times New Roman" w:cs="Times New Roman"/>
          <w:sz w:val="24"/>
          <w:szCs w:val="24"/>
        </w:rPr>
        <w:t>ed.]</w:t>
      </w:r>
    </w:p>
    <w:p w14:paraId="6CC71DA5" w14:textId="77777777" w:rsidR="00DF6FE9" w:rsidRPr="0049729D" w:rsidRDefault="00DF6FE9" w:rsidP="0049729D">
      <w:pPr>
        <w:spacing w:before="19" w:after="0" w:line="240" w:lineRule="auto"/>
        <w:ind w:left="2980"/>
        <w:rPr>
          <w:rFonts w:ascii="Times New Roman" w:hAnsi="Times New Roman" w:cs="Times New Roman"/>
          <w:sz w:val="24"/>
          <w:szCs w:val="24"/>
        </w:rPr>
      </w:pPr>
    </w:p>
    <w:sectPr w:rsidR="00DF6FE9" w:rsidRPr="0049729D" w:rsidSect="0049729D">
      <w:footerReference w:type="default" r:id="rId8"/>
      <w:pgSz w:w="12240" w:h="15840"/>
      <w:pgMar w:top="1440" w:right="1440" w:bottom="144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13526" w14:textId="77777777" w:rsidR="00A5367F" w:rsidRDefault="00A5367F" w:rsidP="00AB4D99">
      <w:pPr>
        <w:spacing w:after="0" w:line="240" w:lineRule="auto"/>
      </w:pPr>
      <w:r>
        <w:separator/>
      </w:r>
    </w:p>
  </w:endnote>
  <w:endnote w:type="continuationSeparator" w:id="0">
    <w:p w14:paraId="19446C79" w14:textId="77777777" w:rsidR="00A5367F" w:rsidRDefault="00A5367F" w:rsidP="00AB4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50F23" w14:textId="0BDC6BB2" w:rsidR="00AB4D99" w:rsidRPr="0049729D" w:rsidRDefault="00AB4D99">
    <w:pPr>
      <w:pStyle w:val="Footer"/>
      <w:rPr>
        <w:rFonts w:ascii="Times New Roman" w:hAnsi="Times New Roman" w:cs="Times New Roman"/>
        <w:sz w:val="24"/>
        <w:szCs w:val="24"/>
      </w:rPr>
    </w:pPr>
    <w:r w:rsidRPr="0049729D">
      <w:rPr>
        <w:rFonts w:ascii="Times New Roman" w:hAnsi="Times New Roman" w:cs="Times New Roman"/>
        <w:sz w:val="24"/>
        <w:szCs w:val="24"/>
      </w:rPr>
      <w:t>Mont. LBF 14</w:t>
    </w:r>
    <w:r w:rsidRPr="0049729D">
      <w:rPr>
        <w:rFonts w:ascii="Times New Roman" w:hAnsi="Times New Roman" w:cs="Times New Roman"/>
        <w:sz w:val="24"/>
        <w:szCs w:val="24"/>
      </w:rPr>
      <w:tab/>
    </w:r>
    <w:r w:rsidRPr="0049729D">
      <w:rPr>
        <w:rFonts w:ascii="Times New Roman" w:hAnsi="Times New Roman" w:cs="Times New Roman"/>
        <w:sz w:val="24"/>
        <w:szCs w:val="24"/>
      </w:rPr>
      <w:tab/>
      <w:t xml:space="preserve">page </w:t>
    </w:r>
    <w:r w:rsidRPr="0049729D">
      <w:rPr>
        <w:rFonts w:ascii="Times New Roman" w:hAnsi="Times New Roman" w:cs="Times New Roman"/>
        <w:sz w:val="24"/>
        <w:szCs w:val="24"/>
      </w:rPr>
      <w:fldChar w:fldCharType="begin"/>
    </w:r>
    <w:r w:rsidRPr="0049729D">
      <w:rPr>
        <w:rFonts w:ascii="Times New Roman" w:hAnsi="Times New Roman" w:cs="Times New Roman"/>
        <w:sz w:val="24"/>
        <w:szCs w:val="24"/>
      </w:rPr>
      <w:instrText xml:space="preserve"> PAGE  \* MERGEFORMAT </w:instrText>
    </w:r>
    <w:r w:rsidRPr="0049729D">
      <w:rPr>
        <w:rFonts w:ascii="Times New Roman" w:hAnsi="Times New Roman" w:cs="Times New Roman"/>
        <w:sz w:val="24"/>
        <w:szCs w:val="24"/>
      </w:rPr>
      <w:fldChar w:fldCharType="separate"/>
    </w:r>
    <w:r w:rsidRPr="0049729D">
      <w:rPr>
        <w:rFonts w:ascii="Times New Roman" w:hAnsi="Times New Roman" w:cs="Times New Roman"/>
        <w:noProof/>
        <w:sz w:val="24"/>
        <w:szCs w:val="24"/>
      </w:rPr>
      <w:t>1</w:t>
    </w:r>
    <w:r w:rsidRPr="0049729D">
      <w:rPr>
        <w:rFonts w:ascii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72ACE" w14:textId="77777777" w:rsidR="00A5367F" w:rsidRDefault="00A5367F" w:rsidP="00AB4D99">
      <w:pPr>
        <w:spacing w:after="0" w:line="240" w:lineRule="auto"/>
      </w:pPr>
      <w:r>
        <w:separator/>
      </w:r>
    </w:p>
  </w:footnote>
  <w:footnote w:type="continuationSeparator" w:id="0">
    <w:p w14:paraId="7A804A1B" w14:textId="77777777" w:rsidR="00A5367F" w:rsidRDefault="00A5367F" w:rsidP="00AB4D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56CC"/>
    <w:multiLevelType w:val="hybridMultilevel"/>
    <w:tmpl w:val="81CAA48E"/>
    <w:lvl w:ilvl="0" w:tplc="5E60EEA2">
      <w:start w:val="5"/>
      <w:numFmt w:val="decimal"/>
      <w:lvlText w:val="%1."/>
      <w:lvlJc w:val="left"/>
      <w:pPr>
        <w:ind w:left="0" w:firstLine="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E170C"/>
    <w:multiLevelType w:val="hybridMultilevel"/>
    <w:tmpl w:val="4E08DB12"/>
    <w:lvl w:ilvl="0" w:tplc="D3F60AA2">
      <w:start w:val="1"/>
      <w:numFmt w:val="lowerRoman"/>
      <w:lvlText w:val="(%1)"/>
      <w:lvlJc w:val="left"/>
      <w:pPr>
        <w:ind w:left="2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20" w:hanging="360"/>
      </w:pPr>
    </w:lvl>
    <w:lvl w:ilvl="2" w:tplc="0409001B" w:tentative="1">
      <w:start w:val="1"/>
      <w:numFmt w:val="lowerRoman"/>
      <w:lvlText w:val="%3."/>
      <w:lvlJc w:val="right"/>
      <w:pPr>
        <w:ind w:left="3340" w:hanging="180"/>
      </w:pPr>
    </w:lvl>
    <w:lvl w:ilvl="3" w:tplc="0409000F" w:tentative="1">
      <w:start w:val="1"/>
      <w:numFmt w:val="decimal"/>
      <w:lvlText w:val="%4."/>
      <w:lvlJc w:val="left"/>
      <w:pPr>
        <w:ind w:left="4060" w:hanging="360"/>
      </w:pPr>
    </w:lvl>
    <w:lvl w:ilvl="4" w:tplc="04090019" w:tentative="1">
      <w:start w:val="1"/>
      <w:numFmt w:val="lowerLetter"/>
      <w:lvlText w:val="%5."/>
      <w:lvlJc w:val="left"/>
      <w:pPr>
        <w:ind w:left="4780" w:hanging="360"/>
      </w:pPr>
    </w:lvl>
    <w:lvl w:ilvl="5" w:tplc="0409001B" w:tentative="1">
      <w:start w:val="1"/>
      <w:numFmt w:val="lowerRoman"/>
      <w:lvlText w:val="%6."/>
      <w:lvlJc w:val="right"/>
      <w:pPr>
        <w:ind w:left="5500" w:hanging="180"/>
      </w:pPr>
    </w:lvl>
    <w:lvl w:ilvl="6" w:tplc="0409000F" w:tentative="1">
      <w:start w:val="1"/>
      <w:numFmt w:val="decimal"/>
      <w:lvlText w:val="%7."/>
      <w:lvlJc w:val="left"/>
      <w:pPr>
        <w:ind w:left="6220" w:hanging="360"/>
      </w:pPr>
    </w:lvl>
    <w:lvl w:ilvl="7" w:tplc="04090019" w:tentative="1">
      <w:start w:val="1"/>
      <w:numFmt w:val="lowerLetter"/>
      <w:lvlText w:val="%8."/>
      <w:lvlJc w:val="left"/>
      <w:pPr>
        <w:ind w:left="6940" w:hanging="360"/>
      </w:pPr>
    </w:lvl>
    <w:lvl w:ilvl="8" w:tplc="0409001B" w:tentative="1">
      <w:start w:val="1"/>
      <w:numFmt w:val="lowerRoman"/>
      <w:lvlText w:val="%9."/>
      <w:lvlJc w:val="right"/>
      <w:pPr>
        <w:ind w:left="7660" w:hanging="180"/>
      </w:pPr>
    </w:lvl>
  </w:abstractNum>
  <w:abstractNum w:abstractNumId="2" w15:restartNumberingAfterBreak="0">
    <w:nsid w:val="1E0612C4"/>
    <w:multiLevelType w:val="hybridMultilevel"/>
    <w:tmpl w:val="068A1AFA"/>
    <w:lvl w:ilvl="0" w:tplc="33A6BAF6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1F72206F"/>
    <w:multiLevelType w:val="hybridMultilevel"/>
    <w:tmpl w:val="B1B27708"/>
    <w:lvl w:ilvl="0" w:tplc="EA2E64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682253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52FB6"/>
    <w:multiLevelType w:val="hybridMultilevel"/>
    <w:tmpl w:val="F3686C38"/>
    <w:lvl w:ilvl="0" w:tplc="FD787CD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1185C"/>
    <w:multiLevelType w:val="hybridMultilevel"/>
    <w:tmpl w:val="51EAD992"/>
    <w:lvl w:ilvl="0" w:tplc="4AAE5876">
      <w:start w:val="3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E5F1081"/>
    <w:multiLevelType w:val="hybridMultilevel"/>
    <w:tmpl w:val="D37007C2"/>
    <w:lvl w:ilvl="0" w:tplc="2CF880EA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567C6D"/>
    <w:multiLevelType w:val="hybridMultilevel"/>
    <w:tmpl w:val="48600982"/>
    <w:lvl w:ilvl="0" w:tplc="75001104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1D233B"/>
    <w:multiLevelType w:val="hybridMultilevel"/>
    <w:tmpl w:val="4594C6E6"/>
    <w:lvl w:ilvl="0" w:tplc="067AF9D2">
      <w:start w:val="1"/>
      <w:numFmt w:val="lowerLetter"/>
      <w:lvlText w:val="(%1)"/>
      <w:lvlJc w:val="left"/>
      <w:pPr>
        <w:ind w:left="86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11A7C94"/>
    <w:multiLevelType w:val="hybridMultilevel"/>
    <w:tmpl w:val="B630E882"/>
    <w:lvl w:ilvl="0" w:tplc="15AE3BF2">
      <w:start w:val="1"/>
      <w:numFmt w:val="decimal"/>
      <w:lvlText w:val="%1."/>
      <w:lvlJc w:val="left"/>
      <w:pPr>
        <w:ind w:left="1540" w:hanging="360"/>
      </w:pPr>
      <w:rPr>
        <w:rFonts w:ascii="Times New Roman" w:hAnsi="Times New Roman" w:cs="Times New Roman" w:hint="default"/>
        <w:sz w:val="24"/>
        <w:szCs w:val="24"/>
      </w:rPr>
    </w:lvl>
    <w:lvl w:ilvl="1" w:tplc="75001104">
      <w:start w:val="1"/>
      <w:numFmt w:val="lowerLetter"/>
      <w:lvlText w:val="(%2)"/>
      <w:lvlJc w:val="left"/>
      <w:pPr>
        <w:ind w:left="2305" w:hanging="405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980" w:hanging="180"/>
      </w:pPr>
    </w:lvl>
    <w:lvl w:ilvl="3" w:tplc="0409000F" w:tentative="1">
      <w:start w:val="1"/>
      <w:numFmt w:val="decimal"/>
      <w:lvlText w:val="%4."/>
      <w:lvlJc w:val="left"/>
      <w:pPr>
        <w:ind w:left="3700" w:hanging="360"/>
      </w:pPr>
    </w:lvl>
    <w:lvl w:ilvl="4" w:tplc="04090019" w:tentative="1">
      <w:start w:val="1"/>
      <w:numFmt w:val="lowerLetter"/>
      <w:lvlText w:val="%5."/>
      <w:lvlJc w:val="left"/>
      <w:pPr>
        <w:ind w:left="4420" w:hanging="360"/>
      </w:pPr>
    </w:lvl>
    <w:lvl w:ilvl="5" w:tplc="0409001B" w:tentative="1">
      <w:start w:val="1"/>
      <w:numFmt w:val="lowerRoman"/>
      <w:lvlText w:val="%6."/>
      <w:lvlJc w:val="right"/>
      <w:pPr>
        <w:ind w:left="5140" w:hanging="180"/>
      </w:pPr>
    </w:lvl>
    <w:lvl w:ilvl="6" w:tplc="0409000F" w:tentative="1">
      <w:start w:val="1"/>
      <w:numFmt w:val="decimal"/>
      <w:lvlText w:val="%7."/>
      <w:lvlJc w:val="left"/>
      <w:pPr>
        <w:ind w:left="5860" w:hanging="360"/>
      </w:pPr>
    </w:lvl>
    <w:lvl w:ilvl="7" w:tplc="04090019" w:tentative="1">
      <w:start w:val="1"/>
      <w:numFmt w:val="lowerLetter"/>
      <w:lvlText w:val="%8."/>
      <w:lvlJc w:val="left"/>
      <w:pPr>
        <w:ind w:left="6580" w:hanging="360"/>
      </w:pPr>
    </w:lvl>
    <w:lvl w:ilvl="8" w:tplc="0409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10" w15:restartNumberingAfterBreak="0">
    <w:nsid w:val="6F060806"/>
    <w:multiLevelType w:val="hybridMultilevel"/>
    <w:tmpl w:val="9FD8A306"/>
    <w:lvl w:ilvl="0" w:tplc="90EC3B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0020A2"/>
    <w:multiLevelType w:val="hybridMultilevel"/>
    <w:tmpl w:val="4FEC9E36"/>
    <w:lvl w:ilvl="0" w:tplc="2CF880EA">
      <w:start w:val="3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37968">
    <w:abstractNumId w:val="1"/>
  </w:num>
  <w:num w:numId="2" w16cid:durableId="1114787064">
    <w:abstractNumId w:val="8"/>
  </w:num>
  <w:num w:numId="3" w16cid:durableId="1931308630">
    <w:abstractNumId w:val="3"/>
  </w:num>
  <w:num w:numId="4" w16cid:durableId="313873302">
    <w:abstractNumId w:val="9"/>
  </w:num>
  <w:num w:numId="5" w16cid:durableId="1666932250">
    <w:abstractNumId w:val="10"/>
  </w:num>
  <w:num w:numId="6" w16cid:durableId="1998070703">
    <w:abstractNumId w:val="11"/>
  </w:num>
  <w:num w:numId="7" w16cid:durableId="562955918">
    <w:abstractNumId w:val="0"/>
  </w:num>
  <w:num w:numId="8" w16cid:durableId="991102315">
    <w:abstractNumId w:val="5"/>
  </w:num>
  <w:num w:numId="9" w16cid:durableId="1216626008">
    <w:abstractNumId w:val="2"/>
  </w:num>
  <w:num w:numId="10" w16cid:durableId="1852375210">
    <w:abstractNumId w:val="4"/>
  </w:num>
  <w:num w:numId="11" w16cid:durableId="852961390">
    <w:abstractNumId w:val="7"/>
  </w:num>
  <w:num w:numId="12" w16cid:durableId="316692633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AE2"/>
    <w:rsid w:val="00077A5B"/>
    <w:rsid w:val="000B220D"/>
    <w:rsid w:val="000C5282"/>
    <w:rsid w:val="000D1499"/>
    <w:rsid w:val="00106E0F"/>
    <w:rsid w:val="00113698"/>
    <w:rsid w:val="001F1800"/>
    <w:rsid w:val="00241777"/>
    <w:rsid w:val="0025155C"/>
    <w:rsid w:val="00294AC7"/>
    <w:rsid w:val="002B262E"/>
    <w:rsid w:val="002C2200"/>
    <w:rsid w:val="00302A73"/>
    <w:rsid w:val="003514DE"/>
    <w:rsid w:val="003661A9"/>
    <w:rsid w:val="003764A1"/>
    <w:rsid w:val="003958EE"/>
    <w:rsid w:val="004022CD"/>
    <w:rsid w:val="00422822"/>
    <w:rsid w:val="00457BA4"/>
    <w:rsid w:val="00480425"/>
    <w:rsid w:val="0049729D"/>
    <w:rsid w:val="004A3C50"/>
    <w:rsid w:val="004B4697"/>
    <w:rsid w:val="004C385D"/>
    <w:rsid w:val="005028D1"/>
    <w:rsid w:val="00547581"/>
    <w:rsid w:val="00556606"/>
    <w:rsid w:val="00560921"/>
    <w:rsid w:val="00584B1D"/>
    <w:rsid w:val="006173FA"/>
    <w:rsid w:val="00626461"/>
    <w:rsid w:val="006354A7"/>
    <w:rsid w:val="006740A5"/>
    <w:rsid w:val="00684CC5"/>
    <w:rsid w:val="0070158D"/>
    <w:rsid w:val="0075365A"/>
    <w:rsid w:val="0076165C"/>
    <w:rsid w:val="0076579E"/>
    <w:rsid w:val="007A4C5C"/>
    <w:rsid w:val="007A58A3"/>
    <w:rsid w:val="00824CA4"/>
    <w:rsid w:val="00874042"/>
    <w:rsid w:val="008D1473"/>
    <w:rsid w:val="00916DD3"/>
    <w:rsid w:val="0096232A"/>
    <w:rsid w:val="009674C3"/>
    <w:rsid w:val="009C4A85"/>
    <w:rsid w:val="009F1DD2"/>
    <w:rsid w:val="00A00444"/>
    <w:rsid w:val="00A33275"/>
    <w:rsid w:val="00A5367F"/>
    <w:rsid w:val="00AB4D99"/>
    <w:rsid w:val="00AB600D"/>
    <w:rsid w:val="00AF4F13"/>
    <w:rsid w:val="00B507D4"/>
    <w:rsid w:val="00BF55FF"/>
    <w:rsid w:val="00C159AE"/>
    <w:rsid w:val="00C41F07"/>
    <w:rsid w:val="00C67219"/>
    <w:rsid w:val="00C95C2D"/>
    <w:rsid w:val="00CA6DB4"/>
    <w:rsid w:val="00CD5DA2"/>
    <w:rsid w:val="00CD6696"/>
    <w:rsid w:val="00CE7687"/>
    <w:rsid w:val="00CF740F"/>
    <w:rsid w:val="00D327B9"/>
    <w:rsid w:val="00D414C5"/>
    <w:rsid w:val="00D610F0"/>
    <w:rsid w:val="00D932EB"/>
    <w:rsid w:val="00DF6FE9"/>
    <w:rsid w:val="00E820B0"/>
    <w:rsid w:val="00EA6521"/>
    <w:rsid w:val="00ED1FBA"/>
    <w:rsid w:val="00F22F6B"/>
    <w:rsid w:val="00FD0B5A"/>
    <w:rsid w:val="00FD3F2E"/>
    <w:rsid w:val="00FF3AE2"/>
    <w:rsid w:val="00FF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47722"/>
  <w15:chartTrackingRefBased/>
  <w15:docId w15:val="{525A6B3B-9F65-4D24-8890-3F4F3F76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AE2"/>
    <w:pPr>
      <w:widowControl w:val="0"/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507D4"/>
    <w:pPr>
      <w:spacing w:before="66" w:after="0" w:line="240" w:lineRule="auto"/>
      <w:outlineLvl w:val="0"/>
    </w:pPr>
    <w:rPr>
      <w:rFonts w:ascii="Times New Roman" w:eastAsia="Times New Roman" w:hAnsi="Times New Roman" w:cs="Times New Roman"/>
      <w:spacing w:val="4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3AE2"/>
    <w:pPr>
      <w:tabs>
        <w:tab w:val="left" w:pos="800"/>
      </w:tabs>
      <w:spacing w:after="0" w:line="240" w:lineRule="auto"/>
      <w:ind w:left="810" w:right="-20" w:hanging="630"/>
      <w:outlineLvl w:val="1"/>
    </w:pPr>
    <w:rPr>
      <w:rFonts w:ascii="Times New Roman" w:eastAsia="Times New Roman" w:hAnsi="Times New Roman" w:cs="Times New Roman"/>
      <w:spacing w:val="-2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3AE2"/>
    <w:pPr>
      <w:tabs>
        <w:tab w:val="left" w:pos="1540"/>
      </w:tabs>
      <w:spacing w:after="0" w:line="246" w:lineRule="auto"/>
      <w:ind w:left="1540" w:right="607" w:hanging="720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7D4"/>
    <w:rPr>
      <w:rFonts w:ascii="Times New Roman" w:eastAsia="Times New Roman" w:hAnsi="Times New Roman" w:cs="Times New Roman"/>
      <w:spacing w:val="4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F3AE2"/>
    <w:rPr>
      <w:rFonts w:ascii="Times New Roman" w:eastAsia="Times New Roman" w:hAnsi="Times New Roman" w:cs="Times New Roman"/>
      <w:spacing w:val="-2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F3AE2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F3A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3A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3A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3A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3AE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3A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AE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F3AE2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F3A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AE2"/>
  </w:style>
  <w:style w:type="paragraph" w:styleId="Footer">
    <w:name w:val="footer"/>
    <w:basedOn w:val="Normal"/>
    <w:link w:val="FooterChar"/>
    <w:uiPriority w:val="99"/>
    <w:unhideWhenUsed/>
    <w:rsid w:val="00FF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AE2"/>
  </w:style>
  <w:style w:type="paragraph" w:styleId="TOC1">
    <w:name w:val="toc 1"/>
    <w:basedOn w:val="Normal"/>
    <w:next w:val="Normal"/>
    <w:autoRedefine/>
    <w:uiPriority w:val="39"/>
    <w:unhideWhenUsed/>
    <w:rsid w:val="00FF3AE2"/>
    <w:pPr>
      <w:tabs>
        <w:tab w:val="right" w:leader="dot" w:pos="9370"/>
      </w:tabs>
      <w:spacing w:after="100"/>
      <w:ind w:left="720" w:hanging="720"/>
    </w:pPr>
  </w:style>
  <w:style w:type="paragraph" w:styleId="TOC2">
    <w:name w:val="toc 2"/>
    <w:basedOn w:val="Normal"/>
    <w:next w:val="Normal"/>
    <w:autoRedefine/>
    <w:uiPriority w:val="39"/>
    <w:unhideWhenUsed/>
    <w:rsid w:val="00FF3AE2"/>
    <w:pPr>
      <w:tabs>
        <w:tab w:val="left" w:pos="900"/>
        <w:tab w:val="right" w:leader="dot" w:pos="9350"/>
      </w:tabs>
      <w:spacing w:after="100"/>
      <w:ind w:left="450"/>
    </w:pPr>
  </w:style>
  <w:style w:type="paragraph" w:styleId="TOC3">
    <w:name w:val="toc 3"/>
    <w:basedOn w:val="Normal"/>
    <w:next w:val="Normal"/>
    <w:autoRedefine/>
    <w:uiPriority w:val="39"/>
    <w:unhideWhenUsed/>
    <w:rsid w:val="00FF3AE2"/>
    <w:pPr>
      <w:tabs>
        <w:tab w:val="left" w:pos="900"/>
        <w:tab w:val="right" w:leader="dot" w:pos="9350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F3AE2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FF3AE2"/>
    <w:pPr>
      <w:widowControl/>
      <w:spacing w:after="100" w:line="259" w:lineRule="auto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FF3AE2"/>
    <w:pPr>
      <w:widowControl/>
      <w:spacing w:after="100" w:line="259" w:lineRule="auto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FF3AE2"/>
    <w:pPr>
      <w:widowControl/>
      <w:spacing w:after="100" w:line="259" w:lineRule="auto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FF3AE2"/>
    <w:pPr>
      <w:widowControl/>
      <w:spacing w:after="100" w:line="259" w:lineRule="auto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FF3AE2"/>
    <w:pPr>
      <w:widowControl/>
      <w:spacing w:after="100" w:line="259" w:lineRule="auto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FF3AE2"/>
    <w:pPr>
      <w:widowControl/>
      <w:spacing w:after="100" w:line="259" w:lineRule="auto"/>
      <w:ind w:left="1760"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59"/>
    <w:rsid w:val="00FF3AE2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3">
    <w:name w:val="_53"/>
    <w:uiPriority w:val="99"/>
    <w:rsid w:val="00FF3AE2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vel1">
    <w:name w:val="Level 1"/>
    <w:uiPriority w:val="99"/>
    <w:rsid w:val="00FF3AE2"/>
    <w:pPr>
      <w:widowControl w:val="0"/>
      <w:autoSpaceDE w:val="0"/>
      <w:autoSpaceDN w:val="0"/>
      <w:adjustRightInd w:val="0"/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820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1838E8-AA5E-4EF4-9927-5C46812F1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Sanderson-Moyle</dc:creator>
  <cp:keywords/>
  <dc:description/>
  <cp:lastModifiedBy>Gretchen Jendro</cp:lastModifiedBy>
  <cp:revision>2</cp:revision>
  <cp:lastPrinted>2023-11-01T21:44:00Z</cp:lastPrinted>
  <dcterms:created xsi:type="dcterms:W3CDTF">2024-11-26T21:27:00Z</dcterms:created>
  <dcterms:modified xsi:type="dcterms:W3CDTF">2024-11-26T21:27:00Z</dcterms:modified>
</cp:coreProperties>
</file>