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61F20" w14:textId="6A0B4508" w:rsidR="00003569" w:rsidRPr="00620FF5" w:rsidRDefault="00003569" w:rsidP="009841ED">
      <w:pPr>
        <w:pStyle w:val="Heading1"/>
        <w:spacing w:before="0"/>
      </w:pPr>
      <w:bookmarkStart w:id="0" w:name="_Toc499022136"/>
      <w:r w:rsidRPr="00620FF5">
        <w:t xml:space="preserve">Mont. LBF 1. APPLICATION TO APPROVE EMPLOYMENT OF PROFESSIONAL; </w:t>
      </w:r>
      <w:r w:rsidR="00DC6F1F">
        <w:t xml:space="preserve">AND </w:t>
      </w:r>
      <w:r w:rsidRPr="00620FF5">
        <w:t>AFFIDAVIT</w:t>
      </w:r>
      <w:bookmarkEnd w:id="0"/>
      <w:r w:rsidRPr="00620FF5">
        <w:t>.</w:t>
      </w:r>
    </w:p>
    <w:p w14:paraId="13459F96" w14:textId="0966FC1B" w:rsidR="00003569" w:rsidRPr="00620FF5" w:rsidRDefault="007610E5" w:rsidP="009841ED">
      <w:pPr>
        <w:pStyle w:val="Heading1"/>
        <w:spacing w:before="0"/>
      </w:pPr>
      <w:r w:rsidRPr="00255B44">
        <w:t>[</w:t>
      </w:r>
      <w:r w:rsidR="00003569" w:rsidRPr="00620FF5">
        <w:t>Mo</w:t>
      </w:r>
      <w:r w:rsidR="00003569" w:rsidRPr="00620FF5">
        <w:rPr>
          <w:spacing w:val="-5"/>
        </w:rPr>
        <w:t>n</w:t>
      </w:r>
      <w:r w:rsidR="00003569" w:rsidRPr="00620FF5">
        <w:t>t.</w:t>
      </w:r>
      <w:r w:rsidR="00003569" w:rsidRPr="00620FF5">
        <w:rPr>
          <w:spacing w:val="5"/>
        </w:rPr>
        <w:t xml:space="preserve"> </w:t>
      </w:r>
      <w:r w:rsidR="00003569" w:rsidRPr="00620FF5">
        <w:rPr>
          <w:spacing w:val="-4"/>
        </w:rPr>
        <w:t>L</w:t>
      </w:r>
      <w:r w:rsidR="00003569" w:rsidRPr="00620FF5">
        <w:t>BR</w:t>
      </w:r>
      <w:r w:rsidR="00003569" w:rsidRPr="00620FF5">
        <w:rPr>
          <w:spacing w:val="-2"/>
        </w:rPr>
        <w:t xml:space="preserve"> </w:t>
      </w:r>
      <w:r w:rsidR="00003569" w:rsidRPr="00620FF5">
        <w:t>2014-1]</w:t>
      </w:r>
    </w:p>
    <w:p w14:paraId="7107F4B6" w14:textId="77777777" w:rsidR="00003569" w:rsidRPr="009841ED" w:rsidRDefault="00003569" w:rsidP="00003569">
      <w:pPr>
        <w:spacing w:before="10" w:after="0" w:line="280" w:lineRule="exact"/>
        <w:ind w:firstLine="10"/>
        <w:rPr>
          <w:rFonts w:ascii="Times New Roman" w:hAnsi="Times New Roman" w:cs="Times New Roman"/>
          <w:sz w:val="24"/>
          <w:szCs w:val="24"/>
        </w:rPr>
      </w:pPr>
    </w:p>
    <w:p w14:paraId="5943E54C" w14:textId="5FA0B168" w:rsidR="00003569" w:rsidRPr="00620FF5" w:rsidRDefault="00774161" w:rsidP="00003569">
      <w:pPr>
        <w:spacing w:after="0" w:line="246" w:lineRule="auto"/>
        <w:ind w:firstLine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[n</w:t>
      </w:r>
      <w:r w:rsidR="00003569"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="00003569"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="00003569"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003569"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003569"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="00003569"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003569"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="00003569" w:rsidRPr="00620FF5">
        <w:rPr>
          <w:rFonts w:ascii="Times New Roman" w:eastAsia="Times New Roman" w:hAnsi="Times New Roman" w:cs="Times New Roman"/>
          <w:sz w:val="24"/>
          <w:szCs w:val="24"/>
        </w:rPr>
        <w:t>rus</w:t>
      </w:r>
      <w:r w:rsidR="00003569"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003569" w:rsidRPr="00620FF5">
        <w:rPr>
          <w:rFonts w:ascii="Times New Roman" w:eastAsia="Times New Roman" w:hAnsi="Times New Roman" w:cs="Times New Roman"/>
          <w:sz w:val="24"/>
          <w:szCs w:val="24"/>
        </w:rPr>
        <w:t>ee/</w:t>
      </w:r>
      <w:r w:rsidR="00003569"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>A</w:t>
      </w:r>
      <w:r w:rsidR="00003569"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tt</w:t>
      </w:r>
      <w:r w:rsidR="00003569"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="00003569"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="00003569"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="00003569" w:rsidRPr="00620FF5">
        <w:rPr>
          <w:rFonts w:ascii="Times New Roman" w:eastAsia="Times New Roman" w:hAnsi="Times New Roman" w:cs="Times New Roman"/>
          <w:sz w:val="24"/>
          <w:szCs w:val="24"/>
        </w:rPr>
        <w:t>ey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  <w:r w:rsidR="00003569" w:rsidRPr="00620F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C08621" w14:textId="000F1C68" w:rsidR="00003569" w:rsidRPr="00620FF5" w:rsidRDefault="004E2FE9" w:rsidP="00003569">
      <w:pPr>
        <w:spacing w:after="0" w:line="246" w:lineRule="auto"/>
        <w:ind w:firstLine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="00774161">
        <w:rPr>
          <w:rFonts w:ascii="Times New Roman" w:eastAsia="Times New Roman" w:hAnsi="Times New Roman" w:cs="Times New Roman"/>
          <w:sz w:val="24"/>
          <w:szCs w:val="24"/>
        </w:rPr>
        <w:t>o</w:t>
      </w:r>
      <w:r w:rsidR="00003569"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ff</w:t>
      </w:r>
      <w:r w:rsidR="00003569"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003569" w:rsidRPr="00620FF5"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 w:rsidR="00774161">
        <w:rPr>
          <w:rFonts w:ascii="Times New Roman" w:eastAsia="Times New Roman" w:hAnsi="Times New Roman" w:cs="Times New Roman"/>
          <w:sz w:val="24"/>
          <w:szCs w:val="24"/>
        </w:rPr>
        <w:t>m</w:t>
      </w:r>
      <w:r w:rsidR="00003569"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 w:rsidR="00003569"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 w:rsidR="00003569"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003569"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="00003569"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774161"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 w:rsidR="00003569" w:rsidRPr="00620FF5">
        <w:rPr>
          <w:rFonts w:ascii="Times New Roman" w:eastAsia="Times New Roman" w:hAnsi="Times New Roman" w:cs="Times New Roman"/>
          <w:sz w:val="24"/>
          <w:szCs w:val="24"/>
        </w:rPr>
        <w:t>ddress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  <w:r w:rsidR="00003569" w:rsidRPr="00620F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E65A96" w14:textId="09797CF1" w:rsidR="00003569" w:rsidRPr="00620FF5" w:rsidRDefault="00003569" w:rsidP="00003569">
      <w:pPr>
        <w:spacing w:after="0" w:line="246" w:lineRule="auto"/>
        <w:ind w:firstLine="10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ep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Nu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</w:t>
      </w:r>
      <w:r w:rsidR="004E2FE9">
        <w:rPr>
          <w:rFonts w:ascii="Times New Roman" w:eastAsia="Times New Roman" w:hAnsi="Times New Roman" w:cs="Times New Roman"/>
          <w:sz w:val="24"/>
          <w:szCs w:val="24"/>
        </w:rPr>
        <w:t>: [number]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353BEC" w14:textId="6E584116" w:rsidR="00003569" w:rsidRPr="00620FF5" w:rsidRDefault="00003569" w:rsidP="00003569">
      <w:pPr>
        <w:spacing w:after="0" w:line="240" w:lineRule="auto"/>
        <w:ind w:firstLine="10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-Ma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ddress</w:t>
      </w:r>
      <w:r w:rsidR="004E2FE9">
        <w:rPr>
          <w:rFonts w:ascii="Times New Roman" w:eastAsia="Times New Roman" w:hAnsi="Times New Roman" w:cs="Times New Roman"/>
          <w:sz w:val="24"/>
          <w:szCs w:val="24"/>
        </w:rPr>
        <w:t>: [address]</w:t>
      </w:r>
    </w:p>
    <w:p w14:paraId="04489831" w14:textId="107ED30C" w:rsidR="00003569" w:rsidRPr="00620FF5" w:rsidRDefault="00003569" w:rsidP="00003569">
      <w:pPr>
        <w:spacing w:before="7" w:after="0" w:line="240" w:lineRule="auto"/>
        <w:ind w:firstLine="10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Bar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D.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Nu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</w:t>
      </w:r>
      <w:r w:rsidR="004E2FE9">
        <w:rPr>
          <w:rFonts w:ascii="Times New Roman" w:eastAsia="Times New Roman" w:hAnsi="Times New Roman" w:cs="Times New Roman"/>
          <w:sz w:val="24"/>
          <w:szCs w:val="24"/>
        </w:rPr>
        <w:t>: [number]</w:t>
      </w:r>
    </w:p>
    <w:p w14:paraId="70033FE7" w14:textId="7B1E9648" w:rsidR="00003569" w:rsidRPr="00620FF5" w:rsidRDefault="00003569" w:rsidP="00003569">
      <w:pPr>
        <w:tabs>
          <w:tab w:val="left" w:pos="1480"/>
        </w:tabs>
        <w:spacing w:before="7" w:after="0" w:line="240" w:lineRule="auto"/>
        <w:ind w:firstLine="10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>(C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ap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er </w:t>
      </w:r>
      <w:r w:rsidR="007610E5" w:rsidRPr="009841ED">
        <w:rPr>
          <w:rFonts w:ascii="Times New Roman" w:eastAsia="Times New Roman" w:hAnsi="Times New Roman" w:cs="Times New Roman"/>
          <w:sz w:val="24"/>
          <w:szCs w:val="24"/>
          <w:u w:color="000000"/>
        </w:rPr>
        <w:t xml:space="preserve">[number] 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rus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ee</w:t>
      </w:r>
      <w:r w:rsidR="00620FF5">
        <w:rPr>
          <w:rFonts w:ascii="Times New Roman" w:eastAsia="Times New Roman" w:hAnsi="Times New Roman" w:cs="Times New Roman"/>
          <w:sz w:val="24"/>
          <w:szCs w:val="24"/>
        </w:rPr>
        <w:t xml:space="preserve"> or</w:t>
      </w:r>
      <w:r w:rsidR="00620FF5" w:rsidRPr="00620FF5">
        <w:rPr>
          <w:rFonts w:ascii="Times New Roman" w:eastAsia="Times New Roman" w:hAnsi="Times New Roman" w:cs="Times New Roman"/>
          <w:sz w:val="24"/>
          <w:szCs w:val="24"/>
        </w:rPr>
        <w:t xml:space="preserve"> Attorney for [name]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7B77249" w14:textId="77777777" w:rsidR="00003569" w:rsidRPr="009841ED" w:rsidRDefault="00003569" w:rsidP="00003569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63A82D9D" w14:textId="77777777" w:rsidR="00003569" w:rsidRPr="009841ED" w:rsidRDefault="00003569" w:rsidP="00003569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4C8D75B8" w14:textId="77777777" w:rsidR="004E2FE9" w:rsidRDefault="004E2FE9" w:rsidP="0000356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705AF2" w14:textId="0CE359E2" w:rsidR="00003569" w:rsidRPr="009841ED" w:rsidRDefault="00003569" w:rsidP="0000356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41ED">
        <w:rPr>
          <w:rFonts w:ascii="Times New Roman" w:hAnsi="Times New Roman" w:cs="Times New Roman"/>
          <w:b/>
          <w:bCs/>
          <w:sz w:val="24"/>
          <w:szCs w:val="24"/>
        </w:rPr>
        <w:t>UNITED STATES BANKRUPTCY COURT</w:t>
      </w:r>
    </w:p>
    <w:p w14:paraId="005DEF27" w14:textId="77777777" w:rsidR="00003569" w:rsidRPr="009841ED" w:rsidRDefault="00003569" w:rsidP="0000356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41ED">
        <w:rPr>
          <w:rFonts w:ascii="Times New Roman" w:hAnsi="Times New Roman" w:cs="Times New Roman"/>
          <w:b/>
          <w:bCs/>
          <w:sz w:val="24"/>
          <w:szCs w:val="24"/>
        </w:rPr>
        <w:t>FOR THE DISTRICT OF MONTANA</w:t>
      </w:r>
    </w:p>
    <w:p w14:paraId="2EAC5A99" w14:textId="77777777" w:rsidR="00003569" w:rsidRPr="00620FF5" w:rsidRDefault="00003569" w:rsidP="000035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03569" w:rsidRPr="00620FF5" w14:paraId="3B0DBE97" w14:textId="77777777" w:rsidTr="00870679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9CB927F" w14:textId="77777777" w:rsidR="00620FF5" w:rsidRDefault="00620FF5" w:rsidP="00620FF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1C789A" w14:textId="08FBF75D" w:rsidR="00003569" w:rsidRPr="00620FF5" w:rsidRDefault="00003569" w:rsidP="009841E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FF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620FF5">
              <w:rPr>
                <w:rFonts w:ascii="Times New Roman" w:hAnsi="Times New Roman" w:cs="Times New Roman"/>
                <w:sz w:val="24"/>
                <w:szCs w:val="24"/>
              </w:rPr>
              <w:t>n re</w:t>
            </w:r>
            <w:r w:rsidRPr="00620FF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20FF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20FF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20FF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04B65B7" w14:textId="77777777" w:rsidR="00003569" w:rsidRPr="009841ED" w:rsidRDefault="00003569" w:rsidP="00620FF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23F37E" w14:textId="4B675423" w:rsidR="00003569" w:rsidRPr="00620FF5" w:rsidRDefault="00620FF5" w:rsidP="009841E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DEBTOR</w:t>
            </w:r>
            <w:r w:rsidR="00003569" w:rsidRPr="00620FF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1540C9D2" w14:textId="6B82A847" w:rsidR="00003569" w:rsidRPr="00620FF5" w:rsidRDefault="00620FF5" w:rsidP="009841E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JOINT-DEBTOR</w:t>
            </w:r>
            <w:r w:rsidR="00003569" w:rsidRPr="00620FF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18B34BC" w14:textId="77777777" w:rsidR="00003569" w:rsidRPr="00620FF5" w:rsidRDefault="00003569" w:rsidP="009841E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F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1026240" w14:textId="18FD8C2F" w:rsidR="00003569" w:rsidRDefault="00003569" w:rsidP="00620FF5">
            <w:pPr>
              <w:autoSpaceDE w:val="0"/>
              <w:autoSpaceDN w:val="0"/>
              <w:adjustRightInd w:val="0"/>
              <w:spacing w:after="0" w:line="240" w:lineRule="auto"/>
              <w:ind w:left="2154"/>
              <w:rPr>
                <w:rFonts w:ascii="Times New Roman" w:hAnsi="Times New Roman" w:cs="Times New Roman"/>
                <w:sz w:val="24"/>
                <w:szCs w:val="24"/>
              </w:rPr>
            </w:pPr>
            <w:r w:rsidRPr="00620FF5">
              <w:rPr>
                <w:rFonts w:ascii="Times New Roman" w:hAnsi="Times New Roman" w:cs="Times New Roman"/>
                <w:sz w:val="24"/>
                <w:szCs w:val="24"/>
              </w:rPr>
              <w:t>Debtor</w:t>
            </w:r>
            <w:r w:rsidR="00620FF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20FF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620FF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620FF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4731107" w14:textId="387BE36D" w:rsidR="00620FF5" w:rsidRPr="009841ED" w:rsidRDefault="00620FF5" w:rsidP="009841ED">
            <w:pPr>
              <w:autoSpaceDE w:val="0"/>
              <w:autoSpaceDN w:val="0"/>
              <w:adjustRightInd w:val="0"/>
              <w:spacing w:after="0" w:line="240" w:lineRule="auto"/>
              <w:ind w:left="215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0EF6A" w14:textId="77777777" w:rsidR="00003569" w:rsidRPr="00620FF5" w:rsidRDefault="00003569" w:rsidP="009841E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5E8FE2" w14:textId="77777777" w:rsidR="00620FF5" w:rsidRDefault="00620FF5" w:rsidP="00620FF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999E4A" w14:textId="77777777" w:rsidR="00620FF5" w:rsidRDefault="00620FF5" w:rsidP="00620FF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CDA65A" w14:textId="410C5F34" w:rsidR="00003569" w:rsidRPr="009841ED" w:rsidRDefault="00003569" w:rsidP="009841E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4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No.</w:t>
            </w:r>
            <w:r w:rsidR="00620F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0:00-bk-12345-ABC</w:t>
            </w:r>
            <w:r w:rsidRPr="00984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E73934D" w14:textId="77777777" w:rsidR="00003569" w:rsidRPr="00620FF5" w:rsidRDefault="00003569" w:rsidP="00620FF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256591" w14:textId="77777777" w:rsidR="00003569" w:rsidRDefault="00003569" w:rsidP="00620FF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0FF5">
              <w:rPr>
                <w:rFonts w:ascii="Times New Roman" w:hAnsi="Times New Roman" w:cs="Times New Roman"/>
                <w:b/>
                <w:sz w:val="24"/>
                <w:szCs w:val="24"/>
              </w:rPr>
              <w:t>APPLICATION TO APPROVE EMPLOYMENT OF PROFESSIONAL; AND AFFIDAVIT</w:t>
            </w:r>
          </w:p>
          <w:p w14:paraId="12E6CB30" w14:textId="77777777" w:rsidR="00620FF5" w:rsidRPr="00620FF5" w:rsidRDefault="00620FF5" w:rsidP="009841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9556BA4" w14:textId="77777777" w:rsidR="00003569" w:rsidRPr="00620FF5" w:rsidRDefault="00003569" w:rsidP="00003569">
      <w:pPr>
        <w:spacing w:before="19" w:after="0" w:line="240" w:lineRule="auto"/>
        <w:ind w:firstLine="720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7D0F42AC" w14:textId="5EC1612D" w:rsidR="00003569" w:rsidRPr="00620FF5" w:rsidRDefault="00003569" w:rsidP="00003569">
      <w:pPr>
        <w:spacing w:before="19"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pp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ca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[</w:t>
      </w:r>
      <w:r w:rsidR="001D0E19" w:rsidRPr="00620FF5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rus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ee</w:t>
      </w:r>
      <w:r w:rsidR="0085194B" w:rsidRPr="00620FF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1D0E19"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1D0E19"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85194B"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, or </w:t>
      </w:r>
      <w:r w:rsidR="001D0E19"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c</w:t>
      </w:r>
      <w:r w:rsidR="0085194B"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ommittee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85194B"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(“Applicant”) pursuant to 11 U.S.C. §</w:t>
      </w:r>
      <w:r w:rsidR="00DC6F1F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7610E5"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[</w:t>
      </w:r>
      <w:r w:rsidR="0085194B"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327</w:t>
      </w:r>
      <w:r w:rsidR="004C4626">
        <w:rPr>
          <w:rFonts w:ascii="Times New Roman" w:eastAsia="Times New Roman" w:hAnsi="Times New Roman" w:cs="Times New Roman"/>
          <w:spacing w:val="4"/>
          <w:sz w:val="24"/>
          <w:szCs w:val="24"/>
        </w:rPr>
        <w:t>,</w:t>
      </w:r>
      <w:r w:rsidR="007610E5"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85194B"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1103</w:t>
      </w:r>
      <w:r w:rsidR="004C4626">
        <w:rPr>
          <w:rFonts w:ascii="Times New Roman" w:eastAsia="Times New Roman" w:hAnsi="Times New Roman" w:cs="Times New Roman"/>
          <w:spacing w:val="4"/>
          <w:sz w:val="24"/>
          <w:szCs w:val="24"/>
        </w:rPr>
        <w:t>, or 1203</w:t>
      </w:r>
      <w:r w:rsidR="0085194B"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], </w:t>
      </w:r>
      <w:r w:rsidR="00D566F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Fed. R. Bankr. P. 2014(a), </w:t>
      </w:r>
      <w:r w:rsidR="0085194B"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and </w:t>
      </w:r>
      <w:r w:rsidR="00DC6F1F">
        <w:rPr>
          <w:rFonts w:ascii="Times New Roman" w:eastAsia="Times New Roman" w:hAnsi="Times New Roman" w:cs="Times New Roman"/>
          <w:spacing w:val="4"/>
          <w:sz w:val="24"/>
          <w:szCs w:val="24"/>
        </w:rPr>
        <w:t>Mont. LBR 2014-1</w:t>
      </w:r>
      <w:r w:rsidR="0085194B"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,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resp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rep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7DC75B" w14:textId="77777777" w:rsidR="00003569" w:rsidRPr="009841ED" w:rsidRDefault="00003569" w:rsidP="00003569">
      <w:pPr>
        <w:spacing w:before="10" w:after="0" w:line="280" w:lineRule="exact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D55C619" w14:textId="0C90C9F6" w:rsidR="00003569" w:rsidRPr="00620FF5" w:rsidRDefault="00003569" w:rsidP="009841E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>1.</w:t>
      </w:r>
      <w:r w:rsidR="008A7041">
        <w:rPr>
          <w:rFonts w:ascii="Times New Roman" w:eastAsia="Times New Roman" w:hAnsi="Times New Roman" w:cs="Times New Roman"/>
          <w:sz w:val="24"/>
          <w:szCs w:val="24"/>
        </w:rPr>
        <w:tab/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="0085194B" w:rsidRPr="00620FF5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 w:rsidR="008A7041">
        <w:rPr>
          <w:rFonts w:ascii="Times New Roman" w:eastAsia="Times New Roman" w:hAnsi="Times New Roman" w:cs="Times New Roman"/>
          <w:sz w:val="24"/>
          <w:szCs w:val="24"/>
        </w:rPr>
        <w:t>number</w:t>
      </w:r>
      <w:r w:rsidR="0085194B" w:rsidRPr="00620FF5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0FF5">
        <w:rPr>
          <w:rFonts w:ascii="Times New Roman" w:hAnsi="Times New Roman" w:cs="Times New Roman"/>
          <w:sz w:val="24"/>
          <w:szCs w:val="24"/>
        </w:rPr>
        <w:t>day of</w:t>
      </w:r>
      <w:r w:rsidR="0085194B" w:rsidRPr="00620FF5">
        <w:rPr>
          <w:rFonts w:ascii="Times New Roman" w:hAnsi="Times New Roman" w:cs="Times New Roman"/>
          <w:sz w:val="24"/>
          <w:szCs w:val="24"/>
        </w:rPr>
        <w:t xml:space="preserve"> [</w:t>
      </w:r>
      <w:r w:rsidR="00620FF5">
        <w:rPr>
          <w:rFonts w:ascii="Times New Roman" w:hAnsi="Times New Roman" w:cs="Times New Roman"/>
          <w:sz w:val="24"/>
          <w:szCs w:val="24"/>
        </w:rPr>
        <w:t>m</w:t>
      </w:r>
      <w:r w:rsidR="0085194B" w:rsidRPr="00620FF5">
        <w:rPr>
          <w:rFonts w:ascii="Times New Roman" w:hAnsi="Times New Roman" w:cs="Times New Roman"/>
          <w:sz w:val="24"/>
          <w:szCs w:val="24"/>
        </w:rPr>
        <w:t>onth]</w:t>
      </w:r>
      <w:r w:rsidRPr="00620FF5">
        <w:rPr>
          <w:rFonts w:ascii="Times New Roman" w:hAnsi="Times New Roman" w:cs="Times New Roman"/>
          <w:sz w:val="24"/>
          <w:szCs w:val="24"/>
        </w:rPr>
        <w:t>, 20</w:t>
      </w:r>
      <w:r w:rsidR="0085194B" w:rsidRPr="00620FF5">
        <w:rPr>
          <w:rFonts w:ascii="Times New Roman" w:hAnsi="Times New Roman" w:cs="Times New Roman"/>
          <w:sz w:val="24"/>
          <w:szCs w:val="24"/>
        </w:rPr>
        <w:t>[</w:t>
      </w:r>
      <w:r w:rsidR="00620FF5">
        <w:rPr>
          <w:rFonts w:ascii="Times New Roman" w:hAnsi="Times New Roman" w:cs="Times New Roman"/>
          <w:sz w:val="24"/>
          <w:szCs w:val="24"/>
        </w:rPr>
        <w:t>y</w:t>
      </w:r>
      <w:r w:rsidR="0085194B" w:rsidRPr="00620FF5">
        <w:rPr>
          <w:rFonts w:ascii="Times New Roman" w:hAnsi="Times New Roman" w:cs="Times New Roman"/>
          <w:sz w:val="24"/>
          <w:szCs w:val="24"/>
        </w:rPr>
        <w:t>ear]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ed a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der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ap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er </w:t>
      </w:r>
      <w:r w:rsidR="00620FF5">
        <w:rPr>
          <w:rFonts w:ascii="Times New Roman" w:eastAsia="Times New Roman" w:hAnsi="Times New Roman" w:cs="Times New Roman"/>
          <w:sz w:val="24"/>
          <w:szCs w:val="24"/>
        </w:rPr>
        <w:t>[number]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A7041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Ba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krup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de.</w:t>
      </w:r>
    </w:p>
    <w:p w14:paraId="0E9D9755" w14:textId="77777777" w:rsidR="00003569" w:rsidRPr="009841ED" w:rsidRDefault="00003569" w:rsidP="009841ED">
      <w:pPr>
        <w:spacing w:before="4"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EC3613C" w14:textId="0A48C8C5" w:rsidR="00003569" w:rsidRPr="00620FF5" w:rsidRDefault="00003569" w:rsidP="009841E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="008A7041">
        <w:rPr>
          <w:rFonts w:ascii="Times New Roman" w:eastAsia="Times New Roman" w:hAnsi="Times New Roman" w:cs="Times New Roman"/>
          <w:sz w:val="24"/>
          <w:szCs w:val="24"/>
        </w:rPr>
        <w:tab/>
      </w:r>
      <w:r w:rsidR="00620FF5">
        <w:rPr>
          <w:rFonts w:ascii="Times New Roman" w:eastAsia="Times New Roman" w:hAnsi="Times New Roman" w:cs="Times New Roman"/>
          <w:sz w:val="24"/>
          <w:szCs w:val="24"/>
        </w:rPr>
        <w:t>Applicant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es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="00620FF5">
        <w:rPr>
          <w:rFonts w:ascii="Times New Roman" w:eastAsia="Times New Roman" w:hAnsi="Times New Roman" w:cs="Times New Roman"/>
          <w:sz w:val="24"/>
          <w:szCs w:val="24"/>
        </w:rPr>
        <w:t xml:space="preserve"> [name]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capa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="00620FF5">
        <w:rPr>
          <w:rFonts w:ascii="Times New Roman" w:eastAsia="Times New Roman" w:hAnsi="Times New Roman" w:cs="Times New Roman"/>
          <w:sz w:val="24"/>
          <w:szCs w:val="24"/>
        </w:rPr>
        <w:t xml:space="preserve">[explain (e.g., attorney, accountant, etc.)] </w:t>
      </w:r>
      <w:r w:rsidR="00620FF5" w:rsidRPr="00620FF5">
        <w:rPr>
          <w:rFonts w:ascii="Times New Roman" w:eastAsia="Times New Roman" w:hAnsi="Times New Roman" w:cs="Times New Roman"/>
          <w:sz w:val="24"/>
          <w:szCs w:val="24"/>
        </w:rPr>
        <w:t>(</w:t>
      </w:r>
      <w:r w:rsidR="00620FF5"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“</w:t>
      </w:r>
      <w:r w:rsidR="00620FF5" w:rsidRPr="00620FF5">
        <w:rPr>
          <w:rFonts w:ascii="Times New Roman" w:eastAsia="Times New Roman" w:hAnsi="Times New Roman" w:cs="Times New Roman"/>
          <w:sz w:val="24"/>
          <w:szCs w:val="24"/>
        </w:rPr>
        <w:t>P</w:t>
      </w:r>
      <w:r w:rsidR="00620FF5"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="00620FF5"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620FF5"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="00620FF5"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="00620FF5"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="00620FF5"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620FF5"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620FF5"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620FF5"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620FF5"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="00620FF5"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620FF5" w:rsidRPr="00620FF5">
        <w:rPr>
          <w:rFonts w:ascii="Times New Roman" w:eastAsia="Times New Roman" w:hAnsi="Times New Roman" w:cs="Times New Roman"/>
          <w:sz w:val="24"/>
          <w:szCs w:val="24"/>
        </w:rPr>
        <w:t>”)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760DF8" w14:textId="77777777" w:rsidR="00003569" w:rsidRPr="009841ED" w:rsidRDefault="00003569" w:rsidP="009841ED">
      <w:pPr>
        <w:spacing w:before="4"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402AE66" w14:textId="054D151F" w:rsidR="00003569" w:rsidRPr="00620FF5" w:rsidRDefault="00003569" w:rsidP="00F437B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="008A7041">
        <w:rPr>
          <w:rFonts w:ascii="Times New Roman" w:eastAsia="Times New Roman" w:hAnsi="Times New Roman" w:cs="Times New Roman"/>
          <w:sz w:val="24"/>
          <w:szCs w:val="24"/>
        </w:rPr>
        <w:tab/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pp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ca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t</w:t>
      </w:r>
      <w:r w:rsidR="004B08C7">
        <w:rPr>
          <w:rFonts w:ascii="Times New Roman" w:eastAsia="Times New Roman" w:hAnsi="Times New Roman" w:cs="Times New Roman"/>
          <w:sz w:val="24"/>
          <w:szCs w:val="24"/>
        </w:rPr>
        <w:t xml:space="preserve">’s </w:t>
      </w:r>
      <w:r w:rsidR="004C4626">
        <w:rPr>
          <w:rFonts w:ascii="Times New Roman" w:eastAsia="Times New Roman" w:hAnsi="Times New Roman" w:cs="Times New Roman"/>
          <w:sz w:val="24"/>
          <w:szCs w:val="24"/>
        </w:rPr>
        <w:t>selected Professional</w:t>
      </w:r>
      <w:r w:rsidR="00FA22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20FF5">
        <w:rPr>
          <w:rFonts w:ascii="Times New Roman" w:eastAsia="Times New Roman" w:hAnsi="Times New Roman" w:cs="Times New Roman"/>
          <w:sz w:val="24"/>
          <w:szCs w:val="24"/>
        </w:rPr>
        <w:t>is necessary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ll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rea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620FF5">
        <w:rPr>
          <w:rFonts w:ascii="Times New Roman" w:eastAsia="Times New Roman" w:hAnsi="Times New Roman" w:cs="Times New Roman"/>
          <w:sz w:val="24"/>
          <w:szCs w:val="24"/>
        </w:rPr>
        <w:t>[specifically s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ea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the employment</w:t>
      </w:r>
      <w:r w:rsidR="00620FF5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15E94797" w14:textId="77777777" w:rsidR="00003569" w:rsidRPr="00F437BC" w:rsidRDefault="00003569" w:rsidP="00F437BC">
      <w:pPr>
        <w:spacing w:before="4"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16C18BD" w14:textId="47BADCD6" w:rsidR="00003569" w:rsidRPr="00620FF5" w:rsidRDefault="00003569" w:rsidP="009841E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="008A7041">
        <w:rPr>
          <w:rFonts w:ascii="Times New Roman" w:eastAsia="Times New Roman" w:hAnsi="Times New Roman" w:cs="Times New Roman"/>
          <w:sz w:val="24"/>
          <w:szCs w:val="24"/>
        </w:rPr>
        <w:tab/>
      </w:r>
      <w:r w:rsid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Professional will render the following services: </w:t>
      </w:r>
      <w:r w:rsidR="00620FF5">
        <w:rPr>
          <w:rFonts w:ascii="Times New Roman" w:eastAsia="Times New Roman" w:hAnsi="Times New Roman" w:cs="Times New Roman"/>
          <w:sz w:val="24"/>
          <w:szCs w:val="24"/>
        </w:rPr>
        <w:t>[s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ser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ces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re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dered</w:t>
      </w:r>
      <w:r w:rsidR="00620FF5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</w:p>
    <w:p w14:paraId="1AFDDCEF" w14:textId="77777777" w:rsidR="00003569" w:rsidRPr="009841ED" w:rsidRDefault="00003569" w:rsidP="009841ED">
      <w:pPr>
        <w:spacing w:before="4"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811813D" w14:textId="2BA47350" w:rsidR="00003569" w:rsidRPr="00620FF5" w:rsidRDefault="005B3288" w:rsidP="009841E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="008A704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edge,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nn</w:t>
      </w:r>
      <w:r>
        <w:rPr>
          <w:rFonts w:ascii="Times New Roman" w:eastAsia="Times New Roman" w:hAnsi="Times New Roman" w:cs="Times New Roman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Debtor(s), cred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>rs,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D14CD1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including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resp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s 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U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ed S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rus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ee,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 w:rsidR="00D14CD1">
        <w:rPr>
          <w:rFonts w:ascii="Times New Roman" w:eastAsia="Times New Roman" w:hAnsi="Times New Roman" w:cs="Times New Roman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D14CD1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U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rus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ee.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Professio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nal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a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ed pe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” as de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U.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101(14),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cep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: [s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connections (e.g., the Applicant has previously prepared tax returns for Debtors in tax years 2015-2021)</w:t>
      </w:r>
      <w:r w:rsidR="0067442F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67442F">
        <w:rPr>
          <w:rFonts w:ascii="Times New Roman" w:eastAsia="Times New Roman" w:hAnsi="Times New Roman" w:cs="Times New Roman"/>
          <w:spacing w:val="-7"/>
          <w:sz w:val="24"/>
          <w:szCs w:val="24"/>
        </w:rPr>
        <w:lastRenderedPageBreak/>
        <w:t>or potential conflicts. See LBR 2014(e) and 9013-f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. If Applicant has no connections</w:t>
      </w:r>
      <w:r w:rsidR="0067442F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or conflicts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, state, None].</w:t>
      </w:r>
      <w:r w:rsidRPr="00620FF5" w:rsidDel="005B3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97AE6A" w14:textId="77777777" w:rsidR="00003569" w:rsidRPr="00620FF5" w:rsidRDefault="00003569" w:rsidP="009841E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0B0D9F" w14:textId="14084671" w:rsidR="00003569" w:rsidRPr="00620FF5" w:rsidRDefault="00003569" w:rsidP="009841ED">
      <w:pPr>
        <w:spacing w:before="61"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="008A7041">
        <w:rPr>
          <w:rFonts w:ascii="Times New Roman" w:eastAsia="Times New Roman" w:hAnsi="Times New Roman" w:cs="Times New Roman"/>
          <w:sz w:val="24"/>
          <w:szCs w:val="24"/>
        </w:rPr>
        <w:tab/>
      </w:r>
      <w:r w:rsidR="005B3288">
        <w:rPr>
          <w:rFonts w:ascii="Times New Roman" w:eastAsia="Times New Roman" w:hAnsi="Times New Roman" w:cs="Times New Roman"/>
          <w:sz w:val="24"/>
          <w:szCs w:val="24"/>
        </w:rPr>
        <w:t>Subject to Court approval, Professional and Applicant have agreed to the following employment terms: [</w:t>
      </w:r>
      <w:r w:rsidR="005B3288"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5B3288">
        <w:rPr>
          <w:rFonts w:ascii="Times New Roman" w:eastAsia="Times New Roman" w:hAnsi="Times New Roman" w:cs="Times New Roman"/>
          <w:spacing w:val="5"/>
          <w:sz w:val="24"/>
          <w:szCs w:val="24"/>
        </w:rPr>
        <w:t>including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ut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limi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ur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ra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ea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pr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al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e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ed;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ur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 ra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ea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parapr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al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5B3288">
        <w:rPr>
          <w:rFonts w:ascii="Times New Roman" w:eastAsia="Times New Roman" w:hAnsi="Times New Roman" w:cs="Times New Roman"/>
          <w:sz w:val="24"/>
          <w:szCs w:val="24"/>
        </w:rPr>
        <w:t>who</w:t>
      </w:r>
      <w:r w:rsidR="005B3288"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rm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v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ce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re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="005B3288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03166302" w14:textId="77777777" w:rsidR="00003569" w:rsidRPr="009841ED" w:rsidRDefault="00003569" w:rsidP="009841ED">
      <w:pPr>
        <w:spacing w:before="4"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CE0F9D4" w14:textId="5313A1EE" w:rsidR="00003569" w:rsidRPr="00620FF5" w:rsidRDefault="00003569" w:rsidP="009841E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 w:rsidR="008A7041">
        <w:rPr>
          <w:rFonts w:ascii="Times New Roman" w:eastAsia="Times New Roman" w:hAnsi="Times New Roman" w:cs="Times New Roman"/>
          <w:sz w:val="24"/>
          <w:szCs w:val="24"/>
        </w:rPr>
        <w:tab/>
      </w:r>
      <w:r w:rsidR="005B3288">
        <w:rPr>
          <w:rFonts w:ascii="Times New Roman" w:eastAsia="Times New Roman" w:hAnsi="Times New Roman" w:cs="Times New Roman"/>
          <w:sz w:val="24"/>
          <w:szCs w:val="24"/>
        </w:rPr>
        <w:t xml:space="preserve">Applicant believes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al</w:t>
      </w:r>
      <w:r w:rsidR="008A7041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does not hold an </w:t>
      </w:r>
      <w:r w:rsidR="008A7041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adverse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ere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D14CD1">
        <w:rPr>
          <w:rFonts w:ascii="Times New Roman" w:eastAsia="Times New Roman" w:hAnsi="Times New Roman" w:cs="Times New Roman"/>
          <w:sz w:val="24"/>
          <w:szCs w:val="24"/>
        </w:rPr>
        <w:t xml:space="preserve">Debtor(s) or </w:t>
      </w:r>
      <w:r w:rsidR="008A7041">
        <w:rPr>
          <w:rFonts w:ascii="Times New Roman" w:eastAsia="Times New Roman" w:hAnsi="Times New Roman" w:cs="Times New Roman"/>
          <w:sz w:val="24"/>
          <w:szCs w:val="24"/>
        </w:rPr>
        <w:t xml:space="preserve">bankruptcy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</w:t>
      </w:r>
      <w:r w:rsidR="008A7041">
        <w:rPr>
          <w:rFonts w:ascii="Times New Roman" w:eastAsia="Times New Roman" w:hAnsi="Times New Roman" w:cs="Times New Roman"/>
          <w:sz w:val="24"/>
          <w:szCs w:val="24"/>
        </w:rPr>
        <w:t>(s)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A7041">
        <w:rPr>
          <w:rFonts w:ascii="Times New Roman" w:eastAsia="Times New Roman" w:hAnsi="Times New Roman" w:cs="Times New Roman"/>
          <w:sz w:val="24"/>
          <w:szCs w:val="24"/>
        </w:rPr>
        <w:t>outlined in this Application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’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s e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t w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ere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e.</w:t>
      </w:r>
    </w:p>
    <w:p w14:paraId="2DDCF30A" w14:textId="77777777" w:rsidR="00003569" w:rsidRPr="009841ED" w:rsidRDefault="00003569" w:rsidP="00003569">
      <w:pPr>
        <w:spacing w:before="4" w:after="0" w:line="280" w:lineRule="exact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06499DF" w14:textId="22D1DDA2" w:rsidR="00003569" w:rsidRPr="009841ED" w:rsidRDefault="00003569" w:rsidP="00003569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W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HER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rus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ee</w:t>
      </w:r>
      <w:r w:rsidR="008A704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8A7041">
        <w:rPr>
          <w:rFonts w:ascii="Times New Roman" w:eastAsia="Times New Roman" w:hAnsi="Times New Roman" w:cs="Times New Roman"/>
          <w:spacing w:val="-5"/>
          <w:sz w:val="24"/>
          <w:szCs w:val="24"/>
        </w:rPr>
        <w:t>, or committee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8A7041">
        <w:rPr>
          <w:rFonts w:ascii="Times New Roman" w:eastAsia="Times New Roman" w:hAnsi="Times New Roman" w:cs="Times New Roman"/>
          <w:sz w:val="24"/>
          <w:szCs w:val="24"/>
        </w:rPr>
        <w:t>respectfully requests</w:t>
      </w:r>
      <w:r w:rsidR="008A7041" w:rsidRPr="00620F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C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urt</w:t>
      </w:r>
      <w:r w:rsidRPr="00620FF5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appr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P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’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s e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der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pec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fi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ere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6FC308" w14:textId="111C9C56" w:rsidR="00003569" w:rsidRPr="009841ED" w:rsidRDefault="00003569" w:rsidP="00003569">
      <w:pPr>
        <w:spacing w:before="5"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20FF5">
        <w:rPr>
          <w:rFonts w:ascii="Times New Roman" w:eastAsia="Calibri" w:hAnsi="Times New Roman" w:cs="Times New Roman"/>
          <w:sz w:val="24"/>
          <w:szCs w:val="24"/>
        </w:rPr>
        <w:t>DATED this</w:t>
      </w:r>
      <w:r w:rsidR="008A7041">
        <w:rPr>
          <w:rFonts w:ascii="Times New Roman" w:eastAsia="Calibri" w:hAnsi="Times New Roman" w:cs="Times New Roman"/>
          <w:sz w:val="24"/>
          <w:szCs w:val="24"/>
        </w:rPr>
        <w:t xml:space="preserve"> [number]</w:t>
      </w:r>
      <w:r w:rsidRPr="00620FF5">
        <w:rPr>
          <w:rFonts w:ascii="Times New Roman" w:eastAsia="Calibri" w:hAnsi="Times New Roman" w:cs="Times New Roman"/>
          <w:sz w:val="24"/>
          <w:szCs w:val="24"/>
        </w:rPr>
        <w:t xml:space="preserve"> day of</w:t>
      </w:r>
      <w:r w:rsidR="008A7041">
        <w:rPr>
          <w:rFonts w:ascii="Times New Roman" w:eastAsia="Calibri" w:hAnsi="Times New Roman" w:cs="Times New Roman"/>
          <w:sz w:val="24"/>
          <w:szCs w:val="24"/>
        </w:rPr>
        <w:t xml:space="preserve"> [month]</w:t>
      </w:r>
      <w:r w:rsidRPr="00620FF5">
        <w:rPr>
          <w:rFonts w:ascii="Times New Roman" w:eastAsia="Calibri" w:hAnsi="Times New Roman" w:cs="Times New Roman"/>
          <w:sz w:val="24"/>
          <w:szCs w:val="24"/>
        </w:rPr>
        <w:t xml:space="preserve"> 20</w:t>
      </w:r>
      <w:r w:rsidR="008A7041">
        <w:rPr>
          <w:rFonts w:ascii="Times New Roman" w:eastAsia="Calibri" w:hAnsi="Times New Roman" w:cs="Times New Roman"/>
          <w:sz w:val="24"/>
          <w:szCs w:val="24"/>
        </w:rPr>
        <w:t>[year]</w:t>
      </w:r>
      <w:r w:rsidRPr="00620FF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ED3D9F" w14:textId="77777777" w:rsidR="003F6E86" w:rsidRPr="009841ED" w:rsidRDefault="003F6E86" w:rsidP="0000356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5061975E" w14:textId="3CAED17D" w:rsidR="00003569" w:rsidRPr="009841ED" w:rsidRDefault="003F6E86" w:rsidP="009841ED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  <w:u w:val="single"/>
        </w:rPr>
      </w:pPr>
      <w:r w:rsidRPr="003F6E86">
        <w:rPr>
          <w:rFonts w:ascii="Times New Roman" w:hAnsi="Times New Roman" w:cs="Times New Roman"/>
          <w:sz w:val="24"/>
          <w:szCs w:val="24"/>
          <w:u w:val="single"/>
        </w:rPr>
        <w:t xml:space="preserve">/s/ </w:t>
      </w:r>
      <w:r w:rsidR="00134E0A">
        <w:rPr>
          <w:rFonts w:ascii="Times New Roman" w:hAnsi="Times New Roman" w:cs="Times New Roman"/>
          <w:sz w:val="24"/>
          <w:szCs w:val="24"/>
          <w:u w:val="single"/>
        </w:rPr>
        <w:t>[</w:t>
      </w:r>
      <w:r w:rsidRPr="003F6E86">
        <w:rPr>
          <w:rFonts w:ascii="Times New Roman" w:hAnsi="Times New Roman" w:cs="Times New Roman"/>
          <w:sz w:val="24"/>
          <w:szCs w:val="24"/>
          <w:u w:val="single"/>
        </w:rPr>
        <w:t>name of person filing document</w:t>
      </w:r>
      <w:r w:rsidR="00134E0A">
        <w:rPr>
          <w:rFonts w:ascii="Times New Roman" w:hAnsi="Times New Roman" w:cs="Times New Roman"/>
          <w:sz w:val="24"/>
          <w:szCs w:val="24"/>
          <w:u w:val="single"/>
        </w:rPr>
        <w:t>]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="009C57D6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AF8D70D" w14:textId="42D6FEF3" w:rsidR="00003569" w:rsidRDefault="00D14CD1" w:rsidP="00134E0A">
      <w:pPr>
        <w:spacing w:before="19"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="003F6E86">
        <w:rPr>
          <w:rFonts w:ascii="Times New Roman" w:eastAsia="Times New Roman" w:hAnsi="Times New Roman" w:cs="Times New Roman"/>
          <w:sz w:val="24"/>
          <w:szCs w:val="24"/>
        </w:rPr>
        <w:t xml:space="preserve">typed </w:t>
      </w:r>
      <w:r w:rsidR="00DC6F1F">
        <w:rPr>
          <w:rFonts w:ascii="Times New Roman" w:eastAsia="Times New Roman" w:hAnsi="Times New Roman" w:cs="Times New Roman"/>
          <w:sz w:val="24"/>
          <w:szCs w:val="24"/>
        </w:rPr>
        <w:t>n</w:t>
      </w:r>
      <w:r w:rsidR="00003569"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="00003569"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="00003569"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003569"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003569"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="00003569"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774161">
        <w:rPr>
          <w:rFonts w:ascii="Times New Roman" w:eastAsia="Times New Roman" w:hAnsi="Times New Roman" w:cs="Times New Roman"/>
          <w:spacing w:val="-6"/>
          <w:sz w:val="24"/>
          <w:szCs w:val="24"/>
        </w:rPr>
        <w:t>T</w:t>
      </w:r>
      <w:r w:rsidR="003F6E86">
        <w:rPr>
          <w:rFonts w:ascii="Times New Roman" w:eastAsia="Times New Roman" w:hAnsi="Times New Roman" w:cs="Times New Roman"/>
          <w:spacing w:val="-6"/>
          <w:sz w:val="24"/>
          <w:szCs w:val="24"/>
        </w:rPr>
        <w:t>rustee/</w:t>
      </w:r>
      <w:r w:rsidR="00774161">
        <w:rPr>
          <w:rFonts w:ascii="Times New Roman" w:eastAsia="Times New Roman" w:hAnsi="Times New Roman" w:cs="Times New Roman"/>
          <w:spacing w:val="-6"/>
          <w:sz w:val="24"/>
          <w:szCs w:val="24"/>
        </w:rPr>
        <w:t>A</w:t>
      </w:r>
      <w:r w:rsidR="003F6E86">
        <w:rPr>
          <w:rFonts w:ascii="Times New Roman" w:eastAsia="Times New Roman" w:hAnsi="Times New Roman" w:cs="Times New Roman"/>
          <w:spacing w:val="-6"/>
          <w:sz w:val="24"/>
          <w:szCs w:val="24"/>
        </w:rPr>
        <w:t>ttorney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044C48B" w14:textId="1691C376" w:rsidR="009C57D6" w:rsidRPr="00620FF5" w:rsidRDefault="009C57D6" w:rsidP="009841ED">
      <w:pPr>
        <w:spacing w:before="19"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(Chapter [number] Trustee, or Attorney for [name])</w:t>
      </w:r>
    </w:p>
    <w:p w14:paraId="475EE8C3" w14:textId="77777777" w:rsidR="00003569" w:rsidRPr="00620FF5" w:rsidRDefault="00003569" w:rsidP="00003569">
      <w:pPr>
        <w:spacing w:before="19"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</w:p>
    <w:p w14:paraId="1F144EEB" w14:textId="77777777" w:rsidR="00003569" w:rsidRPr="00F437BC" w:rsidRDefault="00003569" w:rsidP="00003569">
      <w:pPr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9244B2F" w14:textId="77777777" w:rsidR="00003569" w:rsidRPr="00F437BC" w:rsidRDefault="00003569" w:rsidP="00003569">
      <w:pPr>
        <w:spacing w:before="18" w:after="0" w:line="220" w:lineRule="exact"/>
        <w:rPr>
          <w:rFonts w:ascii="Times New Roman" w:hAnsi="Times New Roman" w:cs="Times New Roman"/>
          <w:sz w:val="24"/>
          <w:szCs w:val="24"/>
        </w:rPr>
      </w:pPr>
    </w:p>
    <w:p w14:paraId="306544A8" w14:textId="18EDCBB6" w:rsidR="00003569" w:rsidRPr="009841ED" w:rsidRDefault="00003569" w:rsidP="00003569">
      <w:pPr>
        <w:spacing w:before="19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41ED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1839256" wp14:editId="4F91B639">
                <wp:simplePos x="0" y="0"/>
                <wp:positionH relativeFrom="page">
                  <wp:posOffset>914400</wp:posOffset>
                </wp:positionH>
                <wp:positionV relativeFrom="paragraph">
                  <wp:posOffset>-175260</wp:posOffset>
                </wp:positionV>
                <wp:extent cx="5943600" cy="1270"/>
                <wp:effectExtent l="9525" t="8890" r="9525" b="8890"/>
                <wp:wrapNone/>
                <wp:docPr id="430" name="Group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1270"/>
                          <a:chOff x="1440" y="-276"/>
                          <a:chExt cx="9360" cy="2"/>
                        </a:xfrm>
                      </wpg:grpSpPr>
                      <wps:wsp>
                        <wps:cNvPr id="431" name="Freeform 410"/>
                        <wps:cNvSpPr>
                          <a:spLocks/>
                        </wps:cNvSpPr>
                        <wps:spPr bwMode="auto">
                          <a:xfrm>
                            <a:off x="1440" y="-276"/>
                            <a:ext cx="9360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60"/>
                              <a:gd name="T2" fmla="+- 0 10800 1440"/>
                              <a:gd name="T3" fmla="*/ T2 w 93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6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62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2D891B" id="Group 409" o:spid="_x0000_s1026" style="position:absolute;margin-left:1in;margin-top:-13.8pt;width:468pt;height:.1pt;z-index:-251656192;mso-position-horizontal-relative:page" coordorigin="1440,-276" coordsize="936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">
                <v:shape id="Freeform 410" o:spid="_x0000_s1027" style="position:absolute;left:1440;top:-276;width:9360;height:2;visibility:visible;mso-wrap-style:square;v-text-anchor:top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" path="m,l9360,e" filled="f" strokeweight=".17356mm">
                  <v:path arrowok="t" o:connecttype="custom" o:connectlocs="0,0;9360,0" o:connectangles="0,0"/>
                </v:shape>
                <w10:wrap anchorx="page"/>
              </v:group>
            </w:pict>
          </mc:Fallback>
        </mc:AlternateContent>
      </w:r>
      <w:r w:rsidRPr="009841ED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4087F67" wp14:editId="750C4BF6">
                <wp:simplePos x="0" y="0"/>
                <wp:positionH relativeFrom="page">
                  <wp:posOffset>914400</wp:posOffset>
                </wp:positionH>
                <wp:positionV relativeFrom="paragraph">
                  <wp:posOffset>363855</wp:posOffset>
                </wp:positionV>
                <wp:extent cx="5943600" cy="1270"/>
                <wp:effectExtent l="9525" t="5080" r="9525" b="12700"/>
                <wp:wrapNone/>
                <wp:docPr id="428" name="Group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1270"/>
                          <a:chOff x="1440" y="573"/>
                          <a:chExt cx="9360" cy="2"/>
                        </a:xfrm>
                      </wpg:grpSpPr>
                      <wps:wsp>
                        <wps:cNvPr id="429" name="Freeform 408"/>
                        <wps:cNvSpPr>
                          <a:spLocks/>
                        </wps:cNvSpPr>
                        <wps:spPr bwMode="auto">
                          <a:xfrm>
                            <a:off x="1440" y="573"/>
                            <a:ext cx="9360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60"/>
                              <a:gd name="T2" fmla="+- 0 10800 1440"/>
                              <a:gd name="T3" fmla="*/ T2 w 93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6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62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73A50E" id="Group 407" o:spid="_x0000_s1026" style="position:absolute;margin-left:1in;margin-top:28.65pt;width:468pt;height:.1pt;z-index:-251655168;mso-position-horizontal-relative:page" coordorigin="1440,573" coordsize="936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">
                <v:shape id="Freeform 408" o:spid="_x0000_s1027" style="position:absolute;left:1440;top:573;width:9360;height:2;visibility:visible;mso-wrap-style:square;v-text-anchor:top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" path="m,l9360,e" filled="f" strokeweight=".17356mm">
                  <v:path arrowok="t" o:connecttype="custom" o:connectlocs="0,0;9360,0" o:connectangles="0,0"/>
                </v:shape>
                <w10:wrap anchorx="page"/>
              </v:group>
            </w:pict>
          </mc:Fallback>
        </mc:AlternateContent>
      </w:r>
      <w:r w:rsidR="008A7041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A</w:t>
      </w:r>
      <w:r w:rsidRPr="009841ED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F</w:t>
      </w:r>
      <w:r w:rsidRPr="009841ED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F</w:t>
      </w:r>
      <w:r w:rsidRPr="009841ED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9841ED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A</w:t>
      </w:r>
      <w:r w:rsidRPr="009841ED">
        <w:rPr>
          <w:rFonts w:ascii="Times New Roman" w:eastAsia="Times New Roman" w:hAnsi="Times New Roman" w:cs="Times New Roman"/>
          <w:b/>
          <w:bCs/>
          <w:sz w:val="24"/>
          <w:szCs w:val="24"/>
        </w:rPr>
        <w:t>VIT</w:t>
      </w:r>
      <w:r w:rsidRPr="009841ED">
        <w:rPr>
          <w:rFonts w:ascii="Times New Roman" w:eastAsia="Times New Roman" w:hAnsi="Times New Roman" w:cs="Times New Roman"/>
          <w:b/>
          <w:bCs/>
          <w:spacing w:val="6"/>
          <w:sz w:val="24"/>
          <w:szCs w:val="24"/>
        </w:rPr>
        <w:t xml:space="preserve"> </w:t>
      </w:r>
      <w:r w:rsidRPr="009841ED"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 w:rsidRPr="009841ED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9841ED">
        <w:rPr>
          <w:rFonts w:ascii="Times New Roman" w:eastAsia="Times New Roman" w:hAnsi="Times New Roman" w:cs="Times New Roman"/>
          <w:b/>
          <w:bCs/>
          <w:sz w:val="24"/>
          <w:szCs w:val="24"/>
        </w:rPr>
        <w:t>PROPOS</w:t>
      </w:r>
      <w:r w:rsidRPr="009841ED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E</w:t>
      </w:r>
      <w:r w:rsidRPr="009841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 </w:t>
      </w:r>
      <w:r w:rsidRPr="009841ED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P</w:t>
      </w:r>
      <w:r w:rsidRPr="009841ED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9841ED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O</w:t>
      </w:r>
      <w:r w:rsidRPr="009841ED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F</w:t>
      </w:r>
      <w:r w:rsidRPr="009841ED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E</w:t>
      </w:r>
      <w:r w:rsidRPr="009841ED">
        <w:rPr>
          <w:rFonts w:ascii="Times New Roman" w:eastAsia="Times New Roman" w:hAnsi="Times New Roman" w:cs="Times New Roman"/>
          <w:b/>
          <w:bCs/>
          <w:sz w:val="24"/>
          <w:szCs w:val="24"/>
        </w:rPr>
        <w:t>SS</w:t>
      </w:r>
      <w:r w:rsidRPr="009841ED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I</w:t>
      </w:r>
      <w:r w:rsidRPr="009841ED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r w:rsidRPr="009841ED"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>A</w:t>
      </w:r>
      <w:r w:rsidRPr="009841ED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</w:p>
    <w:p w14:paraId="3807C12A" w14:textId="77777777" w:rsidR="00003569" w:rsidRPr="009841ED" w:rsidRDefault="00003569" w:rsidP="00003569">
      <w:pPr>
        <w:spacing w:before="5" w:after="0" w:line="150" w:lineRule="exact"/>
        <w:rPr>
          <w:rFonts w:ascii="Times New Roman" w:hAnsi="Times New Roman" w:cs="Times New Roman"/>
          <w:sz w:val="24"/>
          <w:szCs w:val="24"/>
        </w:rPr>
      </w:pPr>
    </w:p>
    <w:p w14:paraId="1C8A43D3" w14:textId="77777777" w:rsidR="00003569" w:rsidRPr="009841ED" w:rsidRDefault="00003569" w:rsidP="00003569">
      <w:pPr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F58A7C7" w14:textId="77777777" w:rsidR="00003569" w:rsidRPr="009841ED" w:rsidRDefault="00003569" w:rsidP="00003569">
      <w:pPr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7296AFE" w14:textId="77777777" w:rsidR="00003569" w:rsidRPr="00620FF5" w:rsidRDefault="00003569" w:rsidP="00003569">
      <w:pPr>
        <w:tabs>
          <w:tab w:val="left" w:pos="3680"/>
        </w:tabs>
        <w:spacing w:before="19"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ONT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NA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ab/>
        <w:t>)</w:t>
      </w:r>
    </w:p>
    <w:p w14:paraId="5AFA42C0" w14:textId="77777777" w:rsidR="00003569" w:rsidRPr="00620FF5" w:rsidRDefault="00003569" w:rsidP="00003569">
      <w:pPr>
        <w:spacing w:before="7" w:after="0" w:line="240" w:lineRule="auto"/>
        <w:ind w:left="365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DFAD98" w14:textId="0254414E" w:rsidR="00003569" w:rsidRPr="00620FF5" w:rsidRDefault="00003569" w:rsidP="00003569">
      <w:pPr>
        <w:tabs>
          <w:tab w:val="left" w:pos="2320"/>
          <w:tab w:val="left" w:pos="3680"/>
        </w:tabs>
        <w:spacing w:before="7"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="008A7041">
        <w:rPr>
          <w:rFonts w:ascii="Times New Roman" w:eastAsia="Times New Roman" w:hAnsi="Times New Roman" w:cs="Times New Roman"/>
          <w:sz w:val="24"/>
          <w:szCs w:val="24"/>
        </w:rPr>
        <w:t xml:space="preserve"> [county name]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ab/>
        <w:t>)</w:t>
      </w:r>
    </w:p>
    <w:p w14:paraId="19138500" w14:textId="77777777" w:rsidR="00003569" w:rsidRPr="009841ED" w:rsidRDefault="00003569" w:rsidP="00003569">
      <w:pPr>
        <w:spacing w:before="12" w:after="0" w:line="260" w:lineRule="exact"/>
        <w:rPr>
          <w:rFonts w:ascii="Times New Roman" w:hAnsi="Times New Roman" w:cs="Times New Roman"/>
          <w:sz w:val="24"/>
          <w:szCs w:val="24"/>
        </w:rPr>
      </w:pPr>
    </w:p>
    <w:p w14:paraId="1CE2103E" w14:textId="7559EC21" w:rsidR="00003569" w:rsidRPr="00620FF5" w:rsidRDefault="00003569" w:rsidP="00003569">
      <w:pPr>
        <w:spacing w:after="0" w:line="240" w:lineRule="auto"/>
        <w:ind w:left="90" w:firstLine="630"/>
        <w:jc w:val="both"/>
        <w:rPr>
          <w:rFonts w:ascii="Times New Roman" w:eastAsia="Times New Roman" w:hAnsi="Times New Roman" w:cs="Times New Roman"/>
          <w:spacing w:val="-4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>[</w:t>
      </w:r>
      <w:r w:rsidR="00D14CD1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pers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e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ed],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du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rn</w:t>
      </w:r>
      <w:r w:rsidRPr="00620FF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up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er]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dep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es</w:t>
      </w:r>
      <w:r w:rsidRPr="00620FF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s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s:</w:t>
      </w:r>
    </w:p>
    <w:p w14:paraId="2795D9B1" w14:textId="77777777" w:rsidR="00003569" w:rsidRPr="009841ED" w:rsidRDefault="00003569" w:rsidP="00003569">
      <w:pPr>
        <w:spacing w:after="0" w:line="240" w:lineRule="auto"/>
        <w:ind w:left="90" w:firstLine="630"/>
        <w:jc w:val="both"/>
        <w:rPr>
          <w:rFonts w:ascii="Times New Roman" w:hAnsi="Times New Roman" w:cs="Times New Roman"/>
          <w:sz w:val="24"/>
          <w:szCs w:val="24"/>
        </w:rPr>
      </w:pPr>
    </w:p>
    <w:p w14:paraId="3ACD137F" w14:textId="17AEFF56" w:rsidR="00003569" w:rsidRPr="00620FF5" w:rsidRDefault="00003569" w:rsidP="009841ED">
      <w:pPr>
        <w:spacing w:before="19"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="008A7041">
        <w:rPr>
          <w:rFonts w:ascii="Times New Roman" w:eastAsia="Times New Roman" w:hAnsi="Times New Roman" w:cs="Times New Roman"/>
          <w:sz w:val="24"/>
          <w:szCs w:val="24"/>
        </w:rPr>
        <w:tab/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am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an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[capa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pers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e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ed a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D14CD1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the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appr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pr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e].</w:t>
      </w:r>
    </w:p>
    <w:p w14:paraId="6871D1D1" w14:textId="77777777" w:rsidR="00003569" w:rsidRPr="009841ED" w:rsidRDefault="00003569" w:rsidP="00003569">
      <w:pPr>
        <w:spacing w:before="10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718B213B" w14:textId="253B9456" w:rsidR="00003569" w:rsidRPr="00620FF5" w:rsidRDefault="00003569" w:rsidP="009841ED">
      <w:pPr>
        <w:spacing w:after="0" w:line="24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="008A7041">
        <w:rPr>
          <w:rFonts w:ascii="Times New Roman" w:eastAsia="Times New Roman" w:hAnsi="Times New Roman" w:cs="Times New Roman"/>
          <w:sz w:val="24"/>
          <w:szCs w:val="24"/>
        </w:rPr>
        <w:tab/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[a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D14CD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the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fi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rm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ch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D14CD1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al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s a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er,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appr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pr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e]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ec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s w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h De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r,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cred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rs,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par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ere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D14CD1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including 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resp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s a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ac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U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es</w:t>
      </w:r>
      <w:r w:rsidRPr="00620FF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rus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ee,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="00D14CD1">
        <w:rPr>
          <w:rFonts w:ascii="Times New Roman" w:eastAsia="Times New Roman" w:hAnsi="Times New Roman" w:cs="Times New Roman"/>
          <w:sz w:val="24"/>
          <w:szCs w:val="24"/>
        </w:rPr>
        <w:t>one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D14CD1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ff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U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620FF5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es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rus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ee;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 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[a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D14CD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the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rm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ch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D14CD1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al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s a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er,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appr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pr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e]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am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“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ere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ed pe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” as de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fi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11</w:t>
      </w:r>
      <w:r w:rsidRPr="00620FF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U.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C.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§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101(14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)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x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cep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186BA44" w14:textId="77777777" w:rsidR="00003569" w:rsidRPr="009841ED" w:rsidRDefault="00003569" w:rsidP="00003569">
      <w:pPr>
        <w:spacing w:before="4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28A4707C" w14:textId="2F27B999" w:rsidR="00003569" w:rsidRDefault="00003569" w:rsidP="009841ED">
      <w:pPr>
        <w:spacing w:after="0" w:line="24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="00D14CD1">
        <w:rPr>
          <w:rFonts w:ascii="Times New Roman" w:eastAsia="Times New Roman" w:hAnsi="Times New Roman" w:cs="Times New Roman"/>
          <w:sz w:val="24"/>
          <w:szCs w:val="24"/>
        </w:rPr>
        <w:tab/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[a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fi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rm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ch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D14CD1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al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s a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er,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appr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pr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e]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rep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="00D14CD1">
        <w:rPr>
          <w:rFonts w:ascii="Times New Roman" w:eastAsia="Times New Roman" w:hAnsi="Times New Roman" w:cs="Times New Roman"/>
          <w:spacing w:val="8"/>
          <w:sz w:val="24"/>
          <w:szCs w:val="24"/>
        </w:rPr>
        <w:t>that I do not hold</w:t>
      </w:r>
      <w:r w:rsidR="00D14CD1">
        <w:rPr>
          <w:rFonts w:ascii="Times New Roman" w:eastAsia="Times New Roman" w:hAnsi="Times New Roman" w:cs="Times New Roman"/>
          <w:sz w:val="24"/>
          <w:szCs w:val="24"/>
        </w:rPr>
        <w:t xml:space="preserve"> an adverse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ere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D14CD1">
        <w:rPr>
          <w:rFonts w:ascii="Times New Roman" w:eastAsia="Times New Roman" w:hAnsi="Times New Roman" w:cs="Times New Roman"/>
          <w:sz w:val="24"/>
          <w:szCs w:val="24"/>
        </w:rPr>
        <w:t xml:space="preserve">bankruptcy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es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</w:t>
      </w:r>
      <w:r w:rsidR="00D14CD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s</w:t>
      </w:r>
      <w:r w:rsidR="00D14CD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 up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ch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[a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rm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ch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D14CD1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al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s a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er,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appr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pr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e]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am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e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gaged.</w:t>
      </w:r>
    </w:p>
    <w:p w14:paraId="2E5ED781" w14:textId="77777777" w:rsidR="00D14CD1" w:rsidRDefault="00D14CD1" w:rsidP="00D14CD1">
      <w:pPr>
        <w:spacing w:after="0" w:line="246" w:lineRule="auto"/>
        <w:ind w:left="1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28EE97" w14:textId="77777777" w:rsidR="00C242BE" w:rsidRPr="00620FF5" w:rsidRDefault="00C242BE" w:rsidP="00D14CD1">
      <w:pPr>
        <w:spacing w:after="0" w:line="246" w:lineRule="auto"/>
        <w:ind w:left="1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7C1E36" w14:textId="1F85FA96" w:rsidR="00003569" w:rsidRPr="00620FF5" w:rsidRDefault="00003569" w:rsidP="009841ED">
      <w:pPr>
        <w:spacing w:before="61" w:after="0" w:line="24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="00D14CD1">
        <w:rPr>
          <w:rFonts w:ascii="Times New Roman" w:eastAsia="Times New Roman" w:hAnsi="Times New Roman" w:cs="Times New Roman"/>
          <w:sz w:val="24"/>
          <w:szCs w:val="24"/>
        </w:rPr>
        <w:tab/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ec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ed a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ge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eral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re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$</w:t>
      </w:r>
      <w:r w:rsidR="00D14CD1">
        <w:rPr>
          <w:rFonts w:ascii="Times New Roman" w:eastAsia="Times New Roman" w:hAnsi="Times New Roman" w:cs="Times New Roman"/>
          <w:sz w:val="24"/>
          <w:szCs w:val="24"/>
        </w:rPr>
        <w:t>[amount],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ch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u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pay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re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urse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x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es</w:t>
      </w:r>
      <w:r w:rsidRPr="00620FF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ut</w:t>
      </w:r>
      <w:r w:rsidRPr="00620FF5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pr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appr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al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s C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ur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9FE8CC" w14:textId="77777777" w:rsidR="00003569" w:rsidRPr="009841ED" w:rsidRDefault="00003569" w:rsidP="00003569">
      <w:pPr>
        <w:spacing w:before="8" w:after="0" w:line="140" w:lineRule="exact"/>
        <w:rPr>
          <w:rFonts w:ascii="Times New Roman" w:hAnsi="Times New Roman" w:cs="Times New Roman"/>
          <w:sz w:val="24"/>
          <w:szCs w:val="24"/>
        </w:rPr>
      </w:pPr>
    </w:p>
    <w:p w14:paraId="34B2E746" w14:textId="77777777" w:rsidR="00003569" w:rsidRPr="009841ED" w:rsidRDefault="00003569" w:rsidP="00003569">
      <w:pPr>
        <w:spacing w:before="8" w:after="0" w:line="140" w:lineRule="exact"/>
        <w:rPr>
          <w:rFonts w:ascii="Times New Roman" w:hAnsi="Times New Roman" w:cs="Times New Roman"/>
          <w:sz w:val="24"/>
          <w:szCs w:val="24"/>
        </w:rPr>
      </w:pPr>
    </w:p>
    <w:p w14:paraId="4E5F4A5C" w14:textId="77777777" w:rsidR="00003569" w:rsidRPr="009841ED" w:rsidRDefault="00003569" w:rsidP="00003569">
      <w:pPr>
        <w:spacing w:before="8" w:after="0" w:line="140" w:lineRule="exact"/>
        <w:rPr>
          <w:rFonts w:ascii="Times New Roman" w:hAnsi="Times New Roman" w:cs="Times New Roman"/>
          <w:sz w:val="24"/>
          <w:szCs w:val="24"/>
        </w:rPr>
      </w:pPr>
    </w:p>
    <w:p w14:paraId="61A00901" w14:textId="4A0E5F3C" w:rsidR="003F6E86" w:rsidRDefault="003F6E86" w:rsidP="009841ED">
      <w:pPr>
        <w:spacing w:before="19"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/s/ </w:t>
      </w:r>
      <w:r w:rsidR="00134E0A">
        <w:rPr>
          <w:rFonts w:ascii="Times New Roman" w:eastAsia="Times New Roman" w:hAnsi="Times New Roman" w:cs="Times New Roman"/>
          <w:sz w:val="24"/>
          <w:szCs w:val="24"/>
          <w:u w:val="single"/>
        </w:rPr>
        <w:t>[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name of Professional</w:t>
      </w:r>
      <w:r w:rsidR="00134E0A"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9C57D6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2BC323F" w14:textId="759A4D1A" w:rsidR="00003569" w:rsidRPr="00620FF5" w:rsidRDefault="00003569" w:rsidP="00134E0A">
      <w:pPr>
        <w:spacing w:before="19"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>[</w:t>
      </w:r>
      <w:r w:rsidR="009C57D6">
        <w:rPr>
          <w:rFonts w:ascii="Times New Roman" w:eastAsia="Times New Roman" w:hAnsi="Times New Roman" w:cs="Times New Roman"/>
          <w:sz w:val="24"/>
          <w:szCs w:val="24"/>
        </w:rPr>
        <w:t xml:space="preserve">typed </w:t>
      </w:r>
      <w:r w:rsidR="00DC6F1F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8E044DA" w14:textId="77777777" w:rsidR="00003569" w:rsidRPr="009841ED" w:rsidRDefault="00003569" w:rsidP="00003569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1EBE07E3" w14:textId="4C17763A" w:rsidR="00003569" w:rsidRPr="00620FF5" w:rsidRDefault="00003569" w:rsidP="00003569">
      <w:pPr>
        <w:widowControl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>Su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cr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ed a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rn</w:t>
      </w:r>
      <w:r w:rsidRPr="00620FF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re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s</w:t>
      </w:r>
      <w:r w:rsidR="00D14CD1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 w:rsidR="00DC6F1F">
        <w:rPr>
          <w:rFonts w:ascii="Times New Roman" w:eastAsia="Times New Roman" w:hAnsi="Times New Roman" w:cs="Times New Roman"/>
          <w:sz w:val="24"/>
          <w:szCs w:val="24"/>
        </w:rPr>
        <w:t>number]</w:t>
      </w:r>
      <w:r w:rsidRPr="00620FF5">
        <w:rPr>
          <w:rFonts w:ascii="Times New Roman" w:hAnsi="Times New Roman" w:cs="Times New Roman"/>
          <w:sz w:val="24"/>
          <w:szCs w:val="24"/>
        </w:rPr>
        <w:t xml:space="preserve"> day of</w:t>
      </w:r>
      <w:r w:rsidR="00DC6F1F">
        <w:rPr>
          <w:rFonts w:ascii="Times New Roman" w:hAnsi="Times New Roman" w:cs="Times New Roman"/>
          <w:sz w:val="24"/>
          <w:szCs w:val="24"/>
        </w:rPr>
        <w:t xml:space="preserve"> [month],</w:t>
      </w:r>
      <w:r w:rsidRPr="00620FF5">
        <w:rPr>
          <w:rFonts w:ascii="Times New Roman" w:hAnsi="Times New Roman" w:cs="Times New Roman"/>
          <w:sz w:val="24"/>
          <w:szCs w:val="24"/>
        </w:rPr>
        <w:t xml:space="preserve"> 20</w:t>
      </w:r>
      <w:r w:rsidR="00DC6F1F">
        <w:rPr>
          <w:rFonts w:ascii="Times New Roman" w:hAnsi="Times New Roman" w:cs="Times New Roman"/>
          <w:sz w:val="24"/>
          <w:szCs w:val="24"/>
        </w:rPr>
        <w:t>[year]</w:t>
      </w:r>
      <w:r w:rsidR="00DC6F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414BC5" w14:textId="77777777" w:rsidR="00003569" w:rsidRPr="009841ED" w:rsidRDefault="00003569" w:rsidP="00003569">
      <w:pPr>
        <w:widowControl/>
        <w:spacing w:before="5" w:after="0" w:line="150" w:lineRule="exact"/>
        <w:rPr>
          <w:rFonts w:ascii="Times New Roman" w:eastAsia="Calibri" w:hAnsi="Times New Roman" w:cs="Times New Roman"/>
          <w:sz w:val="24"/>
          <w:szCs w:val="24"/>
        </w:rPr>
      </w:pPr>
    </w:p>
    <w:p w14:paraId="1304BDFE" w14:textId="77777777" w:rsidR="00003569" w:rsidRPr="009841ED" w:rsidRDefault="00003569" w:rsidP="00003569">
      <w:pPr>
        <w:widowControl/>
        <w:spacing w:after="0" w:line="200" w:lineRule="exact"/>
        <w:rPr>
          <w:rFonts w:ascii="Times New Roman" w:eastAsia="Calibri" w:hAnsi="Times New Roman" w:cs="Times New Roman"/>
          <w:sz w:val="24"/>
          <w:szCs w:val="24"/>
        </w:rPr>
      </w:pPr>
    </w:p>
    <w:p w14:paraId="37F9670E" w14:textId="77777777" w:rsidR="00003569" w:rsidRPr="009841ED" w:rsidRDefault="00003569" w:rsidP="00003569">
      <w:pPr>
        <w:widowControl/>
        <w:spacing w:after="0" w:line="200" w:lineRule="exact"/>
        <w:rPr>
          <w:rFonts w:ascii="Times New Roman" w:eastAsia="Calibri" w:hAnsi="Times New Roman" w:cs="Times New Roman"/>
          <w:sz w:val="24"/>
          <w:szCs w:val="24"/>
        </w:rPr>
      </w:pPr>
    </w:p>
    <w:p w14:paraId="75F35D3F" w14:textId="77777777" w:rsidR="00003569" w:rsidRPr="00620FF5" w:rsidRDefault="00003569" w:rsidP="00003569">
      <w:pPr>
        <w:widowControl/>
        <w:spacing w:before="19"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ary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Pu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144D3FF0" w14:textId="77777777" w:rsidR="00003569" w:rsidRPr="00620FF5" w:rsidRDefault="00003569" w:rsidP="00003569">
      <w:pPr>
        <w:widowControl/>
        <w:spacing w:before="7" w:after="0" w:line="246" w:lineRule="auto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>(N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ary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Sea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ab/>
      </w:r>
      <w:r w:rsidRPr="00620FF5">
        <w:rPr>
          <w:rFonts w:ascii="Times New Roman" w:eastAsia="Times New Roman" w:hAnsi="Times New Roman" w:cs="Times New Roman"/>
          <w:sz w:val="24"/>
          <w:szCs w:val="24"/>
        </w:rPr>
        <w:tab/>
      </w:r>
      <w:r w:rsidRPr="00620FF5">
        <w:rPr>
          <w:rFonts w:ascii="Times New Roman" w:eastAsia="Times New Roman" w:hAnsi="Times New Roman" w:cs="Times New Roman"/>
          <w:sz w:val="24"/>
          <w:szCs w:val="24"/>
        </w:rPr>
        <w:tab/>
      </w:r>
      <w:r w:rsidRPr="00620FF5">
        <w:rPr>
          <w:rFonts w:ascii="Times New Roman" w:eastAsia="Times New Roman" w:hAnsi="Times New Roman" w:cs="Times New Roman"/>
          <w:sz w:val="24"/>
          <w:szCs w:val="24"/>
        </w:rPr>
        <w:tab/>
      </w:r>
      <w:r w:rsidRPr="00620FF5">
        <w:rPr>
          <w:rFonts w:ascii="Times New Roman" w:eastAsia="Times New Roman" w:hAnsi="Times New Roman" w:cs="Times New Roman"/>
          <w:sz w:val="24"/>
          <w:szCs w:val="24"/>
        </w:rPr>
        <w:tab/>
        <w:t>R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0FF5">
        <w:rPr>
          <w:rFonts w:ascii="Times New Roman" w:eastAsia="Times New Roman" w:hAnsi="Times New Roman" w:cs="Times New Roman"/>
          <w:sz w:val="24"/>
          <w:szCs w:val="24"/>
          <w:u w:color="000000"/>
        </w:rPr>
        <w:t xml:space="preserve"> _______________________________</w:t>
      </w:r>
    </w:p>
    <w:p w14:paraId="729A8C03" w14:textId="77777777" w:rsidR="00003569" w:rsidRPr="00620FF5" w:rsidRDefault="00003569" w:rsidP="00003569">
      <w:pPr>
        <w:widowControl/>
        <w:spacing w:before="7" w:after="0" w:line="246" w:lineRule="auto"/>
        <w:ind w:left="4320"/>
        <w:rPr>
          <w:rFonts w:ascii="Times New Roman" w:eastAsia="Times New Roman" w:hAnsi="Times New Roman" w:cs="Times New Roman"/>
          <w:w w:val="33"/>
          <w:sz w:val="24"/>
          <w:szCs w:val="24"/>
          <w:u w:val="single" w:color="000000"/>
        </w:rPr>
      </w:pP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My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mi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ss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x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res:</w:t>
      </w:r>
      <w:r w:rsidRPr="00620FF5">
        <w:rPr>
          <w:rFonts w:ascii="Times New Roman" w:eastAsia="Times New Roman" w:hAnsi="Times New Roman" w:cs="Times New Roman"/>
          <w:sz w:val="24"/>
          <w:szCs w:val="24"/>
          <w:u w:color="000000"/>
        </w:rPr>
        <w:t xml:space="preserve"> _____________________</w:t>
      </w:r>
      <w:r w:rsidRPr="00620FF5">
        <w:rPr>
          <w:rFonts w:ascii="Times New Roman" w:eastAsia="Times New Roman" w:hAnsi="Times New Roman" w:cs="Times New Roman"/>
          <w:w w:val="33"/>
          <w:sz w:val="24"/>
          <w:szCs w:val="24"/>
          <w:u w:val="single" w:color="000000"/>
        </w:rPr>
        <w:t xml:space="preserve"> </w:t>
      </w:r>
    </w:p>
    <w:p w14:paraId="2DFA4747" w14:textId="77777777" w:rsidR="00003569" w:rsidRPr="00620FF5" w:rsidRDefault="00003569" w:rsidP="00003569">
      <w:pPr>
        <w:widowControl/>
        <w:tabs>
          <w:tab w:val="left" w:pos="4400"/>
          <w:tab w:val="left" w:pos="8540"/>
        </w:tabs>
        <w:spacing w:before="7" w:after="0" w:line="246" w:lineRule="auto"/>
        <w:ind w:hanging="3942"/>
        <w:rPr>
          <w:rFonts w:ascii="Times New Roman" w:eastAsia="Times New Roman" w:hAnsi="Times New Roman" w:cs="Times New Roman"/>
          <w:w w:val="33"/>
          <w:sz w:val="24"/>
          <w:szCs w:val="24"/>
          <w:u w:val="single" w:color="000000"/>
        </w:rPr>
      </w:pPr>
    </w:p>
    <w:p w14:paraId="758D2FC1" w14:textId="77777777" w:rsidR="00003569" w:rsidRPr="009841ED" w:rsidRDefault="00003569" w:rsidP="00003569">
      <w:pPr>
        <w:spacing w:before="8" w:after="0" w:line="140" w:lineRule="exact"/>
        <w:rPr>
          <w:rFonts w:ascii="Times New Roman" w:hAnsi="Times New Roman" w:cs="Times New Roman"/>
          <w:sz w:val="24"/>
          <w:szCs w:val="24"/>
        </w:rPr>
      </w:pPr>
    </w:p>
    <w:p w14:paraId="446DEB76" w14:textId="77777777" w:rsidR="00003569" w:rsidRPr="009841ED" w:rsidRDefault="00003569" w:rsidP="00003569">
      <w:pPr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7EEDA85" w14:textId="77777777" w:rsidR="00003569" w:rsidRPr="009841ED" w:rsidRDefault="00003569" w:rsidP="00003569">
      <w:pPr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31DE4A47" w14:textId="77777777" w:rsidR="004E2FE9" w:rsidRPr="001F503F" w:rsidRDefault="004E2FE9" w:rsidP="004E2FE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503F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CERT</w:t>
      </w:r>
      <w:r w:rsidRPr="001F503F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u w:val="single" w:color="000000"/>
        </w:rPr>
        <w:t>I</w:t>
      </w:r>
      <w:r w:rsidRPr="001F503F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  <w:u w:val="single" w:color="000000"/>
        </w:rPr>
        <w:t>F</w:t>
      </w:r>
      <w:r w:rsidRPr="001F503F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IC</w:t>
      </w:r>
      <w:r w:rsidRPr="001F503F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  <w:u w:val="single" w:color="000000"/>
        </w:rPr>
        <w:t>A</w:t>
      </w:r>
      <w:r w:rsidRPr="001F503F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u w:val="single" w:color="000000"/>
        </w:rPr>
        <w:t>T</w:t>
      </w:r>
      <w:r w:rsidRPr="001F503F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E</w:t>
      </w:r>
      <w:r w:rsidRPr="001F503F"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  <w:u w:val="single" w:color="000000"/>
        </w:rPr>
        <w:t xml:space="preserve"> </w:t>
      </w:r>
      <w:r w:rsidRPr="001F503F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OF</w:t>
      </w:r>
      <w:r w:rsidRPr="001F503F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u w:val="single" w:color="000000"/>
        </w:rPr>
        <w:t xml:space="preserve"> SERVICE</w:t>
      </w:r>
    </w:p>
    <w:p w14:paraId="37D44F39" w14:textId="77777777" w:rsidR="004E2FE9" w:rsidRPr="00620FF5" w:rsidRDefault="004E2FE9" w:rsidP="004E2FE9">
      <w:pPr>
        <w:widowControl/>
        <w:tabs>
          <w:tab w:val="left" w:pos="1880"/>
          <w:tab w:val="left" w:pos="3320"/>
          <w:tab w:val="left" w:pos="4040"/>
          <w:tab w:val="left" w:pos="5040"/>
          <w:tab w:val="left" w:pos="5840"/>
        </w:tabs>
        <w:spacing w:after="0" w:line="24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>I,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u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ders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ed, do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ere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cer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der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j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ury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[number]</w:t>
      </w:r>
      <w:r w:rsidRPr="00620FF5">
        <w:rPr>
          <w:rFonts w:ascii="Times New Roman" w:eastAsia="Times New Roman" w:hAnsi="Times New Roman" w:cs="Times New Roman"/>
          <w:sz w:val="24"/>
          <w:szCs w:val="24"/>
          <w:u w:color="000000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day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f </w:t>
      </w:r>
      <w:r>
        <w:rPr>
          <w:rFonts w:ascii="Times New Roman" w:eastAsia="Times New Roman" w:hAnsi="Times New Roman" w:cs="Times New Roman"/>
          <w:sz w:val="24"/>
          <w:szCs w:val="24"/>
        </w:rPr>
        <w:t>[month],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>[year]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a copy of the foregoing was served </w:t>
      </w:r>
      <w:r w:rsidRPr="00620FF5">
        <w:rPr>
          <w:rFonts w:ascii="Times New Roman" w:eastAsia="Calibri" w:hAnsi="Times New Roman" w:cs="Times New Roman"/>
          <w:sz w:val="24"/>
          <w:szCs w:val="24"/>
        </w:rPr>
        <w:t xml:space="preserve">pursuant to </w:t>
      </w:r>
      <w:r>
        <w:rPr>
          <w:rFonts w:ascii="Times New Roman" w:eastAsia="Calibri" w:hAnsi="Times New Roman" w:cs="Times New Roman"/>
          <w:sz w:val="24"/>
          <w:szCs w:val="24"/>
        </w:rPr>
        <w:t xml:space="preserve">Mont. </w:t>
      </w:r>
      <w:r w:rsidRPr="00620FF5">
        <w:rPr>
          <w:rFonts w:ascii="Times New Roman" w:eastAsia="Calibri" w:hAnsi="Times New Roman" w:cs="Times New Roman"/>
          <w:sz w:val="24"/>
          <w:szCs w:val="24"/>
        </w:rPr>
        <w:t>LBR 9013-1(</w:t>
      </w:r>
      <w:r>
        <w:rPr>
          <w:rFonts w:ascii="Times New Roman" w:eastAsia="Calibri" w:hAnsi="Times New Roman" w:cs="Times New Roman"/>
          <w:sz w:val="24"/>
          <w:szCs w:val="24"/>
        </w:rPr>
        <w:t>e</w:t>
      </w:r>
      <w:r w:rsidRPr="00620FF5">
        <w:rPr>
          <w:rFonts w:ascii="Times New Roman" w:eastAsia="Calibri" w:hAnsi="Times New Roman" w:cs="Times New Roman"/>
          <w:sz w:val="24"/>
          <w:szCs w:val="24"/>
        </w:rPr>
        <w:t>)</w:t>
      </w:r>
      <w:r>
        <w:rPr>
          <w:rFonts w:ascii="Times New Roman" w:eastAsia="Calibri" w:hAnsi="Times New Roman" w:cs="Times New Roman"/>
          <w:sz w:val="24"/>
          <w:szCs w:val="24"/>
        </w:rPr>
        <w:t xml:space="preserve">(2), (3)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r w:rsidRPr="00620FF5">
        <w:rPr>
          <w:rFonts w:ascii="Times New Roman" w:eastAsia="Calibri" w:hAnsi="Times New Roman" w:cs="Times New Roman"/>
          <w:sz w:val="24"/>
          <w:szCs w:val="24"/>
        </w:rPr>
        <w:t>electronic means on the parties noted in the Court’s ECF transmission facilities and/or by mail on the following parties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F017D8" w14:textId="77777777" w:rsidR="004E2FE9" w:rsidRPr="00620FF5" w:rsidRDefault="004E2FE9" w:rsidP="004E2FE9">
      <w:pPr>
        <w:widowControl/>
        <w:spacing w:before="61"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CFA704" w14:textId="77777777" w:rsidR="004E2FE9" w:rsidRPr="00B94D23" w:rsidRDefault="004E2FE9" w:rsidP="004E2FE9">
      <w:pPr>
        <w:widowControl/>
        <w:spacing w:before="8" w:after="0" w:line="140" w:lineRule="exact"/>
        <w:ind w:left="720"/>
        <w:rPr>
          <w:rFonts w:ascii="Times New Roman" w:eastAsia="Calibri" w:hAnsi="Times New Roman" w:cs="Times New Roman"/>
          <w:sz w:val="24"/>
          <w:szCs w:val="24"/>
        </w:rPr>
      </w:pPr>
    </w:p>
    <w:p w14:paraId="70470D5B" w14:textId="77777777" w:rsidR="004E2FE9" w:rsidRPr="00B94D23" w:rsidRDefault="004E2FE9" w:rsidP="004E2FE9">
      <w:pPr>
        <w:widowControl/>
        <w:spacing w:after="0" w:line="200" w:lineRule="exact"/>
        <w:rPr>
          <w:rFonts w:ascii="Times New Roman" w:eastAsia="Calibri" w:hAnsi="Times New Roman" w:cs="Times New Roman"/>
          <w:sz w:val="24"/>
          <w:szCs w:val="24"/>
        </w:rPr>
      </w:pPr>
    </w:p>
    <w:p w14:paraId="70D85225" w14:textId="77777777" w:rsidR="004E2FE9" w:rsidRPr="00B94D23" w:rsidRDefault="004E2FE9" w:rsidP="004E2FE9">
      <w:pPr>
        <w:widowControl/>
        <w:spacing w:before="19" w:after="0" w:line="240" w:lineRule="auto"/>
        <w:ind w:left="4320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>/s/ [name of person certifying the mailing]</w:t>
      </w:r>
      <w:r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ab/>
      </w:r>
    </w:p>
    <w:p w14:paraId="35D43979" w14:textId="77777777" w:rsidR="004E2FE9" w:rsidRPr="00620FF5" w:rsidRDefault="004E2FE9" w:rsidP="004E2FE9">
      <w:pPr>
        <w:widowControl/>
        <w:spacing w:before="19"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typed 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pers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cer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g]</w:t>
      </w:r>
    </w:p>
    <w:p w14:paraId="29AD9D51" w14:textId="77777777" w:rsidR="004E2FE9" w:rsidRPr="00B94D23" w:rsidRDefault="004E2FE9" w:rsidP="004E2FE9">
      <w:pPr>
        <w:widowControl/>
        <w:spacing w:before="4" w:after="0" w:line="170" w:lineRule="exact"/>
        <w:rPr>
          <w:rFonts w:ascii="Times New Roman" w:eastAsia="Calibri" w:hAnsi="Times New Roman" w:cs="Times New Roman"/>
          <w:sz w:val="24"/>
          <w:szCs w:val="24"/>
        </w:rPr>
      </w:pPr>
    </w:p>
    <w:p w14:paraId="0478F569" w14:textId="77777777" w:rsidR="004E2FE9" w:rsidRPr="00B94D23" w:rsidRDefault="004E2FE9" w:rsidP="004E2FE9">
      <w:pPr>
        <w:widowControl/>
        <w:spacing w:after="0" w:line="200" w:lineRule="exact"/>
        <w:rPr>
          <w:rFonts w:ascii="Times New Roman" w:eastAsia="Calibri" w:hAnsi="Times New Roman" w:cs="Times New Roman"/>
          <w:sz w:val="24"/>
          <w:szCs w:val="24"/>
        </w:rPr>
      </w:pPr>
    </w:p>
    <w:p w14:paraId="2F6B6D7A" w14:textId="77777777" w:rsidR="004E2FE9" w:rsidRPr="00620FF5" w:rsidRDefault="004E2FE9" w:rsidP="004E2FE9">
      <w:pPr>
        <w:widowControl/>
        <w:spacing w:before="7"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Mu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M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BR</w:t>
      </w:r>
      <w:r w:rsidRPr="00620FF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9013-1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2),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re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ec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addre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ea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h par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v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ed,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“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der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j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ur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” a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d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cu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ed.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6BBF225" w14:textId="011E1892" w:rsidR="00003569" w:rsidRPr="00620FF5" w:rsidRDefault="00003569" w:rsidP="00003569">
      <w:pPr>
        <w:widowControl/>
        <w:spacing w:before="7"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45476A" w14:textId="77777777" w:rsidR="00FB3FB7" w:rsidRPr="009841ED" w:rsidRDefault="00FB3FB7">
      <w:pPr>
        <w:rPr>
          <w:rFonts w:ascii="Times New Roman" w:hAnsi="Times New Roman" w:cs="Times New Roman"/>
          <w:sz w:val="24"/>
          <w:szCs w:val="24"/>
        </w:rPr>
      </w:pPr>
    </w:p>
    <w:sectPr w:rsidR="00FB3FB7" w:rsidRPr="009841ED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88E00" w14:textId="77777777" w:rsidR="00C37996" w:rsidRDefault="00C37996" w:rsidP="008A7041">
      <w:pPr>
        <w:spacing w:after="0" w:line="240" w:lineRule="auto"/>
      </w:pPr>
      <w:r>
        <w:separator/>
      </w:r>
    </w:p>
  </w:endnote>
  <w:endnote w:type="continuationSeparator" w:id="0">
    <w:p w14:paraId="5E98A86A" w14:textId="77777777" w:rsidR="00C37996" w:rsidRDefault="00C37996" w:rsidP="008A7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4F1D" w14:textId="4F301FE1" w:rsidR="008A7041" w:rsidRPr="00F437BC" w:rsidRDefault="008A7041">
    <w:pPr>
      <w:pStyle w:val="Footer"/>
      <w:rPr>
        <w:rFonts w:ascii="Times New Roman" w:hAnsi="Times New Roman" w:cs="Times New Roman"/>
        <w:sz w:val="24"/>
        <w:szCs w:val="24"/>
      </w:rPr>
    </w:pPr>
    <w:r w:rsidRPr="00F437BC">
      <w:rPr>
        <w:rFonts w:ascii="Times New Roman" w:hAnsi="Times New Roman" w:cs="Times New Roman"/>
        <w:sz w:val="24"/>
        <w:szCs w:val="24"/>
      </w:rPr>
      <w:tab/>
    </w:r>
    <w:r w:rsidRPr="00F437BC">
      <w:rPr>
        <w:rFonts w:ascii="Times New Roman" w:hAnsi="Times New Roman" w:cs="Times New Roman"/>
        <w:sz w:val="24"/>
        <w:szCs w:val="24"/>
      </w:rPr>
      <w:tab/>
    </w:r>
    <w:r w:rsidR="00F437BC">
      <w:rPr>
        <w:rFonts w:ascii="Times New Roman" w:hAnsi="Times New Roman" w:cs="Times New Roman"/>
        <w:sz w:val="24"/>
        <w:szCs w:val="24"/>
      </w:rPr>
      <w:t>P</w:t>
    </w:r>
    <w:r w:rsidRPr="00F437BC">
      <w:rPr>
        <w:rFonts w:ascii="Times New Roman" w:hAnsi="Times New Roman" w:cs="Times New Roman"/>
        <w:sz w:val="24"/>
        <w:szCs w:val="24"/>
      </w:rPr>
      <w:t xml:space="preserve">age </w:t>
    </w:r>
    <w:r w:rsidRPr="00F437BC">
      <w:rPr>
        <w:rFonts w:ascii="Times New Roman" w:hAnsi="Times New Roman" w:cs="Times New Roman"/>
        <w:sz w:val="24"/>
        <w:szCs w:val="24"/>
      </w:rPr>
      <w:fldChar w:fldCharType="begin"/>
    </w:r>
    <w:r w:rsidRPr="00F437BC">
      <w:rPr>
        <w:rFonts w:ascii="Times New Roman" w:hAnsi="Times New Roman" w:cs="Times New Roman"/>
        <w:sz w:val="24"/>
        <w:szCs w:val="24"/>
      </w:rPr>
      <w:instrText xml:space="preserve"> PAGE </w:instrText>
    </w:r>
    <w:r w:rsidRPr="00F437BC">
      <w:rPr>
        <w:rFonts w:ascii="Times New Roman" w:hAnsi="Times New Roman" w:cs="Times New Roman"/>
        <w:sz w:val="24"/>
        <w:szCs w:val="24"/>
      </w:rPr>
      <w:fldChar w:fldCharType="separate"/>
    </w:r>
    <w:r w:rsidRPr="00F437BC">
      <w:rPr>
        <w:rFonts w:ascii="Times New Roman" w:hAnsi="Times New Roman" w:cs="Times New Roman"/>
        <w:noProof/>
        <w:sz w:val="24"/>
        <w:szCs w:val="24"/>
      </w:rPr>
      <w:t>1</w:t>
    </w:r>
    <w:r w:rsidRPr="00F437BC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E984D" w14:textId="77777777" w:rsidR="00C37996" w:rsidRDefault="00C37996" w:rsidP="008A7041">
      <w:pPr>
        <w:spacing w:after="0" w:line="240" w:lineRule="auto"/>
      </w:pPr>
      <w:r>
        <w:separator/>
      </w:r>
    </w:p>
  </w:footnote>
  <w:footnote w:type="continuationSeparator" w:id="0">
    <w:p w14:paraId="2124F326" w14:textId="77777777" w:rsidR="00C37996" w:rsidRDefault="00C37996" w:rsidP="008A70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69"/>
    <w:rsid w:val="00003569"/>
    <w:rsid w:val="001108E6"/>
    <w:rsid w:val="00134E0A"/>
    <w:rsid w:val="001425E0"/>
    <w:rsid w:val="00180EF6"/>
    <w:rsid w:val="001D0E19"/>
    <w:rsid w:val="003D1A9A"/>
    <w:rsid w:val="003D43A2"/>
    <w:rsid w:val="003F6E86"/>
    <w:rsid w:val="004B08C7"/>
    <w:rsid w:val="004C4626"/>
    <w:rsid w:val="004E2FE9"/>
    <w:rsid w:val="005B3288"/>
    <w:rsid w:val="00620FF5"/>
    <w:rsid w:val="006370E0"/>
    <w:rsid w:val="0067442F"/>
    <w:rsid w:val="006E6E7C"/>
    <w:rsid w:val="007610E5"/>
    <w:rsid w:val="00774161"/>
    <w:rsid w:val="007E071C"/>
    <w:rsid w:val="00811764"/>
    <w:rsid w:val="0085194B"/>
    <w:rsid w:val="008A7041"/>
    <w:rsid w:val="009177C0"/>
    <w:rsid w:val="00917EA9"/>
    <w:rsid w:val="009841ED"/>
    <w:rsid w:val="009C57D6"/>
    <w:rsid w:val="00AD3AF4"/>
    <w:rsid w:val="00AE24B4"/>
    <w:rsid w:val="00C066D8"/>
    <w:rsid w:val="00C242BE"/>
    <w:rsid w:val="00C37996"/>
    <w:rsid w:val="00D14CD1"/>
    <w:rsid w:val="00D379A8"/>
    <w:rsid w:val="00D47125"/>
    <w:rsid w:val="00D566F8"/>
    <w:rsid w:val="00D96EA7"/>
    <w:rsid w:val="00DC6F1F"/>
    <w:rsid w:val="00E37BB7"/>
    <w:rsid w:val="00F437BC"/>
    <w:rsid w:val="00F64595"/>
    <w:rsid w:val="00F679DC"/>
    <w:rsid w:val="00FA22C0"/>
    <w:rsid w:val="00FB2941"/>
    <w:rsid w:val="00FB3FB7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3FFE5"/>
  <w15:chartTrackingRefBased/>
  <w15:docId w15:val="{E360CD2B-921B-4067-AA85-917CA29A3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569"/>
    <w:pPr>
      <w:widowControl w:val="0"/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03569"/>
    <w:pPr>
      <w:spacing w:before="66" w:after="0" w:line="240" w:lineRule="auto"/>
      <w:outlineLvl w:val="0"/>
    </w:pPr>
    <w:rPr>
      <w:rFonts w:ascii="Times New Roman" w:eastAsia="Times New Roman" w:hAnsi="Times New Roman" w:cs="Times New Roman"/>
      <w:spacing w:val="4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569"/>
    <w:pPr>
      <w:tabs>
        <w:tab w:val="left" w:pos="800"/>
      </w:tabs>
      <w:spacing w:after="0" w:line="240" w:lineRule="auto"/>
      <w:ind w:left="810" w:right="-20" w:hanging="630"/>
      <w:outlineLvl w:val="1"/>
    </w:pPr>
    <w:rPr>
      <w:rFonts w:ascii="Times New Roman" w:eastAsia="Times New Roman" w:hAnsi="Times New Roman" w:cs="Times New Roman"/>
      <w:spacing w:val="-2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569"/>
    <w:pPr>
      <w:tabs>
        <w:tab w:val="left" w:pos="1540"/>
      </w:tabs>
      <w:spacing w:after="0" w:line="246" w:lineRule="auto"/>
      <w:ind w:left="1540" w:right="607" w:hanging="720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569"/>
    <w:rPr>
      <w:rFonts w:ascii="Times New Roman" w:eastAsia="Times New Roman" w:hAnsi="Times New Roman" w:cs="Times New Roman"/>
      <w:spacing w:val="4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03569"/>
    <w:rPr>
      <w:rFonts w:ascii="Times New Roman" w:eastAsia="Times New Roman" w:hAnsi="Times New Roman" w:cs="Times New Roman"/>
      <w:spacing w:val="-2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03569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035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35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35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35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356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5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56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03569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35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35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569"/>
  </w:style>
  <w:style w:type="paragraph" w:styleId="Footer">
    <w:name w:val="footer"/>
    <w:basedOn w:val="Normal"/>
    <w:link w:val="FooterChar"/>
    <w:uiPriority w:val="99"/>
    <w:unhideWhenUsed/>
    <w:rsid w:val="000035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569"/>
  </w:style>
  <w:style w:type="paragraph" w:styleId="TOC1">
    <w:name w:val="toc 1"/>
    <w:basedOn w:val="Normal"/>
    <w:next w:val="Normal"/>
    <w:autoRedefine/>
    <w:uiPriority w:val="39"/>
    <w:unhideWhenUsed/>
    <w:rsid w:val="00003569"/>
    <w:pPr>
      <w:tabs>
        <w:tab w:val="right" w:leader="dot" w:pos="9370"/>
      </w:tabs>
      <w:spacing w:after="100"/>
      <w:ind w:left="720" w:hanging="720"/>
    </w:pPr>
  </w:style>
  <w:style w:type="paragraph" w:styleId="TOC2">
    <w:name w:val="toc 2"/>
    <w:basedOn w:val="Normal"/>
    <w:next w:val="Normal"/>
    <w:autoRedefine/>
    <w:uiPriority w:val="39"/>
    <w:unhideWhenUsed/>
    <w:rsid w:val="00003569"/>
    <w:pPr>
      <w:tabs>
        <w:tab w:val="left" w:pos="900"/>
        <w:tab w:val="right" w:leader="dot" w:pos="9350"/>
      </w:tabs>
      <w:spacing w:after="100"/>
      <w:ind w:left="450"/>
    </w:pPr>
  </w:style>
  <w:style w:type="paragraph" w:styleId="TOC3">
    <w:name w:val="toc 3"/>
    <w:basedOn w:val="Normal"/>
    <w:next w:val="Normal"/>
    <w:autoRedefine/>
    <w:uiPriority w:val="39"/>
    <w:unhideWhenUsed/>
    <w:rsid w:val="00003569"/>
    <w:pPr>
      <w:tabs>
        <w:tab w:val="left" w:pos="90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03569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003569"/>
    <w:pPr>
      <w:widowControl/>
      <w:spacing w:after="100" w:line="259" w:lineRule="auto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03569"/>
    <w:pPr>
      <w:widowControl/>
      <w:spacing w:after="100" w:line="259" w:lineRule="auto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03569"/>
    <w:pPr>
      <w:widowControl/>
      <w:spacing w:after="100" w:line="259" w:lineRule="auto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03569"/>
    <w:pPr>
      <w:widowControl/>
      <w:spacing w:after="100" w:line="259" w:lineRule="auto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03569"/>
    <w:pPr>
      <w:widowControl/>
      <w:spacing w:after="100" w:line="259" w:lineRule="auto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03569"/>
    <w:pPr>
      <w:widowControl/>
      <w:spacing w:after="100" w:line="259" w:lineRule="auto"/>
      <w:ind w:left="1760"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59"/>
    <w:rsid w:val="00003569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3">
    <w:name w:val="_53"/>
    <w:uiPriority w:val="99"/>
    <w:rsid w:val="0000356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vel1">
    <w:name w:val="Level 1"/>
    <w:uiPriority w:val="99"/>
    <w:rsid w:val="00003569"/>
    <w:pPr>
      <w:widowControl w:val="0"/>
      <w:autoSpaceDE w:val="0"/>
      <w:autoSpaceDN w:val="0"/>
      <w:adjustRightInd w:val="0"/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8519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Sanderson-Moyle</dc:creator>
  <cp:keywords/>
  <dc:description/>
  <cp:lastModifiedBy>Michelle Badaruddin</cp:lastModifiedBy>
  <cp:revision>2</cp:revision>
  <cp:lastPrinted>2019-06-27T20:59:00Z</cp:lastPrinted>
  <dcterms:created xsi:type="dcterms:W3CDTF">2025-12-02T15:47:00Z</dcterms:created>
  <dcterms:modified xsi:type="dcterms:W3CDTF">2025-12-02T15:47:00Z</dcterms:modified>
</cp:coreProperties>
</file>