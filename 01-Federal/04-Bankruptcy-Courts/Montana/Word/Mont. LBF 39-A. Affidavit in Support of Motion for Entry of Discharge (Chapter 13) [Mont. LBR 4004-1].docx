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663C" w:rsidRDefault="00A6663C" w:rsidP="00A6663C">
      <w:pPr>
        <w:pStyle w:val="Heading1"/>
      </w:pPr>
      <w:bookmarkStart w:id="0" w:name="_Toc484772845"/>
      <w:bookmarkStart w:id="1" w:name="_Toc499022184"/>
      <w:r>
        <w:t>Mon</w:t>
      </w:r>
      <w:r>
        <w:rPr>
          <w:spacing w:val="3"/>
        </w:rPr>
        <w:t>t</w:t>
      </w:r>
      <w:r>
        <w:t>.</w:t>
      </w:r>
      <w:r>
        <w:rPr>
          <w:spacing w:val="42"/>
        </w:rPr>
        <w:t xml:space="preserve"> </w:t>
      </w:r>
      <w:r>
        <w:t>LBF</w:t>
      </w:r>
      <w:r>
        <w:rPr>
          <w:spacing w:val="26"/>
        </w:rPr>
        <w:t xml:space="preserve"> </w:t>
      </w:r>
      <w:r>
        <w:t>39</w:t>
      </w:r>
      <w:r>
        <w:rPr>
          <w:spacing w:val="3"/>
        </w:rPr>
        <w:t>-</w:t>
      </w:r>
      <w:r>
        <w:t>A. A</w:t>
      </w:r>
      <w:r>
        <w:rPr>
          <w:spacing w:val="-3"/>
        </w:rPr>
        <w:t>FF</w:t>
      </w:r>
      <w:r>
        <w:rPr>
          <w:spacing w:val="-2"/>
        </w:rPr>
        <w:t>I</w:t>
      </w:r>
      <w:r>
        <w:t>DAV</w:t>
      </w:r>
      <w:r>
        <w:rPr>
          <w:spacing w:val="-4"/>
        </w:rPr>
        <w:t>I</w:t>
      </w:r>
      <w:r>
        <w:t xml:space="preserve">T </w:t>
      </w:r>
      <w:r>
        <w:rPr>
          <w:spacing w:val="2"/>
        </w:rPr>
        <w:t>IN</w:t>
      </w:r>
      <w:r>
        <w:rPr>
          <w:spacing w:val="13"/>
        </w:rPr>
        <w:t xml:space="preserve"> </w:t>
      </w:r>
      <w:r>
        <w:t>SUP</w:t>
      </w:r>
      <w:r>
        <w:rPr>
          <w:spacing w:val="-6"/>
        </w:rPr>
        <w:t>P</w:t>
      </w:r>
      <w:r>
        <w:t xml:space="preserve">ORT </w:t>
      </w:r>
      <w:r>
        <w:rPr>
          <w:spacing w:val="1"/>
        </w:rPr>
        <w:t>OF</w:t>
      </w:r>
      <w:r>
        <w:rPr>
          <w:spacing w:val="25"/>
        </w:rPr>
        <w:t xml:space="preserve"> </w:t>
      </w:r>
      <w:r>
        <w:rPr>
          <w:spacing w:val="5"/>
        </w:rPr>
        <w:t>M</w:t>
      </w:r>
      <w:r>
        <w:t>OT</w:t>
      </w:r>
      <w:r>
        <w:rPr>
          <w:spacing w:val="-3"/>
        </w:rPr>
        <w:t>I</w:t>
      </w:r>
      <w:r>
        <w:t xml:space="preserve">ON </w:t>
      </w:r>
      <w:r>
        <w:rPr>
          <w:spacing w:val="5"/>
        </w:rPr>
        <w:t>FOR</w:t>
      </w:r>
      <w:r>
        <w:rPr>
          <w:spacing w:val="37"/>
        </w:rPr>
        <w:t xml:space="preserve"> </w:t>
      </w:r>
      <w:r>
        <w:t>E</w:t>
      </w:r>
      <w:r>
        <w:rPr>
          <w:spacing w:val="-2"/>
        </w:rPr>
        <w:t>N</w:t>
      </w:r>
      <w:r>
        <w:t>T</w:t>
      </w:r>
      <w:r>
        <w:rPr>
          <w:spacing w:val="-2"/>
        </w:rPr>
        <w:t>R</w:t>
      </w:r>
      <w:r>
        <w:t>Y</w:t>
      </w:r>
      <w:r>
        <w:rPr>
          <w:spacing w:val="37"/>
        </w:rPr>
        <w:t xml:space="preserve"> </w:t>
      </w:r>
      <w:r>
        <w:rPr>
          <w:spacing w:val="2"/>
          <w:w w:val="107"/>
        </w:rPr>
        <w:t>O</w:t>
      </w:r>
      <w:r>
        <w:rPr>
          <w:w w:val="109"/>
        </w:rPr>
        <w:t xml:space="preserve">F </w:t>
      </w:r>
      <w:r>
        <w:t>D</w:t>
      </w:r>
      <w:r>
        <w:rPr>
          <w:spacing w:val="-3"/>
        </w:rPr>
        <w:t>I</w:t>
      </w:r>
      <w:r>
        <w:t xml:space="preserve">SCHARGE </w:t>
      </w:r>
      <w:r>
        <w:rPr>
          <w:w w:val="106"/>
        </w:rPr>
        <w:t>(CHAP</w:t>
      </w:r>
      <w:r>
        <w:rPr>
          <w:spacing w:val="-3"/>
          <w:w w:val="106"/>
        </w:rPr>
        <w:t>T</w:t>
      </w:r>
      <w:r>
        <w:rPr>
          <w:w w:val="106"/>
        </w:rPr>
        <w:t>ER</w:t>
      </w:r>
      <w:r>
        <w:rPr>
          <w:spacing w:val="3"/>
          <w:w w:val="106"/>
        </w:rPr>
        <w:t xml:space="preserve"> </w:t>
      </w:r>
      <w:r>
        <w:t>13)</w:t>
      </w:r>
      <w:bookmarkEnd w:id="0"/>
      <w:bookmarkEnd w:id="1"/>
      <w:r>
        <w:t>.</w:t>
      </w:r>
    </w:p>
    <w:p w:rsidR="00A6663C" w:rsidRDefault="00A6663C" w:rsidP="00A6663C">
      <w:pPr>
        <w:pStyle w:val="Heading1"/>
      </w:pPr>
      <w:bookmarkStart w:id="2" w:name="_GoBack"/>
      <w:bookmarkEnd w:id="2"/>
      <w:r>
        <w:t>[Mo</w:t>
      </w:r>
      <w:r>
        <w:rPr>
          <w:spacing w:val="-5"/>
        </w:rPr>
        <w:t>n</w:t>
      </w:r>
      <w:r>
        <w:t>t.</w:t>
      </w:r>
      <w:r>
        <w:rPr>
          <w:spacing w:val="5"/>
        </w:rPr>
        <w:t xml:space="preserve"> </w:t>
      </w:r>
      <w:r>
        <w:rPr>
          <w:spacing w:val="-4"/>
        </w:rPr>
        <w:t>L</w:t>
      </w:r>
      <w:r>
        <w:t>BR</w:t>
      </w:r>
      <w:r>
        <w:rPr>
          <w:spacing w:val="-2"/>
        </w:rPr>
        <w:t xml:space="preserve"> </w:t>
      </w:r>
      <w:r>
        <w:t>4004-1]</w:t>
      </w:r>
    </w:p>
    <w:p w:rsidR="00A6663C" w:rsidRDefault="00A6663C" w:rsidP="00A6663C">
      <w:pPr>
        <w:spacing w:before="10" w:after="0" w:line="280" w:lineRule="exact"/>
        <w:rPr>
          <w:sz w:val="28"/>
          <w:szCs w:val="28"/>
        </w:rPr>
      </w:pPr>
    </w:p>
    <w:p w:rsidR="00A6663C" w:rsidRDefault="00A6663C" w:rsidP="00A6663C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ey </w:t>
      </w:r>
    </w:p>
    <w:p w:rsidR="00A6663C" w:rsidRDefault="00A6663C" w:rsidP="00A6663C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ce M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ddress </w:t>
      </w:r>
    </w:p>
    <w:p w:rsidR="00A6663C" w:rsidRDefault="00A6663C" w:rsidP="00A6663C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Nu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</w:p>
    <w:p w:rsidR="00A6663C" w:rsidRDefault="00A6663C" w:rsidP="00A6663C">
      <w:pPr>
        <w:spacing w:after="0" w:line="246" w:lineRule="auto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imil</w:t>
      </w:r>
      <w:r>
        <w:rPr>
          <w:rFonts w:ascii="Times New Roman" w:eastAsia="Times New Roman" w:hAnsi="Times New Roman" w:cs="Times New Roman"/>
          <w:sz w:val="24"/>
          <w:szCs w:val="24"/>
        </w:rPr>
        <w:t>e Nu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</w:p>
    <w:p w:rsidR="00A6663C" w:rsidRDefault="00A6663C" w:rsidP="00A66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-Ma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ddress</w:t>
      </w:r>
    </w:p>
    <w:p w:rsidR="00A6663C" w:rsidRDefault="00A6663C" w:rsidP="00A6663C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 Bar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</w:p>
    <w:p w:rsidR="00A6663C" w:rsidRDefault="00A6663C" w:rsidP="00A6663C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A6663C" w:rsidRDefault="00A6663C" w:rsidP="00A6663C">
      <w:pPr>
        <w:spacing w:before="10" w:after="0" w:line="280" w:lineRule="exact"/>
        <w:rPr>
          <w:sz w:val="28"/>
          <w:szCs w:val="28"/>
        </w:rPr>
      </w:pPr>
    </w:p>
    <w:p w:rsidR="00A6663C" w:rsidRDefault="00A6663C" w:rsidP="00A6663C">
      <w:pPr>
        <w:spacing w:before="10" w:after="0" w:line="280" w:lineRule="exact"/>
        <w:rPr>
          <w:sz w:val="28"/>
          <w:szCs w:val="28"/>
        </w:rPr>
      </w:pPr>
    </w:p>
    <w:p w:rsidR="00A6663C" w:rsidRDefault="00A6663C" w:rsidP="00A6663C">
      <w:pPr>
        <w:spacing w:before="10" w:after="0" w:line="280" w:lineRule="exact"/>
        <w:rPr>
          <w:sz w:val="28"/>
          <w:szCs w:val="28"/>
        </w:rPr>
      </w:pPr>
    </w:p>
    <w:p w:rsidR="00A6663C" w:rsidRDefault="00A6663C" w:rsidP="00A666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UNITED STATES BANKRUPTCY COURT</w:t>
      </w:r>
    </w:p>
    <w:p w:rsidR="00A6663C" w:rsidRDefault="00A6663C" w:rsidP="00A666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DISTRICT OF MONTANA</w:t>
      </w:r>
    </w:p>
    <w:p w:rsidR="00A6663C" w:rsidRDefault="00A6663C" w:rsidP="00A666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6663C" w:rsidTr="00793D28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A6663C" w:rsidRDefault="00A6663C" w:rsidP="00793D28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RE: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6663C" w:rsidRDefault="00A6663C" w:rsidP="00793D2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</w:p>
          <w:p w:rsidR="00A6663C" w:rsidRDefault="00A6663C" w:rsidP="00793D2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sz w:val="24"/>
                <w:szCs w:val="24"/>
              </w:rPr>
              <w:t xml:space="preserve"> </w:t>
            </w:r>
          </w:p>
          <w:p w:rsidR="00A6663C" w:rsidRDefault="00A6663C" w:rsidP="00793D28">
            <w:pPr>
              <w:autoSpaceDE w:val="0"/>
              <w:autoSpaceDN w:val="0"/>
              <w:adjustRightInd w:val="0"/>
              <w:spacing w:after="3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:rsidR="00A6663C" w:rsidRDefault="00A6663C" w:rsidP="00793D28">
            <w:pPr>
              <w:autoSpaceDE w:val="0"/>
              <w:autoSpaceDN w:val="0"/>
              <w:adjustRightInd w:val="0"/>
              <w:spacing w:after="3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A6663C" w:rsidRDefault="00A6663C" w:rsidP="00793D28">
            <w:pPr>
              <w:autoSpaceDE w:val="0"/>
              <w:autoSpaceDN w:val="0"/>
              <w:adjustRightInd w:val="0"/>
              <w:spacing w:after="3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6663C" w:rsidRDefault="00A6663C" w:rsidP="00793D28">
            <w:pPr>
              <w:autoSpaceDE w:val="0"/>
              <w:autoSpaceDN w:val="0"/>
              <w:adjustRightInd w:val="0"/>
              <w:spacing w:after="38" w:line="240" w:lineRule="auto"/>
              <w:rPr>
                <w:rFonts w:ascii="Courier" w:hAnsi="Courier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Debtors.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6663C" w:rsidRDefault="00A6663C" w:rsidP="00793D28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663C" w:rsidRDefault="00A6663C" w:rsidP="00793D28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Case No. </w:t>
            </w:r>
          </w:p>
          <w:p w:rsidR="00A6663C" w:rsidRDefault="00A6663C" w:rsidP="00793D2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663C" w:rsidRDefault="00A6663C" w:rsidP="00793D28">
            <w:pPr>
              <w:autoSpaceDE w:val="0"/>
              <w:autoSpaceDN w:val="0"/>
              <w:adjustRightInd w:val="0"/>
              <w:spacing w:after="38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AFFIDAVIT IN SUPPORT OF MOTION FOR ENTRY OF DISCHARGE</w:t>
            </w:r>
          </w:p>
        </w:tc>
      </w:tr>
    </w:tbl>
    <w:p w:rsidR="00A6663C" w:rsidRDefault="00A6663C" w:rsidP="00A6663C">
      <w:pPr>
        <w:spacing w:before="19" w:after="0" w:line="240" w:lineRule="auto"/>
        <w:ind w:left="820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:rsidR="00A6663C" w:rsidRDefault="00A6663C" w:rsidP="00A6663C">
      <w:pPr>
        <w:spacing w:before="19"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e-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ed De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C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urt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ry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Order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 D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arge,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s</w:t>
      </w:r>
      <w:r>
        <w:rPr>
          <w:rFonts w:ascii="Times New Roman" w:eastAsia="Times New Roman" w:hAnsi="Times New Roman" w:cs="Times New Roman"/>
          <w:sz w:val="24"/>
          <w:szCs w:val="24"/>
        </w:rPr>
        <w:t>upp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uch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cer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proofErr w:type="gramEnd"/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as 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6663C" w:rsidRDefault="00A6663C" w:rsidP="00A6663C">
      <w:pPr>
        <w:pStyle w:val="ListParagraph"/>
        <w:numPr>
          <w:ilvl w:val="0"/>
          <w:numId w:val="2"/>
        </w:numPr>
        <w:tabs>
          <w:tab w:val="left" w:pos="820"/>
        </w:tabs>
        <w:spacing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proofErr w:type="gramEnd"/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pa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ym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requ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red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c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ed C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ca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>ed w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663C" w:rsidRDefault="00A6663C" w:rsidP="00A6663C">
      <w:pPr>
        <w:spacing w:before="4" w:after="0" w:line="280" w:lineRule="exact"/>
        <w:jc w:val="both"/>
        <w:rPr>
          <w:sz w:val="28"/>
          <w:szCs w:val="28"/>
        </w:rPr>
      </w:pPr>
    </w:p>
    <w:p w:rsidR="00A6663C" w:rsidRDefault="00A6663C" w:rsidP="00A6663C">
      <w:pPr>
        <w:pStyle w:val="ListParagraph"/>
        <w:numPr>
          <w:ilvl w:val="0"/>
          <w:numId w:val="2"/>
        </w:numPr>
        <w:tabs>
          <w:tab w:val="left" w:pos="820"/>
        </w:tabs>
        <w:spacing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 c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ed 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ruc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urse c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cer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age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 de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§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sz w:val="24"/>
          <w:szCs w:val="24"/>
        </w:rPr>
        <w:t>ed 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py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Cer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, 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663C" w:rsidRDefault="00A6663C" w:rsidP="00A6663C">
      <w:pPr>
        <w:spacing w:before="4" w:after="0" w:line="280" w:lineRule="exact"/>
        <w:jc w:val="both"/>
        <w:rPr>
          <w:sz w:val="28"/>
          <w:szCs w:val="28"/>
        </w:rPr>
      </w:pPr>
    </w:p>
    <w:p w:rsidR="00A6663C" w:rsidRDefault="00A6663C" w:rsidP="00A6663C">
      <w:pPr>
        <w:pStyle w:val="ListParagraph"/>
        <w:numPr>
          <w:ilvl w:val="0"/>
          <w:numId w:val="2"/>
        </w:numPr>
        <w:tabs>
          <w:tab w:val="left" w:pos="8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ck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box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applie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one box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93"/>
          <w:sz w:val="24"/>
          <w:szCs w:val="24"/>
        </w:rPr>
        <w:t>MUST</w:t>
      </w:r>
      <w:r>
        <w:rPr>
          <w:rFonts w:ascii="Times New Roman" w:eastAsia="Times New Roman" w:hAnsi="Times New Roman" w:cs="Times New Roman"/>
          <w:spacing w:val="7"/>
          <w:w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 chec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ed.</w:t>
      </w:r>
    </w:p>
    <w:p w:rsidR="00A6663C" w:rsidRDefault="00A6663C" w:rsidP="00A6663C">
      <w:pPr>
        <w:spacing w:before="10" w:after="0" w:line="280" w:lineRule="exact"/>
        <w:jc w:val="both"/>
        <w:rPr>
          <w:sz w:val="28"/>
          <w:szCs w:val="28"/>
        </w:rPr>
      </w:pPr>
    </w:p>
    <w:p w:rsidR="00A6663C" w:rsidRDefault="00A6663C" w:rsidP="00A6663C">
      <w:pPr>
        <w:spacing w:after="0" w:line="24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red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rder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aw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pay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d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upp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(c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upp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upp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A6663C" w:rsidRDefault="00A6663C" w:rsidP="00A6663C">
      <w:pPr>
        <w:spacing w:before="61" w:after="0" w:line="24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red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d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 supp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dur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ca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cer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 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 pa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 supp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due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ugh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rder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aw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equ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upp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663C" w:rsidRDefault="00A6663C" w:rsidP="00A6663C">
      <w:pPr>
        <w:spacing w:before="4" w:after="0" w:line="280" w:lineRule="exact"/>
        <w:jc w:val="both"/>
        <w:rPr>
          <w:sz w:val="28"/>
          <w:szCs w:val="28"/>
        </w:rPr>
      </w:pPr>
    </w:p>
    <w:p w:rsidR="00A6663C" w:rsidRDefault="00A6663C" w:rsidP="00A6663C">
      <w:pPr>
        <w:pStyle w:val="ListParagraph"/>
        <w:numPr>
          <w:ilvl w:val="0"/>
          <w:numId w:val="1"/>
        </w:numPr>
        <w:tabs>
          <w:tab w:val="left" w:pos="820"/>
        </w:tabs>
        <w:spacing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rece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ed 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arge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krup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cy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ch 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de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dur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proofErr w:type="gramStart"/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ear</w:t>
      </w:r>
      <w:proofErr w:type="gramEnd"/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da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13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krup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cy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rece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ed 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arge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13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krup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cy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 du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ear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krup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cy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e.</w:t>
      </w:r>
    </w:p>
    <w:p w:rsidR="00A6663C" w:rsidRDefault="00A6663C" w:rsidP="00A6663C">
      <w:pPr>
        <w:pStyle w:val="ListParagraph"/>
        <w:tabs>
          <w:tab w:val="left" w:pos="820"/>
        </w:tabs>
        <w:spacing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663C" w:rsidRDefault="00A6663C" w:rsidP="00A6663C">
      <w:pPr>
        <w:pStyle w:val="ListParagraph"/>
        <w:numPr>
          <w:ilvl w:val="0"/>
          <w:numId w:val="1"/>
        </w:numPr>
        <w:tabs>
          <w:tab w:val="left" w:pos="8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nv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6663C" w:rsidRDefault="00A6663C" w:rsidP="00A6663C">
      <w:pPr>
        <w:pStyle w:val="ListParagraph"/>
        <w:tabs>
          <w:tab w:val="left" w:pos="1540"/>
        </w:tabs>
        <w:spacing w:after="0" w:line="24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663C" w:rsidRDefault="00A6663C" w:rsidP="00A6663C">
      <w:pPr>
        <w:pStyle w:val="ListParagraph"/>
        <w:numPr>
          <w:ilvl w:val="1"/>
          <w:numId w:val="3"/>
        </w:numPr>
        <w:tabs>
          <w:tab w:val="left" w:pos="1540"/>
        </w:tabs>
        <w:spacing w:after="0" w:line="24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krup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cy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aw; </w:t>
      </w:r>
    </w:p>
    <w:p w:rsidR="00A6663C" w:rsidRDefault="00A6663C" w:rsidP="00A6663C">
      <w:pPr>
        <w:pStyle w:val="ListParagraph"/>
        <w:numPr>
          <w:ilvl w:val="1"/>
          <w:numId w:val="3"/>
        </w:numPr>
        <w:tabs>
          <w:tab w:val="left" w:pos="1540"/>
        </w:tabs>
        <w:spacing w:after="0" w:line="24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ederal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 se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aw;</w:t>
      </w:r>
    </w:p>
    <w:p w:rsidR="00A6663C" w:rsidRDefault="00A6663C" w:rsidP="00A6663C">
      <w:pPr>
        <w:pStyle w:val="ListParagraph"/>
        <w:numPr>
          <w:ilvl w:val="1"/>
          <w:numId w:val="3"/>
        </w:numPr>
        <w:tabs>
          <w:tab w:val="left" w:pos="1540"/>
        </w:tabs>
        <w:spacing w:after="0" w:line="24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raud,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dec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pu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duc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ary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cap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(w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resp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e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rs)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nv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pu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ecur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6663C" w:rsidRDefault="00A6663C" w:rsidP="00A6663C">
      <w:pPr>
        <w:pStyle w:val="ListParagraph"/>
        <w:numPr>
          <w:ilvl w:val="1"/>
          <w:numId w:val="3"/>
        </w:numPr>
        <w:tabs>
          <w:tab w:val="left" w:pos="1540"/>
        </w:tabs>
        <w:spacing w:after="0" w:line="24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 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§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1964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 18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ederal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aw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</w:p>
    <w:p w:rsidR="00A6663C" w:rsidRDefault="00A6663C" w:rsidP="00A6663C">
      <w:pPr>
        <w:pStyle w:val="ListParagraph"/>
        <w:numPr>
          <w:ilvl w:val="1"/>
          <w:numId w:val="3"/>
        </w:numPr>
        <w:tabs>
          <w:tab w:val="left" w:pos="1540"/>
        </w:tabs>
        <w:spacing w:after="0" w:line="24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arm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reck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duct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cau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ed ser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us p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ury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dual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5)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ear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663C" w:rsidRDefault="00A6663C" w:rsidP="00A6663C">
      <w:pPr>
        <w:spacing w:before="4" w:after="0" w:line="280" w:lineRule="exact"/>
        <w:jc w:val="both"/>
        <w:rPr>
          <w:sz w:val="28"/>
          <w:szCs w:val="28"/>
        </w:rPr>
      </w:pPr>
    </w:p>
    <w:p w:rsidR="00A6663C" w:rsidRDefault="00A6663C" w:rsidP="00A6663C">
      <w:pPr>
        <w:spacing w:after="0" w:line="24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we cer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ury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reg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rue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ect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edge 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663C" w:rsidRDefault="00A6663C" w:rsidP="00A6663C">
      <w:pPr>
        <w:spacing w:before="4" w:after="0" w:line="110" w:lineRule="exact"/>
        <w:jc w:val="both"/>
        <w:rPr>
          <w:sz w:val="11"/>
          <w:szCs w:val="11"/>
        </w:rPr>
      </w:pPr>
    </w:p>
    <w:p w:rsidR="00A6663C" w:rsidRDefault="00A6663C" w:rsidP="00A6663C">
      <w:pPr>
        <w:spacing w:after="0" w:line="200" w:lineRule="exact"/>
        <w:jc w:val="both"/>
        <w:rPr>
          <w:sz w:val="20"/>
          <w:szCs w:val="20"/>
        </w:rPr>
      </w:pPr>
    </w:p>
    <w:p w:rsidR="00A6663C" w:rsidRDefault="00A6663C" w:rsidP="00A6663C">
      <w:pPr>
        <w:spacing w:after="0" w:line="200" w:lineRule="exact"/>
        <w:jc w:val="both"/>
        <w:rPr>
          <w:sz w:val="20"/>
          <w:szCs w:val="20"/>
        </w:rPr>
      </w:pPr>
    </w:p>
    <w:p w:rsidR="00A6663C" w:rsidRDefault="00A6663C" w:rsidP="00A6663C">
      <w:pPr>
        <w:spacing w:after="0" w:line="200" w:lineRule="exact"/>
        <w:jc w:val="both"/>
        <w:rPr>
          <w:sz w:val="20"/>
          <w:szCs w:val="20"/>
        </w:rPr>
      </w:pPr>
    </w:p>
    <w:p w:rsidR="00A6663C" w:rsidRDefault="00A6663C" w:rsidP="00A6663C">
      <w:pPr>
        <w:spacing w:after="0" w:line="200" w:lineRule="exact"/>
        <w:jc w:val="both"/>
        <w:rPr>
          <w:sz w:val="20"/>
          <w:szCs w:val="20"/>
        </w:rPr>
      </w:pPr>
    </w:p>
    <w:p w:rsidR="00A6663C" w:rsidRDefault="00A6663C" w:rsidP="00A6663C">
      <w:pPr>
        <w:tabs>
          <w:tab w:val="left" w:pos="5840"/>
        </w:tabs>
        <w:spacing w:before="18" w:after="0" w:line="240" w:lineRule="auto"/>
        <w:jc w:val="both"/>
        <w:rPr>
          <w:rFonts w:ascii="Times New Roman" w:eastAsia="Times New Roman" w:hAnsi="Times New Roman" w:cs="Times New Roman"/>
          <w:w w:val="108"/>
          <w:sz w:val="24"/>
          <w:szCs w:val="24"/>
        </w:rPr>
      </w:pPr>
      <w:r>
        <w:rPr>
          <w:rFonts w:ascii="Times New Roman" w:eastAsia="Times New Roman" w:hAnsi="Times New Roman" w:cs="Times New Roman"/>
          <w:w w:val="108"/>
          <w:sz w:val="24"/>
          <w:szCs w:val="24"/>
        </w:rPr>
        <w:t>______________________________________</w:t>
      </w:r>
      <w:r>
        <w:rPr>
          <w:rFonts w:ascii="Times New Roman" w:eastAsia="Times New Roman" w:hAnsi="Times New Roman" w:cs="Times New Roman"/>
          <w:w w:val="108"/>
          <w:sz w:val="24"/>
          <w:szCs w:val="24"/>
        </w:rPr>
        <w:tab/>
        <w:t>___________________________</w:t>
      </w:r>
    </w:p>
    <w:p w:rsidR="00A6663C" w:rsidRDefault="00A6663C" w:rsidP="00A6663C">
      <w:pPr>
        <w:tabs>
          <w:tab w:val="left" w:pos="5840"/>
        </w:tabs>
        <w:spacing w:before="18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w w:val="108"/>
          <w:sz w:val="24"/>
          <w:szCs w:val="24"/>
        </w:rPr>
        <w:t>Sig</w:t>
      </w:r>
      <w:r>
        <w:rPr>
          <w:rFonts w:ascii="Times New Roman" w:eastAsia="Times New Roman" w:hAnsi="Times New Roman" w:cs="Times New Roman"/>
          <w:spacing w:val="2"/>
          <w:w w:val="108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w w:val="108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3"/>
          <w:w w:val="108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6"/>
          <w:w w:val="108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w w:val="10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w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Debtor</w:t>
      </w:r>
      <w:r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w w:val="105"/>
          <w:sz w:val="24"/>
          <w:szCs w:val="24"/>
        </w:rPr>
        <w:t>Date</w:t>
      </w:r>
    </w:p>
    <w:p w:rsidR="00A6663C" w:rsidRDefault="00A6663C" w:rsidP="00A6663C">
      <w:pPr>
        <w:spacing w:after="0" w:line="200" w:lineRule="exact"/>
        <w:jc w:val="both"/>
        <w:rPr>
          <w:sz w:val="20"/>
          <w:szCs w:val="20"/>
        </w:rPr>
      </w:pPr>
    </w:p>
    <w:p w:rsidR="00A6663C" w:rsidRDefault="00A6663C" w:rsidP="00A6663C">
      <w:pPr>
        <w:spacing w:after="0" w:line="200" w:lineRule="exact"/>
        <w:jc w:val="both"/>
        <w:rPr>
          <w:sz w:val="20"/>
          <w:szCs w:val="20"/>
        </w:rPr>
      </w:pPr>
    </w:p>
    <w:p w:rsidR="00A6663C" w:rsidRDefault="00A6663C" w:rsidP="00A6663C">
      <w:pPr>
        <w:spacing w:after="0" w:line="200" w:lineRule="exact"/>
        <w:jc w:val="both"/>
        <w:rPr>
          <w:sz w:val="20"/>
          <w:szCs w:val="20"/>
        </w:rPr>
      </w:pPr>
    </w:p>
    <w:p w:rsidR="00A6663C" w:rsidRDefault="00A6663C" w:rsidP="00A6663C">
      <w:pPr>
        <w:tabs>
          <w:tab w:val="left" w:pos="5840"/>
        </w:tabs>
        <w:spacing w:before="18" w:after="0" w:line="240" w:lineRule="auto"/>
        <w:jc w:val="both"/>
        <w:rPr>
          <w:rFonts w:ascii="Times New Roman" w:eastAsia="Times New Roman" w:hAnsi="Times New Roman" w:cs="Times New Roman"/>
          <w:w w:val="108"/>
          <w:sz w:val="24"/>
          <w:szCs w:val="24"/>
        </w:rPr>
      </w:pPr>
      <w:r>
        <w:rPr>
          <w:rFonts w:ascii="Times New Roman" w:eastAsia="Times New Roman" w:hAnsi="Times New Roman" w:cs="Times New Roman"/>
          <w:w w:val="108"/>
          <w:sz w:val="24"/>
          <w:szCs w:val="24"/>
        </w:rPr>
        <w:t>______________________________________</w:t>
      </w:r>
      <w:r>
        <w:rPr>
          <w:rFonts w:ascii="Times New Roman" w:eastAsia="Times New Roman" w:hAnsi="Times New Roman" w:cs="Times New Roman"/>
          <w:w w:val="108"/>
          <w:sz w:val="24"/>
          <w:szCs w:val="24"/>
        </w:rPr>
        <w:tab/>
        <w:t>___________________________</w:t>
      </w:r>
    </w:p>
    <w:p w:rsidR="00A6663C" w:rsidRDefault="00A6663C" w:rsidP="00A6663C">
      <w:pPr>
        <w:tabs>
          <w:tab w:val="left" w:pos="5840"/>
        </w:tabs>
        <w:spacing w:before="18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w w:val="108"/>
          <w:sz w:val="24"/>
          <w:szCs w:val="24"/>
        </w:rPr>
        <w:t>Sig</w:t>
      </w:r>
      <w:r>
        <w:rPr>
          <w:rFonts w:ascii="Times New Roman" w:eastAsia="Times New Roman" w:hAnsi="Times New Roman" w:cs="Times New Roman"/>
          <w:spacing w:val="2"/>
          <w:w w:val="108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w w:val="108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3"/>
          <w:w w:val="108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6"/>
          <w:w w:val="108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w w:val="10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w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Co-Deb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w w:val="105"/>
          <w:sz w:val="24"/>
          <w:szCs w:val="24"/>
        </w:rPr>
        <w:t>Date</w:t>
      </w:r>
    </w:p>
    <w:p w:rsidR="00110324" w:rsidRPr="00A6663C" w:rsidRDefault="00110324" w:rsidP="00A6663C">
      <w:pPr>
        <w:jc w:val="both"/>
        <w:rPr>
          <w:rFonts w:ascii="Times New Roman" w:eastAsia="Times New Roman" w:hAnsi="Times New Roman" w:cs="Times New Roman"/>
          <w:spacing w:val="4"/>
          <w:sz w:val="24"/>
          <w:szCs w:val="24"/>
        </w:rPr>
      </w:pPr>
    </w:p>
    <w:sectPr w:rsidR="00110324" w:rsidRPr="00A6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D6201"/>
    <w:multiLevelType w:val="hybridMultilevel"/>
    <w:tmpl w:val="C11AB676"/>
    <w:lvl w:ilvl="0" w:tplc="EA2E6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A1282E8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83149"/>
    <w:multiLevelType w:val="hybridMultilevel"/>
    <w:tmpl w:val="0FD242B6"/>
    <w:lvl w:ilvl="0" w:tplc="EA2E6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B61AD"/>
    <w:multiLevelType w:val="hybridMultilevel"/>
    <w:tmpl w:val="FBB87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63C"/>
    <w:rsid w:val="00110324"/>
    <w:rsid w:val="00A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48B2"/>
  <w15:chartTrackingRefBased/>
  <w15:docId w15:val="{FA300D75-8216-4999-A7FC-4535045B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663C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6663C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63C"/>
    <w:pPr>
      <w:tabs>
        <w:tab w:val="left" w:pos="800"/>
      </w:tabs>
      <w:spacing w:after="0" w:line="240" w:lineRule="auto"/>
      <w:ind w:left="810" w:right="-20" w:hanging="630"/>
      <w:outlineLvl w:val="1"/>
    </w:pPr>
    <w:rPr>
      <w:rFonts w:ascii="Times New Roman" w:eastAsia="Times New Roman" w:hAnsi="Times New Roman" w:cs="Times New Roman"/>
      <w:spacing w:val="-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663C"/>
    <w:pPr>
      <w:tabs>
        <w:tab w:val="left" w:pos="1540"/>
      </w:tabs>
      <w:spacing w:after="0" w:line="246" w:lineRule="auto"/>
      <w:ind w:left="1540" w:right="607" w:hanging="720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63C"/>
    <w:rPr>
      <w:rFonts w:ascii="Times New Roman" w:eastAsia="Times New Roman" w:hAnsi="Times New Roman" w:cs="Times New Roman"/>
      <w:spacing w:val="4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6663C"/>
    <w:rPr>
      <w:rFonts w:ascii="Times New Roman" w:eastAsia="Times New Roman" w:hAnsi="Times New Roman" w:cs="Times New Roman"/>
      <w:spacing w:val="-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663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66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66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66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66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663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6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63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6663C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66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6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63C"/>
  </w:style>
  <w:style w:type="paragraph" w:styleId="Footer">
    <w:name w:val="footer"/>
    <w:basedOn w:val="Normal"/>
    <w:link w:val="FooterChar"/>
    <w:uiPriority w:val="99"/>
    <w:unhideWhenUsed/>
    <w:rsid w:val="00A66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63C"/>
  </w:style>
  <w:style w:type="paragraph" w:styleId="TOC1">
    <w:name w:val="toc 1"/>
    <w:basedOn w:val="Normal"/>
    <w:next w:val="Normal"/>
    <w:autoRedefine/>
    <w:uiPriority w:val="39"/>
    <w:unhideWhenUsed/>
    <w:rsid w:val="00A6663C"/>
    <w:pPr>
      <w:tabs>
        <w:tab w:val="right" w:leader="dot" w:pos="9370"/>
      </w:tabs>
      <w:spacing w:after="100"/>
      <w:ind w:left="720" w:hanging="720"/>
    </w:pPr>
  </w:style>
  <w:style w:type="paragraph" w:styleId="TOC2">
    <w:name w:val="toc 2"/>
    <w:basedOn w:val="Normal"/>
    <w:next w:val="Normal"/>
    <w:autoRedefine/>
    <w:uiPriority w:val="39"/>
    <w:unhideWhenUsed/>
    <w:rsid w:val="00A6663C"/>
    <w:pPr>
      <w:tabs>
        <w:tab w:val="left" w:pos="900"/>
        <w:tab w:val="right" w:leader="dot" w:pos="9350"/>
      </w:tabs>
      <w:spacing w:after="100"/>
      <w:ind w:left="450"/>
    </w:pPr>
  </w:style>
  <w:style w:type="paragraph" w:styleId="TOC3">
    <w:name w:val="toc 3"/>
    <w:basedOn w:val="Normal"/>
    <w:next w:val="Normal"/>
    <w:autoRedefine/>
    <w:uiPriority w:val="39"/>
    <w:unhideWhenUsed/>
    <w:rsid w:val="00A6663C"/>
    <w:pPr>
      <w:tabs>
        <w:tab w:val="left" w:pos="90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6663C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A6663C"/>
    <w:pPr>
      <w:widowControl/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A6663C"/>
    <w:pPr>
      <w:widowControl/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A6663C"/>
    <w:pPr>
      <w:widowControl/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A6663C"/>
    <w:pPr>
      <w:widowControl/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A6663C"/>
    <w:pPr>
      <w:widowControl/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A6663C"/>
    <w:pPr>
      <w:widowControl/>
      <w:spacing w:after="100" w:line="259" w:lineRule="auto"/>
      <w:ind w:left="1760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59"/>
    <w:rsid w:val="00A6663C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3">
    <w:name w:val="_53"/>
    <w:uiPriority w:val="99"/>
    <w:rsid w:val="00A6663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vel1">
    <w:name w:val="Level 1"/>
    <w:uiPriority w:val="99"/>
    <w:rsid w:val="00A6663C"/>
    <w:pPr>
      <w:widowControl w:val="0"/>
      <w:autoSpaceDE w:val="0"/>
      <w:autoSpaceDN w:val="0"/>
      <w:adjustRightInd w:val="0"/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Shannon Sanderson-Moyle</cp:lastModifiedBy>
  <cp:revision>1</cp:revision>
  <dcterms:created xsi:type="dcterms:W3CDTF">2019-07-02T17:38:00Z</dcterms:created>
  <dcterms:modified xsi:type="dcterms:W3CDTF">2019-07-02T17:38:00Z</dcterms:modified>
</cp:coreProperties>
</file>