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4587" w14:textId="77777777" w:rsidR="00DA3F3D" w:rsidRPr="00D02D8E" w:rsidRDefault="00DA3F3D" w:rsidP="007A39FB">
      <w:pPr>
        <w:pStyle w:val="Heading1"/>
        <w:spacing w:before="0"/>
        <w:rPr>
          <w:w w:val="103"/>
        </w:rPr>
      </w:pPr>
      <w:bookmarkStart w:id="0" w:name="_Toc499022144"/>
      <w:r w:rsidRPr="00D02D8E">
        <w:t>Mon</w:t>
      </w:r>
      <w:r w:rsidRPr="00D02D8E">
        <w:rPr>
          <w:spacing w:val="3"/>
        </w:rPr>
        <w:t>t</w:t>
      </w:r>
      <w:r w:rsidRPr="00D02D8E">
        <w:t>.</w:t>
      </w:r>
      <w:r w:rsidRPr="00D02D8E">
        <w:rPr>
          <w:spacing w:val="42"/>
        </w:rPr>
        <w:t xml:space="preserve"> </w:t>
      </w:r>
      <w:r w:rsidRPr="00D02D8E">
        <w:t>LBF</w:t>
      </w:r>
      <w:r w:rsidRPr="00D02D8E">
        <w:rPr>
          <w:spacing w:val="26"/>
        </w:rPr>
        <w:t xml:space="preserve"> </w:t>
      </w:r>
      <w:r w:rsidRPr="00D02D8E">
        <w:t>7. T</w:t>
      </w:r>
      <w:r w:rsidRPr="00D02D8E">
        <w:rPr>
          <w:spacing w:val="-2"/>
        </w:rPr>
        <w:t>R</w:t>
      </w:r>
      <w:r w:rsidRPr="00D02D8E">
        <w:t>UST</w:t>
      </w:r>
      <w:r w:rsidRPr="00D02D8E">
        <w:rPr>
          <w:spacing w:val="-3"/>
        </w:rPr>
        <w:t>E</w:t>
      </w:r>
      <w:r w:rsidRPr="00D02D8E">
        <w:t xml:space="preserve">E’S </w:t>
      </w:r>
      <w:r w:rsidRPr="00D02D8E">
        <w:rPr>
          <w:spacing w:val="1"/>
        </w:rPr>
        <w:t>NOTICE</w:t>
      </w:r>
      <w:r w:rsidRPr="00D02D8E">
        <w:t xml:space="preserve"> </w:t>
      </w:r>
      <w:r w:rsidRPr="00D02D8E">
        <w:rPr>
          <w:spacing w:val="5"/>
        </w:rPr>
        <w:t>OF</w:t>
      </w:r>
      <w:r w:rsidRPr="00D02D8E">
        <w:rPr>
          <w:spacing w:val="25"/>
        </w:rPr>
        <w:t xml:space="preserve"> </w:t>
      </w:r>
      <w:r w:rsidRPr="00D02D8E">
        <w:t>D</w:t>
      </w:r>
      <w:r w:rsidRPr="00D02D8E">
        <w:rPr>
          <w:spacing w:val="-2"/>
        </w:rPr>
        <w:t>E</w:t>
      </w:r>
      <w:r w:rsidRPr="00D02D8E">
        <w:rPr>
          <w:spacing w:val="3"/>
        </w:rPr>
        <w:t>B</w:t>
      </w:r>
      <w:r w:rsidRPr="00D02D8E">
        <w:t>TOR’S</w:t>
      </w:r>
      <w:r w:rsidRPr="00D02D8E">
        <w:rPr>
          <w:spacing w:val="50"/>
        </w:rPr>
        <w:t xml:space="preserve"> </w:t>
      </w:r>
      <w:r w:rsidRPr="00D02D8E">
        <w:rPr>
          <w:spacing w:val="-3"/>
        </w:rPr>
        <w:t>F</w:t>
      </w:r>
      <w:r w:rsidRPr="00D02D8E">
        <w:t>A</w:t>
      </w:r>
      <w:r w:rsidRPr="00D02D8E">
        <w:rPr>
          <w:spacing w:val="-3"/>
        </w:rPr>
        <w:t>I</w:t>
      </w:r>
      <w:r w:rsidRPr="00D02D8E">
        <w:t>L</w:t>
      </w:r>
      <w:r w:rsidRPr="00D02D8E">
        <w:rPr>
          <w:spacing w:val="-2"/>
        </w:rPr>
        <w:t>U</w:t>
      </w:r>
      <w:r w:rsidRPr="00D02D8E">
        <w:t xml:space="preserve">RE </w:t>
      </w:r>
      <w:r w:rsidRPr="00D02D8E">
        <w:rPr>
          <w:spacing w:val="2"/>
        </w:rPr>
        <w:t>TO</w:t>
      </w:r>
      <w:r w:rsidRPr="00D02D8E">
        <w:rPr>
          <w:spacing w:val="26"/>
        </w:rPr>
        <w:t xml:space="preserve"> </w:t>
      </w:r>
      <w:r w:rsidRPr="00D02D8E">
        <w:t>AP</w:t>
      </w:r>
      <w:r w:rsidRPr="00D02D8E">
        <w:rPr>
          <w:spacing w:val="-5"/>
        </w:rPr>
        <w:t>P</w:t>
      </w:r>
      <w:r w:rsidRPr="00D02D8E">
        <w:t>E</w:t>
      </w:r>
      <w:r w:rsidRPr="00D02D8E">
        <w:rPr>
          <w:spacing w:val="-2"/>
        </w:rPr>
        <w:t>A</w:t>
      </w:r>
      <w:r w:rsidRPr="00D02D8E">
        <w:t>R</w:t>
      </w:r>
      <w:r w:rsidRPr="00D02D8E">
        <w:rPr>
          <w:spacing w:val="48"/>
        </w:rPr>
        <w:t xml:space="preserve"> </w:t>
      </w:r>
      <w:r w:rsidRPr="00D02D8E">
        <w:rPr>
          <w:w w:val="104"/>
        </w:rPr>
        <w:t>AT</w:t>
      </w:r>
      <w:r w:rsidRPr="00D02D8E">
        <w:t xml:space="preserve"> §</w:t>
      </w:r>
      <w:r w:rsidRPr="00D02D8E">
        <w:rPr>
          <w:spacing w:val="2"/>
        </w:rPr>
        <w:t xml:space="preserve"> </w:t>
      </w:r>
      <w:r w:rsidRPr="00D02D8E">
        <w:t>341(a)</w:t>
      </w:r>
      <w:r w:rsidRPr="00D02D8E">
        <w:rPr>
          <w:spacing w:val="19"/>
        </w:rPr>
        <w:t xml:space="preserve"> </w:t>
      </w:r>
      <w:r w:rsidRPr="00D02D8E">
        <w:rPr>
          <w:w w:val="107"/>
        </w:rPr>
        <w:t>ME</w:t>
      </w:r>
      <w:r w:rsidRPr="00D02D8E">
        <w:rPr>
          <w:spacing w:val="-3"/>
          <w:w w:val="107"/>
        </w:rPr>
        <w:t>E</w:t>
      </w:r>
      <w:r w:rsidRPr="00D02D8E">
        <w:rPr>
          <w:w w:val="107"/>
        </w:rPr>
        <w:t>T</w:t>
      </w:r>
      <w:r w:rsidRPr="00D02D8E">
        <w:rPr>
          <w:spacing w:val="-4"/>
          <w:w w:val="107"/>
        </w:rPr>
        <w:t>I</w:t>
      </w:r>
      <w:r w:rsidRPr="00D02D8E">
        <w:rPr>
          <w:w w:val="107"/>
        </w:rPr>
        <w:t>NG;</w:t>
      </w:r>
      <w:r w:rsidRPr="00D02D8E">
        <w:rPr>
          <w:spacing w:val="9"/>
          <w:w w:val="107"/>
        </w:rPr>
        <w:t xml:space="preserve"> </w:t>
      </w:r>
      <w:r w:rsidRPr="00D02D8E">
        <w:t>AND REQU</w:t>
      </w:r>
      <w:r w:rsidRPr="00D02D8E">
        <w:rPr>
          <w:spacing w:val="-3"/>
        </w:rPr>
        <w:t>E</w:t>
      </w:r>
      <w:r w:rsidRPr="00D02D8E">
        <w:t>ST</w:t>
      </w:r>
      <w:r w:rsidRPr="00D02D8E">
        <w:rPr>
          <w:spacing w:val="59"/>
        </w:rPr>
        <w:t xml:space="preserve"> </w:t>
      </w:r>
      <w:r w:rsidRPr="00D02D8E">
        <w:t>FOR</w:t>
      </w:r>
      <w:r w:rsidRPr="00D02D8E">
        <w:rPr>
          <w:spacing w:val="37"/>
        </w:rPr>
        <w:t xml:space="preserve"> </w:t>
      </w:r>
      <w:r w:rsidRPr="00D02D8E">
        <w:rPr>
          <w:w w:val="105"/>
        </w:rPr>
        <w:t>DIS</w:t>
      </w:r>
      <w:r w:rsidRPr="00D02D8E">
        <w:rPr>
          <w:spacing w:val="-3"/>
          <w:w w:val="105"/>
        </w:rPr>
        <w:t>P</w:t>
      </w:r>
      <w:r w:rsidRPr="00D02D8E">
        <w:rPr>
          <w:w w:val="107"/>
        </w:rPr>
        <w:t>OSI</w:t>
      </w:r>
      <w:r w:rsidRPr="00D02D8E">
        <w:rPr>
          <w:spacing w:val="-2"/>
          <w:w w:val="107"/>
        </w:rPr>
        <w:t>T</w:t>
      </w:r>
      <w:r w:rsidRPr="00D02D8E">
        <w:rPr>
          <w:spacing w:val="-2"/>
          <w:w w:val="116"/>
        </w:rPr>
        <w:t>I</w:t>
      </w:r>
      <w:r w:rsidRPr="00D02D8E">
        <w:rPr>
          <w:w w:val="103"/>
        </w:rPr>
        <w:t>ON</w:t>
      </w:r>
      <w:bookmarkEnd w:id="0"/>
      <w:r w:rsidRPr="00D02D8E">
        <w:rPr>
          <w:w w:val="103"/>
        </w:rPr>
        <w:t>.</w:t>
      </w:r>
    </w:p>
    <w:p w14:paraId="55052F8C" w14:textId="77777777" w:rsidR="00DA3F3D" w:rsidRPr="00D02D8E" w:rsidRDefault="00DA3F3D" w:rsidP="007A39FB">
      <w:pPr>
        <w:pStyle w:val="Heading1"/>
        <w:spacing w:before="0"/>
      </w:pPr>
      <w:r w:rsidRPr="00D02D8E">
        <w:t>[Mo</w:t>
      </w:r>
      <w:r w:rsidRPr="00D02D8E">
        <w:rPr>
          <w:spacing w:val="-5"/>
        </w:rPr>
        <w:t>n</w:t>
      </w:r>
      <w:r w:rsidRPr="00D02D8E">
        <w:t>t.</w:t>
      </w:r>
      <w:r w:rsidRPr="00D02D8E">
        <w:rPr>
          <w:spacing w:val="5"/>
        </w:rPr>
        <w:t xml:space="preserve"> </w:t>
      </w:r>
      <w:r w:rsidRPr="00D02D8E">
        <w:rPr>
          <w:spacing w:val="-4"/>
        </w:rPr>
        <w:t>L</w:t>
      </w:r>
      <w:r w:rsidRPr="00D02D8E">
        <w:t>BR</w:t>
      </w:r>
      <w:r w:rsidRPr="00D02D8E">
        <w:rPr>
          <w:spacing w:val="-2"/>
        </w:rPr>
        <w:t xml:space="preserve"> </w:t>
      </w:r>
      <w:r w:rsidRPr="00D02D8E">
        <w:t>2003-7]</w:t>
      </w:r>
    </w:p>
    <w:p w14:paraId="42FDF017" w14:textId="77777777" w:rsidR="00DA3F3D" w:rsidRPr="007A39FB" w:rsidRDefault="00DA3F3D" w:rsidP="00DA3F3D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22F08137" w14:textId="77777777" w:rsidR="00DA3F3D" w:rsidRPr="00D02D8E" w:rsidRDefault="00DA3F3D" w:rsidP="00DA3F3D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8E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D02D8E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D02D8E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ee/</w:t>
      </w:r>
      <w:r w:rsidRPr="00D02D8E">
        <w:rPr>
          <w:rFonts w:ascii="Times New Roman" w:eastAsia="Times New Roman" w:hAnsi="Times New Roman" w:cs="Times New Roman"/>
          <w:spacing w:val="-7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D02D8E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7F99F32B" w14:textId="3BADEF83" w:rsidR="00DA3F3D" w:rsidRPr="00D02D8E" w:rsidRDefault="00541166" w:rsidP="00DA3F3D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DA3F3D" w:rsidRPr="00D02D8E">
        <w:rPr>
          <w:rFonts w:ascii="Times New Roman" w:eastAsia="Times New Roman" w:hAnsi="Times New Roman" w:cs="Times New Roman"/>
          <w:sz w:val="24"/>
          <w:szCs w:val="24"/>
        </w:rPr>
        <w:t>O</w:t>
      </w:r>
      <w:r w:rsidR="00DA3F3D" w:rsidRPr="00D02D8E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="00DA3F3D"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DA3F3D" w:rsidRPr="00D02D8E">
        <w:rPr>
          <w:rFonts w:ascii="Times New Roman" w:eastAsia="Times New Roman" w:hAnsi="Times New Roman" w:cs="Times New Roman"/>
          <w:sz w:val="24"/>
          <w:szCs w:val="24"/>
        </w:rPr>
        <w:t>ce M</w:t>
      </w:r>
      <w:r w:rsidR="00DA3F3D" w:rsidRPr="00D02D8E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="00DA3F3D"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="00DA3F3D"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DA3F3D" w:rsidRPr="00D02D8E">
        <w:rPr>
          <w:rFonts w:ascii="Times New Roman" w:eastAsia="Times New Roman" w:hAnsi="Times New Roman" w:cs="Times New Roman"/>
          <w:sz w:val="24"/>
          <w:szCs w:val="24"/>
        </w:rPr>
        <w:t>g</w:t>
      </w:r>
      <w:r w:rsidR="00DA3F3D" w:rsidRPr="00D02D8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DA3F3D"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DA3F3D" w:rsidRPr="00D02D8E">
        <w:rPr>
          <w:rFonts w:ascii="Times New Roman" w:eastAsia="Times New Roman" w:hAnsi="Times New Roman" w:cs="Times New Roman"/>
          <w:sz w:val="24"/>
          <w:szCs w:val="24"/>
        </w:rPr>
        <w:t>ddress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012B0CE" w14:textId="0FEB3FDE" w:rsidR="00DA3F3D" w:rsidRPr="00D02D8E" w:rsidRDefault="00DA3F3D" w:rsidP="00DA3F3D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8E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02D8E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er</w:t>
      </w:r>
      <w:r w:rsidR="00541166">
        <w:rPr>
          <w:rFonts w:ascii="Times New Roman" w:eastAsia="Times New Roman" w:hAnsi="Times New Roman" w:cs="Times New Roman"/>
          <w:sz w:val="24"/>
          <w:szCs w:val="24"/>
        </w:rPr>
        <w:t>: [number]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FA2F3D" w14:textId="2798CDDB" w:rsidR="00DA3F3D" w:rsidRPr="00D02D8E" w:rsidRDefault="00DA3F3D" w:rsidP="00DA3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8E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D02D8E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D02D8E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541166">
        <w:rPr>
          <w:rFonts w:ascii="Times New Roman" w:eastAsia="Times New Roman" w:hAnsi="Times New Roman" w:cs="Times New Roman"/>
          <w:sz w:val="24"/>
          <w:szCs w:val="24"/>
        </w:rPr>
        <w:t>: [address]</w:t>
      </w:r>
    </w:p>
    <w:p w14:paraId="5FF32A06" w14:textId="67AB53C9" w:rsidR="00DA3F3D" w:rsidRPr="00D02D8E" w:rsidRDefault="00DA3F3D" w:rsidP="00DA3F3D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8E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02D8E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D02D8E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D02D8E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er</w:t>
      </w:r>
      <w:r w:rsidR="00541166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0EA0138E" w14:textId="515F22EC" w:rsidR="00DA3F3D" w:rsidRPr="00D02D8E" w:rsidRDefault="00DA3F3D" w:rsidP="00DA3F3D">
      <w:pPr>
        <w:tabs>
          <w:tab w:val="left" w:pos="1480"/>
        </w:tabs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8E">
        <w:rPr>
          <w:rFonts w:ascii="Times New Roman" w:eastAsia="Times New Roman" w:hAnsi="Times New Roman" w:cs="Times New Roman"/>
          <w:sz w:val="24"/>
          <w:szCs w:val="24"/>
        </w:rPr>
        <w:t>(C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ap</w:t>
      </w:r>
      <w:r w:rsidRPr="00D02D8E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  <w:r w:rsidR="00D02D8E" w:rsidRPr="00D02D8E">
        <w:rPr>
          <w:rFonts w:ascii="Times New Roman" w:eastAsia="Times New Roman" w:hAnsi="Times New Roman" w:cs="Times New Roman"/>
          <w:sz w:val="24"/>
          <w:szCs w:val="24"/>
        </w:rPr>
        <w:t>[number]</w:t>
      </w:r>
      <w:r w:rsidR="00D02D8E" w:rsidRPr="00D02D8E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</w:t>
      </w:r>
      <w:r w:rsidRPr="00D02D8E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ee)</w:t>
      </w:r>
    </w:p>
    <w:p w14:paraId="64C17B0F" w14:textId="77777777" w:rsidR="00D02D8E" w:rsidRPr="007A39FB" w:rsidRDefault="00D02D8E" w:rsidP="00DA3F3D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5A0B9E37" w14:textId="49CB9CAA" w:rsidR="00DA3F3D" w:rsidRPr="007A39FB" w:rsidRDefault="00D02D8E" w:rsidP="00DA3F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39FB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="00DA3F3D" w:rsidRPr="007A39FB">
        <w:rPr>
          <w:rFonts w:ascii="Times New Roman" w:hAnsi="Times New Roman" w:cs="Times New Roman"/>
          <w:b/>
          <w:bCs/>
          <w:sz w:val="24"/>
          <w:szCs w:val="24"/>
        </w:rPr>
        <w:t>NITED STATES BANKRUPTCY COURT</w:t>
      </w:r>
    </w:p>
    <w:p w14:paraId="0AC17D26" w14:textId="77777777" w:rsidR="00DA3F3D" w:rsidRPr="007A39FB" w:rsidRDefault="00DA3F3D" w:rsidP="00DA3F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39FB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3BEAD420" w14:textId="77777777" w:rsidR="00DA3F3D" w:rsidRPr="00D02D8E" w:rsidRDefault="00DA3F3D" w:rsidP="00DA3F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A3F3D" w:rsidRPr="00D02D8E" w14:paraId="719DA840" w14:textId="77777777" w:rsidTr="00870679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DBDE716" w14:textId="77777777" w:rsidR="00D02D8E" w:rsidRPr="00D02D8E" w:rsidRDefault="00D02D8E" w:rsidP="00D02D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2B6F72" w14:textId="2345F2F0" w:rsidR="00D02D8E" w:rsidRPr="00D02D8E" w:rsidRDefault="00D02D8E" w:rsidP="00D02D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2D8E">
              <w:rPr>
                <w:rFonts w:ascii="Times New Roman" w:hAnsi="Times New Roman" w:cs="Times New Roman"/>
                <w:sz w:val="24"/>
                <w:szCs w:val="24"/>
              </w:rPr>
              <w:t>In re</w:t>
            </w:r>
          </w:p>
          <w:p w14:paraId="1C1AAADC" w14:textId="77777777" w:rsidR="00D02D8E" w:rsidRPr="00D02D8E" w:rsidRDefault="00D02D8E" w:rsidP="00D02D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2D5C5" w14:textId="77777777" w:rsidR="00D02D8E" w:rsidRPr="00D02D8E" w:rsidRDefault="00D02D8E" w:rsidP="00D02D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2D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DEBTOR,</w:t>
            </w:r>
          </w:p>
          <w:p w14:paraId="62D71AA1" w14:textId="77777777" w:rsidR="00D02D8E" w:rsidRPr="00D02D8E" w:rsidRDefault="00D02D8E" w:rsidP="00D02D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2D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JOINT-DEBTOR,</w:t>
            </w:r>
          </w:p>
          <w:p w14:paraId="23C7D019" w14:textId="77777777" w:rsidR="00D02D8E" w:rsidRPr="00D02D8E" w:rsidRDefault="00D02D8E" w:rsidP="00D02D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93698" w14:textId="54477116" w:rsidR="00DA3F3D" w:rsidRPr="00D02D8E" w:rsidRDefault="00DA3F3D" w:rsidP="00D02D8E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  <w:r w:rsidRPr="00D02D8E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D02D8E" w:rsidRPr="00D02D8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02D8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02D8E" w:rsidRPr="00D02D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D02D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A20150" w14:textId="442AB578" w:rsidR="00D02D8E" w:rsidRPr="00D02D8E" w:rsidRDefault="00D02D8E" w:rsidP="007A39FB">
            <w:pPr>
              <w:autoSpaceDE w:val="0"/>
              <w:autoSpaceDN w:val="0"/>
              <w:adjustRightInd w:val="0"/>
              <w:spacing w:after="0" w:line="240" w:lineRule="auto"/>
              <w:ind w:left="21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43F0" w14:textId="77777777" w:rsidR="00DA3F3D" w:rsidRPr="00D02D8E" w:rsidRDefault="00DA3F3D" w:rsidP="008706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743B48" w14:textId="77777777" w:rsidR="00D02D8E" w:rsidRPr="00D02D8E" w:rsidRDefault="00D02D8E" w:rsidP="00D02D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A71DD" w14:textId="77777777" w:rsidR="00D02D8E" w:rsidRPr="00D02D8E" w:rsidRDefault="00D02D8E" w:rsidP="00D02D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01AEA" w14:textId="71712918" w:rsidR="00DA3F3D" w:rsidRPr="007A39FB" w:rsidRDefault="00DA3F3D" w:rsidP="007A39F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D02D8E" w:rsidRPr="00D02D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</w:p>
          <w:p w14:paraId="36255CD9" w14:textId="77777777" w:rsidR="00DA3F3D" w:rsidRPr="00D02D8E" w:rsidRDefault="00DA3F3D" w:rsidP="008706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2D6E4" w14:textId="77777777" w:rsidR="00D02D8E" w:rsidRPr="00D02D8E" w:rsidRDefault="00DA3F3D" w:rsidP="008706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2D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TRUSTEE'S NOTICE OF DEBTOR’S FAILURE TO APPEAR AT </w:t>
            </w:r>
          </w:p>
          <w:p w14:paraId="0E5F7299" w14:textId="77777777" w:rsidR="00DA3F3D" w:rsidRPr="00D02D8E" w:rsidRDefault="00DA3F3D" w:rsidP="008706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2D8E">
              <w:rPr>
                <w:rFonts w:ascii="Times New Roman" w:hAnsi="Times New Roman" w:cs="Times New Roman"/>
                <w:b/>
                <w:sz w:val="24"/>
                <w:szCs w:val="24"/>
              </w:rPr>
              <w:t>§</w:t>
            </w:r>
            <w:r w:rsidR="00D02D8E" w:rsidRPr="00D02D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02D8E">
              <w:rPr>
                <w:rFonts w:ascii="Times New Roman" w:hAnsi="Times New Roman" w:cs="Times New Roman"/>
                <w:b/>
                <w:sz w:val="24"/>
                <w:szCs w:val="24"/>
              </w:rPr>
              <w:t>341(a) MEETING OF CREDITORS; AND REQUEST FOR DISPOSITION</w:t>
            </w:r>
          </w:p>
          <w:p w14:paraId="5267C281" w14:textId="19C7C183" w:rsidR="00D02D8E" w:rsidRPr="00D02D8E" w:rsidRDefault="00D02D8E" w:rsidP="008706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4C93D7" w14:textId="77777777" w:rsidR="00DA3F3D" w:rsidRPr="00D02D8E" w:rsidRDefault="00DA3F3D" w:rsidP="00DA3F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D06ADC" w14:textId="2199C9A9" w:rsidR="00DA3F3D" w:rsidRPr="00D02D8E" w:rsidRDefault="00DA3F3D" w:rsidP="00DA3F3D">
      <w:pPr>
        <w:spacing w:before="19" w:after="0" w:line="480" w:lineRule="auto"/>
        <w:ind w:firstLine="7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D8E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D02D8E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ders</w:t>
      </w:r>
      <w:r w:rsidRPr="00D02D8E">
        <w:rPr>
          <w:rFonts w:ascii="Times New Roman" w:eastAsia="Times New Roman" w:hAnsi="Times New Roman" w:cs="Times New Roman"/>
          <w:spacing w:val="-12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D02D8E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rus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ee 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D02D8E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D02D8E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 C</w:t>
      </w:r>
      <w:r w:rsidRPr="00D02D8E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urt</w:t>
      </w:r>
      <w:r w:rsidRPr="00D02D8E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pursua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D02D8E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2003-7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D02D8E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D02D8E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02D8E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D02D8E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ed De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D02D8E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D02D8E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D02D8E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appe</w:t>
      </w:r>
      <w:r w:rsidRPr="00D02D8E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 sc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edu</w:t>
      </w:r>
      <w:r w:rsidRPr="00D02D8E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ed §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341(a)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02D8E"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D02D8E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D02D8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D02D8E"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C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red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rs:</w:t>
      </w:r>
      <w:r w:rsidR="00D02D8E" w:rsidRPr="00D02D8E">
        <w:rPr>
          <w:rFonts w:ascii="Times New Roman" w:eastAsia="Times New Roman" w:hAnsi="Times New Roman" w:cs="Times New Roman"/>
          <w:sz w:val="24"/>
          <w:szCs w:val="24"/>
        </w:rPr>
        <w:t xml:space="preserve"> [names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02D8E"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02D8E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was</w:t>
      </w:r>
      <w:r w:rsidRPr="00D02D8E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D02D8E">
        <w:rPr>
          <w:rFonts w:ascii="Times New Roman" w:eastAsia="Times New Roman" w:hAnsi="Times New Roman" w:cs="Times New Roman"/>
          <w:spacing w:val="-10"/>
          <w:sz w:val="24"/>
          <w:szCs w:val="24"/>
        </w:rPr>
        <w:t>il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ed a</w:t>
      </w:r>
      <w:r w:rsidRPr="00D02D8E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D02D8E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 de</w:t>
      </w:r>
      <w:r w:rsidRPr="00D02D8E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appe</w:t>
      </w:r>
      <w:r w:rsidRPr="00D02D8E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red</w:t>
      </w:r>
      <w:r w:rsidRPr="00D02D8E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D02D8E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appe</w:t>
      </w:r>
      <w:r w:rsidRPr="00D02D8E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r,</w:t>
      </w:r>
      <w:r w:rsidRPr="00D02D8E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D02D8E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D02D8E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D02D8E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D02D8E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D02D8E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02D8E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D02D8E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D02D8E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D02D8E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>ed.)</w:t>
      </w:r>
      <w:r w:rsidR="00D02D8E" w:rsidRPr="00D02D8E">
        <w:rPr>
          <w:rFonts w:ascii="Times New Roman" w:eastAsia="Times New Roman" w:hAnsi="Times New Roman" w:cs="Times New Roman"/>
          <w:sz w:val="24"/>
          <w:szCs w:val="24"/>
        </w:rPr>
        <w:t>] (“Debtor”).</w:t>
      </w:r>
    </w:p>
    <w:p w14:paraId="609F0355" w14:textId="77777777" w:rsidR="00D02D8E" w:rsidRPr="007A39FB" w:rsidRDefault="00D02D8E" w:rsidP="007A39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39FB">
        <w:rPr>
          <w:rFonts w:ascii="Times New Roman" w:hAnsi="Times New Roman" w:cs="Times New Roman"/>
          <w:sz w:val="24"/>
          <w:szCs w:val="24"/>
        </w:rPr>
        <w:tab/>
      </w:r>
      <w:r w:rsidRPr="007A39F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A39FB">
        <w:rPr>
          <w:rFonts w:ascii="Times New Roman" w:hAnsi="Times New Roman" w:cs="Times New Roman"/>
          <w:sz w:val="24"/>
          <w:szCs w:val="24"/>
        </w:rPr>
        <w:tab/>
        <w:t xml:space="preserve">The trustee requests that the absent Debtor’s case remain open and </w:t>
      </w:r>
    </w:p>
    <w:p w14:paraId="1D83947B" w14:textId="7B7E41DC" w:rsidR="00D02D8E" w:rsidRPr="007A39FB" w:rsidRDefault="00D02D8E" w:rsidP="00D02D8E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A39FB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Court order </w:t>
      </w:r>
      <w:r w:rsidRPr="007A39FB">
        <w:rPr>
          <w:rFonts w:ascii="Times New Roman" w:hAnsi="Times New Roman" w:cs="Times New Roman"/>
          <w:sz w:val="24"/>
          <w:szCs w:val="24"/>
        </w:rPr>
        <w:t xml:space="preserve">Debtor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7A39FB">
        <w:rPr>
          <w:rFonts w:ascii="Times New Roman" w:hAnsi="Times New Roman" w:cs="Times New Roman"/>
          <w:sz w:val="24"/>
          <w:szCs w:val="24"/>
        </w:rPr>
        <w:t>appear and be examined at a continued § 341(a) Meeting of Creditors.</w:t>
      </w:r>
    </w:p>
    <w:p w14:paraId="3CB90D7A" w14:textId="77777777" w:rsidR="00D02D8E" w:rsidRPr="007A39FB" w:rsidRDefault="00D02D8E" w:rsidP="00D02D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B35626" w14:textId="77777777" w:rsidR="00D02D8E" w:rsidRPr="007A39FB" w:rsidRDefault="00D02D8E" w:rsidP="00D02D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39FB">
        <w:rPr>
          <w:rFonts w:ascii="Times New Roman" w:hAnsi="Times New Roman" w:cs="Times New Roman"/>
          <w:sz w:val="24"/>
          <w:szCs w:val="24"/>
        </w:rPr>
        <w:tab/>
      </w:r>
      <w:r w:rsidRPr="007A39F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A39FB">
        <w:rPr>
          <w:rFonts w:ascii="Times New Roman" w:hAnsi="Times New Roman" w:cs="Times New Roman"/>
          <w:sz w:val="24"/>
          <w:szCs w:val="24"/>
        </w:rPr>
        <w:tab/>
        <w:t xml:space="preserve">The trustee requests that the absent Debtor’s case be dismissed, and </w:t>
      </w:r>
    </w:p>
    <w:p w14:paraId="596CA2A5" w14:textId="2E6A650C" w:rsidR="00D02D8E" w:rsidRPr="007A39FB" w:rsidRDefault="00D02D8E" w:rsidP="007A39FB">
      <w:pPr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A39FB">
        <w:rPr>
          <w:rFonts w:ascii="Times New Roman" w:hAnsi="Times New Roman" w:cs="Times New Roman"/>
          <w:sz w:val="24"/>
          <w:szCs w:val="24"/>
        </w:rPr>
        <w:t xml:space="preserve">if a joint petition was filed, that the case be bifurcated and the absent Debtor’s case be dismissed. </w:t>
      </w:r>
    </w:p>
    <w:p w14:paraId="6C1501FA" w14:textId="77777777" w:rsidR="00D02D8E" w:rsidRPr="00D02D8E" w:rsidRDefault="00D02D8E" w:rsidP="00D02D8E">
      <w:pPr>
        <w:tabs>
          <w:tab w:val="left" w:pos="1840"/>
          <w:tab w:val="left" w:pos="3640"/>
          <w:tab w:val="left" w:pos="4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473C3" w14:textId="77777777" w:rsidR="00D02D8E" w:rsidRPr="00D02D8E" w:rsidRDefault="00D02D8E" w:rsidP="00D02D8E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8E">
        <w:rPr>
          <w:rFonts w:ascii="Times New Roman" w:eastAsia="Calibri" w:hAnsi="Times New Roman" w:cs="Times New Roman"/>
          <w:sz w:val="24"/>
          <w:szCs w:val="24"/>
        </w:rPr>
        <w:t>DATED this [number</w:t>
      </w:r>
      <w:r w:rsidRPr="00D02D8E">
        <w:rPr>
          <w:rFonts w:ascii="Times New Roman" w:eastAsia="Calibri" w:hAnsi="Times New Roman" w:cs="Times New Roman"/>
          <w:sz w:val="24"/>
          <w:szCs w:val="24"/>
          <w:u w:val="single"/>
        </w:rPr>
        <w:t>]</w:t>
      </w:r>
      <w:r w:rsidRPr="00D02D8E">
        <w:rPr>
          <w:rFonts w:ascii="Times New Roman" w:eastAsia="Calibri" w:hAnsi="Times New Roman" w:cs="Times New Roman"/>
          <w:sz w:val="24"/>
          <w:szCs w:val="24"/>
        </w:rPr>
        <w:t xml:space="preserve"> day of [month], 20[year].</w:t>
      </w:r>
    </w:p>
    <w:p w14:paraId="2389B86A" w14:textId="77777777" w:rsidR="00D02D8E" w:rsidRPr="00D02D8E" w:rsidRDefault="00D02D8E" w:rsidP="00D02D8E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74734D" w14:textId="77777777" w:rsidR="00D02D8E" w:rsidRPr="00D02D8E" w:rsidRDefault="00D02D8E" w:rsidP="00D02D8E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F78450A" w14:textId="6E57DD62" w:rsidR="00D02D8E" w:rsidRPr="00D02D8E" w:rsidRDefault="00D02D8E" w:rsidP="00D02D8E">
      <w:pPr>
        <w:spacing w:after="0" w:line="240" w:lineRule="auto"/>
        <w:ind w:left="4320" w:firstLine="2"/>
        <w:rPr>
          <w:rFonts w:ascii="Times New Roman" w:hAnsi="Times New Roman" w:cs="Times New Roman"/>
          <w:noProof/>
          <w:sz w:val="24"/>
          <w:szCs w:val="24"/>
        </w:rPr>
      </w:pPr>
      <w:r w:rsidRPr="00D02D8E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/s/ [name of </w:t>
      </w:r>
      <w:r w:rsidR="00BD3187">
        <w:rPr>
          <w:rFonts w:ascii="Times New Roman" w:hAnsi="Times New Roman" w:cs="Times New Roman"/>
          <w:noProof/>
          <w:sz w:val="24"/>
          <w:szCs w:val="24"/>
          <w:u w:val="single"/>
        </w:rPr>
        <w:t>trustee</w:t>
      </w:r>
      <w:r w:rsidRPr="00D02D8E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filing document]</w:t>
      </w:r>
      <w:r w:rsidRPr="00D02D8E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 w:rsidRPr="00D02D8E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</w:p>
    <w:p w14:paraId="13FD520C" w14:textId="6A170223" w:rsidR="00D02D8E" w:rsidRPr="00D02D8E" w:rsidRDefault="00D02D8E" w:rsidP="00D02D8E">
      <w:pPr>
        <w:spacing w:after="0" w:line="240" w:lineRule="auto"/>
        <w:ind w:left="4320" w:firstLine="2"/>
        <w:rPr>
          <w:rFonts w:ascii="Times New Roman" w:eastAsia="Times New Roman" w:hAnsi="Times New Roman" w:cs="Times New Roman"/>
          <w:sz w:val="24"/>
          <w:szCs w:val="24"/>
        </w:rPr>
      </w:pP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[typed name </w:t>
      </w:r>
      <w:r w:rsidRPr="00D02D8E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D02D8E">
        <w:rPr>
          <w:rFonts w:ascii="Times New Roman" w:eastAsia="Times New Roman" w:hAnsi="Times New Roman" w:cs="Times New Roman"/>
          <w:sz w:val="24"/>
          <w:szCs w:val="24"/>
        </w:rPr>
        <w:t xml:space="preserve">f trustee] </w:t>
      </w:r>
    </w:p>
    <w:p w14:paraId="37FEB22F" w14:textId="0A2C5662" w:rsidR="00FB3FB7" w:rsidRPr="007A39FB" w:rsidRDefault="00D02D8E" w:rsidP="007A39FB">
      <w:pPr>
        <w:ind w:left="4320"/>
        <w:rPr>
          <w:rFonts w:ascii="Times New Roman" w:hAnsi="Times New Roman" w:cs="Times New Roman"/>
          <w:sz w:val="24"/>
          <w:szCs w:val="24"/>
        </w:rPr>
      </w:pPr>
      <w:r w:rsidRPr="00D02D8E">
        <w:rPr>
          <w:rFonts w:ascii="Times New Roman" w:eastAsia="Times New Roman" w:hAnsi="Times New Roman" w:cs="Times New Roman"/>
          <w:sz w:val="24"/>
          <w:szCs w:val="24"/>
        </w:rPr>
        <w:t>(Chapter [number] Trustee)</w:t>
      </w:r>
    </w:p>
    <w:sectPr w:rsidR="00FB3FB7" w:rsidRPr="007A39FB" w:rsidSect="007A39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26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944A0" w14:textId="77777777" w:rsidR="008C0882" w:rsidRDefault="008C0882" w:rsidP="00D02D8E">
      <w:pPr>
        <w:spacing w:after="0" w:line="240" w:lineRule="auto"/>
      </w:pPr>
      <w:r>
        <w:separator/>
      </w:r>
    </w:p>
  </w:endnote>
  <w:endnote w:type="continuationSeparator" w:id="0">
    <w:p w14:paraId="4859B3BF" w14:textId="77777777" w:rsidR="008C0882" w:rsidRDefault="008C0882" w:rsidP="00D02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B588" w14:textId="77777777" w:rsidR="00930A6E" w:rsidRDefault="00930A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E5FA" w14:textId="67418B17" w:rsidR="00D02D8E" w:rsidRDefault="00D02D8E">
    <w:pPr>
      <w:pStyle w:val="Footer"/>
    </w:pPr>
    <w:r>
      <w:tab/>
    </w:r>
    <w:r>
      <w:tab/>
    </w:r>
    <w:r w:rsidR="00930A6E">
      <w:rPr>
        <w:rFonts w:ascii="Times New Roman" w:hAnsi="Times New Roman" w:cs="Times New Roman"/>
      </w:rPr>
      <w:t>P</w:t>
    </w:r>
    <w:r>
      <w:rPr>
        <w:rFonts w:ascii="Times New Roman" w:hAnsi="Times New Roman" w:cs="Times New Roman"/>
      </w:rPr>
      <w:t xml:space="preserve">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1</w:t>
    </w:r>
    <w:r>
      <w:rPr>
        <w:rFonts w:ascii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F494A" w14:textId="77777777" w:rsidR="00930A6E" w:rsidRDefault="00930A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6DFA" w14:textId="77777777" w:rsidR="008C0882" w:rsidRDefault="008C0882" w:rsidP="00D02D8E">
      <w:pPr>
        <w:spacing w:after="0" w:line="240" w:lineRule="auto"/>
      </w:pPr>
      <w:r>
        <w:separator/>
      </w:r>
    </w:p>
  </w:footnote>
  <w:footnote w:type="continuationSeparator" w:id="0">
    <w:p w14:paraId="79D03E1C" w14:textId="77777777" w:rsidR="008C0882" w:rsidRDefault="008C0882" w:rsidP="00D02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E24D" w14:textId="77777777" w:rsidR="00930A6E" w:rsidRDefault="00930A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0BFE" w14:textId="77777777" w:rsidR="00930A6E" w:rsidRDefault="00930A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47C8" w14:textId="77777777" w:rsidR="00930A6E" w:rsidRDefault="00930A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3D"/>
    <w:rsid w:val="001002FA"/>
    <w:rsid w:val="001108E6"/>
    <w:rsid w:val="00225B40"/>
    <w:rsid w:val="002561F5"/>
    <w:rsid w:val="003B7DC9"/>
    <w:rsid w:val="004D32EB"/>
    <w:rsid w:val="00541166"/>
    <w:rsid w:val="00562AB4"/>
    <w:rsid w:val="005F69A5"/>
    <w:rsid w:val="007A39FB"/>
    <w:rsid w:val="007E79D4"/>
    <w:rsid w:val="00811764"/>
    <w:rsid w:val="008C0882"/>
    <w:rsid w:val="008C35ED"/>
    <w:rsid w:val="00930A6E"/>
    <w:rsid w:val="00B24034"/>
    <w:rsid w:val="00BD3187"/>
    <w:rsid w:val="00D02D8E"/>
    <w:rsid w:val="00D22FBF"/>
    <w:rsid w:val="00D3011B"/>
    <w:rsid w:val="00D96EA7"/>
    <w:rsid w:val="00DA3F3D"/>
    <w:rsid w:val="00E02144"/>
    <w:rsid w:val="00FB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A107F"/>
  <w15:chartTrackingRefBased/>
  <w15:docId w15:val="{04CEE54A-72F7-4ACE-8F7D-4D632BEF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F3D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3F3D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3D"/>
    <w:rPr>
      <w:rFonts w:ascii="Times New Roman" w:eastAsia="Times New Roman" w:hAnsi="Times New Roman" w:cs="Times New Roman"/>
      <w:spacing w:val="4"/>
      <w:sz w:val="24"/>
      <w:szCs w:val="24"/>
    </w:rPr>
  </w:style>
  <w:style w:type="table" w:styleId="TableGrid">
    <w:name w:val="Table Grid"/>
    <w:basedOn w:val="TableNormal"/>
    <w:uiPriority w:val="39"/>
    <w:rsid w:val="00DA3F3D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02D8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02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8E"/>
  </w:style>
  <w:style w:type="paragraph" w:styleId="Footer">
    <w:name w:val="footer"/>
    <w:basedOn w:val="Normal"/>
    <w:link w:val="FooterChar"/>
    <w:uiPriority w:val="99"/>
    <w:unhideWhenUsed/>
    <w:rsid w:val="00D02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Gretchen Jendro</cp:lastModifiedBy>
  <cp:revision>2</cp:revision>
  <dcterms:created xsi:type="dcterms:W3CDTF">2025-12-02T20:26:00Z</dcterms:created>
  <dcterms:modified xsi:type="dcterms:W3CDTF">2025-12-02T20:26:00Z</dcterms:modified>
</cp:coreProperties>
</file>