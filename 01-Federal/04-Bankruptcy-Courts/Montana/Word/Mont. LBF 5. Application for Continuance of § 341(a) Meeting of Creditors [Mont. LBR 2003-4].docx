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3968" w14:textId="77777777" w:rsidR="007A5617" w:rsidRPr="000A34F8" w:rsidRDefault="003B25E2" w:rsidP="00FC25FA">
      <w:pPr>
        <w:pStyle w:val="Heading1"/>
        <w:spacing w:before="0"/>
        <w:rPr>
          <w:w w:val="105"/>
        </w:rPr>
      </w:pPr>
      <w:bookmarkStart w:id="0" w:name="_Toc484772802"/>
      <w:bookmarkStart w:id="1" w:name="_Toc499022141"/>
      <w:r w:rsidRPr="000A34F8">
        <w:t>Mon</w:t>
      </w:r>
      <w:r w:rsidRPr="000A34F8">
        <w:rPr>
          <w:spacing w:val="3"/>
        </w:rPr>
        <w:t>t</w:t>
      </w:r>
      <w:r w:rsidRPr="000A34F8">
        <w:t>.</w:t>
      </w:r>
      <w:r w:rsidRPr="000A34F8">
        <w:rPr>
          <w:spacing w:val="42"/>
        </w:rPr>
        <w:t xml:space="preserve"> </w:t>
      </w:r>
      <w:r w:rsidRPr="000A34F8">
        <w:t>LBF</w:t>
      </w:r>
      <w:r w:rsidRPr="000A34F8">
        <w:rPr>
          <w:spacing w:val="26"/>
        </w:rPr>
        <w:t xml:space="preserve"> </w:t>
      </w:r>
      <w:r w:rsidRPr="000A34F8">
        <w:t xml:space="preserve">5. </w:t>
      </w:r>
      <w:r w:rsidRPr="000A34F8">
        <w:rPr>
          <w:w w:val="106"/>
        </w:rPr>
        <w:t>A</w:t>
      </w:r>
      <w:r w:rsidRPr="000A34F8">
        <w:rPr>
          <w:spacing w:val="-3"/>
          <w:w w:val="106"/>
        </w:rPr>
        <w:t>PP</w:t>
      </w:r>
      <w:r w:rsidRPr="000A34F8">
        <w:rPr>
          <w:w w:val="106"/>
        </w:rPr>
        <w:t>L</w:t>
      </w:r>
      <w:r w:rsidRPr="000A34F8">
        <w:rPr>
          <w:spacing w:val="-5"/>
          <w:w w:val="106"/>
        </w:rPr>
        <w:t>I</w:t>
      </w:r>
      <w:r w:rsidRPr="000A34F8">
        <w:rPr>
          <w:w w:val="106"/>
        </w:rPr>
        <w:t>CA</w:t>
      </w:r>
      <w:r w:rsidRPr="000A34F8">
        <w:rPr>
          <w:spacing w:val="-3"/>
          <w:w w:val="106"/>
        </w:rPr>
        <w:t>T</w:t>
      </w:r>
      <w:r w:rsidRPr="000A34F8">
        <w:rPr>
          <w:spacing w:val="-2"/>
          <w:w w:val="106"/>
        </w:rPr>
        <w:t>I</w:t>
      </w:r>
      <w:r w:rsidRPr="000A34F8">
        <w:rPr>
          <w:w w:val="106"/>
        </w:rPr>
        <w:t>ON</w:t>
      </w:r>
      <w:r w:rsidRPr="000A34F8">
        <w:rPr>
          <w:spacing w:val="1"/>
          <w:w w:val="106"/>
        </w:rPr>
        <w:t xml:space="preserve"> </w:t>
      </w:r>
      <w:r w:rsidRPr="000A34F8">
        <w:rPr>
          <w:spacing w:val="-3"/>
        </w:rPr>
        <w:t>F</w:t>
      </w:r>
      <w:r w:rsidRPr="000A34F8">
        <w:t>OR</w:t>
      </w:r>
      <w:r w:rsidRPr="000A34F8">
        <w:rPr>
          <w:spacing w:val="37"/>
        </w:rPr>
        <w:t xml:space="preserve"> </w:t>
      </w:r>
      <w:r w:rsidRPr="000A34F8">
        <w:rPr>
          <w:w w:val="104"/>
        </w:rPr>
        <w:t>CON</w:t>
      </w:r>
      <w:r w:rsidRPr="000A34F8">
        <w:rPr>
          <w:spacing w:val="-3"/>
          <w:w w:val="104"/>
        </w:rPr>
        <w:t>TI</w:t>
      </w:r>
      <w:r w:rsidRPr="000A34F8">
        <w:rPr>
          <w:w w:val="104"/>
        </w:rPr>
        <w:t>NUAN</w:t>
      </w:r>
      <w:r w:rsidRPr="000A34F8">
        <w:rPr>
          <w:spacing w:val="-4"/>
          <w:w w:val="104"/>
        </w:rPr>
        <w:t>C</w:t>
      </w:r>
      <w:r w:rsidRPr="000A34F8">
        <w:rPr>
          <w:w w:val="104"/>
        </w:rPr>
        <w:t>E</w:t>
      </w:r>
      <w:r w:rsidRPr="000A34F8">
        <w:rPr>
          <w:spacing w:val="2"/>
          <w:w w:val="104"/>
        </w:rPr>
        <w:t xml:space="preserve"> </w:t>
      </w:r>
      <w:r w:rsidRPr="000A34F8">
        <w:t>OF</w:t>
      </w:r>
      <w:r w:rsidRPr="000A34F8">
        <w:rPr>
          <w:spacing w:val="25"/>
        </w:rPr>
        <w:t xml:space="preserve"> </w:t>
      </w:r>
      <w:r w:rsidRPr="000A34F8">
        <w:t>§</w:t>
      </w:r>
      <w:r w:rsidRPr="000A34F8">
        <w:rPr>
          <w:spacing w:val="3"/>
        </w:rPr>
        <w:t xml:space="preserve"> </w:t>
      </w:r>
      <w:r w:rsidRPr="000A34F8">
        <w:t>341(a)</w:t>
      </w:r>
      <w:r w:rsidRPr="000A34F8">
        <w:rPr>
          <w:spacing w:val="19"/>
        </w:rPr>
        <w:t xml:space="preserve"> </w:t>
      </w:r>
      <w:r w:rsidRPr="000A34F8">
        <w:rPr>
          <w:w w:val="106"/>
        </w:rPr>
        <w:t>M</w:t>
      </w:r>
      <w:r w:rsidRPr="000A34F8">
        <w:rPr>
          <w:w w:val="109"/>
        </w:rPr>
        <w:t>E</w:t>
      </w:r>
      <w:r w:rsidRPr="000A34F8">
        <w:rPr>
          <w:spacing w:val="-3"/>
          <w:w w:val="109"/>
        </w:rPr>
        <w:t>E</w:t>
      </w:r>
      <w:r w:rsidRPr="000A34F8">
        <w:rPr>
          <w:w w:val="111"/>
        </w:rPr>
        <w:t>T</w:t>
      </w:r>
      <w:r w:rsidRPr="000A34F8">
        <w:rPr>
          <w:spacing w:val="-4"/>
          <w:w w:val="111"/>
        </w:rPr>
        <w:t>I</w:t>
      </w:r>
      <w:r w:rsidRPr="000A34F8">
        <w:rPr>
          <w:w w:val="103"/>
        </w:rPr>
        <w:t xml:space="preserve">NG </w:t>
      </w:r>
      <w:r w:rsidRPr="000A34F8">
        <w:t>OF</w:t>
      </w:r>
      <w:r w:rsidRPr="000A34F8">
        <w:rPr>
          <w:spacing w:val="25"/>
        </w:rPr>
        <w:t xml:space="preserve"> </w:t>
      </w:r>
      <w:r w:rsidRPr="000A34F8">
        <w:rPr>
          <w:w w:val="108"/>
        </w:rPr>
        <w:t>CR</w:t>
      </w:r>
      <w:r w:rsidRPr="000A34F8">
        <w:rPr>
          <w:spacing w:val="-3"/>
          <w:w w:val="108"/>
        </w:rPr>
        <w:t>E</w:t>
      </w:r>
      <w:r w:rsidRPr="000A34F8">
        <w:rPr>
          <w:w w:val="105"/>
        </w:rPr>
        <w:t>D</w:t>
      </w:r>
      <w:r w:rsidRPr="000A34F8">
        <w:rPr>
          <w:spacing w:val="-3"/>
          <w:w w:val="105"/>
        </w:rPr>
        <w:t>I</w:t>
      </w:r>
      <w:r w:rsidRPr="000A34F8">
        <w:rPr>
          <w:w w:val="105"/>
        </w:rPr>
        <w:t>TORS</w:t>
      </w:r>
      <w:bookmarkEnd w:id="0"/>
      <w:bookmarkEnd w:id="1"/>
      <w:r w:rsidR="007A5617" w:rsidRPr="000A34F8">
        <w:rPr>
          <w:w w:val="105"/>
        </w:rPr>
        <w:t>.</w:t>
      </w:r>
    </w:p>
    <w:p w14:paraId="6F6B2EA8" w14:textId="77777777" w:rsidR="003B25E2" w:rsidRPr="000A34F8" w:rsidRDefault="003B25E2" w:rsidP="00FC25FA">
      <w:pPr>
        <w:pStyle w:val="Heading1"/>
        <w:spacing w:before="0"/>
      </w:pPr>
      <w:r w:rsidRPr="000A34F8">
        <w:t>[Mo</w:t>
      </w:r>
      <w:r w:rsidRPr="000A34F8">
        <w:rPr>
          <w:spacing w:val="-5"/>
        </w:rPr>
        <w:t>n</w:t>
      </w:r>
      <w:r w:rsidRPr="000A34F8">
        <w:t>t.</w:t>
      </w:r>
      <w:r w:rsidRPr="000A34F8">
        <w:rPr>
          <w:spacing w:val="5"/>
        </w:rPr>
        <w:t xml:space="preserve"> </w:t>
      </w:r>
      <w:r w:rsidRPr="000A34F8">
        <w:rPr>
          <w:spacing w:val="-4"/>
        </w:rPr>
        <w:t>L</w:t>
      </w:r>
      <w:r w:rsidRPr="000A34F8">
        <w:t>BR</w:t>
      </w:r>
      <w:r w:rsidRPr="000A34F8">
        <w:rPr>
          <w:spacing w:val="-2"/>
        </w:rPr>
        <w:t xml:space="preserve"> </w:t>
      </w:r>
      <w:r w:rsidRPr="000A34F8">
        <w:t>2003-4]</w:t>
      </w:r>
    </w:p>
    <w:p w14:paraId="7DE9E81A" w14:textId="77777777" w:rsidR="003B25E2" w:rsidRPr="00FC25FA" w:rsidRDefault="003B25E2" w:rsidP="003B25E2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117A1E11" w14:textId="77777777" w:rsidR="003B25E2" w:rsidRPr="000A34F8" w:rsidRDefault="003B25E2" w:rsidP="003B25E2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0A34F8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A34F8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14E025F4" w14:textId="2AEE6EA4" w:rsidR="003B25E2" w:rsidRPr="000A34F8" w:rsidRDefault="0052169B" w:rsidP="003B25E2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ce M</w:t>
      </w:r>
      <w:r w:rsidR="003B25E2"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g</w:t>
      </w:r>
      <w:r w:rsidR="003B25E2"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61CC8D2" w14:textId="181754CF" w:rsidR="003B25E2" w:rsidRPr="000A34F8" w:rsidRDefault="003B25E2" w:rsidP="003B25E2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er</w:t>
      </w:r>
      <w:r w:rsidR="0052169B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45CEB0BF" w14:textId="5772F7EA" w:rsidR="003B25E2" w:rsidRPr="000A34F8" w:rsidRDefault="003B25E2" w:rsidP="003B2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0A34F8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52169B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255F7A63" w14:textId="53E05C6D" w:rsidR="003B25E2" w:rsidRPr="000A34F8" w:rsidRDefault="003B25E2" w:rsidP="003B25E2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0A34F8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er</w:t>
      </w:r>
      <w:r w:rsidR="0052169B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5AE6EA20" w14:textId="551EFF56" w:rsidR="003B25E2" w:rsidRPr="000A34F8" w:rsidRDefault="003B25E2" w:rsidP="003B25E2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(</w:t>
      </w:r>
      <w:r w:rsidR="00116E16">
        <w:rPr>
          <w:rFonts w:ascii="Times New Roman" w:eastAsia="Times New Roman" w:hAnsi="Times New Roman" w:cs="Times New Roman"/>
          <w:sz w:val="24"/>
          <w:szCs w:val="24"/>
        </w:rPr>
        <w:t xml:space="preserve">Debtor, or </w:t>
      </w:r>
      <w:r w:rsidRPr="000A34F8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="00116E16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B0B65F" w14:textId="77777777" w:rsidR="003B25E2" w:rsidRPr="00FC25FA" w:rsidRDefault="003B25E2" w:rsidP="003B25E2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151582C" w14:textId="77777777" w:rsidR="003B25E2" w:rsidRPr="00FC25FA" w:rsidRDefault="003B25E2" w:rsidP="003B25E2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ADCD148" w14:textId="5DB7B053" w:rsidR="003B25E2" w:rsidRPr="00FC25FA" w:rsidRDefault="003B25E2" w:rsidP="003B25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25FA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54555DC8" w14:textId="77777777" w:rsidR="003B25E2" w:rsidRPr="00FC25FA" w:rsidRDefault="003B25E2" w:rsidP="003B25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25FA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69FBA0B3" w14:textId="77777777" w:rsidR="003B25E2" w:rsidRPr="000A34F8" w:rsidRDefault="003B25E2" w:rsidP="003B25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B25E2" w:rsidRPr="000A34F8" w14:paraId="4D7B1B53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58F10A8" w14:textId="77777777" w:rsidR="000A34F8" w:rsidRPr="000A34F8" w:rsidRDefault="000A34F8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0EFDB" w14:textId="6AF44F6B" w:rsidR="003B25E2" w:rsidRPr="000A34F8" w:rsidRDefault="000A34F8" w:rsidP="00FC25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4F8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  <w:r w:rsidR="003B25E2" w:rsidRPr="000A34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B25E2" w:rsidRPr="000A34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B25E2" w:rsidRPr="000A34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B25E2" w:rsidRPr="000A34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D0E95ED" w14:textId="77777777" w:rsidR="003B25E2" w:rsidRPr="00FC25FA" w:rsidRDefault="003B25E2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A7831" w14:textId="3997B1F5" w:rsidR="003B25E2" w:rsidRPr="00FC25FA" w:rsidRDefault="000A34F8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4A282D27" w14:textId="03C5E5AC" w:rsidR="003B25E2" w:rsidRPr="000A34F8" w:rsidRDefault="000A34F8" w:rsidP="00FC25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0259040B" w14:textId="77777777" w:rsidR="003B25E2" w:rsidRPr="000A34F8" w:rsidRDefault="003B25E2" w:rsidP="00FC25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4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21ED63" w14:textId="5A089DC5" w:rsidR="003B25E2" w:rsidRPr="000A34F8" w:rsidRDefault="003B25E2" w:rsidP="000A34F8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  <w:r w:rsidRPr="000A34F8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0A34F8" w:rsidRPr="000A34F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A34F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0A34F8" w:rsidRPr="000A34F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A34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FCC96D" w14:textId="2794F549" w:rsidR="000A34F8" w:rsidRPr="00FC25FA" w:rsidRDefault="000A34F8" w:rsidP="00FC25FA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339E" w14:textId="77777777" w:rsidR="003B25E2" w:rsidRPr="000A34F8" w:rsidRDefault="003B25E2" w:rsidP="00FC25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EAB73" w14:textId="77777777" w:rsidR="000A34F8" w:rsidRPr="000A34F8" w:rsidRDefault="000A34F8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38933" w14:textId="77777777" w:rsidR="000A34F8" w:rsidRPr="000A34F8" w:rsidRDefault="000A34F8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0F6C8" w14:textId="277B8334" w:rsidR="003B25E2" w:rsidRPr="00FC25FA" w:rsidRDefault="003B25E2" w:rsidP="00FC25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5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0A34F8" w:rsidRPr="000A34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0AB85451" w14:textId="77777777" w:rsidR="003B25E2" w:rsidRPr="000A34F8" w:rsidRDefault="003B25E2" w:rsidP="000A34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74BFD" w14:textId="77777777" w:rsidR="003B25E2" w:rsidRPr="000A34F8" w:rsidRDefault="003B25E2" w:rsidP="00FC2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4F8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CONTINUANCE OF § 341(a) MEETING OF CREDITORS</w:t>
            </w:r>
          </w:p>
        </w:tc>
      </w:tr>
    </w:tbl>
    <w:p w14:paraId="06D42702" w14:textId="77777777" w:rsidR="003B25E2" w:rsidRPr="000A34F8" w:rsidRDefault="003B25E2" w:rsidP="003B25E2">
      <w:pPr>
        <w:tabs>
          <w:tab w:val="left" w:pos="2260"/>
          <w:tab w:val="left" w:pos="4300"/>
          <w:tab w:val="left" w:pos="5020"/>
          <w:tab w:val="left" w:pos="6880"/>
        </w:tabs>
        <w:spacing w:before="19" w:after="0" w:line="240" w:lineRule="auto"/>
        <w:ind w:left="101"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13E921C4" w14:textId="2878ED4E" w:rsidR="003B25E2" w:rsidRPr="000A34F8" w:rsidRDefault="003B25E2" w:rsidP="003B25E2">
      <w:pPr>
        <w:tabs>
          <w:tab w:val="left" w:pos="2260"/>
          <w:tab w:val="left" w:pos="4300"/>
          <w:tab w:val="left" w:pos="5020"/>
          <w:tab w:val="left" w:pos="6880"/>
        </w:tabs>
        <w:spacing w:before="19" w:after="0" w:line="492" w:lineRule="auto"/>
        <w:ind w:left="1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0A34F8">
        <w:rPr>
          <w:rFonts w:ascii="Times New Roman" w:eastAsia="Times New Roman" w:hAnsi="Times New Roman" w:cs="Times New Roman"/>
          <w:spacing w:val="-12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akes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this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ca</w:t>
      </w:r>
      <w:r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ee </w:t>
      </w:r>
      <w:r w:rsidR="000A34F8">
        <w:rPr>
          <w:rFonts w:ascii="Times New Roman" w:eastAsia="Times New Roman" w:hAnsi="Times New Roman" w:cs="Times New Roman"/>
          <w:sz w:val="24"/>
          <w:szCs w:val="24"/>
        </w:rPr>
        <w:t xml:space="preserve">pursuant to Mont. LBR 2003-4 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 c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§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0A34F8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red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0A34F8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e-e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ed ca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</w:t>
      </w:r>
      <w:r w:rsidR="00116E1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Pr="000A34F8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pres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</w:t>
      </w:r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0A34F8">
        <w:rPr>
          <w:rFonts w:ascii="Times New Roman" w:hAnsi="Times New Roman" w:cs="Times New Roman"/>
          <w:sz w:val="24"/>
          <w:szCs w:val="24"/>
        </w:rPr>
        <w:t xml:space="preserve"> day of</w:t>
      </w:r>
      <w:r w:rsidR="000A34F8" w:rsidRPr="000A34F8">
        <w:rPr>
          <w:rFonts w:ascii="Times New Roman" w:hAnsi="Times New Roman" w:cs="Times New Roman"/>
          <w:sz w:val="24"/>
          <w:szCs w:val="24"/>
        </w:rPr>
        <w:t xml:space="preserve"> [month],</w:t>
      </w:r>
      <w:r w:rsidRPr="000A34F8">
        <w:rPr>
          <w:rFonts w:ascii="Times New Roman" w:hAnsi="Times New Roman" w:cs="Times New Roman"/>
          <w:sz w:val="24"/>
          <w:szCs w:val="24"/>
        </w:rPr>
        <w:t xml:space="preserve"> 20</w:t>
      </w:r>
      <w:r w:rsidR="000A34F8" w:rsidRPr="000A34F8">
        <w:rPr>
          <w:rFonts w:ascii="Times New Roman" w:hAnsi="Times New Roman" w:cs="Times New Roman"/>
          <w:sz w:val="24"/>
          <w:szCs w:val="24"/>
        </w:rPr>
        <w:t>[year]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f</w:t>
      </w:r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0A34F8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'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ck, </w:t>
      </w:r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>[p or a</w:t>
      </w:r>
      <w:proofErr w:type="gramStart"/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rcu</w:t>
      </w:r>
      <w:r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ces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 c</w:t>
      </w:r>
      <w:r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ua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ce are</w:t>
      </w:r>
      <w:r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0A34F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0A34F8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22E8AF" w14:textId="0C8665CB" w:rsidR="000A34F8" w:rsidRPr="000A34F8" w:rsidRDefault="000A34F8" w:rsidP="00FC25FA">
      <w:pPr>
        <w:tabs>
          <w:tab w:val="left" w:pos="2260"/>
          <w:tab w:val="left" w:pos="4300"/>
          <w:tab w:val="left" w:pos="5020"/>
          <w:tab w:val="left" w:pos="6880"/>
        </w:tabs>
        <w:spacing w:before="19" w:after="0" w:line="492" w:lineRule="auto"/>
        <w:ind w:left="720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[include an explanation of why the meeting must be continued]</w:t>
      </w:r>
    </w:p>
    <w:p w14:paraId="71C10BDB" w14:textId="37EAC9E1" w:rsidR="003B25E2" w:rsidRPr="000A34F8" w:rsidRDefault="003B25E2" w:rsidP="00FC25FA">
      <w:pPr>
        <w:tabs>
          <w:tab w:val="left" w:pos="2520"/>
          <w:tab w:val="left" w:pos="4440"/>
          <w:tab w:val="left" w:pos="516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A</w:t>
      </w:r>
      <w:r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TE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e</w:t>
      </w:r>
      <w:r w:rsidR="000A34F8" w:rsidRPr="000A34F8">
        <w:rPr>
          <w:rFonts w:ascii="Times New Roman" w:eastAsia="Times New Roman" w:hAnsi="Times New Roman" w:cs="Times New Roman"/>
          <w:sz w:val="24"/>
          <w:szCs w:val="24"/>
        </w:rPr>
        <w:t xml:space="preserve"> [number</w:t>
      </w:r>
      <w:r w:rsidR="000A34F8" w:rsidRPr="000A34F8">
        <w:rPr>
          <w:rFonts w:ascii="Times New Roman" w:hAnsi="Times New Roman" w:cs="Times New Roman"/>
          <w:sz w:val="24"/>
          <w:szCs w:val="24"/>
        </w:rPr>
        <w:t>]</w:t>
      </w:r>
      <w:r w:rsidRPr="000A34F8">
        <w:rPr>
          <w:rFonts w:ascii="Times New Roman" w:hAnsi="Times New Roman" w:cs="Times New Roman"/>
          <w:sz w:val="24"/>
          <w:szCs w:val="24"/>
        </w:rPr>
        <w:t xml:space="preserve"> day of</w:t>
      </w:r>
      <w:r w:rsidR="000A34F8" w:rsidRPr="000A34F8">
        <w:rPr>
          <w:rFonts w:ascii="Times New Roman" w:hAnsi="Times New Roman" w:cs="Times New Roman"/>
          <w:sz w:val="24"/>
          <w:szCs w:val="24"/>
        </w:rPr>
        <w:t xml:space="preserve"> [month]</w:t>
      </w:r>
      <w:r w:rsidRPr="000A34F8">
        <w:rPr>
          <w:rFonts w:ascii="Times New Roman" w:hAnsi="Times New Roman" w:cs="Times New Roman"/>
          <w:sz w:val="24"/>
          <w:szCs w:val="24"/>
        </w:rPr>
        <w:t>, 20</w:t>
      </w:r>
      <w:r w:rsidR="000A34F8" w:rsidRPr="000A34F8">
        <w:rPr>
          <w:rFonts w:ascii="Times New Roman" w:hAnsi="Times New Roman" w:cs="Times New Roman"/>
          <w:sz w:val="24"/>
          <w:szCs w:val="24"/>
        </w:rPr>
        <w:t>[year]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0BE7B" w14:textId="77777777" w:rsidR="003B25E2" w:rsidRPr="00FC25FA" w:rsidRDefault="003B25E2" w:rsidP="003B25E2">
      <w:pPr>
        <w:spacing w:before="5" w:after="0" w:line="15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FC83A24" w14:textId="77777777" w:rsidR="003B25E2" w:rsidRPr="00FC25FA" w:rsidRDefault="003B25E2" w:rsidP="003B25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F6B5F87" w14:textId="77777777" w:rsidR="003B25E2" w:rsidRPr="00FC25FA" w:rsidRDefault="003B25E2" w:rsidP="003B25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35B9A4D" w14:textId="6E3FABB7" w:rsidR="000A34F8" w:rsidRPr="000A34F8" w:rsidRDefault="000A34F8" w:rsidP="000A34F8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  <w:u w:val="single"/>
        </w:rPr>
      </w:pPr>
      <w:r w:rsidRPr="000A34F8">
        <w:rPr>
          <w:rFonts w:ascii="Times New Roman" w:hAnsi="Times New Roman" w:cs="Times New Roman"/>
          <w:sz w:val="24"/>
          <w:szCs w:val="24"/>
          <w:u w:val="single"/>
        </w:rPr>
        <w:t xml:space="preserve">/s/ [name of </w:t>
      </w:r>
      <w:r>
        <w:rPr>
          <w:rFonts w:ascii="Times New Roman" w:hAnsi="Times New Roman" w:cs="Times New Roman"/>
          <w:sz w:val="24"/>
          <w:szCs w:val="24"/>
          <w:u w:val="single"/>
        </w:rPr>
        <w:t>person</w:t>
      </w:r>
      <w:r w:rsidRPr="000A34F8">
        <w:rPr>
          <w:rFonts w:ascii="Times New Roman" w:hAnsi="Times New Roman" w:cs="Times New Roman"/>
          <w:sz w:val="24"/>
          <w:szCs w:val="24"/>
          <w:u w:val="single"/>
        </w:rPr>
        <w:t xml:space="preserve"> filing document]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C3B6A1E" w14:textId="17B9E79E" w:rsidR="000A34F8" w:rsidRPr="000A34F8" w:rsidRDefault="000A34F8" w:rsidP="000A34F8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[typed na</w:t>
      </w:r>
      <w:r w:rsidRPr="000A34F8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A34F8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debtor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or </w:t>
      </w:r>
      <w:r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attorney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E62DB30" w14:textId="01B48A4E" w:rsidR="000A34F8" w:rsidRPr="000A34F8" w:rsidRDefault="000A34F8" w:rsidP="000A34F8">
      <w:pPr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0A34F8">
        <w:rPr>
          <w:rFonts w:ascii="Times New Roman" w:eastAsia="Times New Roman" w:hAnsi="Times New Roman" w:cs="Times New Roman"/>
          <w:sz w:val="24"/>
          <w:szCs w:val="24"/>
        </w:rPr>
        <w:t>(Debtor</w:t>
      </w:r>
      <w:r w:rsidR="00187084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, or Attorney for Debtor</w:t>
      </w:r>
      <w:r w:rsidR="00187084">
        <w:rPr>
          <w:rFonts w:ascii="Times New Roman" w:eastAsia="Times New Roman" w:hAnsi="Times New Roman" w:cs="Times New Roman"/>
          <w:sz w:val="24"/>
          <w:szCs w:val="24"/>
        </w:rPr>
        <w:t>(s)</w:t>
      </w:r>
      <w:r w:rsidRPr="000A34F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4F7FBA" w14:textId="77777777" w:rsidR="003B25E2" w:rsidRPr="00FC25FA" w:rsidRDefault="003B25E2" w:rsidP="003B25E2">
      <w:pPr>
        <w:spacing w:before="4" w:after="0" w:line="17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BE3F882" w14:textId="77777777" w:rsidR="003B25E2" w:rsidRPr="00FC25FA" w:rsidRDefault="003B25E2" w:rsidP="003B25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3C16953" w14:textId="77777777" w:rsidR="003B25E2" w:rsidRPr="00FC25FA" w:rsidRDefault="003B25E2" w:rsidP="003B25E2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DF23D51" w14:textId="22102FDD" w:rsidR="003B25E2" w:rsidRPr="000A34F8" w:rsidRDefault="00116E16" w:rsidP="003B25E2">
      <w:pPr>
        <w:spacing w:after="0" w:line="246" w:lineRule="auto"/>
        <w:ind w:firstLine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3B25E2"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pp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ca</w:t>
      </w:r>
      <w:r w:rsidR="003B25E2"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n</w:t>
      </w:r>
      <w:r w:rsidR="003B25E2"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e su</w:t>
      </w:r>
      <w:r w:rsidR="003B25E2" w:rsidRPr="000A34F8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mi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="003B25E2" w:rsidRPr="000A34F8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y</w:t>
      </w:r>
      <w:r w:rsidR="003B25E2"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o</w:t>
      </w:r>
      <w:r w:rsidR="00A92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rus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ee a</w:t>
      </w:r>
      <w:r w:rsidR="003B25E2" w:rsidRPr="000A34F8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d</w:t>
      </w:r>
      <w:r w:rsidR="003B25E2" w:rsidRPr="000A34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3B25E2"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3B25E2" w:rsidRPr="000A34F8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ed w</w:t>
      </w:r>
      <w:r w:rsidR="003B25E2" w:rsidRPr="000A34F8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h</w:t>
      </w:r>
      <w:r w:rsidR="003B25E2" w:rsidRPr="000A34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3B25E2" w:rsidRPr="000A34F8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e C</w:t>
      </w:r>
      <w:r w:rsidR="003B25E2" w:rsidRPr="000A34F8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="003B25E2" w:rsidRPr="000A34F8">
        <w:rPr>
          <w:rFonts w:ascii="Times New Roman" w:eastAsia="Times New Roman" w:hAnsi="Times New Roman" w:cs="Times New Roman"/>
          <w:sz w:val="24"/>
          <w:szCs w:val="24"/>
        </w:rPr>
        <w:t>ur</w:t>
      </w:r>
      <w:r w:rsidR="003B25E2" w:rsidRPr="000A34F8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3B25E2" w:rsidRPr="000A34F8"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</w:p>
    <w:p w14:paraId="41270DB0" w14:textId="77777777" w:rsidR="003B25E2" w:rsidRPr="000A34F8" w:rsidRDefault="003B25E2" w:rsidP="003B25E2">
      <w:pPr>
        <w:rPr>
          <w:rFonts w:ascii="Times New Roman" w:eastAsia="Times New Roman" w:hAnsi="Times New Roman" w:cs="Times New Roman"/>
          <w:spacing w:val="4"/>
          <w:sz w:val="24"/>
          <w:szCs w:val="24"/>
        </w:rPr>
      </w:pPr>
      <w:bookmarkStart w:id="2" w:name="_Toc484772803"/>
      <w:bookmarkEnd w:id="2"/>
    </w:p>
    <w:sectPr w:rsidR="003B25E2" w:rsidRPr="000A34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1C0D" w14:textId="77777777" w:rsidR="00D65E49" w:rsidRDefault="00D65E49" w:rsidP="000A34F8">
      <w:pPr>
        <w:spacing w:after="0" w:line="240" w:lineRule="auto"/>
      </w:pPr>
      <w:r>
        <w:separator/>
      </w:r>
    </w:p>
  </w:endnote>
  <w:endnote w:type="continuationSeparator" w:id="0">
    <w:p w14:paraId="355E22B7" w14:textId="77777777" w:rsidR="00D65E49" w:rsidRDefault="00D65E49" w:rsidP="000A3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06AA" w14:textId="77777777" w:rsidR="00876A28" w:rsidRDefault="00876A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9F49" w14:textId="0B4DF23B" w:rsidR="000A34F8" w:rsidRDefault="000A34F8">
    <w:pPr>
      <w:pStyle w:val="Footer"/>
    </w:pPr>
    <w:r>
      <w:tab/>
    </w:r>
    <w:r>
      <w:tab/>
    </w:r>
    <w:r w:rsidR="00876A28">
      <w:rPr>
        <w:rFonts w:ascii="Times New Roman" w:hAnsi="Times New Roman" w:cs="Times New Roman"/>
      </w:rPr>
      <w:t>P</w:t>
    </w:r>
    <w:r>
      <w:rPr>
        <w:rFonts w:ascii="Times New Roman" w:hAnsi="Times New Roman" w:cs="Times New Roman"/>
      </w:rPr>
      <w:t xml:space="preserve">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8115" w14:textId="77777777" w:rsidR="00876A28" w:rsidRDefault="00876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A406" w14:textId="77777777" w:rsidR="00D65E49" w:rsidRDefault="00D65E49" w:rsidP="000A34F8">
      <w:pPr>
        <w:spacing w:after="0" w:line="240" w:lineRule="auto"/>
      </w:pPr>
      <w:r>
        <w:separator/>
      </w:r>
    </w:p>
  </w:footnote>
  <w:footnote w:type="continuationSeparator" w:id="0">
    <w:p w14:paraId="325DDFB1" w14:textId="77777777" w:rsidR="00D65E49" w:rsidRDefault="00D65E49" w:rsidP="000A3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BFEC" w14:textId="77777777" w:rsidR="00876A28" w:rsidRDefault="00876A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0206" w14:textId="77777777" w:rsidR="00876A28" w:rsidRDefault="00876A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4E8C" w14:textId="77777777" w:rsidR="00876A28" w:rsidRDefault="00876A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E2"/>
    <w:rsid w:val="000A34F8"/>
    <w:rsid w:val="001108E6"/>
    <w:rsid w:val="00116E16"/>
    <w:rsid w:val="00187084"/>
    <w:rsid w:val="003B25E2"/>
    <w:rsid w:val="003E4D77"/>
    <w:rsid w:val="00520A43"/>
    <w:rsid w:val="0052169B"/>
    <w:rsid w:val="007A5617"/>
    <w:rsid w:val="00811764"/>
    <w:rsid w:val="00876A28"/>
    <w:rsid w:val="008C35ED"/>
    <w:rsid w:val="00A9232E"/>
    <w:rsid w:val="00C24015"/>
    <w:rsid w:val="00C8671E"/>
    <w:rsid w:val="00D17CDD"/>
    <w:rsid w:val="00D65E49"/>
    <w:rsid w:val="00D96EA7"/>
    <w:rsid w:val="00F90368"/>
    <w:rsid w:val="00FB3FB7"/>
    <w:rsid w:val="00FC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E1BF72E"/>
  <w15:chartTrackingRefBased/>
  <w15:docId w15:val="{D7FADE43-8239-4C56-BBAC-BA977F0D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E2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5E2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E2"/>
    <w:rPr>
      <w:rFonts w:ascii="Times New Roman" w:eastAsia="Times New Roman" w:hAnsi="Times New Roman" w:cs="Times New Roman"/>
      <w:spacing w:val="4"/>
      <w:sz w:val="24"/>
      <w:szCs w:val="24"/>
    </w:rPr>
  </w:style>
  <w:style w:type="table" w:styleId="TableGrid">
    <w:name w:val="Table Grid"/>
    <w:basedOn w:val="TableNormal"/>
    <w:uiPriority w:val="39"/>
    <w:rsid w:val="003B25E2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A34F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3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F8"/>
  </w:style>
  <w:style w:type="paragraph" w:styleId="Footer">
    <w:name w:val="footer"/>
    <w:basedOn w:val="Normal"/>
    <w:link w:val="FooterChar"/>
    <w:uiPriority w:val="99"/>
    <w:unhideWhenUsed/>
    <w:rsid w:val="000A3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2025-09-15T23:00:00Z</dcterms:created>
  <dcterms:modified xsi:type="dcterms:W3CDTF">2025-12-02T16:01:00Z</dcterms:modified>
</cp:coreProperties>
</file>