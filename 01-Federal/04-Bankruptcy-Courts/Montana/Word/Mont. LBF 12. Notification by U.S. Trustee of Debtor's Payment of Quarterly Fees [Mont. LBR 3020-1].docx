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190D" w14:textId="78E13BCD" w:rsidR="009B1295" w:rsidRDefault="009B1295" w:rsidP="004B7F99">
      <w:pPr>
        <w:pStyle w:val="Heading1"/>
        <w:spacing w:before="0"/>
        <w:rPr>
          <w:spacing w:val="10"/>
        </w:rPr>
      </w:pPr>
      <w:bookmarkStart w:id="0" w:name="_Toc484772815"/>
      <w:bookmarkStart w:id="1" w:name="_Toc499022154"/>
      <w:r>
        <w:t>Mon</w:t>
      </w:r>
      <w:r>
        <w:rPr>
          <w:spacing w:val="3"/>
        </w:rPr>
        <w:t>t</w:t>
      </w:r>
      <w:r>
        <w:t>.</w:t>
      </w:r>
      <w:r>
        <w:rPr>
          <w:spacing w:val="42"/>
        </w:rPr>
        <w:t xml:space="preserve"> </w:t>
      </w:r>
      <w:r>
        <w:t>LBF</w:t>
      </w:r>
      <w:r>
        <w:rPr>
          <w:spacing w:val="26"/>
        </w:rPr>
        <w:t xml:space="preserve"> </w:t>
      </w:r>
      <w:r>
        <w:t xml:space="preserve">12. </w:t>
      </w:r>
      <w:r>
        <w:rPr>
          <w:w w:val="106"/>
        </w:rPr>
        <w:t>NOT</w:t>
      </w:r>
      <w:r>
        <w:rPr>
          <w:spacing w:val="-4"/>
          <w:w w:val="106"/>
        </w:rPr>
        <w:t>IF</w:t>
      </w:r>
      <w:r>
        <w:rPr>
          <w:spacing w:val="-2"/>
          <w:w w:val="106"/>
        </w:rPr>
        <w:t>I</w:t>
      </w:r>
      <w:r>
        <w:rPr>
          <w:w w:val="106"/>
        </w:rPr>
        <w:t>CA</w:t>
      </w:r>
      <w:r>
        <w:rPr>
          <w:spacing w:val="-3"/>
          <w:w w:val="106"/>
        </w:rPr>
        <w:t>T</w:t>
      </w:r>
      <w:r>
        <w:rPr>
          <w:spacing w:val="-2"/>
          <w:w w:val="106"/>
        </w:rPr>
        <w:t>I</w:t>
      </w:r>
      <w:r>
        <w:rPr>
          <w:w w:val="106"/>
        </w:rPr>
        <w:t>ON</w:t>
      </w:r>
      <w:r>
        <w:rPr>
          <w:spacing w:val="10"/>
          <w:w w:val="106"/>
        </w:rPr>
        <w:t xml:space="preserve"> </w:t>
      </w:r>
      <w:r>
        <w:rPr>
          <w:spacing w:val="3"/>
        </w:rPr>
        <w:t>B</w:t>
      </w:r>
      <w:r>
        <w:t>Y U.S.</w:t>
      </w:r>
      <w:r>
        <w:rPr>
          <w:spacing w:val="6"/>
        </w:rPr>
        <w:t xml:space="preserve"> </w:t>
      </w:r>
      <w:r>
        <w:t>T</w:t>
      </w:r>
      <w:r>
        <w:rPr>
          <w:spacing w:val="-2"/>
        </w:rPr>
        <w:t>R</w:t>
      </w:r>
      <w:r>
        <w:t>UST</w:t>
      </w:r>
      <w:r>
        <w:rPr>
          <w:spacing w:val="-3"/>
        </w:rPr>
        <w:t>E</w:t>
      </w:r>
      <w:r>
        <w:t xml:space="preserve">E </w:t>
      </w:r>
      <w:r>
        <w:rPr>
          <w:spacing w:val="2"/>
        </w:rPr>
        <w:t>OF</w:t>
      </w:r>
      <w:r>
        <w:rPr>
          <w:spacing w:val="25"/>
        </w:rPr>
        <w:t xml:space="preserve"> </w:t>
      </w:r>
      <w:r>
        <w:t>DEBTOR’S</w:t>
      </w:r>
      <w:r>
        <w:rPr>
          <w:spacing w:val="52"/>
        </w:rPr>
        <w:t xml:space="preserve"> </w:t>
      </w:r>
      <w:r>
        <w:rPr>
          <w:spacing w:val="-3"/>
        </w:rPr>
        <w:t>P</w:t>
      </w:r>
      <w:r>
        <w:t>AY</w:t>
      </w:r>
      <w:r>
        <w:rPr>
          <w:spacing w:val="3"/>
        </w:rPr>
        <w:t>M</w:t>
      </w:r>
      <w:r>
        <w:t>E</w:t>
      </w:r>
      <w:r>
        <w:rPr>
          <w:spacing w:val="-2"/>
        </w:rPr>
        <w:t>N</w:t>
      </w:r>
      <w:r>
        <w:t>T</w:t>
      </w:r>
      <w:r>
        <w:rPr>
          <w:spacing w:val="49"/>
        </w:rPr>
        <w:t xml:space="preserve"> </w:t>
      </w:r>
      <w:r>
        <w:rPr>
          <w:w w:val="108"/>
        </w:rPr>
        <w:t xml:space="preserve">OF </w:t>
      </w:r>
      <w:r>
        <w:t>QUAR</w:t>
      </w:r>
      <w:r>
        <w:rPr>
          <w:spacing w:val="-3"/>
        </w:rPr>
        <w:t>T</w:t>
      </w:r>
      <w:r>
        <w:t>E</w:t>
      </w:r>
      <w:r>
        <w:rPr>
          <w:spacing w:val="-2"/>
        </w:rPr>
        <w:t>R</w:t>
      </w:r>
      <w:r>
        <w:t xml:space="preserve">LY </w:t>
      </w:r>
      <w:r>
        <w:rPr>
          <w:spacing w:val="10"/>
        </w:rPr>
        <w:t>FEES</w:t>
      </w:r>
      <w:bookmarkEnd w:id="0"/>
      <w:bookmarkEnd w:id="1"/>
    </w:p>
    <w:p w14:paraId="7E31C709" w14:textId="77777777" w:rsidR="009B1295" w:rsidRDefault="009B1295" w:rsidP="004B7F99">
      <w:pPr>
        <w:pStyle w:val="Heading1"/>
        <w:spacing w:before="0"/>
      </w:pPr>
      <w:r>
        <w:t>[Mo</w:t>
      </w:r>
      <w:r>
        <w:rPr>
          <w:spacing w:val="-5"/>
        </w:rPr>
        <w:t>n</w:t>
      </w:r>
      <w:r>
        <w:t>t.</w:t>
      </w:r>
      <w:r>
        <w:rPr>
          <w:spacing w:val="5"/>
        </w:rPr>
        <w:t xml:space="preserve"> </w:t>
      </w:r>
      <w:r>
        <w:rPr>
          <w:spacing w:val="-4"/>
        </w:rPr>
        <w:t>L</w:t>
      </w:r>
      <w:r>
        <w:t>BR</w:t>
      </w:r>
      <w:r>
        <w:rPr>
          <w:spacing w:val="-2"/>
        </w:rPr>
        <w:t xml:space="preserve"> </w:t>
      </w:r>
      <w:r>
        <w:t>3020-1]</w:t>
      </w:r>
    </w:p>
    <w:p w14:paraId="56AD90C4" w14:textId="77777777" w:rsidR="009B1295" w:rsidRDefault="009B1295" w:rsidP="009B1295">
      <w:pPr>
        <w:spacing w:before="10" w:after="0" w:line="280" w:lineRule="exact"/>
        <w:rPr>
          <w:sz w:val="28"/>
          <w:szCs w:val="28"/>
        </w:rPr>
      </w:pPr>
    </w:p>
    <w:p w14:paraId="5B9789A4" w14:textId="77777777" w:rsidR="009B1295" w:rsidRDefault="009B1295" w:rsidP="009B1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ey</w:t>
      </w:r>
    </w:p>
    <w:p w14:paraId="5F883BA2" w14:textId="6715DBF5" w:rsidR="009B1295" w:rsidRDefault="009B1295" w:rsidP="009B1295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10699A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rus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ee</w:t>
      </w:r>
    </w:p>
    <w:p w14:paraId="086494A4" w14:textId="5A693A19" w:rsidR="009B1295" w:rsidRDefault="0010699A" w:rsidP="009B1295">
      <w:pPr>
        <w:spacing w:before="7" w:after="0" w:line="240" w:lineRule="auto"/>
        <w:rPr>
          <w:rFonts w:ascii="Times New Roman" w:eastAsia="Times New Roman" w:hAnsi="Times New Roman" w:cs="Times New Roman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550 West Fort St</w:t>
      </w:r>
    </w:p>
    <w:p w14:paraId="15A70271" w14:textId="2BA1304D" w:rsidR="009B1295" w:rsidRDefault="0010699A" w:rsidP="009B1295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Room 698</w:t>
      </w:r>
    </w:p>
    <w:p w14:paraId="431558A1" w14:textId="056336ED" w:rsidR="009B1295" w:rsidRDefault="0010699A" w:rsidP="009B1295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Boise, ID 83724</w:t>
      </w:r>
    </w:p>
    <w:p w14:paraId="0C555B8F" w14:textId="597B3D71" w:rsidR="009B1295" w:rsidRDefault="009B1295" w:rsidP="004B7F99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10699A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="0010699A">
        <w:rPr>
          <w:rFonts w:ascii="Times New Roman" w:eastAsia="Times New Roman" w:hAnsi="Times New Roman" w:cs="Times New Roman"/>
          <w:sz w:val="24"/>
          <w:szCs w:val="24"/>
        </w:rPr>
        <w:t>208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10699A">
        <w:rPr>
          <w:rFonts w:ascii="Times New Roman" w:eastAsia="Times New Roman" w:hAnsi="Times New Roman" w:cs="Times New Roman"/>
          <w:spacing w:val="4"/>
          <w:sz w:val="24"/>
          <w:szCs w:val="24"/>
        </w:rPr>
        <w:t>334-1300</w:t>
      </w:r>
      <w:r w:rsidR="0010699A" w:rsidDel="001069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A637B1" w14:textId="30668ECA" w:rsidR="009B1295" w:rsidRDefault="009B1295" w:rsidP="009B1295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-Ma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ddress</w:t>
      </w:r>
      <w:r w:rsidR="0010699A">
        <w:rPr>
          <w:rFonts w:ascii="Times New Roman" w:eastAsia="Times New Roman" w:hAnsi="Times New Roman" w:cs="Times New Roman"/>
          <w:sz w:val="24"/>
          <w:szCs w:val="24"/>
        </w:rPr>
        <w:t>: [email address]</w:t>
      </w:r>
    </w:p>
    <w:p w14:paraId="20B36ABA" w14:textId="072EFA66" w:rsidR="009B1295" w:rsidRDefault="009B1295" w:rsidP="009B1295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 Bar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  <w:r w:rsidR="0010699A">
        <w:rPr>
          <w:rFonts w:ascii="Times New Roman" w:eastAsia="Times New Roman" w:hAnsi="Times New Roman" w:cs="Times New Roman"/>
          <w:sz w:val="24"/>
          <w:szCs w:val="24"/>
        </w:rPr>
        <w:t>: [number]</w:t>
      </w:r>
    </w:p>
    <w:p w14:paraId="1E122ADA" w14:textId="56112437" w:rsidR="009B1295" w:rsidRDefault="009B1295" w:rsidP="009B1295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ey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10699A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rus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ee)</w:t>
      </w:r>
    </w:p>
    <w:p w14:paraId="3A02B966" w14:textId="77777777" w:rsidR="009B1295" w:rsidRDefault="009B1295" w:rsidP="009B1295">
      <w:pPr>
        <w:spacing w:before="10" w:after="0" w:line="280" w:lineRule="exact"/>
        <w:rPr>
          <w:sz w:val="28"/>
          <w:szCs w:val="28"/>
        </w:rPr>
      </w:pPr>
    </w:p>
    <w:p w14:paraId="158F4D7B" w14:textId="77777777" w:rsidR="009B1295" w:rsidRDefault="009B1295" w:rsidP="009B1295">
      <w:pPr>
        <w:spacing w:before="10" w:after="0" w:line="280" w:lineRule="exact"/>
        <w:rPr>
          <w:sz w:val="28"/>
          <w:szCs w:val="28"/>
        </w:rPr>
      </w:pPr>
    </w:p>
    <w:p w14:paraId="359C2FD7" w14:textId="77777777" w:rsidR="009B1295" w:rsidRDefault="009B1295" w:rsidP="009B1295">
      <w:pPr>
        <w:spacing w:before="10" w:after="0" w:line="280" w:lineRule="exact"/>
        <w:rPr>
          <w:sz w:val="28"/>
          <w:szCs w:val="28"/>
        </w:rPr>
      </w:pPr>
    </w:p>
    <w:p w14:paraId="43E421DF" w14:textId="67F0EDEB" w:rsidR="009B1295" w:rsidRPr="004B7F99" w:rsidRDefault="009B1295" w:rsidP="009B12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7F99">
        <w:rPr>
          <w:rFonts w:ascii="Times New Roman" w:hAnsi="Times New Roman" w:cs="Times New Roman"/>
          <w:b/>
          <w:bCs/>
          <w:sz w:val="24"/>
          <w:szCs w:val="24"/>
        </w:rPr>
        <w:t>UNITED STATES BANKRUPTCY COURT</w:t>
      </w:r>
    </w:p>
    <w:p w14:paraId="21F44EE4" w14:textId="77777777" w:rsidR="009B1295" w:rsidRPr="004B7F99" w:rsidRDefault="009B1295" w:rsidP="009B12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7F99">
        <w:rPr>
          <w:rFonts w:ascii="Times New Roman" w:hAnsi="Times New Roman" w:cs="Times New Roman"/>
          <w:b/>
          <w:bCs/>
          <w:sz w:val="24"/>
          <w:szCs w:val="24"/>
        </w:rPr>
        <w:t>FOR THE DISTRICT OF MONTANA</w:t>
      </w:r>
    </w:p>
    <w:p w14:paraId="3483435E" w14:textId="77777777" w:rsidR="009B1295" w:rsidRDefault="009B1295" w:rsidP="009B12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B1295" w14:paraId="6EF072DA" w14:textId="77777777" w:rsidTr="00ED5995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A58085F" w14:textId="77777777" w:rsidR="0010699A" w:rsidRDefault="0010699A" w:rsidP="0010699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5ED90" w14:textId="77777777" w:rsidR="0010699A" w:rsidRDefault="0010699A" w:rsidP="0010699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BB7B157" w14:textId="77777777" w:rsidR="0010699A" w:rsidRDefault="0010699A" w:rsidP="0010699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sz w:val="24"/>
                <w:szCs w:val="24"/>
              </w:rPr>
            </w:pPr>
          </w:p>
          <w:p w14:paraId="211B0C08" w14:textId="77777777" w:rsidR="0010699A" w:rsidRDefault="0010699A" w:rsidP="0010699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b/>
                <w:bCs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sz w:val="24"/>
                <w:szCs w:val="24"/>
              </w:rPr>
              <w:t>NAME OF DEBTOR,</w:t>
            </w:r>
          </w:p>
          <w:p w14:paraId="25A955F1" w14:textId="77777777" w:rsidR="0010699A" w:rsidRPr="00630E5C" w:rsidRDefault="0010699A" w:rsidP="0010699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b/>
                <w:bCs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sz w:val="24"/>
                <w:szCs w:val="24"/>
              </w:rPr>
              <w:t>NAME OF JOINT-DEBTOR,</w:t>
            </w:r>
          </w:p>
          <w:p w14:paraId="6C52B984" w14:textId="77777777" w:rsidR="0010699A" w:rsidRDefault="0010699A" w:rsidP="0010699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A3FB48" w14:textId="77777777" w:rsidR="0010699A" w:rsidRDefault="0010699A" w:rsidP="0010699A">
            <w:pPr>
              <w:autoSpaceDE w:val="0"/>
              <w:autoSpaceDN w:val="0"/>
              <w:adjustRightInd w:val="0"/>
              <w:spacing w:after="0" w:line="240" w:lineRule="auto"/>
              <w:ind w:left="21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Debtor(s).</w:t>
            </w:r>
          </w:p>
          <w:p w14:paraId="3A292F38" w14:textId="11D8C436" w:rsidR="009B1295" w:rsidRDefault="009B1295" w:rsidP="004B7F9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" w:hAnsi="Courier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550BB" w14:textId="77777777" w:rsidR="009B1295" w:rsidRDefault="009B1295" w:rsidP="004B7F9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271BCB" w14:textId="77777777" w:rsidR="0010699A" w:rsidRDefault="0010699A" w:rsidP="0010699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1CD60" w14:textId="77777777" w:rsidR="0010699A" w:rsidRDefault="0010699A" w:rsidP="0010699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54B97" w14:textId="77777777" w:rsidR="0010699A" w:rsidRPr="00910C80" w:rsidRDefault="0010699A" w:rsidP="0010699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E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No.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0:00-bk-12345-ABC</w:t>
            </w:r>
            <w:r w:rsidRPr="00910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F5B826F" w14:textId="77777777" w:rsidR="009B1295" w:rsidRDefault="009B1295" w:rsidP="0010699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6A8D5" w14:textId="77777777" w:rsidR="009B1295" w:rsidRDefault="009B1295" w:rsidP="0010699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NOTIFICATION BY OFFICE OF UNITED STATES TRUSTEE OF DEBTOR’S PAYMENT OF QUARTERLY FEES</w:t>
            </w:r>
          </w:p>
          <w:p w14:paraId="44A7A84D" w14:textId="77777777" w:rsidR="0010699A" w:rsidRDefault="0010699A" w:rsidP="004B7F9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9731015" w14:textId="77777777" w:rsidR="009B1295" w:rsidRDefault="009B1295" w:rsidP="009B1295">
      <w:pPr>
        <w:spacing w:before="19" w:after="0" w:line="240" w:lineRule="auto"/>
        <w:ind w:firstLine="720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6E3CA4E8" w14:textId="303C8C81" w:rsidR="009B1295" w:rsidRDefault="009B1295" w:rsidP="009B1295">
      <w:pPr>
        <w:spacing w:before="19"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O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U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rus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ee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pursua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BR 3020-1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e-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ed De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10699A">
        <w:rPr>
          <w:rFonts w:ascii="Times New Roman" w:eastAsia="Times New Roman" w:hAnsi="Times New Roman" w:cs="Times New Roman"/>
          <w:sz w:val="24"/>
          <w:szCs w:val="24"/>
        </w:rPr>
        <w:t>(s)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ees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due u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der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28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U.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§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1930(a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(6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as pr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ded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10699A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uch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ees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 pa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10699A">
        <w:rPr>
          <w:rFonts w:ascii="Times New Roman" w:eastAsia="Times New Roman" w:hAnsi="Times New Roman" w:cs="Times New Roman"/>
          <w:sz w:val="24"/>
          <w:szCs w:val="24"/>
        </w:rPr>
        <w:t xml:space="preserve">Plan’s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 da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as requ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red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U.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§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1129(a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(12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3113E2" w14:textId="77777777" w:rsidR="0010699A" w:rsidRDefault="0010699A" w:rsidP="0010699A">
      <w:pPr>
        <w:tabs>
          <w:tab w:val="left" w:pos="2520"/>
          <w:tab w:val="left" w:pos="4680"/>
        </w:tabs>
        <w:spacing w:before="11"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DATED this [number] day of [month], 20[year].</w:t>
      </w:r>
    </w:p>
    <w:p w14:paraId="55D49FC4" w14:textId="77777777" w:rsidR="0010699A" w:rsidRDefault="0010699A" w:rsidP="0010699A">
      <w:pPr>
        <w:tabs>
          <w:tab w:val="left" w:pos="2520"/>
          <w:tab w:val="left" w:pos="4680"/>
        </w:tabs>
        <w:spacing w:before="11"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020ACD" w14:textId="77777777" w:rsidR="0010699A" w:rsidRDefault="0010699A" w:rsidP="0010699A">
      <w:pPr>
        <w:spacing w:before="5" w:after="0" w:line="150" w:lineRule="exact"/>
        <w:jc w:val="both"/>
        <w:rPr>
          <w:sz w:val="15"/>
          <w:szCs w:val="15"/>
        </w:rPr>
      </w:pPr>
    </w:p>
    <w:p w14:paraId="3E654A31" w14:textId="77777777" w:rsidR="0010699A" w:rsidRDefault="0010699A" w:rsidP="0010699A">
      <w:pPr>
        <w:spacing w:after="0" w:line="200" w:lineRule="exact"/>
        <w:jc w:val="both"/>
        <w:rPr>
          <w:sz w:val="20"/>
          <w:szCs w:val="20"/>
        </w:rPr>
      </w:pPr>
    </w:p>
    <w:p w14:paraId="4EDC0CF8" w14:textId="77777777" w:rsidR="0010699A" w:rsidRPr="001F503F" w:rsidRDefault="0010699A" w:rsidP="0010699A">
      <w:pPr>
        <w:spacing w:after="0" w:line="240" w:lineRule="auto"/>
        <w:ind w:left="4320" w:firstLine="2"/>
        <w:rPr>
          <w:rFonts w:ascii="Times New Roman" w:hAnsi="Times New Roman" w:cs="Times New Roman"/>
          <w:noProof/>
          <w:sz w:val="24"/>
          <w:szCs w:val="24"/>
        </w:rPr>
      </w:pPr>
      <w:r w:rsidRPr="001F503F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/s/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[</w:t>
      </w:r>
      <w:r w:rsidRPr="001F503F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name of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person</w:t>
      </w:r>
      <w:r w:rsidRPr="001F503F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filing document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]</w:t>
      </w:r>
      <w:r w:rsidRPr="001F503F"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</w:p>
    <w:p w14:paraId="2F79D23A" w14:textId="77777777" w:rsidR="0010699A" w:rsidRDefault="0010699A" w:rsidP="0010699A">
      <w:pPr>
        <w:spacing w:after="0" w:line="240" w:lineRule="auto"/>
        <w:ind w:left="4320" w:firstLine="2"/>
        <w:rPr>
          <w:rFonts w:ascii="Times New Roman" w:eastAsia="Times New Roman" w:hAnsi="Times New Roman" w:cs="Times New Roman"/>
          <w:sz w:val="24"/>
          <w:szCs w:val="24"/>
        </w:rPr>
      </w:pPr>
      <w:r w:rsidRPr="007D44A3">
        <w:rPr>
          <w:rFonts w:ascii="Times New Roman" w:eastAsia="Times New Roman" w:hAnsi="Times New Roman" w:cs="Times New Roman"/>
          <w:sz w:val="24"/>
          <w:szCs w:val="24"/>
        </w:rPr>
        <w:t xml:space="preserve">[typed name </w:t>
      </w:r>
      <w:r w:rsidRPr="007D44A3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7D44A3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7D44A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Attorney</w:t>
      </w:r>
      <w:r w:rsidRPr="007D44A3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34854A5" w14:textId="0E342A81" w:rsidR="009B1295" w:rsidRDefault="009B1295" w:rsidP="009B1295">
      <w:pPr>
        <w:spacing w:after="0"/>
        <w:ind w:left="43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(Attorney for </w:t>
      </w:r>
      <w:r w:rsidR="0010699A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United States Trustee)</w:t>
      </w:r>
    </w:p>
    <w:p w14:paraId="38E421F9" w14:textId="77777777" w:rsidR="00DF6FE9" w:rsidRDefault="00DF6FE9"/>
    <w:sectPr w:rsidR="00DF6FE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A006F" w14:textId="77777777" w:rsidR="003C0017" w:rsidRDefault="003C0017" w:rsidP="003C0017">
      <w:pPr>
        <w:spacing w:after="0" w:line="240" w:lineRule="auto"/>
      </w:pPr>
      <w:r>
        <w:separator/>
      </w:r>
    </w:p>
  </w:endnote>
  <w:endnote w:type="continuationSeparator" w:id="0">
    <w:p w14:paraId="7B62A9E9" w14:textId="77777777" w:rsidR="003C0017" w:rsidRDefault="003C0017" w:rsidP="003C0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E6853" w14:textId="77777777" w:rsidR="003C0017" w:rsidRDefault="003C00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410911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3925A0" w14:textId="0500BF78" w:rsidR="003C0017" w:rsidRDefault="003C0017">
            <w:pPr>
              <w:pStyle w:val="Footer"/>
              <w:jc w:val="right"/>
            </w:pPr>
            <w:r w:rsidRPr="004B7F99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4B7F9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B7F99">
              <w:rPr>
                <w:rFonts w:ascii="Times New Roman" w:hAnsi="Times New Roman" w:cs="Times New Roman"/>
                <w:sz w:val="24"/>
                <w:szCs w:val="24"/>
              </w:rPr>
              <w:instrText xml:space="preserve"> PAGE </w:instrText>
            </w:r>
            <w:r w:rsidRPr="004B7F9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B7F99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4B7F99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t xml:space="preserve"> </w:t>
            </w:r>
          </w:p>
        </w:sdtContent>
      </w:sdt>
    </w:sdtContent>
  </w:sdt>
  <w:p w14:paraId="7A646D7B" w14:textId="77777777" w:rsidR="003C0017" w:rsidRDefault="003C00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232E9" w14:textId="77777777" w:rsidR="003C0017" w:rsidRDefault="003C0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433C8" w14:textId="77777777" w:rsidR="003C0017" w:rsidRDefault="003C0017" w:rsidP="003C0017">
      <w:pPr>
        <w:spacing w:after="0" w:line="240" w:lineRule="auto"/>
      </w:pPr>
      <w:r>
        <w:separator/>
      </w:r>
    </w:p>
  </w:footnote>
  <w:footnote w:type="continuationSeparator" w:id="0">
    <w:p w14:paraId="27EC89C6" w14:textId="77777777" w:rsidR="003C0017" w:rsidRDefault="003C0017" w:rsidP="003C0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9A1DF" w14:textId="77777777" w:rsidR="003C0017" w:rsidRDefault="003C00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48D74" w14:textId="77777777" w:rsidR="003C0017" w:rsidRDefault="003C00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79AD9" w14:textId="77777777" w:rsidR="003C0017" w:rsidRDefault="003C00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95"/>
    <w:rsid w:val="0010699A"/>
    <w:rsid w:val="003C0017"/>
    <w:rsid w:val="004B7F99"/>
    <w:rsid w:val="00702B49"/>
    <w:rsid w:val="00811764"/>
    <w:rsid w:val="008C35ED"/>
    <w:rsid w:val="00977F70"/>
    <w:rsid w:val="009B1295"/>
    <w:rsid w:val="009E72B2"/>
    <w:rsid w:val="00C52640"/>
    <w:rsid w:val="00CC4DCE"/>
    <w:rsid w:val="00D96EA7"/>
    <w:rsid w:val="00DF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21D01E8"/>
  <w15:chartTrackingRefBased/>
  <w15:docId w15:val="{8E3C394E-6B4B-4354-97BE-EBD64EF65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295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B1295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295"/>
    <w:rPr>
      <w:rFonts w:ascii="Times New Roman" w:eastAsia="Times New Roman" w:hAnsi="Times New Roman" w:cs="Times New Roman"/>
      <w:spacing w:val="4"/>
      <w:sz w:val="24"/>
      <w:szCs w:val="24"/>
    </w:rPr>
  </w:style>
  <w:style w:type="paragraph" w:styleId="Revision">
    <w:name w:val="Revision"/>
    <w:hidden/>
    <w:uiPriority w:val="99"/>
    <w:semiHidden/>
    <w:rsid w:val="0010699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C00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017"/>
  </w:style>
  <w:style w:type="paragraph" w:styleId="Footer">
    <w:name w:val="footer"/>
    <w:basedOn w:val="Normal"/>
    <w:link w:val="FooterChar"/>
    <w:uiPriority w:val="99"/>
    <w:unhideWhenUsed/>
    <w:rsid w:val="003C00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Michelle Badaruddin</cp:lastModifiedBy>
  <cp:revision>3</cp:revision>
  <dcterms:created xsi:type="dcterms:W3CDTF">2025-09-15T22:59:00Z</dcterms:created>
  <dcterms:modified xsi:type="dcterms:W3CDTF">2025-12-02T16:45:00Z</dcterms:modified>
</cp:coreProperties>
</file>