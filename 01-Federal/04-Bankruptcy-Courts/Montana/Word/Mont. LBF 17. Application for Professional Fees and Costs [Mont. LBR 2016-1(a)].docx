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12E" w:rsidRDefault="00B3612E" w:rsidP="00B3612E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ey </w:t>
      </w:r>
    </w:p>
    <w:p w:rsidR="00B3612E" w:rsidRDefault="00B3612E" w:rsidP="00B3612E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ce M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ddress </w:t>
      </w:r>
    </w:p>
    <w:p w:rsidR="00B3612E" w:rsidRDefault="00B3612E" w:rsidP="00B3612E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ep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 Nu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er </w:t>
      </w:r>
    </w:p>
    <w:p w:rsidR="00B3612E" w:rsidRDefault="00B3612E" w:rsidP="00B3612E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imil</w:t>
      </w:r>
      <w:r>
        <w:rPr>
          <w:rFonts w:ascii="Times New Roman" w:eastAsia="Times New Roman" w:hAnsi="Times New Roman" w:cs="Times New Roman"/>
          <w:sz w:val="24"/>
          <w:szCs w:val="24"/>
        </w:rPr>
        <w:t>e Nu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</w:p>
    <w:p w:rsidR="00B3612E" w:rsidRDefault="00B3612E" w:rsidP="00B36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-Ma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ddress</w:t>
      </w:r>
    </w:p>
    <w:p w:rsidR="00B3612E" w:rsidRDefault="00B3612E" w:rsidP="00B3612E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Bar</w:t>
      </w:r>
      <w:proofErr w:type="gramEnd"/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</w:p>
    <w:p w:rsidR="00B3612E" w:rsidRDefault="00B3612E" w:rsidP="00B3612E">
      <w:pPr>
        <w:tabs>
          <w:tab w:val="left" w:pos="2380"/>
        </w:tabs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ey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3612E" w:rsidRDefault="00B3612E" w:rsidP="00B3612E">
      <w:pPr>
        <w:spacing w:before="10" w:after="0" w:line="280" w:lineRule="exact"/>
        <w:rPr>
          <w:sz w:val="28"/>
          <w:szCs w:val="28"/>
        </w:rPr>
      </w:pPr>
    </w:p>
    <w:p w:rsidR="00B3612E" w:rsidRDefault="00B3612E" w:rsidP="00B3612E">
      <w:pPr>
        <w:spacing w:before="10" w:after="0" w:line="280" w:lineRule="exact"/>
        <w:rPr>
          <w:sz w:val="28"/>
          <w:szCs w:val="28"/>
        </w:rPr>
      </w:pPr>
    </w:p>
    <w:p w:rsidR="00B3612E" w:rsidRDefault="00B3612E" w:rsidP="00B361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UNITED STATES BANKRUPTCY COURT</w:t>
      </w:r>
    </w:p>
    <w:p w:rsidR="00B3612E" w:rsidRDefault="00B3612E" w:rsidP="00B361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DISTRICT OF MONTANA</w:t>
      </w:r>
    </w:p>
    <w:p w:rsidR="00B3612E" w:rsidRDefault="00B3612E" w:rsidP="00B361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612E" w:rsidTr="007A0354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3612E" w:rsidRDefault="00B3612E" w:rsidP="007A0354">
            <w:pPr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RE: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B3612E" w:rsidRDefault="00B3612E" w:rsidP="007A03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sz w:val="24"/>
                <w:szCs w:val="24"/>
              </w:rPr>
            </w:pPr>
          </w:p>
          <w:p w:rsidR="00B3612E" w:rsidRDefault="00B3612E" w:rsidP="007A03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Times" w:hAnsi="Times" w:cs="Times"/>
                <w:sz w:val="24"/>
                <w:szCs w:val="24"/>
              </w:rPr>
              <w:t xml:space="preserve"> </w:t>
            </w:r>
          </w:p>
          <w:p w:rsidR="00B3612E" w:rsidRDefault="00B3612E" w:rsidP="007A0354">
            <w:pPr>
              <w:autoSpaceDE w:val="0"/>
              <w:autoSpaceDN w:val="0"/>
              <w:adjustRightInd w:val="0"/>
              <w:spacing w:after="38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:rsidR="00B3612E" w:rsidRDefault="00B3612E" w:rsidP="007A0354">
            <w:pPr>
              <w:autoSpaceDE w:val="0"/>
              <w:autoSpaceDN w:val="0"/>
              <w:adjustRightInd w:val="0"/>
              <w:spacing w:after="38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B3612E" w:rsidRDefault="00B3612E" w:rsidP="007A0354">
            <w:pPr>
              <w:autoSpaceDE w:val="0"/>
              <w:autoSpaceDN w:val="0"/>
              <w:adjustRightInd w:val="0"/>
              <w:spacing w:after="38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3612E" w:rsidRDefault="00B3612E" w:rsidP="007A0354">
            <w:pPr>
              <w:autoSpaceDE w:val="0"/>
              <w:autoSpaceDN w:val="0"/>
              <w:adjustRightInd w:val="0"/>
              <w:spacing w:after="38" w:line="240" w:lineRule="auto"/>
              <w:rPr>
                <w:rFonts w:ascii="Courier" w:hAnsi="Courier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Debtors.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612E" w:rsidRDefault="00B3612E" w:rsidP="007A0354">
            <w:pPr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612E" w:rsidRDefault="00B3612E" w:rsidP="007A0354">
            <w:pPr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Case No. </w:t>
            </w:r>
          </w:p>
          <w:p w:rsidR="00B3612E" w:rsidRDefault="00B3612E" w:rsidP="007A03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612E" w:rsidRDefault="00B3612E" w:rsidP="007A0354">
            <w:pPr>
              <w:autoSpaceDE w:val="0"/>
              <w:autoSpaceDN w:val="0"/>
              <w:adjustRightInd w:val="0"/>
              <w:spacing w:after="38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* ____________ APPLICATION FOR PROFESSIONAL FEES AND COSTS [* Indicate Whether Interim or Final Application]</w:t>
            </w:r>
          </w:p>
        </w:tc>
      </w:tr>
    </w:tbl>
    <w:p w:rsidR="00B3612E" w:rsidRDefault="00B3612E" w:rsidP="00B3612E">
      <w:pPr>
        <w:tabs>
          <w:tab w:val="left" w:pos="3640"/>
          <w:tab w:val="left" w:pos="8300"/>
        </w:tabs>
        <w:spacing w:before="19" w:after="0" w:line="240" w:lineRule="auto"/>
      </w:pPr>
    </w:p>
    <w:p w:rsidR="00B3612E" w:rsidRDefault="00B3612E" w:rsidP="00B3612E">
      <w:pPr>
        <w:tabs>
          <w:tab w:val="left" w:pos="3640"/>
          <w:tab w:val="left" w:pos="8300"/>
        </w:tabs>
        <w:spacing w:before="19" w:after="0" w:line="492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u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ders</w:t>
      </w:r>
      <w:r>
        <w:rPr>
          <w:rFonts w:ascii="Times New Roman" w:eastAsia="Times New Roman" w:hAnsi="Times New Roman" w:cs="Times New Roman"/>
          <w:spacing w:val="-1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ed 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ere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akes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aw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rd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ees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upp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resp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612E" w:rsidRDefault="00B3612E" w:rsidP="00B3612E">
      <w:pPr>
        <w:pStyle w:val="ListParagraph"/>
        <w:numPr>
          <w:ilvl w:val="0"/>
          <w:numId w:val="1"/>
        </w:numPr>
        <w:tabs>
          <w:tab w:val="left" w:pos="1080"/>
          <w:tab w:val="left" w:pos="6040"/>
        </w:tabs>
        <w:spacing w:after="0" w:line="480" w:lineRule="auto"/>
        <w:ind w:left="0" w:firstLine="72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 ca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 was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ced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12E" w:rsidRDefault="00B3612E" w:rsidP="00B3612E">
      <w:pPr>
        <w:pStyle w:val="ListParagraph"/>
        <w:numPr>
          <w:ilvl w:val="0"/>
          <w:numId w:val="1"/>
        </w:numPr>
        <w:tabs>
          <w:tab w:val="left" w:pos="1080"/>
          <w:tab w:val="left" w:pos="4080"/>
          <w:tab w:val="left" w:pos="7480"/>
          <w:tab w:val="left" w:pos="8140"/>
        </w:tabs>
        <w:spacing w:after="0" w:line="480" w:lineRule="auto"/>
        <w:ind w:left="0" w:firstLine="72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il</w:t>
      </w:r>
      <w:r>
        <w:rPr>
          <w:rFonts w:ascii="Times New Roman" w:eastAsia="Times New Roman" w:hAnsi="Times New Roman" w:cs="Times New Roman"/>
          <w:sz w:val="24"/>
          <w:szCs w:val="24"/>
        </w:rPr>
        <w:t>ed an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as_____________________ [des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 pr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 xml:space="preserve">________________________ </w:t>
      </w:r>
      <w:r>
        <w:rPr>
          <w:rFonts w:ascii="Times New Roman" w:eastAsia="Times New Roman" w:hAnsi="Times New Roman" w:cs="Times New Roman"/>
          <w:sz w:val="24"/>
          <w:szCs w:val="24"/>
        </w:rPr>
        <w:t>[des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ed;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e.g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, 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e/de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/c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mm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ee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ecured cred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rs]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n: ____________.</w:t>
      </w:r>
    </w:p>
    <w:p w:rsidR="00B3612E" w:rsidRDefault="00B3612E" w:rsidP="00B3612E">
      <w:pPr>
        <w:pStyle w:val="ListParagraph"/>
        <w:numPr>
          <w:ilvl w:val="0"/>
          <w:numId w:val="1"/>
        </w:numPr>
        <w:tabs>
          <w:tab w:val="left" w:pos="1080"/>
          <w:tab w:val="left" w:pos="8580"/>
        </w:tabs>
        <w:spacing w:after="0" w:line="480" w:lineRule="auto"/>
        <w:ind w:left="0" w:firstLine="72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rder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ered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C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urt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12E" w:rsidRDefault="00B3612E" w:rsidP="00B3612E">
      <w:pPr>
        <w:pStyle w:val="ListParagraph"/>
        <w:numPr>
          <w:ilvl w:val="0"/>
          <w:numId w:val="1"/>
        </w:numPr>
        <w:tabs>
          <w:tab w:val="left" w:pos="1080"/>
          <w:tab w:val="left" w:pos="6740"/>
        </w:tabs>
        <w:spacing w:after="0" w:line="480" w:lineRule="auto"/>
        <w:ind w:left="0" w:firstLine="72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ces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were 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ced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12E" w:rsidRDefault="00B3612E" w:rsidP="00B3612E">
      <w:pPr>
        <w:pStyle w:val="ListParagraph"/>
        <w:numPr>
          <w:ilvl w:val="0"/>
          <w:numId w:val="1"/>
        </w:numPr>
        <w:tabs>
          <w:tab w:val="left" w:pos="1080"/>
          <w:tab w:val="left" w:pos="4700"/>
        </w:tabs>
        <w:spacing w:after="0" w:line="480" w:lineRule="auto"/>
        <w:ind w:left="0" w:firstLine="720"/>
        <w:contextualSpacing w:val="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 app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[1s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c.] app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 pr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 a c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 sc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edu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C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urt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3612E" w:rsidTr="007A0354">
        <w:trPr>
          <w:jc w:val="center"/>
        </w:trPr>
        <w:tc>
          <w:tcPr>
            <w:tcW w:w="233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lastRenderedPageBreak/>
              <w:t>Da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u w:val="single" w:color="000000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u w:val="single" w:color="000000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u w:val="single" w:color="00000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u w:val="single" w:color="000000"/>
              </w:rPr>
              <w:t>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ed</w:t>
            </w:r>
          </w:p>
        </w:tc>
        <w:tc>
          <w:tcPr>
            <w:tcW w:w="233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u w:val="single" w:color="00000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u w:val="single" w:color="00000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u w:val="single" w:color="000000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u w:val="single" w:color="000000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que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u w:val="single" w:color="00000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u w:val="single" w:color="000000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ed</w:t>
            </w:r>
          </w:p>
        </w:tc>
        <w:tc>
          <w:tcPr>
            <w:tcW w:w="2338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Da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u w:val="single" w:color="000000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u w:val="single" w:color="000000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ppr</w:t>
            </w:r>
            <w:r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u w:val="single" w:color="000000"/>
              </w:rPr>
              <w:t>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ed</w:t>
            </w:r>
          </w:p>
        </w:tc>
        <w:tc>
          <w:tcPr>
            <w:tcW w:w="2338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u w:val="single" w:color="00000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u w:val="single" w:color="00000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u w:val="single" w:color="000000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8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u w:val="single" w:color="000000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ppr</w:t>
            </w:r>
            <w:r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u w:val="single" w:color="000000"/>
              </w:rPr>
              <w:t>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ed</w:t>
            </w:r>
          </w:p>
        </w:tc>
      </w:tr>
      <w:tr w:rsidR="00B3612E" w:rsidTr="007A0354">
        <w:trPr>
          <w:jc w:val="center"/>
        </w:trPr>
        <w:tc>
          <w:tcPr>
            <w:tcW w:w="233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3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38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38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</w:tr>
      <w:tr w:rsidR="00B3612E" w:rsidTr="007A0354">
        <w:trPr>
          <w:jc w:val="center"/>
        </w:trPr>
        <w:tc>
          <w:tcPr>
            <w:tcW w:w="233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3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38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38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</w:tr>
    </w:tbl>
    <w:p w:rsidR="00B3612E" w:rsidRDefault="00B3612E" w:rsidP="00B3612E">
      <w:pPr>
        <w:tabs>
          <w:tab w:val="left" w:pos="2240"/>
          <w:tab w:val="left" w:pos="5120"/>
          <w:tab w:val="left" w:pos="7280"/>
        </w:tabs>
        <w:spacing w:before="19"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B3612E" w:rsidRDefault="00B3612E" w:rsidP="00B3612E">
      <w:pPr>
        <w:tabs>
          <w:tab w:val="left" w:pos="62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ppr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ed: $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ab/>
      </w:r>
    </w:p>
    <w:p w:rsidR="00B3612E" w:rsidRDefault="00B3612E" w:rsidP="00B3612E">
      <w:pPr>
        <w:spacing w:before="12" w:after="0" w:line="260" w:lineRule="exact"/>
        <w:jc w:val="both"/>
        <w:rPr>
          <w:sz w:val="26"/>
          <w:szCs w:val="26"/>
        </w:rPr>
      </w:pPr>
    </w:p>
    <w:p w:rsidR="00B3612E" w:rsidRDefault="00B3612E" w:rsidP="00B3612E">
      <w:pPr>
        <w:pStyle w:val="ListParagraph"/>
        <w:numPr>
          <w:ilvl w:val="0"/>
          <w:numId w:val="1"/>
        </w:numPr>
        <w:tabs>
          <w:tab w:val="left" w:pos="1080"/>
        </w:tabs>
        <w:spacing w:before="19" w:after="0" w:line="480" w:lineRule="auto"/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date, applicant has received as compensation the following amounts from the following sources: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7"/>
        <w:gridCol w:w="2317"/>
        <w:gridCol w:w="2317"/>
      </w:tblGrid>
      <w:tr w:rsidR="00B3612E" w:rsidTr="007A0354">
        <w:trPr>
          <w:jc w:val="center"/>
        </w:trPr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Da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u w:val="single" w:color="000000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e Re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u w:val="single" w:color="000000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u w:val="single" w:color="00000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u w:val="single" w:color="000000"/>
              </w:rPr>
              <w:t>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ed</w:t>
            </w:r>
          </w:p>
        </w:tc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u w:val="single" w:color="00000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u w:val="single" w:color="00000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u w:val="single" w:color="000000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8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u w:val="single" w:color="000000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ce</w:t>
            </w:r>
            <w:r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u w:val="single" w:color="00000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u w:val="single" w:color="000000"/>
              </w:rPr>
              <w:t>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ed</w:t>
            </w:r>
          </w:p>
        </w:tc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urce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Pa</w:t>
            </w:r>
            <w:r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u w:val="single" w:color="000000"/>
              </w:rPr>
              <w:t>y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u w:val="single" w:color="000000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u w:val="single" w:color="000000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t</w:t>
            </w:r>
          </w:p>
        </w:tc>
      </w:tr>
      <w:tr w:rsidR="00B3612E" w:rsidTr="007A0354">
        <w:trPr>
          <w:jc w:val="center"/>
        </w:trPr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</w:tr>
      <w:tr w:rsidR="00B3612E" w:rsidTr="007A0354">
        <w:trPr>
          <w:jc w:val="center"/>
        </w:trPr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</w:tr>
    </w:tbl>
    <w:p w:rsidR="00B3612E" w:rsidRDefault="00B3612E" w:rsidP="00B3612E">
      <w:pPr>
        <w:tabs>
          <w:tab w:val="left" w:pos="5320"/>
        </w:tabs>
        <w:spacing w:after="0" w:line="240" w:lineRule="auto"/>
        <w:ind w:left="820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:rsidR="00B3612E" w:rsidRDefault="00B3612E" w:rsidP="00B3612E">
      <w:pPr>
        <w:tabs>
          <w:tab w:val="left" w:pos="53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u w:val="single" w:color="000000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ed: $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ab/>
      </w:r>
    </w:p>
    <w:p w:rsidR="00B3612E" w:rsidRDefault="00B3612E" w:rsidP="00B3612E">
      <w:pPr>
        <w:tabs>
          <w:tab w:val="left" w:pos="5320"/>
        </w:tabs>
        <w:spacing w:after="0" w:line="240" w:lineRule="auto"/>
        <w:ind w:left="8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3612E" w:rsidRDefault="00B3612E" w:rsidP="00B3612E">
      <w:pPr>
        <w:pStyle w:val="ListParagraph"/>
        <w:numPr>
          <w:ilvl w:val="0"/>
          <w:numId w:val="1"/>
        </w:numPr>
        <w:tabs>
          <w:tab w:val="left" w:pos="1080"/>
        </w:tabs>
        <w:spacing w:before="19" w:after="0" w:line="480" w:lineRule="auto"/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 app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pe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ces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 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dua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s at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urs des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w: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3612E" w:rsidTr="007A0354">
        <w:trPr>
          <w:jc w:val="center"/>
        </w:trPr>
        <w:tc>
          <w:tcPr>
            <w:tcW w:w="233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u w:val="single" w:color="000000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u w:val="single" w:color="00000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u w:val="single" w:color="000000"/>
              </w:rPr>
              <w:t>v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u w:val="single" w:color="000000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dual</w:t>
            </w:r>
          </w:p>
        </w:tc>
        <w:tc>
          <w:tcPr>
            <w:tcW w:w="233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u w:val="single" w:color="00000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u w:val="single" w:color="000000"/>
              </w:rPr>
              <w:t>ot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al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H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urs</w:t>
            </w:r>
          </w:p>
        </w:tc>
        <w:tc>
          <w:tcPr>
            <w:tcW w:w="2338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H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ur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u w:val="single" w:color="000000"/>
              </w:rPr>
              <w:t>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y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u w:val="single" w:color="00000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u w:val="single" w:color="000000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e</w:t>
            </w:r>
          </w:p>
        </w:tc>
        <w:tc>
          <w:tcPr>
            <w:tcW w:w="2338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C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u w:val="single" w:color="000000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pe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u w:val="single" w:color="00000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u w:val="single" w:color="000000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u w:val="single" w:color="00000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u w:val="single" w:color="00000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n</w:t>
            </w:r>
          </w:p>
        </w:tc>
      </w:tr>
      <w:tr w:rsidR="00B3612E" w:rsidTr="007A0354">
        <w:trPr>
          <w:jc w:val="center"/>
        </w:trPr>
        <w:tc>
          <w:tcPr>
            <w:tcW w:w="233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3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38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38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</w:tr>
      <w:tr w:rsidR="00B3612E" w:rsidTr="007A0354">
        <w:trPr>
          <w:jc w:val="center"/>
        </w:trPr>
        <w:tc>
          <w:tcPr>
            <w:tcW w:w="233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3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38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38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</w:tr>
    </w:tbl>
    <w:p w:rsidR="00B3612E" w:rsidRDefault="00B3612E" w:rsidP="00B3612E">
      <w:pPr>
        <w:spacing w:before="12" w:after="0" w:line="260" w:lineRule="exact"/>
        <w:rPr>
          <w:sz w:val="26"/>
          <w:szCs w:val="26"/>
        </w:rPr>
      </w:pPr>
    </w:p>
    <w:p w:rsidR="00B3612E" w:rsidRDefault="00B3612E" w:rsidP="00B3612E">
      <w:pPr>
        <w:tabs>
          <w:tab w:val="left" w:pos="604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que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ed: $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ab/>
      </w:r>
    </w:p>
    <w:p w:rsidR="00B3612E" w:rsidRDefault="00B3612E" w:rsidP="00B3612E">
      <w:pPr>
        <w:spacing w:before="12" w:after="0" w:line="260" w:lineRule="exact"/>
        <w:jc w:val="both"/>
        <w:rPr>
          <w:sz w:val="26"/>
          <w:szCs w:val="26"/>
        </w:rPr>
      </w:pPr>
    </w:p>
    <w:p w:rsidR="00B3612E" w:rsidRDefault="00B3612E" w:rsidP="00B3612E">
      <w:pPr>
        <w:pStyle w:val="ListParagraph"/>
        <w:numPr>
          <w:ilvl w:val="0"/>
          <w:numId w:val="1"/>
        </w:numPr>
        <w:tabs>
          <w:tab w:val="left" w:pos="1080"/>
        </w:tabs>
        <w:spacing w:before="19" w:after="0" w:line="480" w:lineRule="auto"/>
        <w:ind w:left="0" w:firstLine="72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The compensation requested is based on the customary compensation charged by comparably skilled practitioners in cases other than cases under the Bankruptcy Code. [If not, state the reason for any deviation from such standard.]</w:t>
      </w:r>
    </w:p>
    <w:p w:rsidR="00B3612E" w:rsidRDefault="00B3612E" w:rsidP="00B3612E">
      <w:pPr>
        <w:pStyle w:val="ListParagraph"/>
        <w:numPr>
          <w:ilvl w:val="0"/>
          <w:numId w:val="1"/>
        </w:numPr>
        <w:tabs>
          <w:tab w:val="left" w:pos="1080"/>
        </w:tabs>
        <w:spacing w:before="19" w:after="0" w:line="480" w:lineRule="auto"/>
        <w:ind w:left="0" w:firstLine="72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Applicant certifies that none of the compensation or reimbursement for costs applied for in this application will be shared with any entity in violation of 11 U.S.C. § 504.</w:t>
      </w:r>
    </w:p>
    <w:p w:rsidR="00B3612E" w:rsidRDefault="00B3612E" w:rsidP="00B3612E">
      <w:pPr>
        <w:pStyle w:val="ListParagraph"/>
        <w:numPr>
          <w:ilvl w:val="0"/>
          <w:numId w:val="1"/>
        </w:numPr>
        <w:tabs>
          <w:tab w:val="left" w:pos="1080"/>
        </w:tabs>
        <w:spacing w:before="19" w:after="0" w:line="480" w:lineRule="auto"/>
        <w:ind w:left="0" w:firstLine="72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Attached are complete time records detailing each service performed by date,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lastRenderedPageBreak/>
        <w:t>description, and the number of hours expended, under the appropriate project categories (if applicable under Mont. LBR 2016-1), for which compensation is requested.</w:t>
      </w:r>
    </w:p>
    <w:p w:rsidR="00B3612E" w:rsidRDefault="00B3612E" w:rsidP="00B3612E">
      <w:pPr>
        <w:pStyle w:val="ListParagraph"/>
        <w:numPr>
          <w:ilvl w:val="0"/>
          <w:numId w:val="1"/>
        </w:numPr>
        <w:tabs>
          <w:tab w:val="left" w:pos="1080"/>
        </w:tabs>
        <w:spacing w:before="19" w:after="0" w:line="480" w:lineRule="auto"/>
        <w:ind w:left="0" w:firstLine="72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Attached is a complete accounting for all costs incurred for which reimbursement is requested.</w:t>
      </w:r>
    </w:p>
    <w:p w:rsidR="00B3612E" w:rsidRDefault="00B3612E" w:rsidP="00B3612E">
      <w:pPr>
        <w:pStyle w:val="ListParagraph"/>
        <w:numPr>
          <w:ilvl w:val="0"/>
          <w:numId w:val="1"/>
        </w:numPr>
        <w:tabs>
          <w:tab w:val="left" w:pos="1080"/>
        </w:tabs>
        <w:spacing w:before="19" w:after="0" w:line="480" w:lineRule="auto"/>
        <w:ind w:left="0" w:firstLine="72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The amount of costs were computed utilizing the following methods of allocation:</w:t>
      </w:r>
    </w:p>
    <w:p w:rsidR="00B3612E" w:rsidRDefault="00B3612E" w:rsidP="00B3612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e]</w:t>
      </w:r>
    </w:p>
    <w:p w:rsidR="00B3612E" w:rsidRDefault="00B3612E" w:rsidP="00B3612E">
      <w:pPr>
        <w:spacing w:before="7" w:after="0" w:line="24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(C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arged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3612E" w:rsidRDefault="00B3612E" w:rsidP="00B3612E">
      <w:pPr>
        <w:spacing w:before="7" w:after="0" w:line="24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(L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ce ca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s are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arged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ual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3612E" w:rsidRDefault="00B3612E" w:rsidP="00B3612E">
      <w:pPr>
        <w:spacing w:before="7" w:after="0" w:line="24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(M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eage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 c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arged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ederal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wed per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e.)</w:t>
      </w:r>
    </w:p>
    <w:p w:rsidR="00B3612E" w:rsidRDefault="00B3612E" w:rsidP="00B3612E">
      <w:pPr>
        <w:spacing w:before="7" w:after="0" w:line="24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3612E" w:rsidRDefault="00B3612E" w:rsidP="00B3612E">
      <w:pPr>
        <w:pStyle w:val="ListParagraph"/>
        <w:numPr>
          <w:ilvl w:val="0"/>
          <w:numId w:val="1"/>
        </w:numPr>
        <w:tabs>
          <w:tab w:val="left" w:pos="1080"/>
        </w:tabs>
        <w:spacing w:before="19" w:after="0" w:line="480" w:lineRule="auto"/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In addition to the payments already received, applicant has been promised the following payment for se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ces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7"/>
        <w:gridCol w:w="2317"/>
        <w:gridCol w:w="2317"/>
      </w:tblGrid>
      <w:tr w:rsidR="00B3612E" w:rsidTr="007A0354">
        <w:trPr>
          <w:jc w:val="center"/>
        </w:trPr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u w:val="single" w:color="00000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u w:val="single" w:color="00000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u w:val="single" w:color="000000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8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P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u w:val="single" w:color="00000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u w:val="single" w:color="000000"/>
              </w:rPr>
              <w:t>mi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u w:val="single" w:color="000000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ed</w:t>
            </w:r>
          </w:p>
        </w:tc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Ide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u w:val="single" w:color="00000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u w:val="single" w:color="00000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u w:val="single" w:color="00000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u w:val="single" w:color="000000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y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P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u w:val="single" w:color="000000"/>
              </w:rPr>
              <w:t>r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u w:val="single" w:color="000000"/>
              </w:rPr>
              <w:t>mi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u w:val="single" w:color="00000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r</w:t>
            </w:r>
          </w:p>
        </w:tc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C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u w:val="single" w:color="000000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u w:val="single" w:color="00000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u w:val="single" w:color="000000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u w:val="single" w:color="00000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u w:val="single" w:color="000000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u w:val="single" w:color="000000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/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u w:val="single" w:color="000000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er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u w:val="single" w:color="000000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  <w:t>s</w:t>
            </w:r>
          </w:p>
        </w:tc>
      </w:tr>
      <w:tr w:rsidR="00B3612E" w:rsidTr="007A0354">
        <w:trPr>
          <w:jc w:val="center"/>
        </w:trPr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</w:tr>
      <w:tr w:rsidR="00B3612E" w:rsidTr="007A0354">
        <w:trPr>
          <w:jc w:val="center"/>
        </w:trPr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  <w:tc>
          <w:tcPr>
            <w:tcW w:w="2317" w:type="dxa"/>
          </w:tcPr>
          <w:p w:rsidR="00B3612E" w:rsidRDefault="00B3612E" w:rsidP="007A0354">
            <w:pPr>
              <w:tabs>
                <w:tab w:val="left" w:pos="2240"/>
                <w:tab w:val="left" w:pos="5120"/>
                <w:tab w:val="left" w:pos="7280"/>
              </w:tabs>
              <w:spacing w:before="19"/>
              <w:rPr>
                <w:rFonts w:ascii="Times New Roman" w:eastAsia="Times New Roman" w:hAnsi="Times New Roman" w:cs="Times New Roman"/>
                <w:sz w:val="24"/>
                <w:szCs w:val="24"/>
                <w:u w:val="single" w:color="000000"/>
              </w:rPr>
            </w:pPr>
          </w:p>
        </w:tc>
      </w:tr>
    </w:tbl>
    <w:p w:rsidR="00B3612E" w:rsidRDefault="00B3612E" w:rsidP="00B3612E">
      <w:pPr>
        <w:spacing w:before="10" w:after="0" w:line="200" w:lineRule="exact"/>
        <w:rPr>
          <w:sz w:val="20"/>
          <w:szCs w:val="20"/>
        </w:rPr>
      </w:pPr>
    </w:p>
    <w:p w:rsidR="00B3612E" w:rsidRDefault="00B3612E" w:rsidP="00B3612E">
      <w:pPr>
        <w:pStyle w:val="ListParagraph"/>
        <w:numPr>
          <w:ilvl w:val="0"/>
          <w:numId w:val="1"/>
        </w:numPr>
        <w:tabs>
          <w:tab w:val="left" w:pos="1080"/>
        </w:tabs>
        <w:spacing w:before="19" w:after="0" w:line="480" w:lineRule="auto"/>
        <w:ind w:left="0" w:firstLine="72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Case Status: [Insert relevant information required by Section II.B of the United States Trustee Guidelines, as set forth in the Appendix to the Montana Local Bankruptcy Rules.]</w:t>
      </w:r>
    </w:p>
    <w:p w:rsidR="00B3612E" w:rsidRDefault="00B3612E" w:rsidP="00B3612E">
      <w:pPr>
        <w:pStyle w:val="ListParagraph"/>
        <w:numPr>
          <w:ilvl w:val="0"/>
          <w:numId w:val="1"/>
        </w:numPr>
        <w:tabs>
          <w:tab w:val="left" w:pos="1080"/>
        </w:tabs>
        <w:spacing w:before="19" w:after="0" w:line="480" w:lineRule="auto"/>
        <w:ind w:left="0" w:firstLine="72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____________________________ [Name of person on whose behalf applicant is employed] has been given the opportunity to review this application and [approves/does not approve] the requested amount.</w:t>
      </w:r>
    </w:p>
    <w:p w:rsidR="00B3612E" w:rsidRDefault="00B3612E" w:rsidP="00B3612E">
      <w:pPr>
        <w:tabs>
          <w:tab w:val="left" w:pos="4180"/>
          <w:tab w:val="left" w:pos="6120"/>
        </w:tabs>
        <w:spacing w:before="11" w:after="0" w:line="492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HER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 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urt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Order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aw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rd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 rea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 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sz w:val="24"/>
          <w:szCs w:val="24"/>
        </w:rPr>
        <w:t>ees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urse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 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 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12E" w:rsidRDefault="00B3612E" w:rsidP="00B3612E">
      <w:pPr>
        <w:tabs>
          <w:tab w:val="left" w:pos="2680"/>
          <w:tab w:val="left" w:pos="4840"/>
          <w:tab w:val="left" w:pos="5560"/>
        </w:tabs>
        <w:spacing w:before="11" w:after="0" w:line="240" w:lineRule="auto"/>
        <w:ind w:left="8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DATED this ____ day of___________________, 20___.</w:t>
      </w:r>
    </w:p>
    <w:p w:rsidR="00B3612E" w:rsidRDefault="00B3612E" w:rsidP="00B3612E">
      <w:pPr>
        <w:spacing w:before="19" w:after="0" w:line="246" w:lineRule="auto"/>
        <w:ind w:left="5040" w:firstLine="2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B3612E" w:rsidRDefault="00B3612E" w:rsidP="00B3612E">
      <w:pPr>
        <w:spacing w:before="19" w:after="0" w:line="246" w:lineRule="auto"/>
        <w:ind w:left="5040" w:firstLine="2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___________________________________</w:t>
      </w:r>
    </w:p>
    <w:p w:rsidR="00B3612E" w:rsidRDefault="00B3612E" w:rsidP="00B3612E">
      <w:pPr>
        <w:spacing w:before="19" w:after="0" w:line="246" w:lineRule="auto"/>
        <w:ind w:left="5040" w:firstLine="2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[Name of Applicant]</w:t>
      </w:r>
    </w:p>
    <w:p w:rsidR="00B3612E" w:rsidRDefault="00B3612E" w:rsidP="00B3612E">
      <w:pPr>
        <w:spacing w:before="19" w:after="0" w:line="246" w:lineRule="auto"/>
        <w:ind w:left="5040" w:firstLine="2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B3612E" w:rsidRDefault="00B3612E" w:rsidP="00B3612E">
      <w:pPr>
        <w:spacing w:before="19" w:after="0" w:line="246" w:lineRule="auto"/>
        <w:ind w:left="5040" w:firstLine="2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___________________________________</w:t>
      </w:r>
    </w:p>
    <w:p w:rsidR="00B3612E" w:rsidRDefault="00B3612E" w:rsidP="00B3612E">
      <w:pPr>
        <w:spacing w:before="19" w:after="0" w:line="246" w:lineRule="auto"/>
        <w:ind w:left="5040" w:firstLine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[Na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</w:p>
    <w:p w:rsidR="00B3612E" w:rsidRDefault="00B3612E" w:rsidP="00B3612E">
      <w:pPr>
        <w:spacing w:before="19" w:after="0" w:line="246" w:lineRule="auto"/>
        <w:ind w:left="4320" w:firstLine="72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 Debtor(s)/Trustee</w:t>
      </w:r>
    </w:p>
    <w:p w:rsidR="00B3612E" w:rsidRDefault="00B3612E" w:rsidP="00B3612E">
      <w:pPr>
        <w:spacing w:before="6" w:after="0" w:line="220" w:lineRule="exact"/>
        <w:rPr>
          <w:rFonts w:ascii="Times New Roman" w:hAnsi="Times New Roman" w:cs="Times New Roman"/>
          <w:sz w:val="24"/>
          <w:szCs w:val="24"/>
        </w:rPr>
      </w:pPr>
    </w:p>
    <w:p w:rsidR="00B3612E" w:rsidRDefault="00B3612E" w:rsidP="00B3612E">
      <w:pPr>
        <w:jc w:val="center"/>
        <w:rPr>
          <w:rFonts w:ascii="Times New Roman" w:eastAsia="Times New Roman" w:hAnsi="Times New Roman" w:cs="Times New Roman"/>
          <w:sz w:val="24"/>
          <w:szCs w:val="24"/>
          <w:u w:val="single" w:color="000000"/>
        </w:rPr>
      </w:pPr>
    </w:p>
    <w:p w:rsidR="00B3612E" w:rsidRDefault="00B3612E" w:rsidP="00B3612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CERT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u w:val="single" w:color="000000"/>
        </w:rPr>
        <w:t>I</w:t>
      </w:r>
      <w:r>
        <w:rPr>
          <w:rFonts w:ascii="Times New Roman" w:eastAsia="Times New Roman" w:hAnsi="Times New Roman" w:cs="Times New Roman"/>
          <w:spacing w:val="-4"/>
          <w:sz w:val="24"/>
          <w:szCs w:val="24"/>
          <w:u w:val="single" w:color="000000"/>
        </w:rPr>
        <w:t>F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IC</w:t>
      </w:r>
      <w:r>
        <w:rPr>
          <w:rFonts w:ascii="Times New Roman" w:eastAsia="Times New Roman" w:hAnsi="Times New Roman" w:cs="Times New Roman"/>
          <w:spacing w:val="-5"/>
          <w:sz w:val="24"/>
          <w:szCs w:val="24"/>
          <w:u w:val="single" w:color="000000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E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</w:rPr>
        <w:t xml:space="preserve"> SERVICE</w:t>
      </w:r>
    </w:p>
    <w:p w:rsidR="00B3612E" w:rsidRDefault="00B3612E" w:rsidP="00B3612E">
      <w:pPr>
        <w:tabs>
          <w:tab w:val="left" w:pos="1880"/>
          <w:tab w:val="left" w:pos="3320"/>
          <w:tab w:val="left" w:pos="4040"/>
          <w:tab w:val="left" w:pos="5040"/>
          <w:tab w:val="left" w:pos="5840"/>
        </w:tabs>
        <w:spacing w:after="0" w:line="24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I,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u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ders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ed, do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ere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cer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ury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 xml:space="preserve">___ </w:t>
      </w:r>
      <w:r>
        <w:rPr>
          <w:rFonts w:ascii="Times New Roman" w:eastAsia="Times New Roman" w:hAnsi="Times New Roman" w:cs="Times New Roman"/>
          <w:sz w:val="24"/>
          <w:szCs w:val="24"/>
        </w:rPr>
        <w:t>day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 ______________________,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20___,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copy of the foregoing was served by </w:t>
      </w:r>
      <w:r>
        <w:rPr>
          <w:rFonts w:ascii="Times New Roman" w:hAnsi="Times New Roman" w:cs="Times New Roman"/>
          <w:sz w:val="24"/>
          <w:szCs w:val="24"/>
        </w:rPr>
        <w:t>electronic means pursuant to LBR 9013-1(d</w:t>
      </w:r>
      <w:proofErr w:type="gramStart"/>
      <w:r>
        <w:rPr>
          <w:rFonts w:ascii="Times New Roman" w:hAnsi="Times New Roman" w:cs="Times New Roman"/>
          <w:sz w:val="24"/>
          <w:szCs w:val="24"/>
        </w:rPr>
        <w:t>)(</w:t>
      </w:r>
      <w:proofErr w:type="gramEnd"/>
      <w:r>
        <w:rPr>
          <w:rFonts w:ascii="Times New Roman" w:hAnsi="Times New Roman" w:cs="Times New Roman"/>
          <w:sz w:val="24"/>
          <w:szCs w:val="24"/>
        </w:rPr>
        <w:t>2) on the parties noted in the Court’s ECF transmission facilities and/or by mail on the following parties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612E" w:rsidRDefault="00B3612E" w:rsidP="00B3612E">
      <w:pPr>
        <w:spacing w:before="61"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3612E" w:rsidRDefault="00B3612E" w:rsidP="00B3612E">
      <w:pPr>
        <w:spacing w:before="61" w:after="0" w:line="246" w:lineRule="auto"/>
        <w:ind w:left="720" w:right="43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See attached mailing matrix [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addre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dual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ed.]</w:t>
      </w:r>
    </w:p>
    <w:p w:rsidR="00B3612E" w:rsidRDefault="00B3612E" w:rsidP="00B3612E">
      <w:pPr>
        <w:spacing w:before="61" w:after="0" w:line="246" w:lineRule="auto"/>
        <w:ind w:left="720" w:right="43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attached list will not be mailed out to creditors but will be on file with the United States Bankruptcy Court. A copy will be provided upon request.</w:t>
      </w:r>
    </w:p>
    <w:p w:rsidR="00B3612E" w:rsidRDefault="00B3612E" w:rsidP="00B3612E">
      <w:pPr>
        <w:spacing w:before="8" w:after="0" w:line="140" w:lineRule="exact"/>
        <w:ind w:left="720"/>
        <w:jc w:val="both"/>
        <w:rPr>
          <w:sz w:val="14"/>
          <w:szCs w:val="14"/>
        </w:rPr>
      </w:pPr>
    </w:p>
    <w:p w:rsidR="00B3612E" w:rsidRDefault="00B3612E" w:rsidP="00B3612E">
      <w:pPr>
        <w:spacing w:after="0" w:line="200" w:lineRule="exact"/>
        <w:jc w:val="both"/>
        <w:rPr>
          <w:sz w:val="20"/>
          <w:szCs w:val="20"/>
        </w:rPr>
      </w:pPr>
    </w:p>
    <w:p w:rsidR="00B3612E" w:rsidRDefault="00B3612E" w:rsidP="00B3612E">
      <w:pPr>
        <w:spacing w:before="19" w:after="0" w:line="240" w:lineRule="auto"/>
        <w:ind w:left="4320"/>
        <w:jc w:val="both"/>
        <w:rPr>
          <w:noProof/>
        </w:rPr>
      </w:pPr>
      <w:r>
        <w:rPr>
          <w:noProof/>
        </w:rPr>
        <w:t>___________________________________________</w:t>
      </w:r>
    </w:p>
    <w:p w:rsidR="00B3612E" w:rsidRDefault="00B3612E" w:rsidP="00B3612E">
      <w:pPr>
        <w:spacing w:before="19"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[Na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cer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g]</w:t>
      </w:r>
    </w:p>
    <w:p w:rsidR="00B3612E" w:rsidRDefault="00B3612E" w:rsidP="00B3612E">
      <w:pPr>
        <w:spacing w:before="4" w:after="0" w:line="170" w:lineRule="exact"/>
        <w:jc w:val="both"/>
        <w:rPr>
          <w:sz w:val="17"/>
          <w:szCs w:val="17"/>
        </w:rPr>
      </w:pPr>
    </w:p>
    <w:p w:rsidR="00B3612E" w:rsidRDefault="00B3612E" w:rsidP="00B3612E">
      <w:pPr>
        <w:spacing w:after="0" w:line="200" w:lineRule="exact"/>
        <w:jc w:val="both"/>
        <w:rPr>
          <w:sz w:val="20"/>
          <w:szCs w:val="20"/>
        </w:rPr>
      </w:pPr>
    </w:p>
    <w:p w:rsidR="008902F5" w:rsidRDefault="00B3612E" w:rsidP="00B3612E">
      <w:r>
        <w:rPr>
          <w:rFonts w:ascii="Times New Roman" w:eastAsia="Times New Roman" w:hAnsi="Times New Roman" w:cs="Times New Roman"/>
          <w:sz w:val="24"/>
          <w:szCs w:val="24"/>
        </w:rPr>
        <w:t>[Mu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BR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9013-1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2),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addre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 par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ed,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” 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d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cu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ed. Pu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Ru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 2002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6),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Fed. R. </w:t>
      </w:r>
      <w:proofErr w:type="spellStart"/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Bankr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. P.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ear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eek</w:t>
      </w:r>
      <w:r>
        <w:rPr>
          <w:rFonts w:ascii="Times New Roman" w:eastAsia="Times New Roman" w:hAnsi="Times New Roman" w:cs="Times New Roman"/>
          <w:spacing w:val="-1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 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urse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$1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000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 ser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ed up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de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r,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cred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rs,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tt</w:t>
      </w:r>
      <w:r>
        <w:rPr>
          <w:rFonts w:ascii="Times New Roman" w:eastAsia="Times New Roman" w:hAnsi="Times New Roman" w:cs="Times New Roman"/>
          <w:sz w:val="24"/>
          <w:szCs w:val="24"/>
        </w:rPr>
        <w:t>ee,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reque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pec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ce.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BR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2002-4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requ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res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ser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 N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ees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 (M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BF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18)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cred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rs,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mmi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tt</w:t>
      </w:r>
      <w:r>
        <w:rPr>
          <w:rFonts w:ascii="Times New Roman" w:eastAsia="Times New Roman" w:hAnsi="Times New Roman" w:cs="Times New Roman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reque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pec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ce,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app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il</w:t>
      </w:r>
      <w:r>
        <w:rPr>
          <w:rFonts w:ascii="Times New Roman" w:eastAsia="Times New Roman" w:hAnsi="Times New Roman" w:cs="Times New Roman"/>
          <w:sz w:val="24"/>
          <w:szCs w:val="24"/>
        </w:rPr>
        <w:t>ed 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ees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uch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ees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 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ds $1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000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sectPr w:rsidR="00890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310FCF"/>
    <w:multiLevelType w:val="hybridMultilevel"/>
    <w:tmpl w:val="D91A7C56"/>
    <w:lvl w:ilvl="0" w:tplc="BC78F02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12E"/>
    <w:rsid w:val="001E56E4"/>
    <w:rsid w:val="003C51B7"/>
    <w:rsid w:val="00A669BA"/>
    <w:rsid w:val="00B3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B1373D-6F23-4B8E-A6D0-CB8BD3ACC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612E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3612E"/>
    <w:pPr>
      <w:spacing w:before="66"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612E"/>
    <w:pPr>
      <w:tabs>
        <w:tab w:val="left" w:pos="800"/>
      </w:tabs>
      <w:spacing w:after="0" w:line="240" w:lineRule="auto"/>
      <w:ind w:left="810" w:right="-20" w:hanging="630"/>
      <w:outlineLvl w:val="1"/>
    </w:pPr>
    <w:rPr>
      <w:rFonts w:ascii="Times New Roman" w:eastAsia="Times New Roman" w:hAnsi="Times New Roman" w:cs="Times New Roman"/>
      <w:spacing w:val="-2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12E"/>
    <w:pPr>
      <w:tabs>
        <w:tab w:val="left" w:pos="1540"/>
      </w:tabs>
      <w:spacing w:after="0" w:line="246" w:lineRule="auto"/>
      <w:ind w:left="1540" w:right="607" w:hanging="720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12E"/>
    <w:rPr>
      <w:rFonts w:ascii="Times New Roman" w:eastAsia="Times New Roman" w:hAnsi="Times New Roman" w:cs="Times New Roman"/>
      <w:spacing w:val="4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3612E"/>
    <w:rPr>
      <w:rFonts w:ascii="Times New Roman" w:eastAsia="Times New Roman" w:hAnsi="Times New Roman" w:cs="Times New Roman"/>
      <w:spacing w:val="-2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3612E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36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6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6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6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612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1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3612E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6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6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12E"/>
  </w:style>
  <w:style w:type="paragraph" w:styleId="Footer">
    <w:name w:val="footer"/>
    <w:basedOn w:val="Normal"/>
    <w:link w:val="FooterChar"/>
    <w:uiPriority w:val="99"/>
    <w:unhideWhenUsed/>
    <w:rsid w:val="00B36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12E"/>
  </w:style>
  <w:style w:type="paragraph" w:styleId="TOC1">
    <w:name w:val="toc 1"/>
    <w:basedOn w:val="Normal"/>
    <w:next w:val="Normal"/>
    <w:autoRedefine/>
    <w:uiPriority w:val="39"/>
    <w:unhideWhenUsed/>
    <w:rsid w:val="00B3612E"/>
    <w:pPr>
      <w:tabs>
        <w:tab w:val="right" w:leader="dot" w:pos="9370"/>
      </w:tabs>
      <w:spacing w:after="100"/>
      <w:ind w:left="720" w:hanging="720"/>
    </w:pPr>
  </w:style>
  <w:style w:type="paragraph" w:styleId="TOC2">
    <w:name w:val="toc 2"/>
    <w:basedOn w:val="Normal"/>
    <w:next w:val="Normal"/>
    <w:autoRedefine/>
    <w:uiPriority w:val="39"/>
    <w:unhideWhenUsed/>
    <w:rsid w:val="00B3612E"/>
    <w:pPr>
      <w:tabs>
        <w:tab w:val="left" w:pos="900"/>
        <w:tab w:val="right" w:leader="dot" w:pos="9350"/>
      </w:tabs>
      <w:spacing w:after="100"/>
      <w:ind w:left="450"/>
    </w:pPr>
  </w:style>
  <w:style w:type="paragraph" w:styleId="TOC3">
    <w:name w:val="toc 3"/>
    <w:basedOn w:val="Normal"/>
    <w:next w:val="Normal"/>
    <w:autoRedefine/>
    <w:uiPriority w:val="39"/>
    <w:unhideWhenUsed/>
    <w:rsid w:val="00B3612E"/>
    <w:pPr>
      <w:tabs>
        <w:tab w:val="left" w:pos="90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3612E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3612E"/>
    <w:pPr>
      <w:widowControl/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B3612E"/>
    <w:pPr>
      <w:widowControl/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B3612E"/>
    <w:pPr>
      <w:widowControl/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B3612E"/>
    <w:pPr>
      <w:widowControl/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B3612E"/>
    <w:pPr>
      <w:widowControl/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B3612E"/>
    <w:pPr>
      <w:widowControl/>
      <w:spacing w:after="100" w:line="259" w:lineRule="auto"/>
      <w:ind w:left="1760"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59"/>
    <w:rsid w:val="00B3612E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</dc:creator>
  <cp:keywords/>
  <dc:description/>
  <cp:lastModifiedBy>Shannon Sanderson</cp:lastModifiedBy>
  <cp:revision>1</cp:revision>
  <dcterms:created xsi:type="dcterms:W3CDTF">2018-01-11T21:19:00Z</dcterms:created>
  <dcterms:modified xsi:type="dcterms:W3CDTF">2018-01-11T21:19:00Z</dcterms:modified>
</cp:coreProperties>
</file>