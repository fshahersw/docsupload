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BB31" w14:textId="77777777" w:rsidR="00152274" w:rsidRPr="005A2124" w:rsidRDefault="00152274" w:rsidP="00152274">
      <w:pPr>
        <w:pStyle w:val="Heading1"/>
        <w:rPr>
          <w:rStyle w:val="Heading1Char"/>
        </w:rPr>
      </w:pPr>
      <w:bookmarkStart w:id="0" w:name="_Toc484772814"/>
      <w:bookmarkStart w:id="1" w:name="_Toc499022153"/>
      <w:r w:rsidRPr="005A2124">
        <w:rPr>
          <w:rStyle w:val="Heading1Char"/>
        </w:rPr>
        <w:t>Mont. LBF 11. NOTICE OF TRUSTEE’S INTENT TO ABANDON PROPERTY; AND NOTICE</w:t>
      </w:r>
      <w:bookmarkEnd w:id="0"/>
      <w:bookmarkEnd w:id="1"/>
      <w:r w:rsidRPr="005A2124">
        <w:rPr>
          <w:rStyle w:val="Heading1Char"/>
        </w:rPr>
        <w:t>.</w:t>
      </w:r>
    </w:p>
    <w:p w14:paraId="16CE316D" w14:textId="00989FF8" w:rsidR="00152274" w:rsidRPr="005A2124" w:rsidRDefault="00152274" w:rsidP="00152274">
      <w:pPr>
        <w:pStyle w:val="Heading1"/>
      </w:pPr>
      <w:r w:rsidRPr="005A2124">
        <w:t>[Mo</w:t>
      </w:r>
      <w:r w:rsidRPr="005A2124">
        <w:rPr>
          <w:spacing w:val="-5"/>
        </w:rPr>
        <w:t>n</w:t>
      </w:r>
      <w:r w:rsidRPr="005A2124">
        <w:t>t.</w:t>
      </w:r>
      <w:r w:rsidRPr="005A2124">
        <w:rPr>
          <w:spacing w:val="5"/>
        </w:rPr>
        <w:t xml:space="preserve"> </w:t>
      </w:r>
      <w:r w:rsidRPr="005A2124">
        <w:rPr>
          <w:spacing w:val="-4"/>
        </w:rPr>
        <w:t>L</w:t>
      </w:r>
      <w:r w:rsidRPr="005A2124">
        <w:t>BR</w:t>
      </w:r>
      <w:r w:rsidRPr="005A2124">
        <w:rPr>
          <w:spacing w:val="-2"/>
        </w:rPr>
        <w:t xml:space="preserve"> </w:t>
      </w:r>
      <w:r w:rsidRPr="005A2124">
        <w:t>6007-1]</w:t>
      </w:r>
    </w:p>
    <w:p w14:paraId="7F4AE85A" w14:textId="77777777" w:rsidR="00152274" w:rsidRPr="005A2124" w:rsidRDefault="00152274" w:rsidP="00152274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77C0C904" w14:textId="7A3D9B9F" w:rsidR="00152274" w:rsidRPr="005A2124" w:rsidRDefault="00E12008" w:rsidP="0015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="00152274" w:rsidRPr="005A2124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152274"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f</w:t>
      </w:r>
      <w:r w:rsidR="00152274"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rus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6E3227F" w14:textId="37376D27" w:rsidR="005A2124" w:rsidRPr="005A2124" w:rsidRDefault="00E12008" w:rsidP="00152274">
      <w:pPr>
        <w:spacing w:before="7"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[o</w:t>
      </w:r>
      <w:r w:rsidR="00152274" w:rsidRPr="005A2124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="00152274"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152274" w:rsidRPr="005A2124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="00152274"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g</w:t>
      </w:r>
      <w:r w:rsidR="0015227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ddress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EC9644" w14:textId="6A9744D8" w:rsidR="00152274" w:rsidRPr="005A2124" w:rsidRDefault="00152274" w:rsidP="00152274">
      <w:pPr>
        <w:spacing w:before="7"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er</w:t>
      </w:r>
      <w:r w:rsidR="00E12008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444D7343" w14:textId="67D34F98" w:rsidR="00152274" w:rsidRPr="005A2124" w:rsidRDefault="00152274" w:rsidP="0015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5A2124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E12008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6A4BB2E5" w14:textId="17D9D17A" w:rsidR="00152274" w:rsidRPr="005A2124" w:rsidRDefault="00152274" w:rsidP="00152274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5A2124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er</w:t>
      </w:r>
      <w:r w:rsidR="00E12008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751AE80F" w14:textId="511BD392" w:rsidR="00152274" w:rsidRPr="005A2124" w:rsidRDefault="00152274" w:rsidP="00152274">
      <w:pPr>
        <w:tabs>
          <w:tab w:val="left" w:pos="1480"/>
        </w:tabs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z w:val="24"/>
          <w:szCs w:val="24"/>
        </w:rPr>
        <w:t>(C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er</w:t>
      </w:r>
      <w:r w:rsidR="00E12008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ee)</w:t>
      </w:r>
    </w:p>
    <w:p w14:paraId="244584BB" w14:textId="77777777" w:rsidR="00152274" w:rsidRPr="005A2124" w:rsidRDefault="00152274" w:rsidP="00152274">
      <w:pPr>
        <w:tabs>
          <w:tab w:val="left" w:pos="1480"/>
        </w:tabs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1C863" w14:textId="77777777" w:rsidR="00152274" w:rsidRPr="005A2124" w:rsidRDefault="00152274" w:rsidP="00152274">
      <w:pPr>
        <w:tabs>
          <w:tab w:val="left" w:pos="1480"/>
        </w:tabs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13842" w14:textId="77777777" w:rsidR="00152274" w:rsidRPr="005A2124" w:rsidRDefault="00152274" w:rsidP="00152274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7F8821F3" w14:textId="0BA8EF22" w:rsidR="00152274" w:rsidRPr="005A2124" w:rsidRDefault="00152274" w:rsidP="001522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2124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248B6FA6" w14:textId="77777777" w:rsidR="00152274" w:rsidRPr="005A2124" w:rsidRDefault="00152274" w:rsidP="001522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2124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1446FD43" w14:textId="77777777" w:rsidR="00152274" w:rsidRPr="005A2124" w:rsidRDefault="00152274" w:rsidP="001522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52274" w:rsidRPr="005A2124" w14:paraId="1BB337B5" w14:textId="77777777" w:rsidTr="00ED599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40A804" w14:textId="77777777" w:rsidR="005A2124" w:rsidRPr="005A2124" w:rsidRDefault="005A2124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EB189" w14:textId="10DA8583" w:rsidR="00152274" w:rsidRPr="005A2124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A2124" w:rsidRPr="005A2124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19A6269" w14:textId="77777777" w:rsidR="0050551E" w:rsidRDefault="0050551E" w:rsidP="005055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7C567" w14:textId="09891580" w:rsidR="00E12008" w:rsidRDefault="00E12008" w:rsidP="005055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DEBTOR,</w:t>
            </w:r>
          </w:p>
          <w:p w14:paraId="7C9F28D2" w14:textId="62A18329" w:rsidR="00E12008" w:rsidRDefault="00E12008" w:rsidP="005055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JOINT-DEBTOR,</w:t>
            </w:r>
          </w:p>
          <w:p w14:paraId="33B63C43" w14:textId="4405120D" w:rsidR="00152274" w:rsidRPr="005A2124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2A696" w14:textId="77777777" w:rsidR="00152274" w:rsidRPr="005A2124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2A928D" w14:textId="77777777" w:rsidR="00152274" w:rsidRPr="005A2124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ind w:left="2153"/>
              <w:rPr>
                <w:rFonts w:ascii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5A2124" w:rsidRPr="005A212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A2124" w:rsidRPr="005A212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A21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2DB6F0" w14:textId="7FE7FFF9" w:rsidR="005A2124" w:rsidRPr="005A2124" w:rsidRDefault="005A2124" w:rsidP="005A2124">
            <w:pPr>
              <w:autoSpaceDE w:val="0"/>
              <w:autoSpaceDN w:val="0"/>
              <w:adjustRightInd w:val="0"/>
              <w:spacing w:after="0" w:line="240" w:lineRule="auto"/>
              <w:ind w:left="21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FE523" w14:textId="77777777" w:rsidR="00152274" w:rsidRPr="005A2124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8A51A" w14:textId="77777777" w:rsidR="00E12008" w:rsidRDefault="00E12008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62505" w14:textId="77777777" w:rsidR="00E12008" w:rsidRDefault="00E12008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64249" w14:textId="364ED040" w:rsidR="00152274" w:rsidRPr="0021183D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E12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0:00-bk-12345-BPH</w:t>
            </w:r>
          </w:p>
          <w:p w14:paraId="6879CACD" w14:textId="77777777" w:rsidR="00152274" w:rsidRPr="005A2124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603F9" w14:textId="77777777" w:rsidR="00152274" w:rsidRPr="005A2124" w:rsidRDefault="00152274" w:rsidP="005A2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124">
              <w:rPr>
                <w:rFonts w:ascii="Times New Roman" w:hAnsi="Times New Roman" w:cs="Times New Roman"/>
                <w:b/>
                <w:sz w:val="24"/>
                <w:szCs w:val="24"/>
              </w:rPr>
              <w:t>NOTICE OF TRUSTEE’S INTENT TO ABANDON PROPERTY; AND NOTICE</w:t>
            </w:r>
          </w:p>
        </w:tc>
      </w:tr>
    </w:tbl>
    <w:p w14:paraId="456CE2D6" w14:textId="77777777" w:rsidR="00152274" w:rsidRPr="005A2124" w:rsidRDefault="00152274" w:rsidP="00152274">
      <w:pPr>
        <w:spacing w:before="19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D46FB8A" w14:textId="5EF7D371" w:rsidR="00152274" w:rsidRPr="005A2124" w:rsidRDefault="00E12008" w:rsidP="00152274">
      <w:pPr>
        <w:spacing w:before="19" w:after="0" w:line="492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Trustee gives n</w:t>
      </w:r>
      <w:r w:rsidR="00152274"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ce pu</w:t>
      </w:r>
      <w:r w:rsidR="0015227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="00152274"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ua</w:t>
      </w:r>
      <w:r w:rsidR="00152274"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11</w:t>
      </w:r>
      <w:r w:rsidR="0015227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U.</w:t>
      </w:r>
      <w:r w:rsidR="0015227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S.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C.</w:t>
      </w:r>
      <w:r w:rsidR="00152274"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§</w:t>
      </w:r>
      <w:r w:rsidR="0015227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554(a)</w:t>
      </w:r>
      <w:r w:rsidR="001713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0551E">
        <w:rPr>
          <w:rFonts w:ascii="Times New Roman" w:eastAsia="Times New Roman" w:hAnsi="Times New Roman" w:cs="Times New Roman"/>
          <w:sz w:val="24"/>
          <w:szCs w:val="24"/>
        </w:rPr>
        <w:t xml:space="preserve">Fed. R. </w:t>
      </w:r>
      <w:r w:rsidR="00416FEB">
        <w:rPr>
          <w:rFonts w:ascii="Times New Roman" w:eastAsia="Times New Roman" w:hAnsi="Times New Roman" w:cs="Times New Roman"/>
          <w:sz w:val="24"/>
          <w:szCs w:val="24"/>
        </w:rPr>
        <w:t xml:space="preserve">Bankr. P. 6007(a), </w:t>
      </w:r>
      <w:r w:rsidR="0017139D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17139D" w:rsidRPr="005A2124">
        <w:rPr>
          <w:rFonts w:ascii="Times New Roman" w:hAnsi="Times New Roman" w:cs="Times New Roman"/>
          <w:sz w:val="24"/>
          <w:szCs w:val="24"/>
        </w:rPr>
        <w:t>Mo</w:t>
      </w:r>
      <w:r w:rsidR="0017139D" w:rsidRPr="005A2124">
        <w:rPr>
          <w:rFonts w:ascii="Times New Roman" w:hAnsi="Times New Roman" w:cs="Times New Roman"/>
          <w:spacing w:val="-5"/>
          <w:sz w:val="24"/>
          <w:szCs w:val="24"/>
        </w:rPr>
        <w:t>n</w:t>
      </w:r>
      <w:r w:rsidR="0017139D" w:rsidRPr="005A2124">
        <w:rPr>
          <w:rFonts w:ascii="Times New Roman" w:hAnsi="Times New Roman" w:cs="Times New Roman"/>
          <w:sz w:val="24"/>
          <w:szCs w:val="24"/>
        </w:rPr>
        <w:t>t.</w:t>
      </w:r>
      <w:r w:rsidR="0017139D" w:rsidRPr="005A212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17139D" w:rsidRPr="005A2124">
        <w:rPr>
          <w:rFonts w:ascii="Times New Roman" w:hAnsi="Times New Roman" w:cs="Times New Roman"/>
          <w:spacing w:val="-4"/>
          <w:sz w:val="24"/>
          <w:szCs w:val="24"/>
        </w:rPr>
        <w:t>L</w:t>
      </w:r>
      <w:r w:rsidR="0017139D" w:rsidRPr="005A2124">
        <w:rPr>
          <w:rFonts w:ascii="Times New Roman" w:hAnsi="Times New Roman" w:cs="Times New Roman"/>
          <w:sz w:val="24"/>
          <w:szCs w:val="24"/>
        </w:rPr>
        <w:t>BR</w:t>
      </w:r>
      <w:r w:rsidR="0017139D" w:rsidRPr="005A212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17139D" w:rsidRPr="005A2124">
        <w:rPr>
          <w:rFonts w:ascii="Times New Roman" w:hAnsi="Times New Roman" w:cs="Times New Roman"/>
          <w:sz w:val="24"/>
          <w:szCs w:val="24"/>
        </w:rPr>
        <w:t>6007-1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t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at</w:t>
      </w:r>
      <w:r w:rsidR="00152274" w:rsidRPr="005A212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[he, she]</w:t>
      </w:r>
      <w:r w:rsidR="00152274" w:rsidRPr="005A2124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e</w:t>
      </w:r>
      <w:r w:rsidR="00152274"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ds 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="00152274" w:rsidRPr="005A2124">
        <w:rPr>
          <w:rFonts w:ascii="Times New Roman" w:eastAsia="Times New Roman" w:hAnsi="Times New Roman" w:cs="Times New Roman"/>
          <w:spacing w:val="-7"/>
          <w:sz w:val="24"/>
          <w:szCs w:val="24"/>
        </w:rPr>
        <w:t>b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="00152274" w:rsidRPr="005A2124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d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152274"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w</w:t>
      </w:r>
      <w:r w:rsidR="00152274"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g</w:t>
      </w:r>
      <w:r w:rsidR="0015227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pr</w:t>
      </w:r>
      <w:r w:rsidR="00152274"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per</w:t>
      </w:r>
      <w:r w:rsidR="00152274"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y</w:t>
      </w:r>
      <w:r w:rsidR="00152274" w:rsidRPr="005A212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of the above Debtor’s estate 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as</w:t>
      </w:r>
      <w:r w:rsidR="00152274"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urde</w:t>
      </w:r>
      <w:r w:rsidR="00152274" w:rsidRPr="005A2124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152274"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9E03C7">
        <w:rPr>
          <w:rFonts w:ascii="Times New Roman" w:eastAsia="Times New Roman" w:hAnsi="Times New Roman" w:cs="Times New Roman"/>
          <w:sz w:val="24"/>
          <w:szCs w:val="24"/>
        </w:rPr>
        <w:t>or</w:t>
      </w:r>
      <w:r w:rsidR="009E03C7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 w:rsidR="00152274"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c</w:t>
      </w:r>
      <w:r w:rsidR="00152274"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eque</w:t>
      </w:r>
      <w:r w:rsidR="00152274" w:rsidRPr="005A2124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="00152274"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al</w:t>
      </w:r>
      <w:r w:rsidR="00152274" w:rsidRPr="005A212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="00152274"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 xml:space="preserve">ue </w:t>
      </w:r>
      <w:r w:rsidR="00152274" w:rsidRPr="005A2124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o</w:t>
      </w:r>
      <w:r w:rsidR="00152274" w:rsidRPr="005A212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152274"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e es</w:t>
      </w:r>
      <w:r w:rsidR="00152274"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="00152274"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152274" w:rsidRPr="005A2124">
        <w:rPr>
          <w:rFonts w:ascii="Times New Roman" w:eastAsia="Times New Roman" w:hAnsi="Times New Roman" w:cs="Times New Roman"/>
          <w:sz w:val="24"/>
          <w:szCs w:val="24"/>
        </w:rPr>
        <w:t>e: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1493"/>
        <w:gridCol w:w="1331"/>
        <w:gridCol w:w="1452"/>
        <w:gridCol w:w="1474"/>
        <w:gridCol w:w="1420"/>
      </w:tblGrid>
      <w:tr w:rsidR="00152274" w:rsidRPr="005A2124" w14:paraId="6F667A14" w14:textId="77777777" w:rsidTr="0021183D">
        <w:trPr>
          <w:trHeight w:hRule="exact" w:val="1197"/>
          <w:jc w:val="center"/>
        </w:trPr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2CC822" w14:textId="77777777" w:rsidR="00152274" w:rsidRPr="005A2124" w:rsidRDefault="00152274" w:rsidP="00ED5995">
            <w:pPr>
              <w:spacing w:before="5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Description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o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5A2124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5A2124"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068283" w14:textId="77777777" w:rsidR="00152274" w:rsidRPr="005A2124" w:rsidRDefault="00152274" w:rsidP="00ED5995">
            <w:pPr>
              <w:spacing w:before="59" w:after="0" w:line="240" w:lineRule="auto"/>
              <w:ind w:left="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Sc</w:t>
            </w: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h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edu</w:t>
            </w:r>
            <w:r w:rsidRPr="005A2124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l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o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5A2124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A2124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5A212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im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A2124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ed Va</w:t>
            </w:r>
            <w:r w:rsidRPr="005A2124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</w:rPr>
              <w:t>l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ue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C9C458" w14:textId="7760DBAC" w:rsidR="00152274" w:rsidRPr="005A2124" w:rsidRDefault="00152274" w:rsidP="00ED5995">
            <w:pPr>
              <w:spacing w:before="59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A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m</w:t>
            </w:r>
            <w:r w:rsidRPr="005A2124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o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n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t Secured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="009E03C7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and/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o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5A2124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A2124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x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5A2124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m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pt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7E150B" w14:textId="77777777" w:rsidR="00152274" w:rsidRPr="005A2124" w:rsidRDefault="00152274" w:rsidP="00ED5995">
            <w:pPr>
              <w:spacing w:before="59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i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5A2124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n</w:t>
            </w: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h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o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l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der Na</w:t>
            </w:r>
            <w:r w:rsidRPr="005A2124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</w:rPr>
              <w:t>m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 a</w:t>
            </w:r>
            <w:r w:rsidRPr="005A2124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n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A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FA463A" w14:textId="77777777" w:rsidR="00152274" w:rsidRPr="005A2124" w:rsidRDefault="00152274" w:rsidP="00ED5995">
            <w:pPr>
              <w:spacing w:before="59"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5A212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im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A2124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Pr="005A2124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L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i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qu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i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r w:rsidRPr="005A2124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i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o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5A2124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E</w:t>
            </w:r>
            <w:r w:rsidRPr="005A212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x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pe</w:t>
            </w:r>
            <w:r w:rsidRPr="005A2124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n</w:t>
            </w:r>
            <w:r w:rsidRPr="005A212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64E308" w14:textId="77777777" w:rsidR="00152274" w:rsidRPr="005A2124" w:rsidRDefault="00152274" w:rsidP="00ED5995">
            <w:pPr>
              <w:spacing w:before="59" w:after="0" w:line="240" w:lineRule="auto"/>
              <w:ind w:left="-4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 w:rsidRPr="005A2124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E</w:t>
            </w:r>
            <w:r w:rsidRPr="005A2124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s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i</w:t>
            </w:r>
            <w:r w:rsidRPr="005A2124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m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A2124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ed Net</w:t>
            </w:r>
            <w:r w:rsidRPr="005A2124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r w:rsidRPr="005A2124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</w:rPr>
              <w:t>l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ue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t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5A2124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h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r w:rsidRPr="005A2124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E</w:t>
            </w:r>
            <w:r w:rsidRPr="005A212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5A2124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A2124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t</w:t>
            </w:r>
            <w:r w:rsidRPr="005A212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152274" w:rsidRPr="005A2124" w14:paraId="7A4776CA" w14:textId="77777777" w:rsidTr="00ED5995">
        <w:trPr>
          <w:trHeight w:hRule="exact" w:val="283"/>
          <w:jc w:val="center"/>
        </w:trPr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6638BE" w14:textId="77777777" w:rsidR="00152274" w:rsidRPr="005A2124" w:rsidRDefault="00152274" w:rsidP="00ED5995">
            <w:pPr>
              <w:spacing w:after="0" w:line="256" w:lineRule="exact"/>
              <w:ind w:lef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9BA504" w14:textId="77777777" w:rsidR="00152274" w:rsidRPr="005A2124" w:rsidRDefault="00152274" w:rsidP="00ED5995">
            <w:pPr>
              <w:spacing w:after="0" w:line="256" w:lineRule="exact"/>
              <w:ind w:lef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167C0B" w14:textId="77777777" w:rsidR="00152274" w:rsidRPr="005A2124" w:rsidRDefault="00152274" w:rsidP="00ED5995">
            <w:pPr>
              <w:spacing w:after="0" w:line="256" w:lineRule="exact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A199EC" w14:textId="77777777" w:rsidR="00152274" w:rsidRPr="005A2124" w:rsidRDefault="00152274" w:rsidP="00ED5995">
            <w:pPr>
              <w:spacing w:after="0" w:line="256" w:lineRule="exact"/>
              <w:ind w:left="2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9ACA2D" w14:textId="77777777" w:rsidR="00152274" w:rsidRPr="005A2124" w:rsidRDefault="00152274" w:rsidP="00ED5995">
            <w:pPr>
              <w:spacing w:after="0" w:line="256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AF936" w14:textId="77777777" w:rsidR="00152274" w:rsidRPr="005A2124" w:rsidRDefault="00152274" w:rsidP="00ED5995">
            <w:pPr>
              <w:spacing w:after="0" w:line="256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2274" w:rsidRPr="005A2124" w14:paraId="10BDF44E" w14:textId="77777777" w:rsidTr="00ED5995">
        <w:trPr>
          <w:trHeight w:hRule="exact" w:val="362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22A50C0F" w14:textId="77777777" w:rsidR="00152274" w:rsidRPr="005A2124" w:rsidRDefault="00152274" w:rsidP="00ED5995">
            <w:pPr>
              <w:tabs>
                <w:tab w:val="left" w:pos="980"/>
              </w:tabs>
              <w:spacing w:after="0" w:line="256" w:lineRule="exact"/>
              <w:ind w:lef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14:paraId="30CC6BD9" w14:textId="77777777" w:rsidR="00152274" w:rsidRPr="005A2124" w:rsidRDefault="00152274" w:rsidP="00ED5995">
            <w:pPr>
              <w:tabs>
                <w:tab w:val="left" w:pos="1160"/>
              </w:tabs>
              <w:spacing w:after="0" w:line="256" w:lineRule="exact"/>
              <w:ind w:left="1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</w:tcPr>
          <w:p w14:paraId="2D5239DA" w14:textId="77777777" w:rsidR="00152274" w:rsidRPr="005A2124" w:rsidRDefault="00152274" w:rsidP="00ED5995">
            <w:pPr>
              <w:spacing w:after="0" w:line="256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</w:tcPr>
          <w:p w14:paraId="468227C0" w14:textId="77777777" w:rsidR="00152274" w:rsidRPr="005A2124" w:rsidRDefault="00152274" w:rsidP="00ED5995">
            <w:pPr>
              <w:tabs>
                <w:tab w:val="left" w:pos="1180"/>
              </w:tabs>
              <w:spacing w:after="0" w:line="256" w:lineRule="exact"/>
              <w:ind w:left="2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0A3BDC80" w14:textId="77777777" w:rsidR="00152274" w:rsidRPr="005A2124" w:rsidRDefault="00152274" w:rsidP="00ED5995">
            <w:pPr>
              <w:tabs>
                <w:tab w:val="left" w:pos="1280"/>
              </w:tabs>
              <w:spacing w:after="0" w:line="256" w:lineRule="exact"/>
              <w:ind w:left="2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3586D59F" w14:textId="77777777" w:rsidR="00152274" w:rsidRPr="005A2124" w:rsidRDefault="00152274" w:rsidP="00ED5995">
            <w:pPr>
              <w:spacing w:after="0" w:line="256" w:lineRule="exact"/>
              <w:ind w:left="1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30862B" w14:textId="64776E3D" w:rsidR="00152274" w:rsidRPr="005A2124" w:rsidRDefault="00152274" w:rsidP="0021183D">
      <w:pPr>
        <w:spacing w:before="1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R</w:t>
      </w:r>
      <w:r w:rsidRPr="005A2124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</w:rPr>
        <w:t>e</w:t>
      </w: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a</w:t>
      </w:r>
      <w:r w:rsidRPr="005A2124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</w:rPr>
        <w:t>s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n</w:t>
      </w:r>
      <w:r w:rsidRPr="005A2124">
        <w:rPr>
          <w:rFonts w:ascii="Times New Roman" w:eastAsia="Times New Roman" w:hAnsi="Times New Roman" w:cs="Times New Roman"/>
          <w:spacing w:val="-4"/>
          <w:sz w:val="24"/>
          <w:szCs w:val="24"/>
          <w:u w:val="single" w:color="000000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8"/>
          <w:sz w:val="24"/>
          <w:szCs w:val="24"/>
          <w:u w:val="single" w:color="000000"/>
        </w:rPr>
        <w:t>f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r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  <w:u w:val="single" w:color="000000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</w:rPr>
        <w:t>Ab</w:t>
      </w: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a</w:t>
      </w:r>
      <w:r w:rsidRPr="005A2124">
        <w:rPr>
          <w:rFonts w:ascii="Times New Roman" w:eastAsia="Times New Roman" w:hAnsi="Times New Roman" w:cs="Times New Roman"/>
          <w:spacing w:val="-7"/>
          <w:sz w:val="24"/>
          <w:szCs w:val="24"/>
          <w:u w:val="single" w:color="000000"/>
        </w:rPr>
        <w:t>n</w:t>
      </w: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d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o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</w:rPr>
        <w:t>n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  <w:u w:val="single" w:color="000000"/>
        </w:rPr>
        <w:t>m</w:t>
      </w: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e</w:t>
      </w:r>
      <w:r w:rsidRPr="005A2124">
        <w:rPr>
          <w:rFonts w:ascii="Times New Roman" w:eastAsia="Times New Roman" w:hAnsi="Times New Roman" w:cs="Times New Roman"/>
          <w:spacing w:val="-7"/>
          <w:sz w:val="24"/>
          <w:szCs w:val="24"/>
          <w:u w:val="single" w:color="000000"/>
        </w:rPr>
        <w:t>n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: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1B7A">
        <w:rPr>
          <w:rFonts w:ascii="Times New Roman" w:eastAsia="Times New Roman" w:hAnsi="Times New Roman" w:cs="Times New Roman"/>
          <w:sz w:val="24"/>
          <w:szCs w:val="24"/>
        </w:rPr>
        <w:t>[provide reason]</w:t>
      </w:r>
    </w:p>
    <w:p w14:paraId="6097DD6F" w14:textId="77777777" w:rsidR="00152274" w:rsidRPr="005A2124" w:rsidRDefault="00152274" w:rsidP="00152274">
      <w:pPr>
        <w:spacing w:before="10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D16E5E9" w14:textId="77777777" w:rsidR="00152274" w:rsidRPr="005A2124" w:rsidRDefault="00152274" w:rsidP="00152274">
      <w:pPr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E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($0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00)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es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im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ed e</w:t>
      </w:r>
      <w:r w:rsidRPr="005A2124">
        <w:rPr>
          <w:rFonts w:ascii="Times New Roman" w:eastAsia="Times New Roman" w:hAnsi="Times New Roman" w:cs="Times New Roman"/>
          <w:spacing w:val="-4"/>
          <w:sz w:val="24"/>
          <w:szCs w:val="24"/>
        </w:rPr>
        <w:t>x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5A212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d/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 xml:space="preserve">ecured </w:t>
      </w:r>
      <w:r w:rsidRPr="005A2124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s e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ce</w:t>
      </w:r>
      <w:r w:rsidRPr="005A2124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ac</w:t>
      </w:r>
      <w:r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ual</w:t>
      </w:r>
      <w:r w:rsidRPr="005A212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im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5A2124">
        <w:rPr>
          <w:rFonts w:ascii="Times New Roman" w:eastAsia="Times New Roman" w:hAnsi="Times New Roman" w:cs="Times New Roman"/>
          <w:spacing w:val="-3"/>
          <w:sz w:val="24"/>
          <w:szCs w:val="24"/>
        </w:rPr>
        <w:t>v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 xml:space="preserve">ue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p</w:t>
      </w:r>
      <w:r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7EE3CD" w14:textId="77777777" w:rsidR="00152274" w:rsidRPr="005A2124" w:rsidRDefault="00152274" w:rsidP="00152274">
      <w:pPr>
        <w:spacing w:before="4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8F6063D" w14:textId="77777777" w:rsidR="00152274" w:rsidRPr="005A2124" w:rsidRDefault="00152274" w:rsidP="001522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E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5A212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5A212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($0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00)</w:t>
      </w:r>
      <w:r w:rsidRPr="005A212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was</w:t>
      </w:r>
      <w:r w:rsidRPr="005A212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ered.</w:t>
      </w:r>
    </w:p>
    <w:p w14:paraId="215A390A" w14:textId="77777777" w:rsidR="00152274" w:rsidRPr="005A2124" w:rsidRDefault="00152274" w:rsidP="00152274">
      <w:pPr>
        <w:spacing w:before="6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AF72C" w14:textId="77777777" w:rsidR="00152274" w:rsidRPr="005A2124" w:rsidRDefault="00152274" w:rsidP="00152274">
      <w:pPr>
        <w:spacing w:before="6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j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5A212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5A2124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5A2124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5A2124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ed w</w:t>
      </w:r>
      <w:r w:rsidRPr="005A212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5A212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5A2124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911D9" w14:textId="77777777" w:rsidR="00152274" w:rsidRPr="005A2124" w:rsidRDefault="00152274" w:rsidP="00152274">
      <w:pPr>
        <w:spacing w:before="10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12E9AE1" w14:textId="3C49A698" w:rsidR="00152274" w:rsidRPr="005A2124" w:rsidRDefault="00152274" w:rsidP="005A2124">
      <w:pPr>
        <w:tabs>
          <w:tab w:val="left" w:pos="2440"/>
          <w:tab w:val="left" w:pos="4360"/>
          <w:tab w:val="left" w:pos="508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hAnsi="Times New Roman" w:cs="Times New Roman"/>
          <w:sz w:val="24"/>
          <w:szCs w:val="24"/>
        </w:rPr>
        <w:t>DATED this</w:t>
      </w:r>
      <w:r w:rsidR="00BE1B7A">
        <w:rPr>
          <w:rFonts w:ascii="Times New Roman" w:hAnsi="Times New Roman" w:cs="Times New Roman"/>
          <w:sz w:val="24"/>
          <w:szCs w:val="24"/>
        </w:rPr>
        <w:t xml:space="preserve"> [day]</w:t>
      </w:r>
      <w:r w:rsidRPr="005A2124">
        <w:rPr>
          <w:rFonts w:ascii="Times New Roman" w:hAnsi="Times New Roman" w:cs="Times New Roman"/>
          <w:sz w:val="24"/>
          <w:szCs w:val="24"/>
        </w:rPr>
        <w:t xml:space="preserve"> day of</w:t>
      </w:r>
      <w:r w:rsidR="00BE1B7A">
        <w:rPr>
          <w:rFonts w:ascii="Times New Roman" w:hAnsi="Times New Roman" w:cs="Times New Roman"/>
          <w:sz w:val="24"/>
          <w:szCs w:val="24"/>
        </w:rPr>
        <w:t xml:space="preserve"> [month]</w:t>
      </w:r>
      <w:r w:rsidRPr="005A2124">
        <w:rPr>
          <w:rFonts w:ascii="Times New Roman" w:hAnsi="Times New Roman" w:cs="Times New Roman"/>
          <w:sz w:val="24"/>
          <w:szCs w:val="24"/>
        </w:rPr>
        <w:t>, 20</w:t>
      </w:r>
      <w:r w:rsidR="00BE1B7A">
        <w:rPr>
          <w:rFonts w:ascii="Times New Roman" w:hAnsi="Times New Roman" w:cs="Times New Roman"/>
          <w:sz w:val="24"/>
          <w:szCs w:val="24"/>
        </w:rPr>
        <w:t>[year]</w:t>
      </w:r>
      <w:r w:rsidRPr="005A2124">
        <w:rPr>
          <w:rFonts w:ascii="Times New Roman" w:hAnsi="Times New Roman" w:cs="Times New Roman"/>
          <w:sz w:val="24"/>
          <w:szCs w:val="24"/>
        </w:rPr>
        <w:t>.</w:t>
      </w:r>
    </w:p>
    <w:p w14:paraId="23F89CE8" w14:textId="77777777" w:rsidR="00152274" w:rsidRPr="005A2124" w:rsidRDefault="00152274" w:rsidP="00152274">
      <w:pPr>
        <w:spacing w:before="5" w:after="0" w:line="15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13A82ACE" w14:textId="77777777" w:rsidR="00152274" w:rsidRPr="005A2124" w:rsidRDefault="00152274" w:rsidP="00152274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57ECEFE" w14:textId="4411B21D" w:rsidR="00152274" w:rsidRPr="005A2124" w:rsidRDefault="005A2124" w:rsidP="00152274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/s/ </w:t>
      </w:r>
      <w:r w:rsidR="00BE1B7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[</w:t>
      </w: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name of </w:t>
      </w:r>
      <w:r w:rsidR="00BE1B7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person</w:t>
      </w:r>
      <w:r w:rsidR="00BE1B7A"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 </w:t>
      </w: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submitting document</w:t>
      </w:r>
      <w:r w:rsidR="00BE1B7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]</w:t>
      </w: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5CD7BBEA" w14:textId="4DD8C343" w:rsidR="00152274" w:rsidRPr="005A2124" w:rsidRDefault="00BE1B7A" w:rsidP="00152274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 w:rsidR="005A212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typed name of Trustee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]</w:t>
      </w:r>
    </w:p>
    <w:p w14:paraId="5B50F173" w14:textId="1A8C90BD" w:rsidR="00152274" w:rsidRPr="005A2124" w:rsidRDefault="00BE1B7A" w:rsidP="00152274">
      <w:pPr>
        <w:spacing w:before="15"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(Chapter [number]Trustee)</w:t>
      </w:r>
    </w:p>
    <w:p w14:paraId="4B4BA2C4" w14:textId="77777777" w:rsidR="00152274" w:rsidRPr="005A2124" w:rsidRDefault="00152274" w:rsidP="00152274">
      <w:pPr>
        <w:spacing w:before="15"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52AE31B8" w14:textId="77777777" w:rsidR="0021183D" w:rsidRDefault="0021183D" w:rsidP="00152274">
      <w:pPr>
        <w:spacing w:after="0" w:line="24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B018D0" w14:textId="3E40B009" w:rsidR="00152274" w:rsidRPr="005A2124" w:rsidRDefault="00152274" w:rsidP="00152274">
      <w:pPr>
        <w:spacing w:after="0" w:line="246" w:lineRule="auto"/>
        <w:jc w:val="center"/>
        <w:rPr>
          <w:rFonts w:ascii="Times New Roman" w:eastAsia="Times New Roman" w:hAnsi="Times New Roman" w:cs="Times New Roman"/>
          <w:b/>
          <w:bCs/>
          <w:w w:val="102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 </w:t>
      </w:r>
      <w:r w:rsidRPr="005A2124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>OF</w:t>
      </w:r>
      <w:r w:rsidRPr="005A2124">
        <w:rPr>
          <w:rFonts w:ascii="Times New Roman" w:eastAsia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6"/>
          <w:sz w:val="24"/>
          <w:szCs w:val="24"/>
        </w:rPr>
        <w:t>P</w:t>
      </w:r>
      <w:r w:rsidRPr="005A2124">
        <w:rPr>
          <w:rFonts w:ascii="Times New Roman" w:eastAsia="Times New Roman" w:hAnsi="Times New Roman" w:cs="Times New Roman"/>
          <w:b/>
          <w:bCs/>
          <w:spacing w:val="-3"/>
          <w:w w:val="106"/>
          <w:sz w:val="24"/>
          <w:szCs w:val="24"/>
        </w:rPr>
        <w:t>P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ORT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6"/>
          <w:sz w:val="24"/>
          <w:szCs w:val="24"/>
        </w:rPr>
        <w:t>U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b/>
          <w:bCs/>
          <w:spacing w:val="-3"/>
          <w:w w:val="106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TY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RES</w:t>
      </w:r>
      <w:r w:rsidRPr="005A2124">
        <w:rPr>
          <w:rFonts w:ascii="Times New Roman" w:eastAsia="Times New Roman" w:hAnsi="Times New Roman" w:cs="Times New Roman"/>
          <w:b/>
          <w:bCs/>
          <w:spacing w:val="-3"/>
          <w:w w:val="106"/>
          <w:sz w:val="24"/>
          <w:szCs w:val="24"/>
        </w:rPr>
        <w:t>P</w:t>
      </w:r>
      <w:r w:rsidRPr="005A2124">
        <w:rPr>
          <w:rFonts w:ascii="Times New Roman" w:eastAsia="Times New Roman" w:hAnsi="Times New Roman" w:cs="Times New Roman"/>
          <w:b/>
          <w:bCs/>
          <w:w w:val="102"/>
          <w:sz w:val="24"/>
          <w:szCs w:val="24"/>
        </w:rPr>
        <w:t>OND</w:t>
      </w:r>
    </w:p>
    <w:p w14:paraId="11B4B4B7" w14:textId="77777777" w:rsidR="00152274" w:rsidRPr="005A2124" w:rsidRDefault="00152274" w:rsidP="00152274">
      <w:pPr>
        <w:spacing w:after="0" w:line="24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AND REQU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ST</w:t>
      </w:r>
      <w:r w:rsidRPr="005A2124">
        <w:rPr>
          <w:rFonts w:ascii="Times New Roman" w:eastAsia="Times New Roman" w:hAnsi="Times New Roman" w:cs="Times New Roman"/>
          <w:b/>
          <w:bCs/>
          <w:spacing w:val="59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HEA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6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16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w w:val="103"/>
          <w:sz w:val="24"/>
          <w:szCs w:val="24"/>
        </w:rPr>
        <w:t>NG</w:t>
      </w:r>
    </w:p>
    <w:p w14:paraId="5C857917" w14:textId="77777777" w:rsidR="00152274" w:rsidRPr="005A2124" w:rsidRDefault="00152274" w:rsidP="00152274">
      <w:pPr>
        <w:spacing w:before="4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0783526F" w14:textId="37AA26E7" w:rsidR="00152274" w:rsidRPr="005A2124" w:rsidRDefault="00152274" w:rsidP="005A2124">
      <w:pPr>
        <w:spacing w:after="0" w:line="246" w:lineRule="auto"/>
        <w:ind w:left="720" w:righ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r w:rsidRPr="005A2124">
        <w:rPr>
          <w:rFonts w:ascii="Times New Roman" w:eastAsia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ob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j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ect</w:t>
      </w:r>
      <w:r w:rsidRPr="005A2124">
        <w:rPr>
          <w:rFonts w:ascii="Times New Roman" w:eastAsia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5A2124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ot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ce,</w:t>
      </w:r>
      <w:r w:rsidRPr="005A2124">
        <w:rPr>
          <w:rFonts w:ascii="Times New Roman" w:eastAsia="Times New Roman" w:hAnsi="Times New Roman" w:cs="Times New Roman"/>
          <w:b/>
          <w:bCs/>
          <w:spacing w:val="29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r w:rsidRPr="005A2124">
        <w:rPr>
          <w:rFonts w:ascii="Times New Roman" w:eastAsia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ust</w:t>
      </w:r>
      <w:r w:rsidRPr="005A2124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 a</w:t>
      </w:r>
      <w:r w:rsidRPr="005A2124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5A2124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ten </w:t>
      </w:r>
      <w:r w:rsidRPr="005A2124">
        <w:rPr>
          <w:rFonts w:ascii="Times New Roman" w:eastAsia="Times New Roman" w:hAnsi="Times New Roman" w:cs="Times New Roman"/>
          <w:b/>
          <w:bCs/>
          <w:spacing w:val="8"/>
          <w:sz w:val="24"/>
          <w:szCs w:val="24"/>
        </w:rPr>
        <w:t>responsive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p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eading</w:t>
      </w:r>
      <w:r w:rsidRPr="005A2124">
        <w:rPr>
          <w:rFonts w:ascii="Times New Roman" w:eastAsia="Times New Roman" w:hAnsi="Times New Roman" w:cs="Times New Roman"/>
          <w:b/>
          <w:bCs/>
          <w:spacing w:val="5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A2124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6"/>
          <w:w w:val="108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eque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8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5"/>
          <w:w w:val="10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12"/>
          <w:sz w:val="24"/>
          <w:szCs w:val="24"/>
        </w:rPr>
        <w:t>a hea</w:t>
      </w:r>
      <w:r w:rsidRPr="005A2124">
        <w:rPr>
          <w:rFonts w:ascii="Times New Roman" w:eastAsia="Times New Roman" w:hAnsi="Times New Roman" w:cs="Times New Roman"/>
          <w:b/>
          <w:bCs/>
          <w:spacing w:val="-6"/>
          <w:w w:val="112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w w:val="104"/>
          <w:sz w:val="24"/>
          <w:szCs w:val="24"/>
        </w:rPr>
        <w:t>ing</w:t>
      </w:r>
      <w:r w:rsidRPr="005A2124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wit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5A2124">
        <w:rPr>
          <w:rFonts w:ascii="Times New Roman" w:eastAsia="Times New Roman" w:hAnsi="Times New Roman" w:cs="Times New Roman"/>
          <w:b/>
          <w:bCs/>
          <w:spacing w:val="4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ou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teen </w:t>
      </w:r>
      <w:r w:rsidRPr="005A2124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>(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14)</w:t>
      </w:r>
      <w:r w:rsidRPr="005A2124">
        <w:rPr>
          <w:rFonts w:ascii="Times New Roman" w:eastAsia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days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he</w:t>
      </w:r>
      <w:r w:rsidRPr="005A2124">
        <w:rPr>
          <w:rFonts w:ascii="Times New Roman" w:eastAsia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da</w:t>
      </w:r>
      <w:r w:rsidRPr="005A212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ice. The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ob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j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ecting</w:t>
      </w:r>
      <w:r w:rsidRPr="005A2124">
        <w:rPr>
          <w:rFonts w:ascii="Times New Roman" w:eastAsia="Times New Roman" w:hAnsi="Times New Roman" w:cs="Times New Roman"/>
          <w:b/>
          <w:bCs/>
          <w:spacing w:val="5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pa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ty 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ha</w:t>
      </w:r>
      <w:r w:rsidRPr="005A2124">
        <w:rPr>
          <w:rFonts w:ascii="Times New Roman" w:eastAsia="Times New Roman" w:hAnsi="Times New Roman" w:cs="Times New Roman"/>
          <w:b/>
          <w:bCs/>
          <w:spacing w:val="-3"/>
          <w:w w:val="109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 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chedu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hea</w:t>
      </w:r>
      <w:r w:rsidRPr="005A2124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ing on</w:t>
      </w:r>
      <w:r w:rsidRPr="005A2124">
        <w:rPr>
          <w:rFonts w:ascii="Times New Roman" w:eastAsia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jection</w:t>
      </w:r>
      <w:r w:rsidRPr="005A2124">
        <w:rPr>
          <w:rFonts w:ascii="Times New Roman" w:eastAsia="Times New Roman" w:hAnsi="Times New Roman" w:cs="Times New Roman"/>
          <w:b/>
          <w:bCs/>
          <w:spacing w:val="5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5A2124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b/>
          <w:bCs/>
          <w:spacing w:val="1"/>
          <w:w w:val="109"/>
          <w:sz w:val="24"/>
          <w:szCs w:val="24"/>
        </w:rPr>
        <w:t>b</w:t>
      </w:r>
      <w:r w:rsidRPr="005A2124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ando</w:t>
      </w:r>
      <w:r w:rsidRPr="005A2124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b/>
          <w:bCs/>
          <w:spacing w:val="-3"/>
          <w:w w:val="109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ent</w:t>
      </w:r>
      <w:r w:rsidRPr="005A2124">
        <w:rPr>
          <w:rFonts w:ascii="Times New Roman" w:eastAsia="Times New Roman" w:hAnsi="Times New Roman" w:cs="Times New Roman"/>
          <w:b/>
          <w:bCs/>
          <w:spacing w:val="-1"/>
          <w:w w:val="109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r w:rsidRPr="005A2124"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ea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29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twen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y-o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5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(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21)</w:t>
      </w:r>
      <w:r w:rsidRPr="005A2124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 xml:space="preserve">days </w:t>
      </w:r>
      <w:r w:rsidRPr="005A2124">
        <w:rPr>
          <w:rFonts w:ascii="Times New Roman" w:eastAsia="Times New Roman" w:hAnsi="Times New Roman" w:cs="Times New Roman"/>
          <w:b/>
          <w:bCs/>
          <w:w w:val="111"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b/>
          <w:bCs/>
          <w:spacing w:val="-3"/>
          <w:w w:val="111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w w:val="111"/>
          <w:sz w:val="24"/>
          <w:szCs w:val="24"/>
        </w:rPr>
        <w:t>ter</w:t>
      </w:r>
      <w:r w:rsidRPr="005A2124">
        <w:rPr>
          <w:rFonts w:ascii="Times New Roman" w:eastAsia="Times New Roman" w:hAnsi="Times New Roman" w:cs="Times New Roman"/>
          <w:b/>
          <w:bCs/>
          <w:spacing w:val="-7"/>
          <w:w w:val="11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ate</w:t>
      </w:r>
      <w:r w:rsidRPr="005A2124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5A212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4"/>
          <w:w w:val="133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4"/>
          <w:sz w:val="24"/>
          <w:szCs w:val="24"/>
        </w:rPr>
        <w:t>ponse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 w:rsidRPr="005A212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6"/>
          <w:w w:val="108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eque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8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5"/>
          <w:w w:val="10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5A2124">
        <w:rPr>
          <w:rFonts w:ascii="Times New Roman" w:eastAsia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hea</w:t>
      </w:r>
      <w:r w:rsidRPr="005A2124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ing and</w:t>
      </w:r>
      <w:r w:rsidRPr="005A2124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ha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pacing w:val="2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inc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ude</w:t>
      </w:r>
      <w:r w:rsidRPr="005A2124">
        <w:rPr>
          <w:rFonts w:ascii="Times New Roman" w:eastAsia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5A2124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cap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ion</w:t>
      </w:r>
      <w:r w:rsidRPr="005A2124">
        <w:rPr>
          <w:rFonts w:ascii="Times New Roman" w:eastAsia="Times New Roman" w:hAnsi="Times New Roman" w:cs="Times New Roman"/>
          <w:b/>
          <w:bCs/>
          <w:spacing w:val="5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5A212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14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w w:val="114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  <w:r w:rsidRPr="005A2124">
        <w:rPr>
          <w:rFonts w:ascii="Times New Roman" w:eastAsia="Times New Roman" w:hAnsi="Times New Roman" w:cs="Times New Roman"/>
          <w:b/>
          <w:bCs/>
          <w:spacing w:val="-6"/>
          <w:w w:val="133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3"/>
          <w:sz w:val="24"/>
          <w:szCs w:val="24"/>
        </w:rPr>
        <w:t>ponsive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p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eading</w:t>
      </w:r>
      <w:r w:rsidRPr="005A2124">
        <w:rPr>
          <w:rFonts w:ascii="Times New Roman" w:eastAsia="Times New Roman" w:hAnsi="Times New Roman" w:cs="Times New Roman"/>
          <w:b/>
          <w:bCs/>
          <w:spacing w:val="5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5A2124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bo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b/>
          <w:bCs/>
          <w:spacing w:val="2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A2124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con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picuo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u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pacing w:val="5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5A2124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int 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ate,</w:t>
      </w:r>
      <w:r w:rsidRPr="005A2124">
        <w:rPr>
          <w:rFonts w:ascii="Times New Roman" w:eastAsia="Times New Roman" w:hAnsi="Times New Roman" w:cs="Times New Roman"/>
          <w:b/>
          <w:bCs/>
          <w:spacing w:val="4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5A2124">
        <w:rPr>
          <w:rFonts w:ascii="Times New Roman" w:eastAsia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n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ocation</w:t>
      </w:r>
      <w:r w:rsidRPr="005A2124">
        <w:rPr>
          <w:rFonts w:ascii="Times New Roman" w:eastAsia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14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w w:val="114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 hea</w:t>
      </w:r>
      <w:r w:rsidRPr="005A2124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ing </w:t>
      </w:r>
      <w:r w:rsidRPr="005A2124">
        <w:rPr>
          <w:rFonts w:ascii="Times New Roman" w:eastAsia="Times New Roman" w:hAnsi="Times New Roman" w:cs="Times New Roman"/>
          <w:b/>
          <w:bCs/>
          <w:spacing w:val="6"/>
          <w:sz w:val="24"/>
          <w:szCs w:val="24"/>
        </w:rPr>
        <w:t>by</w:t>
      </w:r>
      <w:r w:rsidRPr="005A2124">
        <w:rPr>
          <w:rFonts w:ascii="Times New Roman" w:eastAsia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inse</w:t>
      </w:r>
      <w:r w:rsidRPr="005A2124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ng in</w:t>
      </w:r>
      <w:r w:rsidRPr="005A2124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cap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ion</w:t>
      </w:r>
      <w:r w:rsidRPr="005A2124">
        <w:rPr>
          <w:rFonts w:ascii="Times New Roman" w:eastAsia="Times New Roman" w:hAnsi="Times New Roman" w:cs="Times New Roman"/>
          <w:b/>
          <w:bCs/>
          <w:spacing w:val="5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fo</w:t>
      </w:r>
      <w:r w:rsidRPr="005A2124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ll</w:t>
      </w:r>
      <w:r w:rsidRPr="005A2124">
        <w:rPr>
          <w:rFonts w:ascii="Times New Roman" w:eastAsia="Times New Roman" w:hAnsi="Times New Roman" w:cs="Times New Roman"/>
          <w:b/>
          <w:bCs/>
          <w:w w:val="103"/>
          <w:sz w:val="24"/>
          <w:szCs w:val="24"/>
        </w:rPr>
        <w:t>owing:</w:t>
      </w:r>
    </w:p>
    <w:p w14:paraId="53FE0F17" w14:textId="77777777" w:rsidR="00152274" w:rsidRPr="005A2124" w:rsidRDefault="00152274" w:rsidP="005A2124">
      <w:pPr>
        <w:spacing w:before="10" w:after="0" w:line="280" w:lineRule="exact"/>
        <w:ind w:left="720" w:righ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5C9FC" w14:textId="3C3B77C2" w:rsidR="00152274" w:rsidRPr="005A2124" w:rsidRDefault="00152274" w:rsidP="005A2124">
      <w:pPr>
        <w:tabs>
          <w:tab w:val="left" w:pos="5740"/>
        </w:tabs>
        <w:spacing w:after="0" w:line="246" w:lineRule="auto"/>
        <w:ind w:left="2880" w:right="720"/>
        <w:rPr>
          <w:rFonts w:ascii="Times New Roman" w:eastAsia="Times New Roman" w:hAnsi="Times New Roman" w:cs="Times New Roman"/>
          <w:b/>
          <w:bCs/>
          <w:w w:val="103"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 </w:t>
      </w:r>
      <w:r w:rsidRPr="005A2124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>OF</w:t>
      </w:r>
      <w:r w:rsidRPr="005A2124">
        <w:rPr>
          <w:rFonts w:ascii="Times New Roman" w:eastAsia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HEA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6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16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w w:val="103"/>
          <w:sz w:val="24"/>
          <w:szCs w:val="24"/>
        </w:rPr>
        <w:t>NG</w:t>
      </w:r>
    </w:p>
    <w:p w14:paraId="1172A037" w14:textId="72927F53" w:rsidR="00152274" w:rsidRPr="005A2124" w:rsidRDefault="00152274" w:rsidP="005A2124">
      <w:pPr>
        <w:tabs>
          <w:tab w:val="left" w:pos="5740"/>
        </w:tabs>
        <w:spacing w:after="0" w:line="246" w:lineRule="auto"/>
        <w:ind w:left="2880" w:righ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A2124">
        <w:rPr>
          <w:rFonts w:ascii="Times New Roman" w:eastAsia="Times New Roman" w:hAnsi="Times New Roman" w:cs="Times New Roman"/>
          <w:b/>
          <w:bCs/>
          <w:w w:val="107"/>
          <w:sz w:val="24"/>
          <w:szCs w:val="24"/>
        </w:rPr>
        <w:t>Date:</w:t>
      </w:r>
      <w:r w:rsidR="005A2124" w:rsidRPr="005A2124">
        <w:rPr>
          <w:rFonts w:ascii="Times New Roman" w:eastAsia="Times New Roman" w:hAnsi="Times New Roman" w:cs="Times New Roman"/>
          <w:b/>
          <w:bCs/>
          <w:w w:val="107"/>
          <w:sz w:val="24"/>
          <w:szCs w:val="24"/>
        </w:rPr>
        <w:t xml:space="preserve"> </w:t>
      </w:r>
      <w:r w:rsidR="005A2124" w:rsidRPr="005A2124">
        <w:rPr>
          <w:rFonts w:ascii="Times New Roman" w:eastAsia="Times New Roman" w:hAnsi="Times New Roman" w:cs="Times New Roman"/>
          <w:b/>
          <w:bCs/>
          <w:w w:val="107"/>
          <w:sz w:val="24"/>
          <w:szCs w:val="24"/>
          <w:u w:val="single"/>
        </w:rPr>
        <w:tab/>
      </w:r>
    </w:p>
    <w:p w14:paraId="75792562" w14:textId="1CB1F64C" w:rsidR="00152274" w:rsidRPr="005A2124" w:rsidRDefault="00152274" w:rsidP="005A2124">
      <w:pPr>
        <w:tabs>
          <w:tab w:val="left" w:pos="5740"/>
        </w:tabs>
        <w:spacing w:after="0" w:line="246" w:lineRule="auto"/>
        <w:ind w:left="2880" w:righ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Ti</w:t>
      </w:r>
      <w:r w:rsidRPr="005A2124">
        <w:rPr>
          <w:rFonts w:ascii="Times New Roman" w:eastAsia="Times New Roman" w:hAnsi="Times New Roman" w:cs="Times New Roman"/>
          <w:b/>
          <w:bCs/>
          <w:spacing w:val="-4"/>
          <w:w w:val="106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w w:val="107"/>
          <w:sz w:val="24"/>
          <w:szCs w:val="24"/>
        </w:rPr>
        <w:t>e:</w:t>
      </w:r>
      <w:r w:rsidR="005A2124" w:rsidRPr="005A2124">
        <w:rPr>
          <w:rFonts w:ascii="Times New Roman" w:eastAsia="Times New Roman" w:hAnsi="Times New Roman" w:cs="Times New Roman"/>
          <w:b/>
          <w:bCs/>
          <w:w w:val="107"/>
          <w:sz w:val="24"/>
          <w:szCs w:val="24"/>
        </w:rPr>
        <w:t xml:space="preserve"> </w:t>
      </w:r>
      <w:r w:rsidR="005A2124" w:rsidRPr="005A2124">
        <w:rPr>
          <w:rFonts w:ascii="Times New Roman" w:eastAsia="Times New Roman" w:hAnsi="Times New Roman" w:cs="Times New Roman"/>
          <w:b/>
          <w:bCs/>
          <w:w w:val="107"/>
          <w:sz w:val="24"/>
          <w:szCs w:val="24"/>
          <w:u w:val="single"/>
        </w:rPr>
        <w:tab/>
      </w:r>
    </w:p>
    <w:p w14:paraId="439C24C6" w14:textId="7C9DC720" w:rsidR="00152274" w:rsidRPr="005A2124" w:rsidRDefault="00152274" w:rsidP="005A2124">
      <w:pPr>
        <w:tabs>
          <w:tab w:val="left" w:pos="5740"/>
        </w:tabs>
        <w:spacing w:after="0" w:line="246" w:lineRule="auto"/>
        <w:ind w:left="2880" w:right="720"/>
        <w:rPr>
          <w:rFonts w:ascii="Times New Roman" w:eastAsia="Times New Roman" w:hAnsi="Times New Roman" w:cs="Times New Roman"/>
          <w:b/>
          <w:bCs/>
          <w:w w:val="106"/>
          <w:sz w:val="24"/>
          <w:szCs w:val="24"/>
          <w:u w:val="single"/>
        </w:rPr>
      </w:pPr>
      <w:r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>Location:</w:t>
      </w:r>
      <w:r w:rsidR="005A2124"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</w:rPr>
        <w:t xml:space="preserve"> </w:t>
      </w:r>
      <w:r w:rsidR="005A2124" w:rsidRPr="005A2124">
        <w:rPr>
          <w:rFonts w:ascii="Times New Roman" w:eastAsia="Times New Roman" w:hAnsi="Times New Roman" w:cs="Times New Roman"/>
          <w:b/>
          <w:bCs/>
          <w:w w:val="106"/>
          <w:sz w:val="24"/>
          <w:szCs w:val="24"/>
          <w:u w:val="single"/>
        </w:rPr>
        <w:tab/>
      </w:r>
    </w:p>
    <w:p w14:paraId="583BA9A7" w14:textId="77777777" w:rsidR="00152274" w:rsidRPr="005A2124" w:rsidRDefault="00152274" w:rsidP="005A2124">
      <w:pPr>
        <w:spacing w:before="6" w:after="0" w:line="260" w:lineRule="exact"/>
        <w:ind w:left="720" w:righ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E850D3" w14:textId="77777777" w:rsidR="00152274" w:rsidRPr="005A2124" w:rsidRDefault="00152274" w:rsidP="005A2124">
      <w:pPr>
        <w:spacing w:before="18" w:after="0" w:line="246" w:lineRule="auto"/>
        <w:ind w:left="720" w:righ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5A2124">
        <w:rPr>
          <w:rFonts w:ascii="Times New Roman" w:eastAsia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ob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j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ections</w:t>
      </w:r>
      <w:r w:rsidRPr="005A2124">
        <w:rPr>
          <w:rFonts w:ascii="Times New Roman" w:eastAsia="Times New Roman" w:hAnsi="Times New Roman" w:cs="Times New Roman"/>
          <w:b/>
          <w:bCs/>
          <w:spacing w:val="4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39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5A2124">
        <w:rPr>
          <w:rFonts w:ascii="Times New Roman" w:eastAsia="Times New Roman" w:hAnsi="Times New Roman" w:cs="Times New Roman"/>
          <w:b/>
          <w:bCs/>
          <w:spacing w:val="2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ed,</w:t>
      </w:r>
      <w:r w:rsidRPr="005A2124">
        <w:rPr>
          <w:rFonts w:ascii="Times New Roman" w:eastAsia="Times New Roman" w:hAnsi="Times New Roman" w:cs="Times New Roman"/>
          <w:b/>
          <w:bCs/>
          <w:spacing w:val="1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Cou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 </w:t>
      </w:r>
      <w:r w:rsidRPr="005A2124"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>may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5A2124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ant </w:t>
      </w:r>
      <w:r w:rsidRPr="005A2124"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>the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4"/>
          <w:w w:val="108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eque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8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5"/>
          <w:w w:val="10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5A2124">
        <w:rPr>
          <w:rFonts w:ascii="Times New Roman" w:eastAsia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aban</w:t>
      </w:r>
      <w:r w:rsidRPr="005A2124">
        <w:rPr>
          <w:rFonts w:ascii="Times New Roman" w:eastAsia="Times New Roman" w:hAnsi="Times New Roman" w:cs="Times New Roman"/>
          <w:b/>
          <w:bCs/>
          <w:spacing w:val="3"/>
          <w:w w:val="108"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on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8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ent</w:t>
      </w:r>
      <w:r w:rsidRPr="005A2124">
        <w:rPr>
          <w:rFonts w:ascii="Times New Roman" w:eastAsia="Times New Roman" w:hAnsi="Times New Roman" w:cs="Times New Roman"/>
          <w:b/>
          <w:bCs/>
          <w:spacing w:val="11"/>
          <w:w w:val="10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r w:rsidRPr="005A2124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12"/>
          <w:sz w:val="24"/>
          <w:szCs w:val="24"/>
        </w:rPr>
        <w:t xml:space="preserve">a 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f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5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5A2124">
        <w:rPr>
          <w:rFonts w:ascii="Times New Roman" w:eastAsia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8"/>
          <w:w w:val="108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-3"/>
          <w:w w:val="108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8"/>
          <w:sz w:val="24"/>
          <w:szCs w:val="24"/>
        </w:rPr>
        <w:t>pond</w:t>
      </w:r>
      <w:r w:rsidRPr="005A2124">
        <w:rPr>
          <w:rFonts w:ascii="Times New Roman" w:eastAsia="Times New Roman" w:hAnsi="Times New Roman" w:cs="Times New Roman"/>
          <w:b/>
          <w:bCs/>
          <w:spacing w:val="5"/>
          <w:w w:val="10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r w:rsidRPr="005A2124">
        <w:rPr>
          <w:rFonts w:ascii="Times New Roman" w:eastAsia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5A2124">
        <w:rPr>
          <w:rFonts w:ascii="Times New Roman" w:eastAsia="Times New Roman" w:hAnsi="Times New Roman" w:cs="Times New Roman"/>
          <w:b/>
          <w:bCs/>
          <w:spacing w:val="2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ent</w:t>
      </w:r>
      <w:r w:rsidRPr="005A212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i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ty</w:t>
      </w:r>
      <w:r w:rsidRPr="005A2124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ha</w:t>
      </w:r>
      <w:r w:rsidRPr="005A212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pacing w:val="24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be</w:t>
      </w:r>
      <w:r w:rsidRPr="005A2124">
        <w:rPr>
          <w:rFonts w:ascii="Times New Roman" w:eastAsia="Times New Roman" w:hAnsi="Times New Roman" w:cs="Times New Roman"/>
          <w:b/>
          <w:bCs/>
          <w:spacing w:val="1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dee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ed</w:t>
      </w:r>
      <w:r w:rsidRPr="005A2124">
        <w:rPr>
          <w:rFonts w:ascii="Times New Roman" w:eastAsia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5A2124">
        <w:rPr>
          <w:rFonts w:ascii="Times New Roman" w:eastAsia="Times New Roman" w:hAnsi="Times New Roman" w:cs="Times New Roman"/>
          <w:b/>
          <w:bCs/>
          <w:spacing w:val="27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ad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m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ion</w:t>
      </w:r>
      <w:r w:rsidRPr="005A2124">
        <w:rPr>
          <w:rFonts w:ascii="Times New Roman" w:eastAsia="Times New Roman" w:hAnsi="Times New Roman" w:cs="Times New Roman"/>
          <w:b/>
          <w:bCs/>
          <w:spacing w:val="5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r w:rsidRPr="005A2124">
        <w:rPr>
          <w:rFonts w:ascii="Times New Roman" w:eastAsia="Times New Roman" w:hAnsi="Times New Roman" w:cs="Times New Roman"/>
          <w:b/>
          <w:bCs/>
          <w:spacing w:val="5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4"/>
          <w:w w:val="133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A212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ief</w:t>
      </w:r>
      <w:r w:rsidRPr="005A212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pacing w:val="-7"/>
          <w:w w:val="133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w w:val="104"/>
          <w:sz w:val="24"/>
          <w:szCs w:val="24"/>
        </w:rPr>
        <w:t>eque</w:t>
      </w:r>
      <w:r w:rsidRPr="005A2124">
        <w:rPr>
          <w:rFonts w:ascii="Times New Roman" w:eastAsia="Times New Roman" w:hAnsi="Times New Roman" w:cs="Times New Roman"/>
          <w:b/>
          <w:bCs/>
          <w:spacing w:val="-2"/>
          <w:w w:val="104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 xml:space="preserve">ted </w:t>
      </w:r>
      <w:r w:rsidRPr="005A212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s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hou</w:t>
      </w:r>
      <w:r w:rsidRPr="005A2124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l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5A2124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sz w:val="24"/>
          <w:szCs w:val="24"/>
        </w:rPr>
        <w:t>be</w:t>
      </w:r>
      <w:r w:rsidRPr="005A2124">
        <w:rPr>
          <w:rFonts w:ascii="Times New Roman" w:eastAsia="Times New Roman" w:hAnsi="Times New Roman" w:cs="Times New Roman"/>
          <w:b/>
          <w:bCs/>
          <w:spacing w:val="13"/>
          <w:sz w:val="24"/>
          <w:szCs w:val="24"/>
        </w:rPr>
        <w:t xml:space="preserve"> </w:t>
      </w:r>
      <w:r w:rsidRPr="005A2124">
        <w:rPr>
          <w:rFonts w:ascii="Times New Roman" w:eastAsia="Times New Roman" w:hAnsi="Times New Roman" w:cs="Times New Roman"/>
          <w:b/>
          <w:bCs/>
          <w:w w:val="113"/>
          <w:sz w:val="24"/>
          <w:szCs w:val="24"/>
        </w:rPr>
        <w:t>g</w:t>
      </w:r>
      <w:r w:rsidRPr="005A2124">
        <w:rPr>
          <w:rFonts w:ascii="Times New Roman" w:eastAsia="Times New Roman" w:hAnsi="Times New Roman" w:cs="Times New Roman"/>
          <w:b/>
          <w:bCs/>
          <w:spacing w:val="-6"/>
          <w:w w:val="113"/>
          <w:sz w:val="24"/>
          <w:szCs w:val="24"/>
        </w:rPr>
        <w:t>r</w:t>
      </w:r>
      <w:r w:rsidRPr="005A2124">
        <w:rPr>
          <w:rFonts w:ascii="Times New Roman" w:eastAsia="Times New Roman" w:hAnsi="Times New Roman" w:cs="Times New Roman"/>
          <w:b/>
          <w:bCs/>
          <w:w w:val="113"/>
          <w:sz w:val="24"/>
          <w:szCs w:val="24"/>
        </w:rPr>
        <w:t>an</w:t>
      </w:r>
      <w:r w:rsidRPr="005A2124">
        <w:rPr>
          <w:rFonts w:ascii="Times New Roman" w:eastAsia="Times New Roman" w:hAnsi="Times New Roman" w:cs="Times New Roman"/>
          <w:b/>
          <w:bCs/>
          <w:spacing w:val="3"/>
          <w:w w:val="113"/>
          <w:sz w:val="24"/>
          <w:szCs w:val="24"/>
        </w:rPr>
        <w:t>t</w:t>
      </w:r>
      <w:r w:rsidRPr="005A2124">
        <w:rPr>
          <w:rFonts w:ascii="Times New Roman" w:eastAsia="Times New Roman" w:hAnsi="Times New Roman" w:cs="Times New Roman"/>
          <w:b/>
          <w:bCs/>
          <w:w w:val="104"/>
          <w:sz w:val="24"/>
          <w:szCs w:val="24"/>
        </w:rPr>
        <w:t>ed.</w:t>
      </w:r>
    </w:p>
    <w:p w14:paraId="02716A60" w14:textId="77777777" w:rsidR="00152274" w:rsidRPr="005A2124" w:rsidRDefault="00152274" w:rsidP="00152274">
      <w:pPr>
        <w:spacing w:before="4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40A8F6F" w14:textId="02D19838" w:rsidR="00152274" w:rsidRPr="005A2124" w:rsidRDefault="00152274" w:rsidP="005A2124">
      <w:pPr>
        <w:tabs>
          <w:tab w:val="left" w:pos="2200"/>
          <w:tab w:val="left" w:pos="4120"/>
          <w:tab w:val="left" w:pos="484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124">
        <w:rPr>
          <w:rFonts w:ascii="Times New Roman" w:hAnsi="Times New Roman" w:cs="Times New Roman"/>
          <w:sz w:val="24"/>
          <w:szCs w:val="24"/>
        </w:rPr>
        <w:t>DATED this</w:t>
      </w:r>
      <w:r w:rsidR="00BE1B7A">
        <w:rPr>
          <w:rFonts w:ascii="Times New Roman" w:hAnsi="Times New Roman" w:cs="Times New Roman"/>
          <w:sz w:val="24"/>
          <w:szCs w:val="24"/>
        </w:rPr>
        <w:t xml:space="preserve"> [day] </w:t>
      </w:r>
      <w:r w:rsidRPr="005A2124">
        <w:rPr>
          <w:rFonts w:ascii="Times New Roman" w:hAnsi="Times New Roman" w:cs="Times New Roman"/>
          <w:sz w:val="24"/>
          <w:szCs w:val="24"/>
        </w:rPr>
        <w:t>day of</w:t>
      </w:r>
      <w:r w:rsidR="00BE1B7A">
        <w:rPr>
          <w:rFonts w:ascii="Times New Roman" w:hAnsi="Times New Roman" w:cs="Times New Roman"/>
          <w:sz w:val="24"/>
          <w:szCs w:val="24"/>
        </w:rPr>
        <w:t xml:space="preserve"> [month]</w:t>
      </w:r>
      <w:r w:rsidRPr="005A2124">
        <w:rPr>
          <w:rFonts w:ascii="Times New Roman" w:hAnsi="Times New Roman" w:cs="Times New Roman"/>
          <w:sz w:val="24"/>
          <w:szCs w:val="24"/>
        </w:rPr>
        <w:t>, 20</w:t>
      </w:r>
      <w:r w:rsidR="00BE1B7A">
        <w:rPr>
          <w:rFonts w:ascii="Times New Roman" w:hAnsi="Times New Roman" w:cs="Times New Roman"/>
          <w:sz w:val="24"/>
          <w:szCs w:val="24"/>
        </w:rPr>
        <w:t>[year]</w:t>
      </w:r>
      <w:r w:rsidRPr="005A2124">
        <w:rPr>
          <w:rFonts w:ascii="Times New Roman" w:hAnsi="Times New Roman" w:cs="Times New Roman"/>
          <w:sz w:val="24"/>
          <w:szCs w:val="24"/>
        </w:rPr>
        <w:t>.</w:t>
      </w:r>
    </w:p>
    <w:p w14:paraId="342D75C3" w14:textId="77777777" w:rsidR="00152274" w:rsidRPr="005A2124" w:rsidRDefault="00152274" w:rsidP="00152274">
      <w:pPr>
        <w:spacing w:before="5" w:after="0" w:line="15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F0B7B8D" w14:textId="77777777" w:rsidR="00152274" w:rsidRPr="005A2124" w:rsidRDefault="00152274" w:rsidP="00152274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CE74D1A" w14:textId="77777777" w:rsidR="00B833F1" w:rsidRDefault="00B833F1" w:rsidP="005A2124">
      <w:pPr>
        <w:spacing w:after="0" w:line="240" w:lineRule="auto"/>
        <w:ind w:left="4320"/>
        <w:jc w:val="both"/>
        <w:rPr>
          <w:rFonts w:ascii="Times New Roman" w:eastAsia="Calibri" w:hAnsi="Times New Roman" w:cs="Times New Roman"/>
          <w:noProof/>
          <w:sz w:val="24"/>
          <w:szCs w:val="24"/>
          <w:u w:val="single"/>
        </w:rPr>
      </w:pPr>
    </w:p>
    <w:p w14:paraId="0A4EC7F3" w14:textId="1E9975B3" w:rsidR="005A2124" w:rsidRPr="005A2124" w:rsidRDefault="005A2124" w:rsidP="005A2124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/s/ </w:t>
      </w:r>
      <w:r w:rsidR="00BE1B7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[</w:t>
      </w: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name of </w:t>
      </w:r>
      <w:r w:rsidR="00BE1B7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person</w:t>
      </w:r>
      <w:r w:rsidR="00BE1B7A"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 xml:space="preserve"> </w:t>
      </w: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submitting document</w:t>
      </w:r>
      <w:r w:rsidR="00BE1B7A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]</w:t>
      </w:r>
      <w:r w:rsidRPr="005A2124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0B5959EC" w14:textId="73DEAA4A" w:rsidR="005A2124" w:rsidRDefault="00BE1B7A" w:rsidP="005A2124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 w:rsidR="005A2124" w:rsidRPr="005A2124">
        <w:rPr>
          <w:rFonts w:ascii="Times New Roman" w:eastAsia="Times New Roman" w:hAnsi="Times New Roman" w:cs="Times New Roman"/>
          <w:spacing w:val="2"/>
          <w:sz w:val="24"/>
          <w:szCs w:val="24"/>
        </w:rPr>
        <w:t>typed name of Trustee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]</w:t>
      </w:r>
    </w:p>
    <w:p w14:paraId="6D33822B" w14:textId="17894A21" w:rsidR="00BE1B7A" w:rsidRPr="005A2124" w:rsidRDefault="00BE1B7A" w:rsidP="005A2124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(Chapter [number] Trustee)</w:t>
      </w:r>
    </w:p>
    <w:p w14:paraId="17A3FCF0" w14:textId="77777777" w:rsidR="00152274" w:rsidRPr="005A2124" w:rsidRDefault="00152274" w:rsidP="00152274">
      <w:pPr>
        <w:jc w:val="center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</w:p>
    <w:p w14:paraId="0E00728A" w14:textId="77777777" w:rsidR="0021183D" w:rsidRDefault="0021183D" w:rsidP="00BE1B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</w:pPr>
    </w:p>
    <w:p w14:paraId="4EA34983" w14:textId="77777777" w:rsidR="0021183D" w:rsidRDefault="0021183D" w:rsidP="00BE1B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</w:pPr>
    </w:p>
    <w:p w14:paraId="09B5941A" w14:textId="77777777" w:rsidR="0021183D" w:rsidRDefault="0021183D" w:rsidP="00BE1B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</w:pPr>
    </w:p>
    <w:p w14:paraId="02AD839D" w14:textId="77777777" w:rsidR="0021183D" w:rsidRDefault="0021183D" w:rsidP="00BE1B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</w:pPr>
    </w:p>
    <w:p w14:paraId="507CD0CC" w14:textId="15FF6AB6" w:rsidR="00BE1B7A" w:rsidRPr="00BA452E" w:rsidRDefault="00BE1B7A" w:rsidP="00BE1B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452E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lastRenderedPageBreak/>
        <w:t>CERT</w:t>
      </w:r>
      <w:r w:rsidRPr="00BA452E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u w:val="single" w:color="000000"/>
        </w:rPr>
        <w:t>I</w:t>
      </w:r>
      <w:r w:rsidRPr="00BA452E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u w:val="single" w:color="000000"/>
        </w:rPr>
        <w:t>F</w:t>
      </w:r>
      <w:r w:rsidRPr="00BA452E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IC</w:t>
      </w:r>
      <w:r w:rsidRPr="00BA452E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u w:val="single" w:color="000000"/>
        </w:rPr>
        <w:t>A</w:t>
      </w:r>
      <w:r w:rsidRPr="00BA452E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u w:val="single" w:color="000000"/>
        </w:rPr>
        <w:t>T</w:t>
      </w:r>
      <w:r w:rsidRPr="00BA452E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E</w:t>
      </w:r>
      <w:r w:rsidRPr="00BA452E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 w:color="000000"/>
        </w:rPr>
        <w:t xml:space="preserve"> </w:t>
      </w:r>
      <w:r w:rsidRPr="00BA452E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OF</w:t>
      </w:r>
      <w:r w:rsidRPr="00BA452E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 w:color="000000"/>
        </w:rPr>
        <w:t xml:space="preserve"> SERVICE</w:t>
      </w:r>
    </w:p>
    <w:p w14:paraId="5F630ED4" w14:textId="77777777" w:rsidR="00BE1B7A" w:rsidRPr="00BA452E" w:rsidRDefault="00BE1B7A" w:rsidP="00BE1B7A">
      <w:pPr>
        <w:widowControl/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52E">
        <w:rPr>
          <w:rFonts w:ascii="Times New Roman" w:eastAsia="Times New Roman" w:hAnsi="Times New Roman" w:cs="Times New Roman"/>
          <w:sz w:val="24"/>
          <w:szCs w:val="24"/>
        </w:rPr>
        <w:t>I,</w:t>
      </w:r>
      <w:r w:rsidRPr="00BA452E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BA452E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BA452E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ed, do</w:t>
      </w:r>
      <w:r w:rsidRPr="00BA452E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BA452E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ury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BA452E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 [number]</w:t>
      </w:r>
      <w:r w:rsidRPr="00BA452E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day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f [month],</w:t>
      </w:r>
      <w:r w:rsidRPr="00BA452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20[year],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a copy of the foregoing was served </w:t>
      </w:r>
      <w:r w:rsidRPr="00BA452E">
        <w:rPr>
          <w:rFonts w:ascii="Times New Roman" w:eastAsia="Calibri" w:hAnsi="Times New Roman" w:cs="Times New Roman"/>
          <w:sz w:val="24"/>
          <w:szCs w:val="24"/>
        </w:rPr>
        <w:t xml:space="preserve">pursuant to Mont. LBR 9013-1(e)(2), (3)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BA452E">
        <w:rPr>
          <w:rFonts w:ascii="Times New Roman" w:eastAsia="Calibri" w:hAnsi="Times New Roman" w:cs="Times New Roman"/>
          <w:sz w:val="24"/>
          <w:szCs w:val="24"/>
        </w:rPr>
        <w:t>electronic means on the parties noted in the Court’s ECF transmission facilities and/or by mail on the following parties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3CCA5B" w14:textId="77777777" w:rsidR="00BE1B7A" w:rsidRPr="00BA452E" w:rsidRDefault="00BE1B7A" w:rsidP="00BE1B7A">
      <w:pPr>
        <w:widowControl/>
        <w:spacing w:before="61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2C021E" w14:textId="77777777" w:rsidR="00BE1B7A" w:rsidRPr="00BA452E" w:rsidRDefault="00BE1B7A" w:rsidP="00BE1B7A">
      <w:pPr>
        <w:widowControl/>
        <w:spacing w:before="8" w:after="0" w:line="140" w:lineRule="exact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5459F284" w14:textId="77777777" w:rsidR="00BE1B7A" w:rsidRPr="00BA452E" w:rsidRDefault="00BE1B7A" w:rsidP="00BE1B7A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19B9A5F2" w14:textId="77777777" w:rsidR="00BE1B7A" w:rsidRPr="00BA452E" w:rsidRDefault="00BE1B7A" w:rsidP="00BE1B7A">
      <w:pPr>
        <w:widowControl/>
        <w:spacing w:before="19" w:after="0" w:line="240" w:lineRule="auto"/>
        <w:ind w:left="4320"/>
        <w:rPr>
          <w:rFonts w:ascii="Times New Roman" w:eastAsia="Calibri" w:hAnsi="Times New Roman" w:cs="Times New Roman"/>
          <w:noProof/>
          <w:sz w:val="24"/>
          <w:szCs w:val="24"/>
        </w:rPr>
      </w:pPr>
      <w:r w:rsidRPr="00BA452E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/s/ [name of person certifying the mailing]</w:t>
      </w:r>
      <w:r w:rsidRPr="00BA452E"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021FEF4A" w14:textId="77777777" w:rsidR="00BE1B7A" w:rsidRPr="00BA452E" w:rsidRDefault="00BE1B7A" w:rsidP="00BE1B7A">
      <w:pPr>
        <w:widowControl/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BA452E">
        <w:rPr>
          <w:rFonts w:ascii="Times New Roman" w:eastAsia="Times New Roman" w:hAnsi="Times New Roman" w:cs="Times New Roman"/>
          <w:sz w:val="24"/>
          <w:szCs w:val="24"/>
        </w:rPr>
        <w:t>[typed na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BA452E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BA452E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A452E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g]</w:t>
      </w:r>
    </w:p>
    <w:p w14:paraId="1E2B8A1B" w14:textId="77777777" w:rsidR="00BE1B7A" w:rsidRPr="00BA452E" w:rsidRDefault="00BE1B7A" w:rsidP="00BE1B7A">
      <w:pPr>
        <w:widowControl/>
        <w:spacing w:before="4" w:after="0" w:line="17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075DE556" w14:textId="77777777" w:rsidR="00BE1B7A" w:rsidRPr="00BA452E" w:rsidRDefault="00BE1B7A" w:rsidP="00BE1B7A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3833CF36" w14:textId="77777777" w:rsidR="00BE1B7A" w:rsidRPr="00BA452E" w:rsidRDefault="00BE1B7A" w:rsidP="00BE1B7A">
      <w:pPr>
        <w:widowControl/>
        <w:spacing w:before="7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52E">
        <w:rPr>
          <w:rFonts w:ascii="Times New Roman" w:eastAsia="Times New Roman" w:hAnsi="Times New Roman" w:cs="Times New Roman"/>
          <w:sz w:val="24"/>
          <w:szCs w:val="24"/>
        </w:rPr>
        <w:t>(Mu</w:t>
      </w:r>
      <w:r w:rsidRPr="00BA452E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BA452E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BA452E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M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BA452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9013-1</w:t>
      </w:r>
      <w:r w:rsidRPr="00BA452E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e)</w:t>
      </w:r>
      <w:r w:rsidRPr="00BA452E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2),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BA452E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BA452E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A452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BA452E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A452E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BA452E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A452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addre</w:t>
      </w:r>
      <w:r w:rsidRPr="00BA452E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BA452E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h par</w:t>
      </w:r>
      <w:r w:rsidRPr="00BA452E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BA452E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BA452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A452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A452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BA452E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BA452E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” a</w:t>
      </w:r>
      <w:r w:rsidRPr="00BA452E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A452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BA452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A452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A452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 d</w:t>
      </w:r>
      <w:r w:rsidRPr="00BA452E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BA452E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BA452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BA452E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BA452E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BA452E">
        <w:rPr>
          <w:rFonts w:ascii="Times New Roman" w:eastAsia="Times New Roman" w:hAnsi="Times New Roman" w:cs="Times New Roman"/>
          <w:sz w:val="24"/>
          <w:szCs w:val="24"/>
        </w:rPr>
        <w:t>ed.)</w:t>
      </w:r>
    </w:p>
    <w:p w14:paraId="36A12295" w14:textId="77777777" w:rsidR="00BE1B7A" w:rsidRPr="00BA452E" w:rsidRDefault="00BE1B7A" w:rsidP="00BE1B7A">
      <w:pPr>
        <w:rPr>
          <w:rFonts w:ascii="Times New Roman" w:hAnsi="Times New Roman" w:cs="Times New Roman"/>
        </w:rPr>
      </w:pPr>
    </w:p>
    <w:p w14:paraId="2CEA60C9" w14:textId="77777777" w:rsidR="00DF6FE9" w:rsidRPr="005A2124" w:rsidRDefault="00DF6FE9" w:rsidP="00BE1B7A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F6FE9" w:rsidRPr="005A212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EB29" w14:textId="77777777" w:rsidR="00C04514" w:rsidRDefault="00C04514" w:rsidP="0017139D">
      <w:pPr>
        <w:spacing w:after="0" w:line="240" w:lineRule="auto"/>
      </w:pPr>
      <w:r>
        <w:separator/>
      </w:r>
    </w:p>
  </w:endnote>
  <w:endnote w:type="continuationSeparator" w:id="0">
    <w:p w14:paraId="078871E9" w14:textId="77777777" w:rsidR="00C04514" w:rsidRDefault="00C04514" w:rsidP="00171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3E9F" w14:textId="2A4543A4" w:rsidR="0017139D" w:rsidRPr="0017139D" w:rsidRDefault="0017139D">
    <w:pPr>
      <w:pStyle w:val="Footer"/>
      <w:rPr>
        <w:rFonts w:ascii="Times New Roman" w:hAnsi="Times New Roman" w:cs="Times New Roman"/>
        <w:sz w:val="24"/>
        <w:szCs w:val="24"/>
      </w:rPr>
    </w:pPr>
    <w:r w:rsidRPr="0017139D">
      <w:rPr>
        <w:rFonts w:ascii="Times New Roman" w:hAnsi="Times New Roman" w:cs="Times New Roman"/>
        <w:sz w:val="24"/>
        <w:szCs w:val="24"/>
      </w:rPr>
      <w:tab/>
    </w:r>
    <w:r w:rsidRPr="0017139D">
      <w:rPr>
        <w:rFonts w:ascii="Times New Roman" w:hAnsi="Times New Roman" w:cs="Times New Roman"/>
        <w:sz w:val="24"/>
        <w:szCs w:val="24"/>
      </w:rPr>
      <w:tab/>
    </w:r>
    <w:r w:rsidR="0021183D">
      <w:rPr>
        <w:rFonts w:ascii="Times New Roman" w:hAnsi="Times New Roman" w:cs="Times New Roman"/>
        <w:sz w:val="24"/>
        <w:szCs w:val="24"/>
      </w:rPr>
      <w:t>P</w:t>
    </w:r>
    <w:r w:rsidRPr="0017139D">
      <w:rPr>
        <w:rFonts w:ascii="Times New Roman" w:hAnsi="Times New Roman" w:cs="Times New Roman"/>
        <w:sz w:val="24"/>
        <w:szCs w:val="24"/>
      </w:rPr>
      <w:t xml:space="preserve">age </w:t>
    </w:r>
    <w:r w:rsidRPr="0017139D">
      <w:rPr>
        <w:rFonts w:ascii="Times New Roman" w:hAnsi="Times New Roman" w:cs="Times New Roman"/>
        <w:sz w:val="24"/>
        <w:szCs w:val="24"/>
      </w:rPr>
      <w:fldChar w:fldCharType="begin"/>
    </w:r>
    <w:r w:rsidRPr="0017139D">
      <w:rPr>
        <w:rFonts w:ascii="Times New Roman" w:hAnsi="Times New Roman" w:cs="Times New Roman"/>
        <w:sz w:val="24"/>
        <w:szCs w:val="24"/>
      </w:rPr>
      <w:instrText xml:space="preserve"> PAGE  \* MERGEFORMAT </w:instrText>
    </w:r>
    <w:r w:rsidRPr="0017139D">
      <w:rPr>
        <w:rFonts w:ascii="Times New Roman" w:hAnsi="Times New Roman" w:cs="Times New Roman"/>
        <w:sz w:val="24"/>
        <w:szCs w:val="24"/>
      </w:rPr>
      <w:fldChar w:fldCharType="separate"/>
    </w:r>
    <w:r w:rsidRPr="0017139D">
      <w:rPr>
        <w:rFonts w:ascii="Times New Roman" w:hAnsi="Times New Roman" w:cs="Times New Roman"/>
        <w:noProof/>
        <w:sz w:val="24"/>
        <w:szCs w:val="24"/>
      </w:rPr>
      <w:t>1</w:t>
    </w:r>
    <w:r w:rsidRPr="0017139D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D4C6" w14:textId="77777777" w:rsidR="00C04514" w:rsidRDefault="00C04514" w:rsidP="0017139D">
      <w:pPr>
        <w:spacing w:after="0" w:line="240" w:lineRule="auto"/>
      </w:pPr>
      <w:r>
        <w:separator/>
      </w:r>
    </w:p>
  </w:footnote>
  <w:footnote w:type="continuationSeparator" w:id="0">
    <w:p w14:paraId="56410DC1" w14:textId="77777777" w:rsidR="00C04514" w:rsidRDefault="00C04514" w:rsidP="001713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74"/>
    <w:rsid w:val="000202FD"/>
    <w:rsid w:val="00152274"/>
    <w:rsid w:val="0017139D"/>
    <w:rsid w:val="00210614"/>
    <w:rsid w:val="0021183D"/>
    <w:rsid w:val="00212CB9"/>
    <w:rsid w:val="00416FEB"/>
    <w:rsid w:val="0050551E"/>
    <w:rsid w:val="00592877"/>
    <w:rsid w:val="005A2124"/>
    <w:rsid w:val="008C35ED"/>
    <w:rsid w:val="00902699"/>
    <w:rsid w:val="00952647"/>
    <w:rsid w:val="009E03C7"/>
    <w:rsid w:val="00B359FB"/>
    <w:rsid w:val="00B833F1"/>
    <w:rsid w:val="00BE1B7A"/>
    <w:rsid w:val="00BF6D80"/>
    <w:rsid w:val="00C04514"/>
    <w:rsid w:val="00CB674B"/>
    <w:rsid w:val="00DF6FE9"/>
    <w:rsid w:val="00E12008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946B"/>
  <w15:chartTrackingRefBased/>
  <w15:docId w15:val="{E430F571-54F2-4B1E-92ED-6D6B9F03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74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2274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274"/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1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39D"/>
  </w:style>
  <w:style w:type="paragraph" w:styleId="Footer">
    <w:name w:val="footer"/>
    <w:basedOn w:val="Normal"/>
    <w:link w:val="FooterChar"/>
    <w:uiPriority w:val="99"/>
    <w:unhideWhenUsed/>
    <w:rsid w:val="00171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39D"/>
  </w:style>
  <w:style w:type="paragraph" w:styleId="Revision">
    <w:name w:val="Revision"/>
    <w:hidden/>
    <w:uiPriority w:val="99"/>
    <w:semiHidden/>
    <w:rsid w:val="009E03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Gretchen Jendro</cp:lastModifiedBy>
  <cp:revision>2</cp:revision>
  <dcterms:created xsi:type="dcterms:W3CDTF">2025-12-02T20:36:00Z</dcterms:created>
  <dcterms:modified xsi:type="dcterms:W3CDTF">2025-12-02T20:36:00Z</dcterms:modified>
</cp:coreProperties>
</file>