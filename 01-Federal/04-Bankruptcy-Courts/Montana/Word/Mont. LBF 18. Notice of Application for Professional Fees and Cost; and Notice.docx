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754B8" w14:textId="6FE0E519" w:rsidR="00C92E9E" w:rsidRPr="00342D55" w:rsidRDefault="00C92E9E" w:rsidP="00BC483A">
      <w:pPr>
        <w:pStyle w:val="Heading1"/>
        <w:spacing w:before="0"/>
        <w:rPr>
          <w:spacing w:val="0"/>
          <w:w w:val="108"/>
        </w:rPr>
      </w:pPr>
      <w:bookmarkStart w:id="0" w:name="_Toc484772823"/>
      <w:bookmarkStart w:id="1" w:name="_Toc499022162"/>
      <w:r w:rsidRPr="00913435">
        <w:t>Mon</w:t>
      </w:r>
      <w:r w:rsidRPr="00913435">
        <w:rPr>
          <w:spacing w:val="3"/>
        </w:rPr>
        <w:t>t</w:t>
      </w:r>
      <w:r w:rsidRPr="00913435">
        <w:t>.</w:t>
      </w:r>
      <w:r w:rsidRPr="00913435">
        <w:rPr>
          <w:spacing w:val="42"/>
        </w:rPr>
        <w:t xml:space="preserve"> </w:t>
      </w:r>
      <w:r w:rsidRPr="00913435">
        <w:t>LBF</w:t>
      </w:r>
      <w:r w:rsidRPr="00913435">
        <w:rPr>
          <w:spacing w:val="26"/>
        </w:rPr>
        <w:t xml:space="preserve"> </w:t>
      </w:r>
      <w:r w:rsidR="003232B0" w:rsidRPr="00913435">
        <w:rPr>
          <w:spacing w:val="26"/>
        </w:rPr>
        <w:t>18</w:t>
      </w:r>
      <w:r w:rsidRPr="00913435">
        <w:t xml:space="preserve">. </w:t>
      </w:r>
      <w:r w:rsidRPr="00342D55">
        <w:rPr>
          <w:spacing w:val="0"/>
        </w:rPr>
        <w:t xml:space="preserve">NOTICE OF </w:t>
      </w:r>
      <w:r w:rsidR="00173522" w:rsidRPr="00342D55">
        <w:rPr>
          <w:spacing w:val="0"/>
        </w:rPr>
        <w:t xml:space="preserve">CREDITOR </w:t>
      </w:r>
      <w:r w:rsidRPr="00342D55">
        <w:rPr>
          <w:spacing w:val="0"/>
          <w:w w:val="106"/>
        </w:rPr>
        <w:t xml:space="preserve">APPLICATION </w:t>
      </w:r>
      <w:r w:rsidRPr="00342D55">
        <w:rPr>
          <w:spacing w:val="0"/>
        </w:rPr>
        <w:t xml:space="preserve">FOR </w:t>
      </w:r>
      <w:r w:rsidRPr="00342D55">
        <w:rPr>
          <w:spacing w:val="0"/>
          <w:w w:val="105"/>
        </w:rPr>
        <w:t xml:space="preserve">PROFESSIONAL </w:t>
      </w:r>
      <w:r w:rsidRPr="00342D55">
        <w:rPr>
          <w:spacing w:val="0"/>
        </w:rPr>
        <w:t>FEES AND COSTS;</w:t>
      </w:r>
      <w:r w:rsidR="003232B0" w:rsidRPr="00342D55">
        <w:rPr>
          <w:spacing w:val="0"/>
        </w:rPr>
        <w:t xml:space="preserve"> AND </w:t>
      </w:r>
      <w:r w:rsidRPr="00342D55">
        <w:rPr>
          <w:spacing w:val="0"/>
          <w:w w:val="107"/>
        </w:rPr>
        <w:t>NOTI</w:t>
      </w:r>
      <w:r w:rsidRPr="00342D55">
        <w:rPr>
          <w:spacing w:val="0"/>
          <w:w w:val="108"/>
        </w:rPr>
        <w:t>CE</w:t>
      </w:r>
      <w:bookmarkEnd w:id="0"/>
      <w:bookmarkEnd w:id="1"/>
      <w:r w:rsidRPr="00342D55">
        <w:rPr>
          <w:spacing w:val="0"/>
          <w:w w:val="108"/>
        </w:rPr>
        <w:t>.</w:t>
      </w:r>
    </w:p>
    <w:p w14:paraId="78B9EF7B" w14:textId="77777777" w:rsidR="00C92E9E" w:rsidRPr="00913435" w:rsidRDefault="00C92E9E" w:rsidP="00BC483A">
      <w:pPr>
        <w:pStyle w:val="Heading1"/>
        <w:spacing w:before="0"/>
      </w:pPr>
      <w:r w:rsidRPr="00913435">
        <w:t>[Mo</w:t>
      </w:r>
      <w:r w:rsidRPr="00913435">
        <w:rPr>
          <w:spacing w:val="-5"/>
        </w:rPr>
        <w:t>n</w:t>
      </w:r>
      <w:r w:rsidRPr="00913435">
        <w:t>t.</w:t>
      </w:r>
      <w:r w:rsidRPr="00913435">
        <w:rPr>
          <w:spacing w:val="5"/>
        </w:rPr>
        <w:t xml:space="preserve"> </w:t>
      </w:r>
      <w:r w:rsidRPr="00913435">
        <w:rPr>
          <w:spacing w:val="-4"/>
        </w:rPr>
        <w:t>L</w:t>
      </w:r>
      <w:r w:rsidRPr="00913435">
        <w:t>B</w:t>
      </w:r>
      <w:r w:rsidRPr="00913435">
        <w:rPr>
          <w:spacing w:val="-3"/>
        </w:rPr>
        <w:t>R</w:t>
      </w:r>
      <w:r w:rsidRPr="00913435">
        <w:t>s</w:t>
      </w:r>
      <w:r w:rsidRPr="00913435">
        <w:rPr>
          <w:spacing w:val="-1"/>
        </w:rPr>
        <w:t xml:space="preserve"> </w:t>
      </w:r>
      <w:r w:rsidRPr="00913435">
        <w:t>2002-4 a</w:t>
      </w:r>
      <w:r w:rsidRPr="00913435">
        <w:rPr>
          <w:spacing w:val="-6"/>
        </w:rPr>
        <w:t>n</w:t>
      </w:r>
      <w:r w:rsidRPr="00913435">
        <w:t>d</w:t>
      </w:r>
      <w:r w:rsidRPr="00913435">
        <w:rPr>
          <w:spacing w:val="2"/>
        </w:rPr>
        <w:t xml:space="preserve"> </w:t>
      </w:r>
      <w:r w:rsidRPr="00913435">
        <w:t>2016-1]</w:t>
      </w:r>
    </w:p>
    <w:p w14:paraId="10253D52" w14:textId="77777777" w:rsidR="00C92E9E" w:rsidRPr="00342D55" w:rsidRDefault="00C92E9E" w:rsidP="00C92E9E">
      <w:pPr>
        <w:spacing w:before="10" w:after="0" w:line="280" w:lineRule="exact"/>
        <w:rPr>
          <w:rFonts w:ascii="Times New Roman" w:hAnsi="Times New Roman" w:cs="Times New Roman"/>
          <w:sz w:val="24"/>
          <w:szCs w:val="24"/>
        </w:rPr>
      </w:pPr>
    </w:p>
    <w:p w14:paraId="7FAE1B2C" w14:textId="77777777" w:rsidR="00C92E9E" w:rsidRPr="00913435" w:rsidRDefault="00C92E9E" w:rsidP="00C92E9E">
      <w:pPr>
        <w:spacing w:after="0" w:line="246" w:lineRule="auto"/>
        <w:rPr>
          <w:rFonts w:ascii="Times New Roman" w:eastAsia="Times New Roman" w:hAnsi="Times New Roman" w:cs="Times New Roman"/>
          <w:sz w:val="24"/>
          <w:szCs w:val="24"/>
        </w:rPr>
      </w:pPr>
      <w:r w:rsidRPr="00913435">
        <w:rPr>
          <w:rFonts w:ascii="Times New Roman" w:eastAsia="Times New Roman" w:hAnsi="Times New Roman" w:cs="Times New Roman"/>
          <w:sz w:val="24"/>
          <w:szCs w:val="24"/>
        </w:rPr>
        <w:t>Na</w:t>
      </w:r>
      <w:r w:rsidRPr="00913435">
        <w:rPr>
          <w:rFonts w:ascii="Times New Roman" w:eastAsia="Times New Roman" w:hAnsi="Times New Roman" w:cs="Times New Roman"/>
          <w:spacing w:val="-11"/>
          <w:sz w:val="24"/>
          <w:szCs w:val="24"/>
        </w:rPr>
        <w:t>m</w:t>
      </w:r>
      <w:r w:rsidRPr="00913435">
        <w:rPr>
          <w:rFonts w:ascii="Times New Roman" w:eastAsia="Times New Roman" w:hAnsi="Times New Roman" w:cs="Times New Roman"/>
          <w:sz w:val="24"/>
          <w:szCs w:val="24"/>
        </w:rPr>
        <w:t xml:space="preserve">e </w:t>
      </w:r>
      <w:r w:rsidRPr="00913435">
        <w:rPr>
          <w:rFonts w:ascii="Times New Roman" w:eastAsia="Times New Roman" w:hAnsi="Times New Roman" w:cs="Times New Roman"/>
          <w:spacing w:val="6"/>
          <w:sz w:val="24"/>
          <w:szCs w:val="24"/>
        </w:rPr>
        <w:t>o</w:t>
      </w:r>
      <w:r w:rsidRPr="00913435">
        <w:rPr>
          <w:rFonts w:ascii="Times New Roman" w:eastAsia="Times New Roman" w:hAnsi="Times New Roman" w:cs="Times New Roman"/>
          <w:sz w:val="24"/>
          <w:szCs w:val="24"/>
        </w:rPr>
        <w:t>f</w:t>
      </w:r>
      <w:r w:rsidRPr="00913435">
        <w:rPr>
          <w:rFonts w:ascii="Times New Roman" w:eastAsia="Times New Roman" w:hAnsi="Times New Roman" w:cs="Times New Roman"/>
          <w:spacing w:val="-6"/>
          <w:sz w:val="24"/>
          <w:szCs w:val="24"/>
        </w:rPr>
        <w:t xml:space="preserve"> </w:t>
      </w:r>
      <w:r w:rsidRPr="00913435">
        <w:rPr>
          <w:rFonts w:ascii="Times New Roman" w:eastAsia="Times New Roman" w:hAnsi="Times New Roman" w:cs="Times New Roman"/>
          <w:spacing w:val="-5"/>
          <w:sz w:val="24"/>
          <w:szCs w:val="24"/>
        </w:rPr>
        <w:t>A</w:t>
      </w:r>
      <w:r w:rsidRPr="00913435">
        <w:rPr>
          <w:rFonts w:ascii="Times New Roman" w:eastAsia="Times New Roman" w:hAnsi="Times New Roman" w:cs="Times New Roman"/>
          <w:spacing w:val="5"/>
          <w:sz w:val="24"/>
          <w:szCs w:val="24"/>
        </w:rPr>
        <w:t>tto</w:t>
      </w:r>
      <w:r w:rsidRPr="00913435">
        <w:rPr>
          <w:rFonts w:ascii="Times New Roman" w:eastAsia="Times New Roman" w:hAnsi="Times New Roman" w:cs="Times New Roman"/>
          <w:sz w:val="24"/>
          <w:szCs w:val="24"/>
        </w:rPr>
        <w:t>r</w:t>
      </w:r>
      <w:r w:rsidRPr="00913435">
        <w:rPr>
          <w:rFonts w:ascii="Times New Roman" w:eastAsia="Times New Roman" w:hAnsi="Times New Roman" w:cs="Times New Roman"/>
          <w:spacing w:val="-3"/>
          <w:sz w:val="24"/>
          <w:szCs w:val="24"/>
        </w:rPr>
        <w:t>n</w:t>
      </w:r>
      <w:r w:rsidRPr="00913435">
        <w:rPr>
          <w:rFonts w:ascii="Times New Roman" w:eastAsia="Times New Roman" w:hAnsi="Times New Roman" w:cs="Times New Roman"/>
          <w:sz w:val="24"/>
          <w:szCs w:val="24"/>
        </w:rPr>
        <w:t xml:space="preserve">ey </w:t>
      </w:r>
    </w:p>
    <w:p w14:paraId="55556384" w14:textId="77777777" w:rsidR="00C92E9E" w:rsidRPr="00913435" w:rsidRDefault="00C92E9E" w:rsidP="00C92E9E">
      <w:pPr>
        <w:spacing w:after="0" w:line="246" w:lineRule="auto"/>
        <w:rPr>
          <w:rFonts w:ascii="Times New Roman" w:eastAsia="Times New Roman" w:hAnsi="Times New Roman" w:cs="Times New Roman"/>
          <w:sz w:val="24"/>
          <w:szCs w:val="24"/>
        </w:rPr>
      </w:pPr>
      <w:r w:rsidRPr="00913435">
        <w:rPr>
          <w:rFonts w:ascii="Times New Roman" w:eastAsia="Times New Roman" w:hAnsi="Times New Roman" w:cs="Times New Roman"/>
          <w:sz w:val="24"/>
          <w:szCs w:val="24"/>
        </w:rPr>
        <w:t>O</w:t>
      </w:r>
      <w:r w:rsidRPr="00913435">
        <w:rPr>
          <w:rFonts w:ascii="Times New Roman" w:eastAsia="Times New Roman" w:hAnsi="Times New Roman" w:cs="Times New Roman"/>
          <w:spacing w:val="-8"/>
          <w:sz w:val="24"/>
          <w:szCs w:val="24"/>
        </w:rPr>
        <w:t>ff</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z w:val="24"/>
          <w:szCs w:val="24"/>
        </w:rPr>
        <w:t>ce M</w:t>
      </w:r>
      <w:r w:rsidRPr="00913435">
        <w:rPr>
          <w:rFonts w:ascii="Times New Roman" w:eastAsia="Times New Roman" w:hAnsi="Times New Roman" w:cs="Times New Roman"/>
          <w:spacing w:val="-3"/>
          <w:sz w:val="24"/>
          <w:szCs w:val="24"/>
        </w:rPr>
        <w:t>a</w:t>
      </w:r>
      <w:r w:rsidRPr="00913435">
        <w:rPr>
          <w:rFonts w:ascii="Times New Roman" w:eastAsia="Times New Roman" w:hAnsi="Times New Roman" w:cs="Times New Roman"/>
          <w:spacing w:val="-9"/>
          <w:sz w:val="24"/>
          <w:szCs w:val="24"/>
        </w:rPr>
        <w:t>ili</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z w:val="24"/>
          <w:szCs w:val="24"/>
        </w:rPr>
        <w:t>g</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pacing w:val="-5"/>
          <w:sz w:val="24"/>
          <w:szCs w:val="24"/>
        </w:rPr>
        <w:t>A</w:t>
      </w:r>
      <w:r w:rsidRPr="00913435">
        <w:rPr>
          <w:rFonts w:ascii="Times New Roman" w:eastAsia="Times New Roman" w:hAnsi="Times New Roman" w:cs="Times New Roman"/>
          <w:sz w:val="24"/>
          <w:szCs w:val="24"/>
        </w:rPr>
        <w:t xml:space="preserve">ddress </w:t>
      </w:r>
    </w:p>
    <w:p w14:paraId="47D79499" w14:textId="77777777" w:rsidR="00C92E9E" w:rsidRPr="00913435" w:rsidRDefault="00C92E9E" w:rsidP="00C92E9E">
      <w:pPr>
        <w:spacing w:after="0" w:line="246" w:lineRule="auto"/>
        <w:rPr>
          <w:rFonts w:ascii="Times New Roman" w:eastAsia="Times New Roman" w:hAnsi="Times New Roman" w:cs="Times New Roman"/>
          <w:sz w:val="24"/>
          <w:szCs w:val="24"/>
        </w:rPr>
      </w:pPr>
      <w:r w:rsidRPr="00913435">
        <w:rPr>
          <w:rFonts w:ascii="Times New Roman" w:eastAsia="Times New Roman" w:hAnsi="Times New Roman" w:cs="Times New Roman"/>
          <w:spacing w:val="2"/>
          <w:sz w:val="24"/>
          <w:szCs w:val="24"/>
        </w:rPr>
        <w:t>T</w:t>
      </w:r>
      <w:r w:rsidRPr="00913435">
        <w:rPr>
          <w:rFonts w:ascii="Times New Roman" w:eastAsia="Times New Roman" w:hAnsi="Times New Roman" w:cs="Times New Roman"/>
          <w:sz w:val="24"/>
          <w:szCs w:val="24"/>
        </w:rPr>
        <w:t>e</w:t>
      </w:r>
      <w:r w:rsidRPr="00913435">
        <w:rPr>
          <w:rFonts w:ascii="Times New Roman" w:eastAsia="Times New Roman" w:hAnsi="Times New Roman" w:cs="Times New Roman"/>
          <w:spacing w:val="-10"/>
          <w:sz w:val="24"/>
          <w:szCs w:val="24"/>
        </w:rPr>
        <w:t>l</w:t>
      </w:r>
      <w:r w:rsidRPr="00913435">
        <w:rPr>
          <w:rFonts w:ascii="Times New Roman" w:eastAsia="Times New Roman" w:hAnsi="Times New Roman" w:cs="Times New Roman"/>
          <w:sz w:val="24"/>
          <w:szCs w:val="24"/>
        </w:rPr>
        <w:t>ep</w:t>
      </w:r>
      <w:r w:rsidRPr="00913435">
        <w:rPr>
          <w:rFonts w:ascii="Times New Roman" w:eastAsia="Times New Roman" w:hAnsi="Times New Roman" w:cs="Times New Roman"/>
          <w:spacing w:val="-6"/>
          <w:sz w:val="24"/>
          <w:szCs w:val="24"/>
        </w:rPr>
        <w:t>h</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z w:val="24"/>
          <w:szCs w:val="24"/>
        </w:rPr>
        <w:t>e Nu</w:t>
      </w:r>
      <w:r w:rsidRPr="00913435">
        <w:rPr>
          <w:rFonts w:ascii="Times New Roman" w:eastAsia="Times New Roman" w:hAnsi="Times New Roman" w:cs="Times New Roman"/>
          <w:spacing w:val="-9"/>
          <w:sz w:val="24"/>
          <w:szCs w:val="24"/>
        </w:rPr>
        <w:t>m</w:t>
      </w:r>
      <w:r w:rsidRPr="00913435">
        <w:rPr>
          <w:rFonts w:ascii="Times New Roman" w:eastAsia="Times New Roman" w:hAnsi="Times New Roman" w:cs="Times New Roman"/>
          <w:spacing w:val="-5"/>
          <w:sz w:val="24"/>
          <w:szCs w:val="24"/>
        </w:rPr>
        <w:t>b</w:t>
      </w:r>
      <w:r w:rsidRPr="00913435">
        <w:rPr>
          <w:rFonts w:ascii="Times New Roman" w:eastAsia="Times New Roman" w:hAnsi="Times New Roman" w:cs="Times New Roman"/>
          <w:sz w:val="24"/>
          <w:szCs w:val="24"/>
        </w:rPr>
        <w:t xml:space="preserve">er </w:t>
      </w:r>
    </w:p>
    <w:p w14:paraId="40F73962" w14:textId="77777777" w:rsidR="00C92E9E" w:rsidRPr="00913435" w:rsidRDefault="00C92E9E" w:rsidP="00C92E9E">
      <w:pPr>
        <w:spacing w:after="0" w:line="240" w:lineRule="auto"/>
        <w:rPr>
          <w:rFonts w:ascii="Times New Roman" w:eastAsia="Times New Roman" w:hAnsi="Times New Roman" w:cs="Times New Roman"/>
          <w:sz w:val="24"/>
          <w:szCs w:val="24"/>
        </w:rPr>
      </w:pPr>
      <w:r w:rsidRPr="00913435">
        <w:rPr>
          <w:rFonts w:ascii="Times New Roman" w:eastAsia="Times New Roman" w:hAnsi="Times New Roman" w:cs="Times New Roman"/>
          <w:spacing w:val="2"/>
          <w:sz w:val="24"/>
          <w:szCs w:val="24"/>
        </w:rPr>
        <w:t>E</w:t>
      </w:r>
      <w:r w:rsidRPr="00913435">
        <w:rPr>
          <w:rFonts w:ascii="Times New Roman" w:eastAsia="Times New Roman" w:hAnsi="Times New Roman" w:cs="Times New Roman"/>
          <w:sz w:val="24"/>
          <w:szCs w:val="24"/>
        </w:rPr>
        <w:t>-Ma</w:t>
      </w:r>
      <w:r w:rsidRPr="00913435">
        <w:rPr>
          <w:rFonts w:ascii="Times New Roman" w:eastAsia="Times New Roman" w:hAnsi="Times New Roman" w:cs="Times New Roman"/>
          <w:spacing w:val="-11"/>
          <w:sz w:val="24"/>
          <w:szCs w:val="24"/>
        </w:rPr>
        <w:t>i</w:t>
      </w:r>
      <w:r w:rsidRPr="00913435">
        <w:rPr>
          <w:rFonts w:ascii="Times New Roman" w:eastAsia="Times New Roman" w:hAnsi="Times New Roman" w:cs="Times New Roman"/>
          <w:sz w:val="24"/>
          <w:szCs w:val="24"/>
        </w:rPr>
        <w:t>l</w:t>
      </w:r>
      <w:r w:rsidRPr="00913435">
        <w:rPr>
          <w:rFonts w:ascii="Times New Roman" w:eastAsia="Times New Roman" w:hAnsi="Times New Roman" w:cs="Times New Roman"/>
          <w:spacing w:val="-7"/>
          <w:sz w:val="24"/>
          <w:szCs w:val="24"/>
        </w:rPr>
        <w:t xml:space="preserve"> </w:t>
      </w:r>
      <w:r w:rsidRPr="00913435">
        <w:rPr>
          <w:rFonts w:ascii="Times New Roman" w:eastAsia="Times New Roman" w:hAnsi="Times New Roman" w:cs="Times New Roman"/>
          <w:spacing w:val="-5"/>
          <w:sz w:val="24"/>
          <w:szCs w:val="24"/>
        </w:rPr>
        <w:t>A</w:t>
      </w:r>
      <w:r w:rsidRPr="00913435">
        <w:rPr>
          <w:rFonts w:ascii="Times New Roman" w:eastAsia="Times New Roman" w:hAnsi="Times New Roman" w:cs="Times New Roman"/>
          <w:sz w:val="24"/>
          <w:szCs w:val="24"/>
        </w:rPr>
        <w:t>ddress</w:t>
      </w:r>
    </w:p>
    <w:p w14:paraId="67614435" w14:textId="77777777" w:rsidR="00C92E9E" w:rsidRPr="00913435" w:rsidRDefault="00C92E9E" w:rsidP="00C92E9E">
      <w:pPr>
        <w:spacing w:before="7" w:after="0" w:line="240" w:lineRule="auto"/>
        <w:rPr>
          <w:rFonts w:ascii="Times New Roman" w:eastAsia="Times New Roman" w:hAnsi="Times New Roman" w:cs="Times New Roman"/>
          <w:sz w:val="24"/>
          <w:szCs w:val="24"/>
        </w:rPr>
      </w:pPr>
      <w:r w:rsidRPr="00913435">
        <w:rPr>
          <w:rFonts w:ascii="Times New Roman" w:eastAsia="Times New Roman" w:hAnsi="Times New Roman" w:cs="Times New Roman"/>
          <w:sz w:val="24"/>
          <w:szCs w:val="24"/>
        </w:rPr>
        <w:t>S</w:t>
      </w:r>
      <w:r w:rsidRPr="00913435">
        <w:rPr>
          <w:rFonts w:ascii="Times New Roman" w:eastAsia="Times New Roman" w:hAnsi="Times New Roman" w:cs="Times New Roman"/>
          <w:spacing w:val="6"/>
          <w:sz w:val="24"/>
          <w:szCs w:val="24"/>
        </w:rPr>
        <w:t>t</w:t>
      </w:r>
      <w:r w:rsidRPr="00913435">
        <w:rPr>
          <w:rFonts w:ascii="Times New Roman" w:eastAsia="Times New Roman" w:hAnsi="Times New Roman" w:cs="Times New Roman"/>
          <w:sz w:val="24"/>
          <w:szCs w:val="24"/>
        </w:rPr>
        <w:t>a</w:t>
      </w:r>
      <w:r w:rsidRPr="00913435">
        <w:rPr>
          <w:rFonts w:ascii="Times New Roman" w:eastAsia="Times New Roman" w:hAnsi="Times New Roman" w:cs="Times New Roman"/>
          <w:spacing w:val="4"/>
          <w:sz w:val="24"/>
          <w:szCs w:val="24"/>
        </w:rPr>
        <w:t>t</w:t>
      </w:r>
      <w:r w:rsidRPr="00913435">
        <w:rPr>
          <w:rFonts w:ascii="Times New Roman" w:eastAsia="Times New Roman" w:hAnsi="Times New Roman" w:cs="Times New Roman"/>
          <w:sz w:val="24"/>
          <w:szCs w:val="24"/>
        </w:rPr>
        <w:t>e Bar</w:t>
      </w:r>
      <w:r w:rsidRPr="00913435">
        <w:rPr>
          <w:rFonts w:ascii="Times New Roman" w:eastAsia="Times New Roman" w:hAnsi="Times New Roman" w:cs="Times New Roman"/>
          <w:spacing w:val="3"/>
          <w:sz w:val="24"/>
          <w:szCs w:val="24"/>
        </w:rPr>
        <w:t xml:space="preserve"> </w:t>
      </w:r>
      <w:r w:rsidRPr="00913435">
        <w:rPr>
          <w:rFonts w:ascii="Times New Roman" w:eastAsia="Times New Roman" w:hAnsi="Times New Roman" w:cs="Times New Roman"/>
          <w:sz w:val="24"/>
          <w:szCs w:val="24"/>
        </w:rPr>
        <w:t>I</w:t>
      </w:r>
      <w:r w:rsidRPr="00913435">
        <w:rPr>
          <w:rFonts w:ascii="Times New Roman" w:eastAsia="Times New Roman" w:hAnsi="Times New Roman" w:cs="Times New Roman"/>
          <w:spacing w:val="4"/>
          <w:sz w:val="24"/>
          <w:szCs w:val="24"/>
        </w:rPr>
        <w:t>.</w:t>
      </w:r>
      <w:r w:rsidRPr="00913435">
        <w:rPr>
          <w:rFonts w:ascii="Times New Roman" w:eastAsia="Times New Roman" w:hAnsi="Times New Roman" w:cs="Times New Roman"/>
          <w:sz w:val="24"/>
          <w:szCs w:val="24"/>
        </w:rPr>
        <w:t>D.</w:t>
      </w:r>
      <w:r w:rsidRPr="00913435">
        <w:rPr>
          <w:rFonts w:ascii="Times New Roman" w:eastAsia="Times New Roman" w:hAnsi="Times New Roman" w:cs="Times New Roman"/>
          <w:spacing w:val="4"/>
          <w:sz w:val="24"/>
          <w:szCs w:val="24"/>
        </w:rPr>
        <w:t xml:space="preserve"> </w:t>
      </w:r>
      <w:r w:rsidRPr="00913435">
        <w:rPr>
          <w:rFonts w:ascii="Times New Roman" w:eastAsia="Times New Roman" w:hAnsi="Times New Roman" w:cs="Times New Roman"/>
          <w:sz w:val="24"/>
          <w:szCs w:val="24"/>
        </w:rPr>
        <w:t>Nu</w:t>
      </w:r>
      <w:r w:rsidRPr="00913435">
        <w:rPr>
          <w:rFonts w:ascii="Times New Roman" w:eastAsia="Times New Roman" w:hAnsi="Times New Roman" w:cs="Times New Roman"/>
          <w:spacing w:val="-11"/>
          <w:sz w:val="24"/>
          <w:szCs w:val="24"/>
        </w:rPr>
        <w:t>m</w:t>
      </w:r>
      <w:r w:rsidRPr="00913435">
        <w:rPr>
          <w:rFonts w:ascii="Times New Roman" w:eastAsia="Times New Roman" w:hAnsi="Times New Roman" w:cs="Times New Roman"/>
          <w:spacing w:val="-5"/>
          <w:sz w:val="24"/>
          <w:szCs w:val="24"/>
        </w:rPr>
        <w:t>b</w:t>
      </w:r>
      <w:r w:rsidRPr="00913435">
        <w:rPr>
          <w:rFonts w:ascii="Times New Roman" w:eastAsia="Times New Roman" w:hAnsi="Times New Roman" w:cs="Times New Roman"/>
          <w:sz w:val="24"/>
          <w:szCs w:val="24"/>
        </w:rPr>
        <w:t>er</w:t>
      </w:r>
    </w:p>
    <w:p w14:paraId="19829CC4" w14:textId="77777777" w:rsidR="00C92E9E" w:rsidRPr="00913435" w:rsidRDefault="00C92E9E" w:rsidP="00C92E9E">
      <w:pPr>
        <w:spacing w:before="7" w:after="0" w:line="240" w:lineRule="auto"/>
        <w:rPr>
          <w:rFonts w:ascii="Times New Roman" w:eastAsia="Times New Roman" w:hAnsi="Times New Roman" w:cs="Times New Roman"/>
          <w:sz w:val="24"/>
          <w:szCs w:val="24"/>
        </w:rPr>
      </w:pPr>
      <w:r w:rsidRPr="00913435">
        <w:rPr>
          <w:rFonts w:ascii="Times New Roman" w:eastAsia="Times New Roman" w:hAnsi="Times New Roman" w:cs="Times New Roman"/>
          <w:sz w:val="24"/>
          <w:szCs w:val="24"/>
        </w:rPr>
        <w:t>(</w:t>
      </w:r>
      <w:r w:rsidRPr="00913435">
        <w:rPr>
          <w:rFonts w:ascii="Times New Roman" w:eastAsia="Times New Roman" w:hAnsi="Times New Roman" w:cs="Times New Roman"/>
          <w:spacing w:val="-4"/>
          <w:sz w:val="24"/>
          <w:szCs w:val="24"/>
        </w:rPr>
        <w:t>A</w:t>
      </w:r>
      <w:r w:rsidRPr="00913435">
        <w:rPr>
          <w:rFonts w:ascii="Times New Roman" w:eastAsia="Times New Roman" w:hAnsi="Times New Roman" w:cs="Times New Roman"/>
          <w:spacing w:val="5"/>
          <w:sz w:val="24"/>
          <w:szCs w:val="24"/>
        </w:rPr>
        <w:t>tto</w:t>
      </w:r>
      <w:r w:rsidRPr="00913435">
        <w:rPr>
          <w:rFonts w:ascii="Times New Roman" w:eastAsia="Times New Roman" w:hAnsi="Times New Roman" w:cs="Times New Roman"/>
          <w:sz w:val="24"/>
          <w:szCs w:val="24"/>
        </w:rPr>
        <w:t>r</w:t>
      </w:r>
      <w:r w:rsidRPr="00913435">
        <w:rPr>
          <w:rFonts w:ascii="Times New Roman" w:eastAsia="Times New Roman" w:hAnsi="Times New Roman" w:cs="Times New Roman"/>
          <w:spacing w:val="-4"/>
          <w:sz w:val="24"/>
          <w:szCs w:val="24"/>
        </w:rPr>
        <w:t>n</w:t>
      </w:r>
      <w:r w:rsidRPr="00913435">
        <w:rPr>
          <w:rFonts w:ascii="Times New Roman" w:eastAsia="Times New Roman" w:hAnsi="Times New Roman" w:cs="Times New Roman"/>
          <w:sz w:val="24"/>
          <w:szCs w:val="24"/>
        </w:rPr>
        <w:t>ey</w:t>
      </w:r>
      <w:r w:rsidRPr="00913435">
        <w:rPr>
          <w:rFonts w:ascii="Times New Roman" w:eastAsia="Times New Roman" w:hAnsi="Times New Roman" w:cs="Times New Roman"/>
          <w:spacing w:val="-9"/>
          <w:sz w:val="24"/>
          <w:szCs w:val="24"/>
        </w:rPr>
        <w:t xml:space="preserve"> f</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r</w:t>
      </w:r>
      <w:r w:rsidRPr="00913435">
        <w:rPr>
          <w:rFonts w:ascii="Times New Roman" w:eastAsia="Times New Roman" w:hAnsi="Times New Roman" w:cs="Times New Roman"/>
          <w:spacing w:val="3"/>
          <w:sz w:val="24"/>
          <w:szCs w:val="24"/>
        </w:rPr>
        <w:t xml:space="preserve"> </w:t>
      </w:r>
      <w:r w:rsidRPr="00913435">
        <w:rPr>
          <w:rFonts w:ascii="Times New Roman" w:eastAsia="Times New Roman" w:hAnsi="Times New Roman" w:cs="Times New Roman"/>
          <w:sz w:val="24"/>
          <w:szCs w:val="24"/>
        </w:rPr>
        <w:t>_________)</w:t>
      </w:r>
    </w:p>
    <w:p w14:paraId="42C4DA2D" w14:textId="77777777" w:rsidR="00C92E9E" w:rsidRPr="00913435" w:rsidRDefault="00C92E9E" w:rsidP="00C92E9E">
      <w:pPr>
        <w:autoSpaceDE w:val="0"/>
        <w:autoSpaceDN w:val="0"/>
        <w:adjustRightInd w:val="0"/>
        <w:spacing w:after="0" w:line="240" w:lineRule="auto"/>
        <w:jc w:val="center"/>
        <w:rPr>
          <w:rFonts w:ascii="Times New Roman" w:hAnsi="Times New Roman" w:cs="Times New Roman"/>
          <w:sz w:val="24"/>
          <w:szCs w:val="24"/>
        </w:rPr>
      </w:pPr>
    </w:p>
    <w:p w14:paraId="14F2DB6C" w14:textId="77777777" w:rsidR="00C92E9E" w:rsidRPr="00913435" w:rsidRDefault="00C92E9E" w:rsidP="00C92E9E">
      <w:pPr>
        <w:autoSpaceDE w:val="0"/>
        <w:autoSpaceDN w:val="0"/>
        <w:adjustRightInd w:val="0"/>
        <w:spacing w:after="0" w:line="240" w:lineRule="auto"/>
        <w:jc w:val="center"/>
        <w:rPr>
          <w:rFonts w:ascii="Times New Roman" w:hAnsi="Times New Roman" w:cs="Times New Roman"/>
          <w:sz w:val="24"/>
          <w:szCs w:val="24"/>
        </w:rPr>
      </w:pPr>
    </w:p>
    <w:p w14:paraId="64CDDF69" w14:textId="68C41DDB" w:rsidR="00C92E9E" w:rsidRPr="00342D55" w:rsidRDefault="00C92E9E" w:rsidP="00C92E9E">
      <w:pPr>
        <w:autoSpaceDE w:val="0"/>
        <w:autoSpaceDN w:val="0"/>
        <w:adjustRightInd w:val="0"/>
        <w:spacing w:after="0" w:line="240" w:lineRule="auto"/>
        <w:jc w:val="center"/>
        <w:rPr>
          <w:rFonts w:ascii="Times New Roman" w:hAnsi="Times New Roman" w:cs="Times New Roman"/>
          <w:b/>
          <w:bCs/>
          <w:sz w:val="24"/>
          <w:szCs w:val="24"/>
        </w:rPr>
      </w:pPr>
      <w:r w:rsidRPr="00342D55">
        <w:rPr>
          <w:rFonts w:ascii="Times New Roman" w:hAnsi="Times New Roman" w:cs="Times New Roman"/>
          <w:b/>
          <w:bCs/>
          <w:sz w:val="24"/>
          <w:szCs w:val="24"/>
        </w:rPr>
        <w:t>UNITED STATES BANKRUPTCY COURT</w:t>
      </w:r>
    </w:p>
    <w:p w14:paraId="4900BD2C" w14:textId="77777777" w:rsidR="00C92E9E" w:rsidRPr="00342D55" w:rsidRDefault="00C92E9E" w:rsidP="00C92E9E">
      <w:pPr>
        <w:autoSpaceDE w:val="0"/>
        <w:autoSpaceDN w:val="0"/>
        <w:adjustRightInd w:val="0"/>
        <w:spacing w:after="0" w:line="240" w:lineRule="auto"/>
        <w:jc w:val="center"/>
        <w:rPr>
          <w:rFonts w:ascii="Times New Roman" w:hAnsi="Times New Roman" w:cs="Times New Roman"/>
          <w:b/>
          <w:bCs/>
          <w:sz w:val="24"/>
          <w:szCs w:val="24"/>
        </w:rPr>
      </w:pPr>
      <w:r w:rsidRPr="00342D55">
        <w:rPr>
          <w:rFonts w:ascii="Times New Roman" w:hAnsi="Times New Roman" w:cs="Times New Roman"/>
          <w:b/>
          <w:bCs/>
          <w:sz w:val="24"/>
          <w:szCs w:val="24"/>
        </w:rPr>
        <w:t>FOR THE DISTRICT OF MONTANA</w:t>
      </w:r>
    </w:p>
    <w:p w14:paraId="3C662EC1" w14:textId="77777777" w:rsidR="00C92E9E" w:rsidRPr="00913435" w:rsidRDefault="00C92E9E" w:rsidP="00C92E9E">
      <w:pPr>
        <w:autoSpaceDE w:val="0"/>
        <w:autoSpaceDN w:val="0"/>
        <w:adjustRightInd w:val="0"/>
        <w:spacing w:after="0" w:line="240" w:lineRule="auto"/>
        <w:rPr>
          <w:rFonts w:ascii="Times New Roman" w:hAnsi="Times New Roman" w:cs="Times New Roman"/>
          <w:sz w:val="24"/>
          <w:szCs w:val="24"/>
        </w:rPr>
      </w:pPr>
    </w:p>
    <w:tbl>
      <w:tblPr>
        <w:tblW w:w="9360" w:type="dxa"/>
        <w:tblInd w:w="-8" w:type="dxa"/>
        <w:tblLayout w:type="fixed"/>
        <w:tblCellMar>
          <w:left w:w="100" w:type="dxa"/>
          <w:right w:w="100" w:type="dxa"/>
        </w:tblCellMar>
        <w:tblLook w:val="0000" w:firstRow="0" w:lastRow="0" w:firstColumn="0" w:lastColumn="0" w:noHBand="0" w:noVBand="0"/>
      </w:tblPr>
      <w:tblGrid>
        <w:gridCol w:w="4680"/>
        <w:gridCol w:w="4680"/>
      </w:tblGrid>
      <w:tr w:rsidR="00C92E9E" w:rsidRPr="00913435" w14:paraId="7AD55E2B" w14:textId="77777777" w:rsidTr="00ED5995">
        <w:trPr>
          <w:cantSplit/>
        </w:trPr>
        <w:tc>
          <w:tcPr>
            <w:tcW w:w="4680" w:type="dxa"/>
            <w:tcBorders>
              <w:top w:val="single" w:sz="6" w:space="0" w:color="000000"/>
              <w:left w:val="single" w:sz="6" w:space="0" w:color="000000"/>
              <w:bottom w:val="single" w:sz="6" w:space="0" w:color="000000"/>
              <w:right w:val="nil"/>
            </w:tcBorders>
          </w:tcPr>
          <w:p w14:paraId="66B0A940" w14:textId="77777777" w:rsidR="00BC483A" w:rsidRPr="00913435" w:rsidRDefault="00BC483A" w:rsidP="00BC483A">
            <w:pPr>
              <w:autoSpaceDE w:val="0"/>
              <w:autoSpaceDN w:val="0"/>
              <w:adjustRightInd w:val="0"/>
              <w:spacing w:after="0" w:line="240" w:lineRule="auto"/>
              <w:rPr>
                <w:rFonts w:ascii="Times New Roman" w:hAnsi="Times New Roman" w:cs="Times New Roman"/>
                <w:sz w:val="24"/>
                <w:szCs w:val="24"/>
              </w:rPr>
            </w:pPr>
          </w:p>
          <w:p w14:paraId="72C4F52C" w14:textId="73D5A891" w:rsidR="00BC483A" w:rsidRPr="00913435" w:rsidRDefault="00BC483A" w:rsidP="00BC483A">
            <w:pPr>
              <w:autoSpaceDE w:val="0"/>
              <w:autoSpaceDN w:val="0"/>
              <w:adjustRightInd w:val="0"/>
              <w:spacing w:after="0" w:line="240" w:lineRule="auto"/>
              <w:rPr>
                <w:rFonts w:ascii="Times New Roman" w:hAnsi="Times New Roman" w:cs="Times New Roman"/>
                <w:sz w:val="24"/>
                <w:szCs w:val="24"/>
              </w:rPr>
            </w:pPr>
            <w:r w:rsidRPr="00913435">
              <w:rPr>
                <w:rFonts w:ascii="Times New Roman" w:hAnsi="Times New Roman" w:cs="Times New Roman"/>
                <w:sz w:val="24"/>
                <w:szCs w:val="24"/>
              </w:rPr>
              <w:t>In re</w:t>
            </w:r>
            <w:r w:rsidRPr="00913435">
              <w:rPr>
                <w:rFonts w:ascii="Times New Roman" w:hAnsi="Times New Roman" w:cs="Times New Roman"/>
                <w:sz w:val="24"/>
                <w:szCs w:val="24"/>
              </w:rPr>
              <w:tab/>
            </w:r>
            <w:r w:rsidRPr="00913435">
              <w:rPr>
                <w:rFonts w:ascii="Times New Roman" w:hAnsi="Times New Roman" w:cs="Times New Roman"/>
                <w:sz w:val="24"/>
                <w:szCs w:val="24"/>
              </w:rPr>
              <w:tab/>
            </w:r>
            <w:r w:rsidRPr="00913435">
              <w:rPr>
                <w:rFonts w:ascii="Times New Roman" w:hAnsi="Times New Roman" w:cs="Times New Roman"/>
                <w:sz w:val="24"/>
                <w:szCs w:val="24"/>
              </w:rPr>
              <w:tab/>
            </w:r>
            <w:r w:rsidRPr="00913435">
              <w:rPr>
                <w:rFonts w:ascii="Times New Roman" w:hAnsi="Times New Roman" w:cs="Times New Roman"/>
                <w:sz w:val="24"/>
                <w:szCs w:val="24"/>
              </w:rPr>
              <w:tab/>
            </w:r>
          </w:p>
          <w:p w14:paraId="08FE9A17" w14:textId="77777777" w:rsidR="00BC483A" w:rsidRPr="00913435" w:rsidRDefault="00BC483A" w:rsidP="00BC483A">
            <w:pPr>
              <w:autoSpaceDE w:val="0"/>
              <w:autoSpaceDN w:val="0"/>
              <w:adjustRightInd w:val="0"/>
              <w:spacing w:after="0" w:line="240" w:lineRule="auto"/>
              <w:rPr>
                <w:rFonts w:ascii="Times New Roman" w:hAnsi="Times New Roman" w:cs="Times New Roman"/>
                <w:sz w:val="24"/>
                <w:szCs w:val="24"/>
              </w:rPr>
            </w:pPr>
            <w:r w:rsidRPr="00913435">
              <w:rPr>
                <w:rFonts w:ascii="Times New Roman" w:hAnsi="Times New Roman" w:cs="Times New Roman"/>
                <w:sz w:val="24"/>
                <w:szCs w:val="24"/>
              </w:rPr>
              <w:t xml:space="preserve"> </w:t>
            </w:r>
          </w:p>
          <w:p w14:paraId="2A6A16A2" w14:textId="77777777" w:rsidR="00BC483A" w:rsidRPr="00913435" w:rsidRDefault="00BC483A" w:rsidP="00BC483A">
            <w:pPr>
              <w:autoSpaceDE w:val="0"/>
              <w:autoSpaceDN w:val="0"/>
              <w:adjustRightInd w:val="0"/>
              <w:spacing w:after="0" w:line="240" w:lineRule="auto"/>
              <w:rPr>
                <w:rFonts w:ascii="Times New Roman" w:hAnsi="Times New Roman" w:cs="Times New Roman"/>
                <w:sz w:val="24"/>
                <w:szCs w:val="24"/>
              </w:rPr>
            </w:pPr>
            <w:r w:rsidRPr="00913435">
              <w:rPr>
                <w:rFonts w:ascii="Times New Roman" w:hAnsi="Times New Roman" w:cs="Times New Roman"/>
                <w:b/>
                <w:bCs/>
                <w:sz w:val="24"/>
                <w:szCs w:val="24"/>
              </w:rPr>
              <w:t>NAME OF DEBTOR</w:t>
            </w:r>
            <w:r w:rsidRPr="00913435">
              <w:rPr>
                <w:rFonts w:ascii="Times New Roman" w:hAnsi="Times New Roman" w:cs="Times New Roman"/>
                <w:sz w:val="24"/>
                <w:szCs w:val="24"/>
              </w:rPr>
              <w:t xml:space="preserve">, </w:t>
            </w:r>
          </w:p>
          <w:p w14:paraId="42F31A1F" w14:textId="77777777" w:rsidR="00BC483A" w:rsidRPr="00913435" w:rsidRDefault="00BC483A" w:rsidP="00BC483A">
            <w:pPr>
              <w:autoSpaceDE w:val="0"/>
              <w:autoSpaceDN w:val="0"/>
              <w:adjustRightInd w:val="0"/>
              <w:spacing w:after="0" w:line="240" w:lineRule="auto"/>
              <w:rPr>
                <w:rFonts w:ascii="Times New Roman" w:hAnsi="Times New Roman" w:cs="Times New Roman"/>
                <w:sz w:val="24"/>
                <w:szCs w:val="24"/>
              </w:rPr>
            </w:pPr>
            <w:r w:rsidRPr="00913435">
              <w:rPr>
                <w:rFonts w:ascii="Times New Roman" w:hAnsi="Times New Roman" w:cs="Times New Roman"/>
                <w:b/>
                <w:bCs/>
                <w:sz w:val="24"/>
                <w:szCs w:val="24"/>
              </w:rPr>
              <w:t>NAME OF JOINT-DEBTOR</w:t>
            </w:r>
            <w:r w:rsidRPr="00913435">
              <w:rPr>
                <w:rFonts w:ascii="Times New Roman" w:hAnsi="Times New Roman" w:cs="Times New Roman"/>
                <w:sz w:val="24"/>
                <w:szCs w:val="24"/>
              </w:rPr>
              <w:t>,</w:t>
            </w:r>
          </w:p>
          <w:p w14:paraId="033DE5DE" w14:textId="77777777" w:rsidR="00BC483A" w:rsidRPr="00913435" w:rsidRDefault="00BC483A" w:rsidP="00BC483A">
            <w:pPr>
              <w:autoSpaceDE w:val="0"/>
              <w:autoSpaceDN w:val="0"/>
              <w:adjustRightInd w:val="0"/>
              <w:spacing w:after="0" w:line="240" w:lineRule="auto"/>
              <w:rPr>
                <w:rFonts w:ascii="Times New Roman" w:hAnsi="Times New Roman" w:cs="Times New Roman"/>
                <w:sz w:val="24"/>
                <w:szCs w:val="24"/>
              </w:rPr>
            </w:pPr>
            <w:r w:rsidRPr="00913435">
              <w:rPr>
                <w:rFonts w:ascii="Times New Roman" w:hAnsi="Times New Roman" w:cs="Times New Roman"/>
                <w:sz w:val="24"/>
                <w:szCs w:val="24"/>
              </w:rPr>
              <w:t xml:space="preserve"> </w:t>
            </w:r>
          </w:p>
          <w:p w14:paraId="78A81783" w14:textId="77777777" w:rsidR="00BC483A" w:rsidRPr="00913435" w:rsidRDefault="00BC483A" w:rsidP="00BC483A">
            <w:pPr>
              <w:autoSpaceDE w:val="0"/>
              <w:autoSpaceDN w:val="0"/>
              <w:adjustRightInd w:val="0"/>
              <w:spacing w:after="0" w:line="240" w:lineRule="auto"/>
              <w:ind w:left="2147"/>
              <w:rPr>
                <w:rFonts w:ascii="Times New Roman" w:hAnsi="Times New Roman" w:cs="Times New Roman"/>
                <w:sz w:val="24"/>
                <w:szCs w:val="24"/>
              </w:rPr>
            </w:pPr>
            <w:r w:rsidRPr="00913435">
              <w:rPr>
                <w:rFonts w:ascii="Times New Roman" w:hAnsi="Times New Roman" w:cs="Times New Roman"/>
                <w:sz w:val="24"/>
                <w:szCs w:val="24"/>
              </w:rPr>
              <w:t>Debtor(s).</w:t>
            </w:r>
          </w:p>
          <w:p w14:paraId="03612B44" w14:textId="4FC614E9" w:rsidR="00C92E9E" w:rsidRPr="00342D55" w:rsidRDefault="00C92E9E" w:rsidP="00342D55">
            <w:pPr>
              <w:autoSpaceDE w:val="0"/>
              <w:autoSpaceDN w:val="0"/>
              <w:adjustRightInd w:val="0"/>
              <w:spacing w:after="0" w:line="240" w:lineRule="auto"/>
              <w:rPr>
                <w:rFonts w:ascii="Times New Roman" w:hAnsi="Times New Roman" w:cs="Times New Roman"/>
                <w:sz w:val="24"/>
                <w:szCs w:val="24"/>
              </w:rPr>
            </w:pPr>
          </w:p>
        </w:tc>
        <w:tc>
          <w:tcPr>
            <w:tcW w:w="4680" w:type="dxa"/>
            <w:tcBorders>
              <w:top w:val="single" w:sz="6" w:space="0" w:color="000000"/>
              <w:left w:val="single" w:sz="6" w:space="0" w:color="000000"/>
              <w:bottom w:val="single" w:sz="6" w:space="0" w:color="000000"/>
              <w:right w:val="single" w:sz="6" w:space="0" w:color="000000"/>
            </w:tcBorders>
          </w:tcPr>
          <w:p w14:paraId="41C5717F" w14:textId="77777777" w:rsidR="00C92E9E" w:rsidRPr="00913435" w:rsidRDefault="00C92E9E" w:rsidP="00342D55">
            <w:pPr>
              <w:autoSpaceDE w:val="0"/>
              <w:autoSpaceDN w:val="0"/>
              <w:adjustRightInd w:val="0"/>
              <w:spacing w:after="0" w:line="240" w:lineRule="auto"/>
              <w:rPr>
                <w:rFonts w:ascii="Times New Roman" w:hAnsi="Times New Roman" w:cs="Times New Roman"/>
                <w:sz w:val="24"/>
                <w:szCs w:val="24"/>
              </w:rPr>
            </w:pPr>
          </w:p>
          <w:p w14:paraId="606A6C1E" w14:textId="77777777" w:rsidR="00BC483A" w:rsidRPr="00913435" w:rsidRDefault="00BC483A" w:rsidP="00342D55">
            <w:pPr>
              <w:autoSpaceDE w:val="0"/>
              <w:autoSpaceDN w:val="0"/>
              <w:adjustRightInd w:val="0"/>
              <w:spacing w:after="0" w:line="240" w:lineRule="auto"/>
              <w:rPr>
                <w:rFonts w:ascii="Times New Roman" w:hAnsi="Times New Roman" w:cs="Times New Roman"/>
                <w:sz w:val="24"/>
                <w:szCs w:val="24"/>
              </w:rPr>
            </w:pPr>
          </w:p>
          <w:p w14:paraId="14D709F5" w14:textId="77777777" w:rsidR="00BC483A" w:rsidRPr="00913435" w:rsidRDefault="00BC483A" w:rsidP="00BC483A">
            <w:pPr>
              <w:autoSpaceDE w:val="0"/>
              <w:autoSpaceDN w:val="0"/>
              <w:adjustRightInd w:val="0"/>
              <w:spacing w:after="0" w:line="240" w:lineRule="auto"/>
              <w:rPr>
                <w:rFonts w:ascii="Times New Roman" w:hAnsi="Times New Roman" w:cs="Times New Roman"/>
                <w:b/>
                <w:bCs/>
                <w:sz w:val="24"/>
                <w:szCs w:val="24"/>
              </w:rPr>
            </w:pPr>
          </w:p>
          <w:p w14:paraId="51F76876" w14:textId="1A9D050A" w:rsidR="00BC483A" w:rsidRPr="00913435" w:rsidRDefault="00BC483A" w:rsidP="00BC483A">
            <w:pPr>
              <w:autoSpaceDE w:val="0"/>
              <w:autoSpaceDN w:val="0"/>
              <w:adjustRightInd w:val="0"/>
              <w:spacing w:after="0" w:line="240" w:lineRule="auto"/>
              <w:rPr>
                <w:rFonts w:ascii="Times New Roman" w:hAnsi="Times New Roman" w:cs="Times New Roman"/>
                <w:b/>
                <w:bCs/>
                <w:sz w:val="24"/>
                <w:szCs w:val="24"/>
              </w:rPr>
            </w:pPr>
            <w:r w:rsidRPr="00913435">
              <w:rPr>
                <w:rFonts w:ascii="Times New Roman" w:hAnsi="Times New Roman" w:cs="Times New Roman"/>
                <w:b/>
                <w:bCs/>
                <w:sz w:val="24"/>
                <w:szCs w:val="24"/>
              </w:rPr>
              <w:t>Case No. 0:00-bk-12345-ABC</w:t>
            </w:r>
          </w:p>
          <w:p w14:paraId="6829E3CB" w14:textId="77777777" w:rsidR="00C92E9E" w:rsidRPr="00913435" w:rsidRDefault="00C92E9E" w:rsidP="00BC483A">
            <w:pPr>
              <w:autoSpaceDE w:val="0"/>
              <w:autoSpaceDN w:val="0"/>
              <w:adjustRightInd w:val="0"/>
              <w:spacing w:after="0" w:line="240" w:lineRule="auto"/>
              <w:rPr>
                <w:rFonts w:ascii="Times New Roman" w:hAnsi="Times New Roman" w:cs="Times New Roman"/>
                <w:sz w:val="24"/>
                <w:szCs w:val="24"/>
              </w:rPr>
            </w:pPr>
          </w:p>
          <w:p w14:paraId="48F80052" w14:textId="77777777" w:rsidR="00C92E9E" w:rsidRPr="00913435" w:rsidRDefault="00C92E9E" w:rsidP="00BC483A">
            <w:pPr>
              <w:autoSpaceDE w:val="0"/>
              <w:autoSpaceDN w:val="0"/>
              <w:adjustRightInd w:val="0"/>
              <w:spacing w:after="0" w:line="240" w:lineRule="auto"/>
              <w:jc w:val="center"/>
              <w:rPr>
                <w:rFonts w:ascii="Times New Roman" w:hAnsi="Times New Roman" w:cs="Times New Roman"/>
                <w:b/>
                <w:sz w:val="24"/>
                <w:szCs w:val="24"/>
              </w:rPr>
            </w:pPr>
            <w:r w:rsidRPr="00913435">
              <w:rPr>
                <w:rFonts w:ascii="Times New Roman" w:hAnsi="Times New Roman" w:cs="Times New Roman"/>
                <w:b/>
                <w:sz w:val="24"/>
                <w:szCs w:val="24"/>
              </w:rPr>
              <w:t xml:space="preserve">NOTICE OF </w:t>
            </w:r>
            <w:r w:rsidR="00173522" w:rsidRPr="00913435">
              <w:rPr>
                <w:rFonts w:ascii="Times New Roman" w:hAnsi="Times New Roman" w:cs="Times New Roman"/>
                <w:b/>
                <w:sz w:val="24"/>
                <w:szCs w:val="24"/>
              </w:rPr>
              <w:t xml:space="preserve">CREDITOR </w:t>
            </w:r>
            <w:r w:rsidRPr="00913435">
              <w:rPr>
                <w:rFonts w:ascii="Times New Roman" w:hAnsi="Times New Roman" w:cs="Times New Roman"/>
                <w:b/>
                <w:sz w:val="24"/>
                <w:szCs w:val="24"/>
              </w:rPr>
              <w:t>APPLICATION FOR PROFESSIONAL FEES AND COSTS; AND NOTICE</w:t>
            </w:r>
          </w:p>
          <w:p w14:paraId="2A14CBA6" w14:textId="23E77C50" w:rsidR="00BC483A" w:rsidRPr="00913435" w:rsidRDefault="00BC483A" w:rsidP="00342D55">
            <w:pPr>
              <w:autoSpaceDE w:val="0"/>
              <w:autoSpaceDN w:val="0"/>
              <w:adjustRightInd w:val="0"/>
              <w:spacing w:after="0" w:line="240" w:lineRule="auto"/>
              <w:jc w:val="center"/>
              <w:rPr>
                <w:rFonts w:ascii="Times New Roman" w:hAnsi="Times New Roman" w:cs="Times New Roman"/>
                <w:b/>
                <w:sz w:val="24"/>
                <w:szCs w:val="24"/>
              </w:rPr>
            </w:pPr>
          </w:p>
        </w:tc>
      </w:tr>
    </w:tbl>
    <w:p w14:paraId="668A80AB" w14:textId="77777777" w:rsidR="00C92E9E" w:rsidRPr="00913435" w:rsidRDefault="00C92E9E" w:rsidP="00C92E9E">
      <w:pPr>
        <w:tabs>
          <w:tab w:val="left" w:pos="8620"/>
        </w:tabs>
        <w:spacing w:before="19" w:after="0" w:line="240" w:lineRule="auto"/>
        <w:ind w:firstLine="720"/>
        <w:rPr>
          <w:rFonts w:ascii="Times New Roman" w:eastAsia="Times New Roman" w:hAnsi="Times New Roman" w:cs="Times New Roman"/>
          <w:sz w:val="24"/>
          <w:szCs w:val="24"/>
        </w:rPr>
      </w:pPr>
    </w:p>
    <w:p w14:paraId="6A77136F" w14:textId="01D244AA" w:rsidR="00C92E9E" w:rsidRPr="00913435" w:rsidRDefault="00C92E9E" w:rsidP="00342D55">
      <w:pPr>
        <w:spacing w:before="19" w:after="0" w:line="480" w:lineRule="auto"/>
        <w:ind w:firstLine="720"/>
        <w:jc w:val="both"/>
        <w:rPr>
          <w:rFonts w:ascii="Times New Roman" w:eastAsia="Times New Roman" w:hAnsi="Times New Roman" w:cs="Times New Roman"/>
          <w:sz w:val="24"/>
          <w:szCs w:val="24"/>
        </w:rPr>
      </w:pPr>
      <w:r w:rsidRPr="00913435">
        <w:rPr>
          <w:rFonts w:ascii="Times New Roman" w:eastAsia="Times New Roman" w:hAnsi="Times New Roman" w:cs="Times New Roman"/>
          <w:sz w:val="24"/>
          <w:szCs w:val="24"/>
        </w:rPr>
        <w:t>NOT</w:t>
      </w:r>
      <w:r w:rsidRPr="00913435">
        <w:rPr>
          <w:rFonts w:ascii="Times New Roman" w:eastAsia="Times New Roman" w:hAnsi="Times New Roman" w:cs="Times New Roman"/>
          <w:spacing w:val="3"/>
          <w:sz w:val="24"/>
          <w:szCs w:val="24"/>
        </w:rPr>
        <w:t>I</w:t>
      </w:r>
      <w:r w:rsidRPr="00913435">
        <w:rPr>
          <w:rFonts w:ascii="Times New Roman" w:eastAsia="Times New Roman" w:hAnsi="Times New Roman" w:cs="Times New Roman"/>
          <w:sz w:val="24"/>
          <w:szCs w:val="24"/>
        </w:rPr>
        <w:t>CE</w:t>
      </w:r>
      <w:r w:rsidRPr="00913435">
        <w:rPr>
          <w:rFonts w:ascii="Times New Roman" w:eastAsia="Times New Roman" w:hAnsi="Times New Roman" w:cs="Times New Roman"/>
          <w:spacing w:val="3"/>
          <w:sz w:val="24"/>
          <w:szCs w:val="24"/>
        </w:rPr>
        <w:t xml:space="preserve"> </w:t>
      </w:r>
      <w:r w:rsidRPr="00913435">
        <w:rPr>
          <w:rFonts w:ascii="Times New Roman" w:eastAsia="Times New Roman" w:hAnsi="Times New Roman" w:cs="Times New Roman"/>
          <w:sz w:val="24"/>
          <w:szCs w:val="24"/>
        </w:rPr>
        <w:t>IS</w:t>
      </w:r>
      <w:r w:rsidRPr="00913435">
        <w:rPr>
          <w:rFonts w:ascii="Times New Roman" w:eastAsia="Times New Roman" w:hAnsi="Times New Roman" w:cs="Times New Roman"/>
          <w:spacing w:val="5"/>
          <w:sz w:val="24"/>
          <w:szCs w:val="24"/>
        </w:rPr>
        <w:t xml:space="preserve"> </w:t>
      </w:r>
      <w:r w:rsidRPr="00913435">
        <w:rPr>
          <w:rFonts w:ascii="Times New Roman" w:eastAsia="Times New Roman" w:hAnsi="Times New Roman" w:cs="Times New Roman"/>
          <w:sz w:val="24"/>
          <w:szCs w:val="24"/>
        </w:rPr>
        <w:t>HER</w:t>
      </w:r>
      <w:r w:rsidRPr="00913435">
        <w:rPr>
          <w:rFonts w:ascii="Times New Roman" w:eastAsia="Times New Roman" w:hAnsi="Times New Roman" w:cs="Times New Roman"/>
          <w:spacing w:val="2"/>
          <w:sz w:val="24"/>
          <w:szCs w:val="24"/>
        </w:rPr>
        <w:t>E</w:t>
      </w:r>
      <w:r w:rsidRPr="00913435">
        <w:rPr>
          <w:rFonts w:ascii="Times New Roman" w:eastAsia="Times New Roman" w:hAnsi="Times New Roman" w:cs="Times New Roman"/>
          <w:sz w:val="24"/>
          <w:szCs w:val="24"/>
        </w:rPr>
        <w:t>BY GIV</w:t>
      </w:r>
      <w:r w:rsidRPr="00913435">
        <w:rPr>
          <w:rFonts w:ascii="Times New Roman" w:eastAsia="Times New Roman" w:hAnsi="Times New Roman" w:cs="Times New Roman"/>
          <w:spacing w:val="3"/>
          <w:sz w:val="24"/>
          <w:szCs w:val="24"/>
        </w:rPr>
        <w:t>E</w:t>
      </w:r>
      <w:r w:rsidRPr="00913435">
        <w:rPr>
          <w:rFonts w:ascii="Times New Roman" w:eastAsia="Times New Roman" w:hAnsi="Times New Roman" w:cs="Times New Roman"/>
          <w:sz w:val="24"/>
          <w:szCs w:val="24"/>
        </w:rPr>
        <w:t xml:space="preserve">N </w:t>
      </w:r>
      <w:r w:rsidRPr="00913435">
        <w:rPr>
          <w:rFonts w:ascii="Times New Roman" w:eastAsia="Times New Roman" w:hAnsi="Times New Roman" w:cs="Times New Roman"/>
          <w:spacing w:val="7"/>
          <w:sz w:val="24"/>
          <w:szCs w:val="24"/>
        </w:rPr>
        <w:t>t</w:t>
      </w:r>
      <w:r w:rsidRPr="00913435">
        <w:rPr>
          <w:rFonts w:ascii="Times New Roman" w:eastAsia="Times New Roman" w:hAnsi="Times New Roman" w:cs="Times New Roman"/>
          <w:spacing w:val="-6"/>
          <w:sz w:val="24"/>
          <w:szCs w:val="24"/>
        </w:rPr>
        <w:t>h</w:t>
      </w:r>
      <w:r w:rsidRPr="00913435">
        <w:rPr>
          <w:rFonts w:ascii="Times New Roman" w:eastAsia="Times New Roman" w:hAnsi="Times New Roman" w:cs="Times New Roman"/>
          <w:sz w:val="24"/>
          <w:szCs w:val="24"/>
        </w:rPr>
        <w:t>at</w:t>
      </w:r>
      <w:r w:rsidRPr="00913435">
        <w:rPr>
          <w:rFonts w:ascii="Times New Roman" w:eastAsia="Times New Roman" w:hAnsi="Times New Roman" w:cs="Times New Roman"/>
          <w:spacing w:val="7"/>
          <w:sz w:val="24"/>
          <w:szCs w:val="24"/>
        </w:rPr>
        <w:t xml:space="preserve"> </w:t>
      </w:r>
      <w:r w:rsidR="00173522" w:rsidRPr="00913435">
        <w:rPr>
          <w:rFonts w:ascii="Times New Roman" w:eastAsia="Times New Roman" w:hAnsi="Times New Roman" w:cs="Times New Roman"/>
          <w:spacing w:val="7"/>
          <w:sz w:val="24"/>
          <w:szCs w:val="24"/>
        </w:rPr>
        <w:t>[</w:t>
      </w:r>
      <w:r w:rsidR="00BC483A" w:rsidRPr="00913435">
        <w:rPr>
          <w:rFonts w:ascii="Times New Roman" w:hAnsi="Times New Roman" w:cs="Times New Roman"/>
          <w:sz w:val="24"/>
          <w:szCs w:val="24"/>
        </w:rPr>
        <w:t>Name of Creditor</w:t>
      </w:r>
      <w:r w:rsidR="00173522" w:rsidRPr="00913435">
        <w:rPr>
          <w:rFonts w:ascii="Times New Roman" w:eastAsia="Times New Roman" w:hAnsi="Times New Roman" w:cs="Times New Roman"/>
          <w:spacing w:val="7"/>
          <w:sz w:val="24"/>
          <w:szCs w:val="24"/>
        </w:rPr>
        <w:t>] (“Creditor”)</w:t>
      </w:r>
      <w:r w:rsidR="00CD33E7" w:rsidRPr="00913435">
        <w:rPr>
          <w:rFonts w:ascii="Times New Roman" w:eastAsia="Times New Roman" w:hAnsi="Times New Roman" w:cs="Times New Roman"/>
          <w:spacing w:val="7"/>
          <w:sz w:val="24"/>
          <w:szCs w:val="24"/>
        </w:rPr>
        <w:t>,</w:t>
      </w:r>
      <w:r w:rsidR="00CD33E7" w:rsidRPr="00913435">
        <w:rPr>
          <w:rFonts w:ascii="Times New Roman" w:hAnsi="Times New Roman" w:cs="Times New Roman"/>
          <w:sz w:val="24"/>
          <w:szCs w:val="24"/>
        </w:rPr>
        <w:t xml:space="preserve"> by and through [Name of Creditor’s Attorney], of [Name of Law Firm]</w:t>
      </w:r>
      <w:r w:rsidR="00173522" w:rsidRPr="00913435">
        <w:rPr>
          <w:rFonts w:ascii="Times New Roman" w:eastAsia="Times New Roman" w:hAnsi="Times New Roman" w:cs="Times New Roman"/>
          <w:spacing w:val="7"/>
          <w:sz w:val="24"/>
          <w:szCs w:val="24"/>
        </w:rPr>
        <w:t xml:space="preserve"> </w:t>
      </w:r>
      <w:r w:rsidRPr="00913435">
        <w:rPr>
          <w:rFonts w:ascii="Times New Roman" w:eastAsia="Times New Roman" w:hAnsi="Times New Roman" w:cs="Times New Roman"/>
          <w:spacing w:val="-5"/>
          <w:sz w:val="24"/>
          <w:szCs w:val="24"/>
        </w:rPr>
        <w:t>h</w:t>
      </w:r>
      <w:r w:rsidRPr="00913435">
        <w:rPr>
          <w:rFonts w:ascii="Times New Roman" w:eastAsia="Times New Roman" w:hAnsi="Times New Roman" w:cs="Times New Roman"/>
          <w:sz w:val="24"/>
          <w:szCs w:val="24"/>
        </w:rPr>
        <w:t>as</w:t>
      </w:r>
      <w:r w:rsidRPr="00913435">
        <w:rPr>
          <w:rFonts w:ascii="Times New Roman" w:eastAsia="Times New Roman" w:hAnsi="Times New Roman" w:cs="Times New Roman"/>
          <w:spacing w:val="-1"/>
          <w:sz w:val="24"/>
          <w:szCs w:val="24"/>
        </w:rPr>
        <w:t xml:space="preserve"> </w:t>
      </w:r>
      <w:r w:rsidRPr="00913435">
        <w:rPr>
          <w:rFonts w:ascii="Times New Roman" w:eastAsia="Times New Roman" w:hAnsi="Times New Roman" w:cs="Times New Roman"/>
          <w:spacing w:val="-2"/>
          <w:sz w:val="24"/>
          <w:szCs w:val="24"/>
        </w:rPr>
        <w:t>s</w:t>
      </w:r>
      <w:r w:rsidRPr="00913435">
        <w:rPr>
          <w:rFonts w:ascii="Times New Roman" w:eastAsia="Times New Roman" w:hAnsi="Times New Roman" w:cs="Times New Roman"/>
          <w:sz w:val="24"/>
          <w:szCs w:val="24"/>
        </w:rPr>
        <w:t>u</w:t>
      </w:r>
      <w:r w:rsidRPr="00913435">
        <w:rPr>
          <w:rFonts w:ascii="Times New Roman" w:eastAsia="Times New Roman" w:hAnsi="Times New Roman" w:cs="Times New Roman"/>
          <w:spacing w:val="-5"/>
          <w:sz w:val="24"/>
          <w:szCs w:val="24"/>
        </w:rPr>
        <w:t>b</w:t>
      </w:r>
      <w:r w:rsidRPr="00913435">
        <w:rPr>
          <w:rFonts w:ascii="Times New Roman" w:eastAsia="Times New Roman" w:hAnsi="Times New Roman" w:cs="Times New Roman"/>
          <w:spacing w:val="-10"/>
          <w:sz w:val="24"/>
          <w:szCs w:val="24"/>
        </w:rPr>
        <w:t>mi</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pacing w:val="4"/>
          <w:sz w:val="24"/>
          <w:szCs w:val="24"/>
        </w:rPr>
        <w:t>t</w:t>
      </w:r>
      <w:r w:rsidRPr="00913435">
        <w:rPr>
          <w:rFonts w:ascii="Times New Roman" w:eastAsia="Times New Roman" w:hAnsi="Times New Roman" w:cs="Times New Roman"/>
          <w:sz w:val="24"/>
          <w:szCs w:val="24"/>
        </w:rPr>
        <w:t xml:space="preserve">ed </w:t>
      </w:r>
      <w:r w:rsidRPr="00913435">
        <w:rPr>
          <w:rFonts w:ascii="Times New Roman" w:eastAsia="Times New Roman" w:hAnsi="Times New Roman" w:cs="Times New Roman"/>
          <w:spacing w:val="7"/>
          <w:sz w:val="24"/>
          <w:szCs w:val="24"/>
        </w:rPr>
        <w:t>t</w:t>
      </w:r>
      <w:r w:rsidRPr="00913435">
        <w:rPr>
          <w:rFonts w:ascii="Times New Roman" w:eastAsia="Times New Roman" w:hAnsi="Times New Roman" w:cs="Times New Roman"/>
          <w:sz w:val="24"/>
          <w:szCs w:val="24"/>
        </w:rPr>
        <w:t>o</w:t>
      </w:r>
      <w:r w:rsidRPr="00913435">
        <w:rPr>
          <w:rFonts w:ascii="Times New Roman" w:eastAsia="Times New Roman" w:hAnsi="Times New Roman" w:cs="Times New Roman"/>
          <w:spacing w:val="6"/>
          <w:sz w:val="24"/>
          <w:szCs w:val="24"/>
        </w:rPr>
        <w:t xml:space="preserve"> </w:t>
      </w:r>
      <w:r w:rsidRPr="00913435">
        <w:rPr>
          <w:rFonts w:ascii="Times New Roman" w:eastAsia="Times New Roman" w:hAnsi="Times New Roman" w:cs="Times New Roman"/>
          <w:spacing w:val="4"/>
          <w:sz w:val="24"/>
          <w:szCs w:val="24"/>
        </w:rPr>
        <w:t>t</w:t>
      </w:r>
      <w:r w:rsidRPr="00913435">
        <w:rPr>
          <w:rFonts w:ascii="Times New Roman" w:eastAsia="Times New Roman" w:hAnsi="Times New Roman" w:cs="Times New Roman"/>
          <w:spacing w:val="-5"/>
          <w:sz w:val="24"/>
          <w:szCs w:val="24"/>
        </w:rPr>
        <w:t>h</w:t>
      </w:r>
      <w:r w:rsidRPr="00913435">
        <w:rPr>
          <w:rFonts w:ascii="Times New Roman" w:eastAsia="Times New Roman" w:hAnsi="Times New Roman" w:cs="Times New Roman"/>
          <w:sz w:val="24"/>
          <w:szCs w:val="24"/>
        </w:rPr>
        <w:t>e U</w:t>
      </w:r>
      <w:r w:rsidRPr="00913435">
        <w:rPr>
          <w:rFonts w:ascii="Times New Roman" w:eastAsia="Times New Roman" w:hAnsi="Times New Roman" w:cs="Times New Roman"/>
          <w:spacing w:val="3"/>
          <w:sz w:val="24"/>
          <w:szCs w:val="24"/>
        </w:rPr>
        <w:t>.</w:t>
      </w:r>
      <w:r w:rsidRPr="00913435">
        <w:rPr>
          <w:rFonts w:ascii="Times New Roman" w:eastAsia="Times New Roman" w:hAnsi="Times New Roman" w:cs="Times New Roman"/>
          <w:sz w:val="24"/>
          <w:szCs w:val="24"/>
        </w:rPr>
        <w:t>S.</w:t>
      </w:r>
      <w:r w:rsidRPr="00913435">
        <w:rPr>
          <w:rFonts w:ascii="Times New Roman" w:eastAsia="Times New Roman" w:hAnsi="Times New Roman" w:cs="Times New Roman"/>
          <w:spacing w:val="6"/>
          <w:sz w:val="24"/>
          <w:szCs w:val="24"/>
        </w:rPr>
        <w:t xml:space="preserve"> </w:t>
      </w:r>
      <w:r w:rsidRPr="00913435">
        <w:rPr>
          <w:rFonts w:ascii="Times New Roman" w:eastAsia="Times New Roman" w:hAnsi="Times New Roman" w:cs="Times New Roman"/>
          <w:sz w:val="24"/>
          <w:szCs w:val="24"/>
        </w:rPr>
        <w:t>B</w:t>
      </w:r>
      <w:r w:rsidRPr="00913435">
        <w:rPr>
          <w:rFonts w:ascii="Times New Roman" w:eastAsia="Times New Roman" w:hAnsi="Times New Roman" w:cs="Times New Roman"/>
          <w:spacing w:val="-4"/>
          <w:sz w:val="24"/>
          <w:szCs w:val="24"/>
        </w:rPr>
        <w:t>a</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z w:val="24"/>
          <w:szCs w:val="24"/>
        </w:rPr>
        <w:t>krup</w:t>
      </w:r>
      <w:r w:rsidRPr="00913435">
        <w:rPr>
          <w:rFonts w:ascii="Times New Roman" w:eastAsia="Times New Roman" w:hAnsi="Times New Roman" w:cs="Times New Roman"/>
          <w:spacing w:val="7"/>
          <w:sz w:val="24"/>
          <w:szCs w:val="24"/>
        </w:rPr>
        <w:t>t</w:t>
      </w:r>
      <w:r w:rsidRPr="00913435">
        <w:rPr>
          <w:rFonts w:ascii="Times New Roman" w:eastAsia="Times New Roman" w:hAnsi="Times New Roman" w:cs="Times New Roman"/>
          <w:sz w:val="24"/>
          <w:szCs w:val="24"/>
        </w:rPr>
        <w:t>cy</w:t>
      </w:r>
      <w:r w:rsidRPr="00913435">
        <w:rPr>
          <w:rFonts w:ascii="Times New Roman" w:eastAsia="Times New Roman" w:hAnsi="Times New Roman" w:cs="Times New Roman"/>
          <w:spacing w:val="-8"/>
          <w:sz w:val="24"/>
          <w:szCs w:val="24"/>
        </w:rPr>
        <w:t xml:space="preserve"> </w:t>
      </w:r>
      <w:r w:rsidRPr="00913435">
        <w:rPr>
          <w:rFonts w:ascii="Times New Roman" w:eastAsia="Times New Roman" w:hAnsi="Times New Roman" w:cs="Times New Roman"/>
          <w:sz w:val="24"/>
          <w:szCs w:val="24"/>
        </w:rPr>
        <w:t>C</w:t>
      </w:r>
      <w:r w:rsidRPr="00913435">
        <w:rPr>
          <w:rFonts w:ascii="Times New Roman" w:eastAsia="Times New Roman" w:hAnsi="Times New Roman" w:cs="Times New Roman"/>
          <w:spacing w:val="3"/>
          <w:sz w:val="24"/>
          <w:szCs w:val="24"/>
        </w:rPr>
        <w:t>o</w:t>
      </w:r>
      <w:r w:rsidRPr="00913435">
        <w:rPr>
          <w:rFonts w:ascii="Times New Roman" w:eastAsia="Times New Roman" w:hAnsi="Times New Roman" w:cs="Times New Roman"/>
          <w:sz w:val="24"/>
          <w:szCs w:val="24"/>
        </w:rPr>
        <w:t>urt</w:t>
      </w:r>
      <w:r w:rsidRPr="00913435">
        <w:rPr>
          <w:rFonts w:ascii="Times New Roman" w:eastAsia="Times New Roman" w:hAnsi="Times New Roman" w:cs="Times New Roman"/>
          <w:spacing w:val="9"/>
          <w:sz w:val="24"/>
          <w:szCs w:val="24"/>
        </w:rPr>
        <w:t xml:space="preserve"> </w:t>
      </w:r>
      <w:r w:rsidRPr="00913435">
        <w:rPr>
          <w:rFonts w:ascii="Times New Roman" w:eastAsia="Times New Roman" w:hAnsi="Times New Roman" w:cs="Times New Roman"/>
          <w:spacing w:val="-8"/>
          <w:sz w:val="24"/>
          <w:szCs w:val="24"/>
        </w:rPr>
        <w:t>f</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r</w:t>
      </w:r>
      <w:r w:rsidRPr="00913435">
        <w:rPr>
          <w:rFonts w:ascii="Times New Roman" w:eastAsia="Times New Roman" w:hAnsi="Times New Roman" w:cs="Times New Roman"/>
          <w:spacing w:val="4"/>
          <w:sz w:val="24"/>
          <w:szCs w:val="24"/>
        </w:rPr>
        <w:t xml:space="preserve"> </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pacing w:val="-5"/>
          <w:sz w:val="24"/>
          <w:szCs w:val="24"/>
        </w:rPr>
        <w:t>h</w:t>
      </w:r>
      <w:r w:rsidRPr="00913435">
        <w:rPr>
          <w:rFonts w:ascii="Times New Roman" w:eastAsia="Times New Roman" w:hAnsi="Times New Roman" w:cs="Times New Roman"/>
          <w:sz w:val="24"/>
          <w:szCs w:val="24"/>
        </w:rPr>
        <w:t>e D</w:t>
      </w:r>
      <w:r w:rsidRPr="00913435">
        <w:rPr>
          <w:rFonts w:ascii="Times New Roman" w:eastAsia="Times New Roman" w:hAnsi="Times New Roman" w:cs="Times New Roman"/>
          <w:spacing w:val="-8"/>
          <w:sz w:val="24"/>
          <w:szCs w:val="24"/>
        </w:rPr>
        <w:t>i</w:t>
      </w:r>
      <w:r w:rsidRPr="00913435">
        <w:rPr>
          <w:rFonts w:ascii="Times New Roman" w:eastAsia="Times New Roman" w:hAnsi="Times New Roman" w:cs="Times New Roman"/>
          <w:spacing w:val="-2"/>
          <w:sz w:val="24"/>
          <w:szCs w:val="24"/>
        </w:rPr>
        <w:t>s</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z w:val="24"/>
          <w:szCs w:val="24"/>
        </w:rPr>
        <w:t>r</w:t>
      </w:r>
      <w:r w:rsidRPr="00913435">
        <w:rPr>
          <w:rFonts w:ascii="Times New Roman" w:eastAsia="Times New Roman" w:hAnsi="Times New Roman" w:cs="Times New Roman"/>
          <w:spacing w:val="-7"/>
          <w:sz w:val="24"/>
          <w:szCs w:val="24"/>
        </w:rPr>
        <w:t>i</w:t>
      </w:r>
      <w:r w:rsidRPr="00913435">
        <w:rPr>
          <w:rFonts w:ascii="Times New Roman" w:eastAsia="Times New Roman" w:hAnsi="Times New Roman" w:cs="Times New Roman"/>
          <w:sz w:val="24"/>
          <w:szCs w:val="24"/>
        </w:rPr>
        <w:t>ct</w:t>
      </w:r>
      <w:r w:rsidRPr="00913435">
        <w:rPr>
          <w:rFonts w:ascii="Times New Roman" w:eastAsia="Times New Roman" w:hAnsi="Times New Roman" w:cs="Times New Roman"/>
          <w:spacing w:val="6"/>
          <w:sz w:val="24"/>
          <w:szCs w:val="24"/>
        </w:rPr>
        <w:t xml:space="preserve"> </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f</w:t>
      </w:r>
      <w:r w:rsidRPr="00913435">
        <w:rPr>
          <w:rFonts w:ascii="Times New Roman" w:eastAsia="Times New Roman" w:hAnsi="Times New Roman" w:cs="Times New Roman"/>
          <w:spacing w:val="-6"/>
          <w:sz w:val="24"/>
          <w:szCs w:val="24"/>
        </w:rPr>
        <w:t xml:space="preserve"> </w:t>
      </w:r>
      <w:r w:rsidRPr="00913435">
        <w:rPr>
          <w:rFonts w:ascii="Times New Roman" w:eastAsia="Times New Roman" w:hAnsi="Times New Roman" w:cs="Times New Roman"/>
          <w:spacing w:val="-2"/>
          <w:sz w:val="24"/>
          <w:szCs w:val="24"/>
        </w:rPr>
        <w:t>M</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z w:val="24"/>
          <w:szCs w:val="24"/>
        </w:rPr>
        <w:t>a</w:t>
      </w:r>
      <w:r w:rsidRPr="00913435">
        <w:rPr>
          <w:rFonts w:ascii="Times New Roman" w:eastAsia="Times New Roman" w:hAnsi="Times New Roman" w:cs="Times New Roman"/>
          <w:spacing w:val="-7"/>
          <w:sz w:val="24"/>
          <w:szCs w:val="24"/>
        </w:rPr>
        <w:t>n</w:t>
      </w:r>
      <w:r w:rsidRPr="00913435">
        <w:rPr>
          <w:rFonts w:ascii="Times New Roman" w:eastAsia="Times New Roman" w:hAnsi="Times New Roman" w:cs="Times New Roman"/>
          <w:sz w:val="24"/>
          <w:szCs w:val="24"/>
        </w:rPr>
        <w:t>a an</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z w:val="24"/>
          <w:szCs w:val="24"/>
        </w:rPr>
        <w:t>app</w:t>
      </w:r>
      <w:r w:rsidRPr="00913435">
        <w:rPr>
          <w:rFonts w:ascii="Times New Roman" w:eastAsia="Times New Roman" w:hAnsi="Times New Roman" w:cs="Times New Roman"/>
          <w:spacing w:val="-10"/>
          <w:sz w:val="24"/>
          <w:szCs w:val="24"/>
        </w:rPr>
        <w:t>l</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z w:val="24"/>
          <w:szCs w:val="24"/>
        </w:rPr>
        <w:t>ca</w:t>
      </w:r>
      <w:r w:rsidRPr="00913435">
        <w:rPr>
          <w:rFonts w:ascii="Times New Roman" w:eastAsia="Times New Roman" w:hAnsi="Times New Roman" w:cs="Times New Roman"/>
          <w:spacing w:val="3"/>
          <w:sz w:val="24"/>
          <w:szCs w:val="24"/>
        </w:rPr>
        <w:t>t</w:t>
      </w:r>
      <w:r w:rsidRPr="00913435">
        <w:rPr>
          <w:rFonts w:ascii="Times New Roman" w:eastAsia="Times New Roman" w:hAnsi="Times New Roman" w:cs="Times New Roman"/>
          <w:spacing w:val="-10"/>
          <w:sz w:val="24"/>
          <w:szCs w:val="24"/>
        </w:rPr>
        <w:t>i</w:t>
      </w:r>
      <w:r w:rsidRPr="00913435">
        <w:rPr>
          <w:rFonts w:ascii="Times New Roman" w:eastAsia="Times New Roman" w:hAnsi="Times New Roman" w:cs="Times New Roman"/>
          <w:spacing w:val="4"/>
          <w:sz w:val="24"/>
          <w:szCs w:val="24"/>
        </w:rPr>
        <w:t>o</w:t>
      </w:r>
      <w:r w:rsidRPr="00913435">
        <w:rPr>
          <w:rFonts w:ascii="Times New Roman" w:eastAsia="Times New Roman" w:hAnsi="Times New Roman" w:cs="Times New Roman"/>
          <w:sz w:val="24"/>
          <w:szCs w:val="24"/>
        </w:rPr>
        <w:t>n</w:t>
      </w:r>
      <w:r w:rsidRPr="00913435">
        <w:rPr>
          <w:rFonts w:ascii="Times New Roman" w:eastAsia="Times New Roman" w:hAnsi="Times New Roman" w:cs="Times New Roman"/>
          <w:spacing w:val="-2"/>
          <w:sz w:val="24"/>
          <w:szCs w:val="24"/>
        </w:rPr>
        <w:t xml:space="preserve"> </w:t>
      </w:r>
      <w:r w:rsidR="003232B0" w:rsidRPr="00913435">
        <w:rPr>
          <w:rFonts w:ascii="Times New Roman" w:eastAsia="Times New Roman" w:hAnsi="Times New Roman" w:cs="Times New Roman"/>
          <w:spacing w:val="-2"/>
          <w:sz w:val="24"/>
          <w:szCs w:val="24"/>
        </w:rPr>
        <w:t xml:space="preserve">pursuant to Mont. LBR 2002-4 and 2016-1 </w:t>
      </w:r>
      <w:r w:rsidR="003232B0" w:rsidRPr="00913435">
        <w:rPr>
          <w:rFonts w:ascii="Times New Roman" w:eastAsia="Times New Roman" w:hAnsi="Times New Roman" w:cs="Times New Roman"/>
          <w:spacing w:val="-9"/>
          <w:sz w:val="24"/>
          <w:szCs w:val="24"/>
        </w:rPr>
        <w:t>to add</w:t>
      </w:r>
      <w:r w:rsidR="00173522" w:rsidRPr="00913435">
        <w:rPr>
          <w:rFonts w:ascii="Times New Roman" w:eastAsia="Times New Roman" w:hAnsi="Times New Roman" w:cs="Times New Roman"/>
          <w:spacing w:val="-9"/>
          <w:sz w:val="24"/>
          <w:szCs w:val="24"/>
        </w:rPr>
        <w:t xml:space="preserve"> </w:t>
      </w:r>
      <w:r w:rsidR="00173522" w:rsidRPr="00913435">
        <w:rPr>
          <w:rFonts w:ascii="Times New Roman" w:eastAsia="Times New Roman" w:hAnsi="Times New Roman" w:cs="Times New Roman"/>
          <w:spacing w:val="2"/>
          <w:sz w:val="24"/>
          <w:szCs w:val="24"/>
        </w:rPr>
        <w:t>$</w:t>
      </w:r>
      <w:r w:rsidR="00270E1D" w:rsidRPr="00913435">
        <w:rPr>
          <w:rFonts w:ascii="Times New Roman" w:eastAsia="Times New Roman" w:hAnsi="Times New Roman" w:cs="Times New Roman"/>
          <w:spacing w:val="2"/>
          <w:sz w:val="24"/>
          <w:szCs w:val="24"/>
          <w:u w:val="single"/>
        </w:rPr>
        <w:tab/>
      </w:r>
      <w:r w:rsidR="00270E1D" w:rsidRPr="00913435">
        <w:rPr>
          <w:rFonts w:ascii="Times New Roman" w:eastAsia="Times New Roman" w:hAnsi="Times New Roman" w:cs="Times New Roman"/>
          <w:spacing w:val="2"/>
          <w:sz w:val="24"/>
          <w:szCs w:val="24"/>
          <w:u w:val="single"/>
        </w:rPr>
        <w:tab/>
      </w:r>
      <w:r w:rsidRPr="00913435">
        <w:rPr>
          <w:rFonts w:ascii="Times New Roman" w:eastAsia="Times New Roman" w:hAnsi="Times New Roman" w:cs="Times New Roman"/>
          <w:sz w:val="24"/>
          <w:szCs w:val="24"/>
          <w:u w:color="000000"/>
        </w:rPr>
        <w:t xml:space="preserve"> </w:t>
      </w:r>
      <w:r w:rsidR="003232B0" w:rsidRPr="00913435">
        <w:rPr>
          <w:rFonts w:ascii="Times New Roman" w:eastAsia="Times New Roman" w:hAnsi="Times New Roman" w:cs="Times New Roman"/>
          <w:sz w:val="24"/>
          <w:szCs w:val="24"/>
          <w:u w:color="000000"/>
        </w:rPr>
        <w:t xml:space="preserve">in professional fees and </w:t>
      </w:r>
      <w:r w:rsidR="00173522" w:rsidRPr="00913435">
        <w:rPr>
          <w:rFonts w:ascii="Times New Roman" w:eastAsia="Times New Roman" w:hAnsi="Times New Roman" w:cs="Times New Roman"/>
          <w:spacing w:val="2"/>
          <w:sz w:val="24"/>
          <w:szCs w:val="24"/>
        </w:rPr>
        <w:t>$</w:t>
      </w:r>
      <w:r w:rsidR="00270E1D" w:rsidRPr="00913435">
        <w:rPr>
          <w:rFonts w:ascii="Times New Roman" w:eastAsia="Times New Roman" w:hAnsi="Times New Roman" w:cs="Times New Roman"/>
          <w:spacing w:val="2"/>
          <w:sz w:val="24"/>
          <w:szCs w:val="24"/>
          <w:u w:val="single"/>
        </w:rPr>
        <w:tab/>
      </w:r>
      <w:r w:rsidR="00270E1D" w:rsidRPr="00913435">
        <w:rPr>
          <w:rFonts w:ascii="Times New Roman" w:eastAsia="Times New Roman" w:hAnsi="Times New Roman" w:cs="Times New Roman"/>
          <w:spacing w:val="2"/>
          <w:sz w:val="24"/>
          <w:szCs w:val="24"/>
          <w:u w:val="single"/>
        </w:rPr>
        <w:tab/>
      </w:r>
      <w:r w:rsidR="00270E1D" w:rsidRPr="00913435">
        <w:rPr>
          <w:rFonts w:ascii="Times New Roman" w:eastAsia="Times New Roman" w:hAnsi="Times New Roman" w:cs="Times New Roman"/>
          <w:spacing w:val="2"/>
          <w:sz w:val="24"/>
          <w:szCs w:val="24"/>
        </w:rPr>
        <w:t xml:space="preserve"> </w:t>
      </w:r>
      <w:r w:rsidR="003232B0" w:rsidRPr="00913435">
        <w:rPr>
          <w:rFonts w:ascii="Times New Roman" w:eastAsia="Times New Roman" w:hAnsi="Times New Roman" w:cs="Times New Roman"/>
          <w:spacing w:val="2"/>
          <w:sz w:val="24"/>
          <w:szCs w:val="24"/>
        </w:rPr>
        <w:t xml:space="preserve">in costs </w:t>
      </w:r>
      <w:r w:rsidR="00173522" w:rsidRPr="00913435">
        <w:rPr>
          <w:rFonts w:ascii="Times New Roman" w:eastAsia="Times New Roman" w:hAnsi="Times New Roman" w:cs="Times New Roman"/>
          <w:spacing w:val="2"/>
          <w:sz w:val="24"/>
          <w:szCs w:val="24"/>
        </w:rPr>
        <w:t>to Creditor’s allowed secured claim in the above-referenced case.</w:t>
      </w:r>
    </w:p>
    <w:p w14:paraId="75317811" w14:textId="0ADBF63B" w:rsidR="00C92E9E" w:rsidRPr="00913435" w:rsidRDefault="00C92E9E" w:rsidP="00C92E9E">
      <w:pPr>
        <w:spacing w:before="11" w:after="0" w:line="492" w:lineRule="auto"/>
        <w:ind w:left="100" w:firstLine="720"/>
        <w:jc w:val="both"/>
        <w:rPr>
          <w:rFonts w:ascii="Times New Roman" w:eastAsia="Times New Roman" w:hAnsi="Times New Roman" w:cs="Times New Roman"/>
          <w:sz w:val="24"/>
          <w:szCs w:val="24"/>
        </w:rPr>
      </w:pPr>
      <w:r w:rsidRPr="00913435">
        <w:rPr>
          <w:rFonts w:ascii="Times New Roman" w:eastAsia="Times New Roman" w:hAnsi="Times New Roman" w:cs="Times New Roman"/>
          <w:spacing w:val="2"/>
          <w:sz w:val="24"/>
          <w:szCs w:val="24"/>
        </w:rPr>
        <w:t>T</w:t>
      </w:r>
      <w:r w:rsidRPr="00913435">
        <w:rPr>
          <w:rFonts w:ascii="Times New Roman" w:eastAsia="Times New Roman" w:hAnsi="Times New Roman" w:cs="Times New Roman"/>
          <w:spacing w:val="-5"/>
          <w:sz w:val="24"/>
          <w:szCs w:val="24"/>
        </w:rPr>
        <w:t>h</w:t>
      </w:r>
      <w:r w:rsidRPr="00913435">
        <w:rPr>
          <w:rFonts w:ascii="Times New Roman" w:eastAsia="Times New Roman" w:hAnsi="Times New Roman" w:cs="Times New Roman"/>
          <w:sz w:val="24"/>
          <w:szCs w:val="24"/>
        </w:rPr>
        <w:t>e p</w:t>
      </w:r>
      <w:r w:rsidRPr="00913435">
        <w:rPr>
          <w:rFonts w:ascii="Times New Roman" w:eastAsia="Times New Roman" w:hAnsi="Times New Roman" w:cs="Times New Roman"/>
          <w:spacing w:val="3"/>
          <w:sz w:val="24"/>
          <w:szCs w:val="24"/>
        </w:rPr>
        <w:t>r</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p</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z w:val="24"/>
          <w:szCs w:val="24"/>
        </w:rPr>
        <w:t>e</w:t>
      </w:r>
      <w:r w:rsidRPr="00913435">
        <w:rPr>
          <w:rFonts w:ascii="Times New Roman" w:eastAsia="Times New Roman" w:hAnsi="Times New Roman" w:cs="Times New Roman"/>
          <w:spacing w:val="-6"/>
          <w:sz w:val="24"/>
          <w:szCs w:val="24"/>
        </w:rPr>
        <w:t>n</w:t>
      </w:r>
      <w:r w:rsidRPr="00913435">
        <w:rPr>
          <w:rFonts w:ascii="Times New Roman" w:eastAsia="Times New Roman" w:hAnsi="Times New Roman" w:cs="Times New Roman"/>
          <w:sz w:val="24"/>
          <w:szCs w:val="24"/>
        </w:rPr>
        <w:t>t</w:t>
      </w:r>
      <w:r w:rsidRPr="00913435">
        <w:rPr>
          <w:rFonts w:ascii="Times New Roman" w:eastAsia="Times New Roman" w:hAnsi="Times New Roman" w:cs="Times New Roman"/>
          <w:spacing w:val="8"/>
          <w:sz w:val="24"/>
          <w:szCs w:val="24"/>
        </w:rPr>
        <w:t xml:space="preserve"> </w:t>
      </w:r>
      <w:r w:rsidRPr="00913435">
        <w:rPr>
          <w:rFonts w:ascii="Times New Roman" w:eastAsia="Times New Roman" w:hAnsi="Times New Roman" w:cs="Times New Roman"/>
          <w:spacing w:val="-2"/>
          <w:sz w:val="24"/>
          <w:szCs w:val="24"/>
        </w:rPr>
        <w:t>s</w:t>
      </w:r>
      <w:r w:rsidRPr="00913435">
        <w:rPr>
          <w:rFonts w:ascii="Times New Roman" w:eastAsia="Times New Roman" w:hAnsi="Times New Roman" w:cs="Times New Roman"/>
          <w:spacing w:val="-6"/>
          <w:sz w:val="24"/>
          <w:szCs w:val="24"/>
        </w:rPr>
        <w:t>h</w:t>
      </w:r>
      <w:r w:rsidRPr="00913435">
        <w:rPr>
          <w:rFonts w:ascii="Times New Roman" w:eastAsia="Times New Roman" w:hAnsi="Times New Roman" w:cs="Times New Roman"/>
          <w:sz w:val="24"/>
          <w:szCs w:val="24"/>
        </w:rPr>
        <w:t>a</w:t>
      </w:r>
      <w:r w:rsidRPr="00913435">
        <w:rPr>
          <w:rFonts w:ascii="Times New Roman" w:eastAsia="Times New Roman" w:hAnsi="Times New Roman" w:cs="Times New Roman"/>
          <w:spacing w:val="-10"/>
          <w:sz w:val="24"/>
          <w:szCs w:val="24"/>
        </w:rPr>
        <w:t>l</w:t>
      </w:r>
      <w:r w:rsidRPr="00913435">
        <w:rPr>
          <w:rFonts w:ascii="Times New Roman" w:eastAsia="Times New Roman" w:hAnsi="Times New Roman" w:cs="Times New Roman"/>
          <w:sz w:val="24"/>
          <w:szCs w:val="24"/>
        </w:rPr>
        <w:t>l</w:t>
      </w:r>
      <w:r w:rsidRPr="00913435">
        <w:rPr>
          <w:rFonts w:ascii="Times New Roman" w:eastAsia="Times New Roman" w:hAnsi="Times New Roman" w:cs="Times New Roman"/>
          <w:spacing w:val="-7"/>
          <w:sz w:val="24"/>
          <w:szCs w:val="24"/>
        </w:rPr>
        <w:t xml:space="preserve"> </w:t>
      </w:r>
      <w:r w:rsidRPr="00913435">
        <w:rPr>
          <w:rFonts w:ascii="Times New Roman" w:eastAsia="Times New Roman" w:hAnsi="Times New Roman" w:cs="Times New Roman"/>
          <w:sz w:val="24"/>
          <w:szCs w:val="24"/>
        </w:rPr>
        <w:t>pr</w:t>
      </w:r>
      <w:r w:rsidRPr="00913435">
        <w:rPr>
          <w:rFonts w:ascii="Times New Roman" w:eastAsia="Times New Roman" w:hAnsi="Times New Roman" w:cs="Times New Roman"/>
          <w:spacing w:val="6"/>
          <w:sz w:val="24"/>
          <w:szCs w:val="24"/>
        </w:rPr>
        <w:t>o</w:t>
      </w:r>
      <w:r w:rsidRPr="00913435">
        <w:rPr>
          <w:rFonts w:ascii="Times New Roman" w:eastAsia="Times New Roman" w:hAnsi="Times New Roman" w:cs="Times New Roman"/>
          <w:spacing w:val="-5"/>
          <w:sz w:val="24"/>
          <w:szCs w:val="24"/>
        </w:rPr>
        <w:t>v</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z w:val="24"/>
          <w:szCs w:val="24"/>
        </w:rPr>
        <w:t>de a</w:t>
      </w:r>
      <w:r w:rsidRPr="00913435">
        <w:rPr>
          <w:rFonts w:ascii="Times New Roman" w:eastAsia="Times New Roman" w:hAnsi="Times New Roman" w:cs="Times New Roman"/>
          <w:spacing w:val="3"/>
          <w:sz w:val="24"/>
          <w:szCs w:val="24"/>
        </w:rPr>
        <w:t xml:space="preserve"> </w:t>
      </w:r>
      <w:r w:rsidRPr="00913435">
        <w:rPr>
          <w:rFonts w:ascii="Times New Roman" w:eastAsia="Times New Roman" w:hAnsi="Times New Roman" w:cs="Times New Roman"/>
          <w:sz w:val="24"/>
          <w:szCs w:val="24"/>
        </w:rPr>
        <w:t>c</w:t>
      </w:r>
      <w:r w:rsidRPr="00913435">
        <w:rPr>
          <w:rFonts w:ascii="Times New Roman" w:eastAsia="Times New Roman" w:hAnsi="Times New Roman" w:cs="Times New Roman"/>
          <w:spacing w:val="4"/>
          <w:sz w:val="24"/>
          <w:szCs w:val="24"/>
        </w:rPr>
        <w:t>o</w:t>
      </w:r>
      <w:r w:rsidRPr="00913435">
        <w:rPr>
          <w:rFonts w:ascii="Times New Roman" w:eastAsia="Times New Roman" w:hAnsi="Times New Roman" w:cs="Times New Roman"/>
          <w:sz w:val="24"/>
          <w:szCs w:val="24"/>
        </w:rPr>
        <w:t>py</w:t>
      </w:r>
      <w:r w:rsidRPr="00913435">
        <w:rPr>
          <w:rFonts w:ascii="Times New Roman" w:eastAsia="Times New Roman" w:hAnsi="Times New Roman" w:cs="Times New Roman"/>
          <w:spacing w:val="-7"/>
          <w:sz w:val="24"/>
          <w:szCs w:val="24"/>
        </w:rPr>
        <w:t xml:space="preserve"> </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f</w:t>
      </w:r>
      <w:r w:rsidRPr="00913435">
        <w:rPr>
          <w:rFonts w:ascii="Times New Roman" w:eastAsia="Times New Roman" w:hAnsi="Times New Roman" w:cs="Times New Roman"/>
          <w:spacing w:val="-7"/>
          <w:sz w:val="24"/>
          <w:szCs w:val="24"/>
        </w:rPr>
        <w:t xml:space="preserve"> </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pacing w:val="-5"/>
          <w:sz w:val="24"/>
          <w:szCs w:val="24"/>
        </w:rPr>
        <w:t>h</w:t>
      </w:r>
      <w:r w:rsidRPr="00913435">
        <w:rPr>
          <w:rFonts w:ascii="Times New Roman" w:eastAsia="Times New Roman" w:hAnsi="Times New Roman" w:cs="Times New Roman"/>
          <w:sz w:val="24"/>
          <w:szCs w:val="24"/>
        </w:rPr>
        <w:t>e app</w:t>
      </w:r>
      <w:r w:rsidRPr="00913435">
        <w:rPr>
          <w:rFonts w:ascii="Times New Roman" w:eastAsia="Times New Roman" w:hAnsi="Times New Roman" w:cs="Times New Roman"/>
          <w:spacing w:val="-9"/>
          <w:sz w:val="24"/>
          <w:szCs w:val="24"/>
        </w:rPr>
        <w:t>li</w:t>
      </w:r>
      <w:r w:rsidRPr="00913435">
        <w:rPr>
          <w:rFonts w:ascii="Times New Roman" w:eastAsia="Times New Roman" w:hAnsi="Times New Roman" w:cs="Times New Roman"/>
          <w:sz w:val="24"/>
          <w:szCs w:val="24"/>
        </w:rPr>
        <w:t>ca</w:t>
      </w:r>
      <w:r w:rsidRPr="00913435">
        <w:rPr>
          <w:rFonts w:ascii="Times New Roman" w:eastAsia="Times New Roman" w:hAnsi="Times New Roman" w:cs="Times New Roman"/>
          <w:spacing w:val="3"/>
          <w:sz w:val="24"/>
          <w:szCs w:val="24"/>
        </w:rPr>
        <w:t>t</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n</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z w:val="24"/>
          <w:szCs w:val="24"/>
        </w:rPr>
        <w:t>o</w:t>
      </w:r>
      <w:r w:rsidRPr="00913435">
        <w:rPr>
          <w:rFonts w:ascii="Times New Roman" w:eastAsia="Times New Roman" w:hAnsi="Times New Roman" w:cs="Times New Roman"/>
          <w:spacing w:val="6"/>
          <w:sz w:val="24"/>
          <w:szCs w:val="24"/>
        </w:rPr>
        <w:t xml:space="preserve"> </w:t>
      </w:r>
      <w:r w:rsidRPr="00913435">
        <w:rPr>
          <w:rFonts w:ascii="Times New Roman" w:eastAsia="Times New Roman" w:hAnsi="Times New Roman" w:cs="Times New Roman"/>
          <w:sz w:val="24"/>
          <w:szCs w:val="24"/>
        </w:rPr>
        <w:t>a</w:t>
      </w:r>
      <w:r w:rsidRPr="00913435">
        <w:rPr>
          <w:rFonts w:ascii="Times New Roman" w:eastAsia="Times New Roman" w:hAnsi="Times New Roman" w:cs="Times New Roman"/>
          <w:spacing w:val="-6"/>
          <w:sz w:val="24"/>
          <w:szCs w:val="24"/>
        </w:rPr>
        <w:t>n</w:t>
      </w:r>
      <w:r w:rsidRPr="00913435">
        <w:rPr>
          <w:rFonts w:ascii="Times New Roman" w:eastAsia="Times New Roman" w:hAnsi="Times New Roman" w:cs="Times New Roman"/>
          <w:sz w:val="24"/>
          <w:szCs w:val="24"/>
        </w:rPr>
        <w:t>y</w:t>
      </w:r>
      <w:r w:rsidRPr="00913435">
        <w:rPr>
          <w:rFonts w:ascii="Times New Roman" w:eastAsia="Times New Roman" w:hAnsi="Times New Roman" w:cs="Times New Roman"/>
          <w:spacing w:val="-7"/>
          <w:sz w:val="24"/>
          <w:szCs w:val="24"/>
        </w:rPr>
        <w:t xml:space="preserve"> </w:t>
      </w:r>
      <w:r w:rsidRPr="00913435">
        <w:rPr>
          <w:rFonts w:ascii="Times New Roman" w:eastAsia="Times New Roman" w:hAnsi="Times New Roman" w:cs="Times New Roman"/>
          <w:sz w:val="24"/>
          <w:szCs w:val="24"/>
        </w:rPr>
        <w:t>par</w:t>
      </w:r>
      <w:r w:rsidRPr="00913435">
        <w:rPr>
          <w:rFonts w:ascii="Times New Roman" w:eastAsia="Times New Roman" w:hAnsi="Times New Roman" w:cs="Times New Roman"/>
          <w:spacing w:val="6"/>
          <w:sz w:val="24"/>
          <w:szCs w:val="24"/>
        </w:rPr>
        <w:t>t</w:t>
      </w:r>
      <w:r w:rsidRPr="00913435">
        <w:rPr>
          <w:rFonts w:ascii="Times New Roman" w:eastAsia="Times New Roman" w:hAnsi="Times New Roman" w:cs="Times New Roman"/>
          <w:sz w:val="24"/>
          <w:szCs w:val="24"/>
        </w:rPr>
        <w:t>y</w:t>
      </w:r>
      <w:r w:rsidRPr="00913435">
        <w:rPr>
          <w:rFonts w:ascii="Times New Roman" w:eastAsia="Times New Roman" w:hAnsi="Times New Roman" w:cs="Times New Roman"/>
          <w:spacing w:val="-8"/>
          <w:sz w:val="24"/>
          <w:szCs w:val="24"/>
        </w:rPr>
        <w:t xml:space="preserve"> </w:t>
      </w:r>
      <w:r w:rsidRPr="00913435">
        <w:rPr>
          <w:rFonts w:ascii="Times New Roman" w:eastAsia="Times New Roman" w:hAnsi="Times New Roman" w:cs="Times New Roman"/>
          <w:sz w:val="24"/>
          <w:szCs w:val="24"/>
        </w:rPr>
        <w:t>reque</w:t>
      </w:r>
      <w:r w:rsidRPr="00913435">
        <w:rPr>
          <w:rFonts w:ascii="Times New Roman" w:eastAsia="Times New Roman" w:hAnsi="Times New Roman" w:cs="Times New Roman"/>
          <w:spacing w:val="-2"/>
          <w:sz w:val="24"/>
          <w:szCs w:val="24"/>
        </w:rPr>
        <w:t>s</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z w:val="24"/>
          <w:szCs w:val="24"/>
        </w:rPr>
        <w:t>g</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z w:val="24"/>
          <w:szCs w:val="24"/>
        </w:rPr>
        <w:t>a c</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p</w:t>
      </w:r>
      <w:r w:rsidRPr="00913435">
        <w:rPr>
          <w:rFonts w:ascii="Times New Roman" w:eastAsia="Times New Roman" w:hAnsi="Times New Roman" w:cs="Times New Roman"/>
          <w:spacing w:val="-10"/>
          <w:sz w:val="24"/>
          <w:szCs w:val="24"/>
        </w:rPr>
        <w:t>y</w:t>
      </w:r>
      <w:r w:rsidRPr="00913435">
        <w:rPr>
          <w:rFonts w:ascii="Times New Roman" w:eastAsia="Times New Roman" w:hAnsi="Times New Roman" w:cs="Times New Roman"/>
          <w:sz w:val="24"/>
          <w:szCs w:val="24"/>
        </w:rPr>
        <w:t>,</w:t>
      </w:r>
      <w:r w:rsidRPr="00913435">
        <w:rPr>
          <w:rFonts w:ascii="Times New Roman" w:eastAsia="Times New Roman" w:hAnsi="Times New Roman" w:cs="Times New Roman"/>
          <w:spacing w:val="5"/>
          <w:sz w:val="24"/>
          <w:szCs w:val="24"/>
        </w:rPr>
        <w:t xml:space="preserve"> </w:t>
      </w:r>
      <w:r w:rsidRPr="00913435">
        <w:rPr>
          <w:rFonts w:ascii="Times New Roman" w:eastAsia="Times New Roman" w:hAnsi="Times New Roman" w:cs="Times New Roman"/>
          <w:sz w:val="24"/>
          <w:szCs w:val="24"/>
        </w:rPr>
        <w:t xml:space="preserve">at </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z w:val="24"/>
          <w:szCs w:val="24"/>
        </w:rPr>
        <w:t>o</w:t>
      </w:r>
      <w:r w:rsidRPr="00913435">
        <w:rPr>
          <w:rFonts w:ascii="Times New Roman" w:eastAsia="Times New Roman" w:hAnsi="Times New Roman" w:cs="Times New Roman"/>
          <w:spacing w:val="7"/>
          <w:sz w:val="24"/>
          <w:szCs w:val="24"/>
        </w:rPr>
        <w:t xml:space="preserve"> </w:t>
      </w:r>
      <w:r w:rsidRPr="00913435">
        <w:rPr>
          <w:rFonts w:ascii="Times New Roman" w:eastAsia="Times New Roman" w:hAnsi="Times New Roman" w:cs="Times New Roman"/>
          <w:sz w:val="24"/>
          <w:szCs w:val="24"/>
        </w:rPr>
        <w:t>c</w:t>
      </w:r>
      <w:r w:rsidRPr="00913435">
        <w:rPr>
          <w:rFonts w:ascii="Times New Roman" w:eastAsia="Times New Roman" w:hAnsi="Times New Roman" w:cs="Times New Roman"/>
          <w:spacing w:val="4"/>
          <w:sz w:val="24"/>
          <w:szCs w:val="24"/>
        </w:rPr>
        <w:t>o</w:t>
      </w:r>
      <w:r w:rsidRPr="00913435">
        <w:rPr>
          <w:rFonts w:ascii="Times New Roman" w:eastAsia="Times New Roman" w:hAnsi="Times New Roman" w:cs="Times New Roman"/>
          <w:spacing w:val="-3"/>
          <w:sz w:val="24"/>
          <w:szCs w:val="24"/>
        </w:rPr>
        <w:t>s</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z w:val="24"/>
          <w:szCs w:val="24"/>
        </w:rPr>
        <w:t>,</w:t>
      </w:r>
      <w:r w:rsidRPr="00913435">
        <w:rPr>
          <w:rFonts w:ascii="Times New Roman" w:eastAsia="Times New Roman" w:hAnsi="Times New Roman" w:cs="Times New Roman"/>
          <w:spacing w:val="5"/>
          <w:sz w:val="24"/>
          <w:szCs w:val="24"/>
        </w:rPr>
        <w:t xml:space="preserve"> </w:t>
      </w:r>
      <w:r w:rsidRPr="00913435">
        <w:rPr>
          <w:rFonts w:ascii="Times New Roman" w:eastAsia="Times New Roman" w:hAnsi="Times New Roman" w:cs="Times New Roman"/>
          <w:sz w:val="24"/>
          <w:szCs w:val="24"/>
        </w:rPr>
        <w:t>w</w:t>
      </w:r>
      <w:r w:rsidRPr="00913435">
        <w:rPr>
          <w:rFonts w:ascii="Times New Roman" w:eastAsia="Times New Roman" w:hAnsi="Times New Roman" w:cs="Times New Roman"/>
          <w:spacing w:val="-10"/>
          <w:sz w:val="24"/>
          <w:szCs w:val="24"/>
        </w:rPr>
        <w:t>i</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pacing w:val="-5"/>
          <w:sz w:val="24"/>
          <w:szCs w:val="24"/>
        </w:rPr>
        <w:t>h</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z w:val="24"/>
          <w:szCs w:val="24"/>
        </w:rPr>
        <w:t>n</w:t>
      </w:r>
      <w:r w:rsidRPr="00913435">
        <w:rPr>
          <w:rFonts w:ascii="Times New Roman" w:eastAsia="Times New Roman" w:hAnsi="Times New Roman" w:cs="Times New Roman"/>
          <w:spacing w:val="-2"/>
          <w:sz w:val="24"/>
          <w:szCs w:val="24"/>
        </w:rPr>
        <w:t xml:space="preserve"> s</w:t>
      </w:r>
      <w:r w:rsidRPr="00913435">
        <w:rPr>
          <w:rFonts w:ascii="Times New Roman" w:eastAsia="Times New Roman" w:hAnsi="Times New Roman" w:cs="Times New Roman"/>
          <w:sz w:val="24"/>
          <w:szCs w:val="24"/>
        </w:rPr>
        <w:t>e</w:t>
      </w:r>
      <w:r w:rsidRPr="00913435">
        <w:rPr>
          <w:rFonts w:ascii="Times New Roman" w:eastAsia="Times New Roman" w:hAnsi="Times New Roman" w:cs="Times New Roman"/>
          <w:spacing w:val="-7"/>
          <w:sz w:val="24"/>
          <w:szCs w:val="24"/>
        </w:rPr>
        <w:t>v</w:t>
      </w:r>
      <w:r w:rsidRPr="00913435">
        <w:rPr>
          <w:rFonts w:ascii="Times New Roman" w:eastAsia="Times New Roman" w:hAnsi="Times New Roman" w:cs="Times New Roman"/>
          <w:sz w:val="24"/>
          <w:szCs w:val="24"/>
        </w:rPr>
        <w:t>en</w:t>
      </w:r>
      <w:r w:rsidRPr="00913435">
        <w:rPr>
          <w:rFonts w:ascii="Times New Roman" w:eastAsia="Times New Roman" w:hAnsi="Times New Roman" w:cs="Times New Roman"/>
          <w:spacing w:val="-5"/>
          <w:sz w:val="24"/>
          <w:szCs w:val="24"/>
        </w:rPr>
        <w:t xml:space="preserve"> </w:t>
      </w:r>
      <w:r w:rsidRPr="00913435">
        <w:rPr>
          <w:rFonts w:ascii="Times New Roman" w:eastAsia="Times New Roman" w:hAnsi="Times New Roman" w:cs="Times New Roman"/>
          <w:sz w:val="24"/>
          <w:szCs w:val="24"/>
        </w:rPr>
        <w:t>da</w:t>
      </w:r>
      <w:r w:rsidRPr="00913435">
        <w:rPr>
          <w:rFonts w:ascii="Times New Roman" w:eastAsia="Times New Roman" w:hAnsi="Times New Roman" w:cs="Times New Roman"/>
          <w:spacing w:val="-11"/>
          <w:sz w:val="24"/>
          <w:szCs w:val="24"/>
        </w:rPr>
        <w:t>y</w:t>
      </w:r>
      <w:r w:rsidRPr="00913435">
        <w:rPr>
          <w:rFonts w:ascii="Times New Roman" w:eastAsia="Times New Roman" w:hAnsi="Times New Roman" w:cs="Times New Roman"/>
          <w:sz w:val="24"/>
          <w:szCs w:val="24"/>
        </w:rPr>
        <w:t>s</w:t>
      </w:r>
      <w:r w:rsidRPr="00913435">
        <w:rPr>
          <w:rFonts w:ascii="Times New Roman" w:eastAsia="Times New Roman" w:hAnsi="Times New Roman" w:cs="Times New Roman"/>
          <w:spacing w:val="-1"/>
          <w:sz w:val="24"/>
          <w:szCs w:val="24"/>
        </w:rPr>
        <w:t xml:space="preserve"> </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f</w:t>
      </w:r>
      <w:r w:rsidRPr="00913435">
        <w:rPr>
          <w:rFonts w:ascii="Times New Roman" w:eastAsia="Times New Roman" w:hAnsi="Times New Roman" w:cs="Times New Roman"/>
          <w:spacing w:val="-6"/>
          <w:sz w:val="24"/>
          <w:szCs w:val="24"/>
        </w:rPr>
        <w:t xml:space="preserve"> </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pacing w:val="-5"/>
          <w:sz w:val="24"/>
          <w:szCs w:val="24"/>
        </w:rPr>
        <w:t>h</w:t>
      </w:r>
      <w:r w:rsidRPr="00913435">
        <w:rPr>
          <w:rFonts w:ascii="Times New Roman" w:eastAsia="Times New Roman" w:hAnsi="Times New Roman" w:cs="Times New Roman"/>
          <w:sz w:val="24"/>
          <w:szCs w:val="24"/>
        </w:rPr>
        <w:t xml:space="preserve">e </w:t>
      </w:r>
      <w:r w:rsidRPr="00913435">
        <w:rPr>
          <w:rFonts w:ascii="Times New Roman" w:eastAsia="Times New Roman" w:hAnsi="Times New Roman" w:cs="Times New Roman"/>
          <w:spacing w:val="3"/>
          <w:sz w:val="24"/>
          <w:szCs w:val="24"/>
        </w:rPr>
        <w:t>r</w:t>
      </w:r>
      <w:r w:rsidRPr="00913435">
        <w:rPr>
          <w:rFonts w:ascii="Times New Roman" w:eastAsia="Times New Roman" w:hAnsi="Times New Roman" w:cs="Times New Roman"/>
          <w:sz w:val="24"/>
          <w:szCs w:val="24"/>
        </w:rPr>
        <w:t>eque</w:t>
      </w:r>
      <w:r w:rsidRPr="00913435">
        <w:rPr>
          <w:rFonts w:ascii="Times New Roman" w:eastAsia="Times New Roman" w:hAnsi="Times New Roman" w:cs="Times New Roman"/>
          <w:spacing w:val="-4"/>
          <w:sz w:val="24"/>
          <w:szCs w:val="24"/>
        </w:rPr>
        <w:t>s</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z w:val="24"/>
          <w:szCs w:val="24"/>
        </w:rPr>
        <w:t>.</w:t>
      </w:r>
    </w:p>
    <w:p w14:paraId="5FC45054" w14:textId="77777777" w:rsidR="00270E1D" w:rsidRPr="00913435" w:rsidRDefault="00270E1D" w:rsidP="00270E1D">
      <w:pPr>
        <w:spacing w:before="10" w:after="0" w:line="240" w:lineRule="auto"/>
        <w:ind w:left="720"/>
        <w:jc w:val="both"/>
        <w:rPr>
          <w:rFonts w:ascii="Times New Roman" w:eastAsia="Calibri" w:hAnsi="Times New Roman" w:cs="Times New Roman"/>
          <w:sz w:val="24"/>
          <w:szCs w:val="24"/>
        </w:rPr>
      </w:pPr>
      <w:r w:rsidRPr="00913435">
        <w:rPr>
          <w:rFonts w:ascii="Times New Roman" w:eastAsia="Calibri" w:hAnsi="Times New Roman" w:cs="Times New Roman"/>
          <w:sz w:val="24"/>
          <w:szCs w:val="24"/>
        </w:rPr>
        <w:t xml:space="preserve">DATED this </w:t>
      </w:r>
      <w:r w:rsidRPr="00913435">
        <w:rPr>
          <w:rFonts w:ascii="Times New Roman" w:eastAsia="Calibri" w:hAnsi="Times New Roman" w:cs="Times New Roman"/>
          <w:sz w:val="24"/>
          <w:szCs w:val="24"/>
          <w:u w:val="single"/>
        </w:rPr>
        <w:t xml:space="preserve">         </w:t>
      </w:r>
      <w:r w:rsidRPr="00913435">
        <w:rPr>
          <w:rFonts w:ascii="Times New Roman" w:eastAsia="Calibri" w:hAnsi="Times New Roman" w:cs="Times New Roman"/>
          <w:sz w:val="24"/>
          <w:szCs w:val="24"/>
        </w:rPr>
        <w:t xml:space="preserve"> day of </w:t>
      </w:r>
      <w:r w:rsidRPr="00913435">
        <w:rPr>
          <w:rFonts w:ascii="Times New Roman" w:eastAsia="Calibri" w:hAnsi="Times New Roman" w:cs="Times New Roman"/>
          <w:sz w:val="24"/>
          <w:szCs w:val="24"/>
          <w:u w:val="single"/>
        </w:rPr>
        <w:t xml:space="preserve">                             </w:t>
      </w:r>
      <w:proofErr w:type="gramStart"/>
      <w:r w:rsidRPr="00913435">
        <w:rPr>
          <w:rFonts w:ascii="Times New Roman" w:eastAsia="Calibri" w:hAnsi="Times New Roman" w:cs="Times New Roman"/>
          <w:sz w:val="24"/>
          <w:szCs w:val="24"/>
          <w:u w:val="single"/>
        </w:rPr>
        <w:t xml:space="preserve">  </w:t>
      </w:r>
      <w:r w:rsidRPr="00913435">
        <w:rPr>
          <w:rFonts w:ascii="Times New Roman" w:eastAsia="Calibri" w:hAnsi="Times New Roman" w:cs="Times New Roman"/>
          <w:sz w:val="24"/>
          <w:szCs w:val="24"/>
        </w:rPr>
        <w:t>,</w:t>
      </w:r>
      <w:proofErr w:type="gramEnd"/>
      <w:r w:rsidRPr="00913435">
        <w:rPr>
          <w:rFonts w:ascii="Times New Roman" w:eastAsia="Calibri" w:hAnsi="Times New Roman" w:cs="Times New Roman"/>
          <w:sz w:val="24"/>
          <w:szCs w:val="24"/>
        </w:rPr>
        <w:t xml:space="preserve"> 20</w:t>
      </w:r>
      <w:r w:rsidRPr="00913435">
        <w:rPr>
          <w:rFonts w:ascii="Times New Roman" w:eastAsia="Calibri" w:hAnsi="Times New Roman" w:cs="Times New Roman"/>
          <w:sz w:val="24"/>
          <w:szCs w:val="24"/>
          <w:u w:val="single"/>
        </w:rPr>
        <w:t xml:space="preserve">        </w:t>
      </w:r>
      <w:r w:rsidRPr="00913435">
        <w:rPr>
          <w:rFonts w:ascii="Times New Roman" w:eastAsia="Calibri" w:hAnsi="Times New Roman" w:cs="Times New Roman"/>
          <w:sz w:val="24"/>
          <w:szCs w:val="24"/>
        </w:rPr>
        <w:t>.</w:t>
      </w:r>
    </w:p>
    <w:p w14:paraId="4CE4D26B" w14:textId="77777777" w:rsidR="00C92E9E" w:rsidRPr="00913435" w:rsidRDefault="00C92E9E" w:rsidP="00C92E9E">
      <w:pPr>
        <w:tabs>
          <w:tab w:val="left" w:pos="2560"/>
          <w:tab w:val="left" w:pos="4240"/>
          <w:tab w:val="left" w:pos="4960"/>
        </w:tabs>
        <w:spacing w:before="11" w:after="0" w:line="240" w:lineRule="auto"/>
        <w:ind w:left="820"/>
        <w:jc w:val="both"/>
        <w:rPr>
          <w:rFonts w:ascii="Times New Roman" w:eastAsia="Times New Roman" w:hAnsi="Times New Roman" w:cs="Times New Roman"/>
          <w:sz w:val="24"/>
          <w:szCs w:val="24"/>
        </w:rPr>
      </w:pPr>
    </w:p>
    <w:p w14:paraId="016943DE" w14:textId="77777777" w:rsidR="00C92E9E" w:rsidRPr="00342D55" w:rsidRDefault="00C92E9E" w:rsidP="00C92E9E">
      <w:pPr>
        <w:spacing w:before="5" w:after="0" w:line="150" w:lineRule="exact"/>
        <w:jc w:val="both"/>
        <w:rPr>
          <w:rFonts w:ascii="Times New Roman" w:hAnsi="Times New Roman" w:cs="Times New Roman"/>
          <w:sz w:val="24"/>
          <w:szCs w:val="24"/>
        </w:rPr>
      </w:pPr>
    </w:p>
    <w:p w14:paraId="2EE07063" w14:textId="0CF86320" w:rsidR="00270E1D" w:rsidRPr="00913435" w:rsidRDefault="00270E1D" w:rsidP="00270E1D">
      <w:pPr>
        <w:spacing w:after="0" w:line="240" w:lineRule="auto"/>
        <w:ind w:left="4320"/>
        <w:jc w:val="both"/>
        <w:rPr>
          <w:rFonts w:ascii="Times New Roman" w:hAnsi="Times New Roman" w:cs="Times New Roman"/>
          <w:noProof/>
          <w:sz w:val="24"/>
          <w:szCs w:val="24"/>
          <w:u w:val="single"/>
        </w:rPr>
      </w:pPr>
      <w:r w:rsidRPr="00913435">
        <w:rPr>
          <w:rFonts w:ascii="Times New Roman" w:hAnsi="Times New Roman" w:cs="Times New Roman"/>
          <w:noProof/>
          <w:sz w:val="24"/>
          <w:szCs w:val="24"/>
          <w:u w:val="single"/>
        </w:rPr>
        <w:t>/s/ (name of Attorney)</w:t>
      </w:r>
      <w:r w:rsidRPr="00913435">
        <w:rPr>
          <w:rFonts w:ascii="Times New Roman" w:hAnsi="Times New Roman" w:cs="Times New Roman"/>
          <w:noProof/>
          <w:sz w:val="24"/>
          <w:szCs w:val="24"/>
          <w:u w:val="single"/>
        </w:rPr>
        <w:tab/>
      </w:r>
      <w:r w:rsidR="00CD33E7" w:rsidRPr="00913435">
        <w:rPr>
          <w:rFonts w:ascii="Times New Roman" w:hAnsi="Times New Roman" w:cs="Times New Roman"/>
          <w:noProof/>
          <w:sz w:val="24"/>
          <w:szCs w:val="24"/>
          <w:u w:val="single"/>
        </w:rPr>
        <w:tab/>
      </w:r>
      <w:r w:rsidR="00CD33E7" w:rsidRPr="00913435">
        <w:rPr>
          <w:rFonts w:ascii="Times New Roman" w:hAnsi="Times New Roman" w:cs="Times New Roman"/>
          <w:noProof/>
          <w:sz w:val="24"/>
          <w:szCs w:val="24"/>
          <w:u w:val="single"/>
        </w:rPr>
        <w:tab/>
      </w:r>
      <w:r w:rsidR="00CD33E7" w:rsidRPr="00913435">
        <w:rPr>
          <w:rFonts w:ascii="Times New Roman" w:hAnsi="Times New Roman" w:cs="Times New Roman"/>
          <w:noProof/>
          <w:sz w:val="24"/>
          <w:szCs w:val="24"/>
          <w:u w:val="single"/>
        </w:rPr>
        <w:tab/>
      </w:r>
    </w:p>
    <w:p w14:paraId="73444C78" w14:textId="10C22084" w:rsidR="00270E1D" w:rsidRPr="00913435" w:rsidRDefault="00270E1D" w:rsidP="00270E1D">
      <w:pPr>
        <w:spacing w:after="0" w:line="240" w:lineRule="auto"/>
        <w:ind w:left="4320"/>
        <w:jc w:val="both"/>
        <w:rPr>
          <w:rFonts w:ascii="Times New Roman" w:eastAsia="Times New Roman" w:hAnsi="Times New Roman" w:cs="Times New Roman"/>
          <w:sz w:val="24"/>
          <w:szCs w:val="24"/>
        </w:rPr>
      </w:pPr>
      <w:r w:rsidRPr="00913435">
        <w:rPr>
          <w:rFonts w:ascii="Times New Roman" w:hAnsi="Times New Roman" w:cs="Times New Roman"/>
          <w:noProof/>
          <w:sz w:val="24"/>
          <w:szCs w:val="24"/>
        </w:rPr>
        <w:t>[typed name of Attorney</w:t>
      </w:r>
      <w:r w:rsidRPr="00913435">
        <w:rPr>
          <w:rFonts w:ascii="Times New Roman" w:eastAsia="Times New Roman" w:hAnsi="Times New Roman" w:cs="Times New Roman"/>
          <w:sz w:val="24"/>
          <w:szCs w:val="24"/>
        </w:rPr>
        <w:t>]</w:t>
      </w:r>
    </w:p>
    <w:p w14:paraId="1BCACA85" w14:textId="77777777" w:rsidR="00C92E9E" w:rsidRPr="00613BC9" w:rsidRDefault="00C92E9E" w:rsidP="00C92E9E">
      <w:pPr>
        <w:spacing w:after="0" w:line="200" w:lineRule="exact"/>
        <w:rPr>
          <w:rFonts w:ascii="Times New Roman" w:hAnsi="Times New Roman" w:cs="Times New Roman"/>
          <w:sz w:val="24"/>
          <w:szCs w:val="24"/>
        </w:rPr>
      </w:pPr>
    </w:p>
    <w:p w14:paraId="4DC80CDC" w14:textId="77777777" w:rsidR="00C92E9E" w:rsidRPr="00613BC9" w:rsidRDefault="00C92E9E" w:rsidP="00C92E9E">
      <w:pPr>
        <w:spacing w:after="0" w:line="200" w:lineRule="exact"/>
        <w:rPr>
          <w:rFonts w:ascii="Times New Roman" w:hAnsi="Times New Roman" w:cs="Times New Roman"/>
          <w:sz w:val="24"/>
          <w:szCs w:val="24"/>
        </w:rPr>
      </w:pPr>
    </w:p>
    <w:p w14:paraId="0EA224C6" w14:textId="77777777" w:rsidR="00C92E9E" w:rsidRPr="00913435" w:rsidRDefault="00C92E9E" w:rsidP="00C92E9E">
      <w:pPr>
        <w:rPr>
          <w:rFonts w:ascii="Times New Roman" w:eastAsia="Times New Roman" w:hAnsi="Times New Roman" w:cs="Times New Roman"/>
          <w:sz w:val="24"/>
          <w:szCs w:val="24"/>
        </w:rPr>
      </w:pPr>
      <w:r w:rsidRPr="00913435">
        <w:rPr>
          <w:rFonts w:ascii="Times New Roman" w:eastAsia="Times New Roman" w:hAnsi="Times New Roman" w:cs="Times New Roman"/>
          <w:sz w:val="24"/>
          <w:szCs w:val="24"/>
        </w:rPr>
        <w:br w:type="page"/>
      </w:r>
    </w:p>
    <w:p w14:paraId="3905FC18" w14:textId="77777777" w:rsidR="00913435" w:rsidRPr="00613BC9" w:rsidRDefault="00913435" w:rsidP="00613BC9">
      <w:pPr>
        <w:tabs>
          <w:tab w:val="center" w:pos="4680"/>
        </w:tabs>
        <w:spacing w:after="0" w:line="240" w:lineRule="auto"/>
        <w:jc w:val="center"/>
        <w:rPr>
          <w:rFonts w:ascii="Times New Roman" w:hAnsi="Times New Roman" w:cs="Times New Roman"/>
          <w:b/>
          <w:color w:val="000000"/>
          <w:sz w:val="24"/>
          <w:szCs w:val="24"/>
        </w:rPr>
      </w:pPr>
      <w:r w:rsidRPr="00613BC9">
        <w:rPr>
          <w:rFonts w:ascii="Times New Roman" w:hAnsi="Times New Roman" w:cs="Times New Roman"/>
          <w:b/>
          <w:color w:val="000000"/>
          <w:sz w:val="24"/>
          <w:szCs w:val="24"/>
        </w:rPr>
        <w:t>NOTICE OF OPPORTUNITY TO RESPOND</w:t>
      </w:r>
    </w:p>
    <w:p w14:paraId="35A4F1D2" w14:textId="77777777" w:rsidR="00913435" w:rsidRPr="00613BC9" w:rsidRDefault="00913435" w:rsidP="00613BC9">
      <w:pPr>
        <w:tabs>
          <w:tab w:val="center" w:pos="4680"/>
        </w:tabs>
        <w:spacing w:after="0" w:line="240" w:lineRule="auto"/>
        <w:jc w:val="both"/>
        <w:rPr>
          <w:rFonts w:ascii="Times New Roman" w:hAnsi="Times New Roman" w:cs="Times New Roman"/>
          <w:color w:val="000000"/>
          <w:sz w:val="24"/>
          <w:szCs w:val="24"/>
        </w:rPr>
      </w:pPr>
      <w:r w:rsidRPr="00613BC9">
        <w:rPr>
          <w:rFonts w:ascii="Times New Roman" w:hAnsi="Times New Roman" w:cs="Times New Roman"/>
          <w:b/>
          <w:color w:val="000000"/>
          <w:sz w:val="24"/>
          <w:szCs w:val="24"/>
        </w:rPr>
        <w:tab/>
        <w:t>AND REQUEST A HEARING</w:t>
      </w:r>
    </w:p>
    <w:p w14:paraId="13DDDB9C" w14:textId="77777777" w:rsidR="00913435" w:rsidRPr="00613BC9" w:rsidRDefault="00913435" w:rsidP="00613BC9">
      <w:pPr>
        <w:spacing w:after="0" w:line="240" w:lineRule="auto"/>
        <w:jc w:val="both"/>
        <w:rPr>
          <w:rFonts w:ascii="Times New Roman" w:hAnsi="Times New Roman" w:cs="Times New Roman"/>
          <w:color w:val="000000"/>
          <w:sz w:val="24"/>
          <w:szCs w:val="24"/>
        </w:rPr>
      </w:pPr>
    </w:p>
    <w:p w14:paraId="413EACBD" w14:textId="40CD1574" w:rsidR="00913435" w:rsidRPr="00613BC9" w:rsidRDefault="00913435" w:rsidP="00613BC9">
      <w:pPr>
        <w:spacing w:after="0" w:line="240" w:lineRule="auto"/>
        <w:ind w:left="720" w:right="720"/>
        <w:jc w:val="both"/>
        <w:rPr>
          <w:rFonts w:ascii="Times New Roman" w:hAnsi="Times New Roman" w:cs="Times New Roman"/>
          <w:b/>
          <w:color w:val="000000"/>
          <w:sz w:val="24"/>
          <w:szCs w:val="24"/>
        </w:rPr>
      </w:pPr>
      <w:r w:rsidRPr="00613BC9">
        <w:rPr>
          <w:rFonts w:ascii="Times New Roman" w:hAnsi="Times New Roman" w:cs="Times New Roman"/>
          <w:b/>
          <w:color w:val="000000"/>
          <w:sz w:val="24"/>
          <w:szCs w:val="24"/>
        </w:rPr>
        <w:t>If you object to the motion, you must file a written responsive pleading</w:t>
      </w:r>
      <w:r w:rsidRPr="00613BC9">
        <w:rPr>
          <w:rFonts w:ascii="Times New Roman" w:hAnsi="Times New Roman" w:cs="Times New Roman"/>
          <w:b/>
          <w:color w:val="000000"/>
          <w:sz w:val="24"/>
          <w:szCs w:val="24"/>
        </w:rPr>
        <w:fldChar w:fldCharType="begin"/>
      </w:r>
      <w:r w:rsidRPr="00613BC9">
        <w:rPr>
          <w:rFonts w:ascii="Times New Roman" w:hAnsi="Times New Roman" w:cs="Times New Roman"/>
          <w:sz w:val="24"/>
          <w:szCs w:val="24"/>
        </w:rPr>
        <w:instrText xml:space="preserve"> XE "Responsive Pleading" </w:instrText>
      </w:r>
      <w:r w:rsidRPr="00613BC9">
        <w:rPr>
          <w:rFonts w:ascii="Times New Roman" w:hAnsi="Times New Roman" w:cs="Times New Roman"/>
          <w:b/>
          <w:color w:val="000000"/>
          <w:sz w:val="24"/>
          <w:szCs w:val="24"/>
        </w:rPr>
        <w:fldChar w:fldCharType="end"/>
      </w:r>
      <w:r w:rsidRPr="00613BC9">
        <w:rPr>
          <w:rFonts w:ascii="Times New Roman" w:hAnsi="Times New Roman" w:cs="Times New Roman"/>
          <w:b/>
          <w:color w:val="000000"/>
          <w:sz w:val="24"/>
          <w:szCs w:val="24"/>
        </w:rPr>
        <w:t xml:space="preserve"> and request a hearing within 14 days of the motion’s date. The responding party shall schedule the hearing on the motion at least 21 days after the date of the response and request for a hearing and</w:t>
      </w:r>
      <w:r>
        <w:rPr>
          <w:rFonts w:ascii="Times New Roman" w:hAnsi="Times New Roman" w:cs="Times New Roman"/>
          <w:b/>
          <w:color w:val="000000"/>
          <w:sz w:val="24"/>
          <w:szCs w:val="24"/>
        </w:rPr>
        <w:t xml:space="preserve"> </w:t>
      </w:r>
      <w:r w:rsidRPr="00613BC9">
        <w:rPr>
          <w:rFonts w:ascii="Times New Roman" w:hAnsi="Times New Roman" w:cs="Times New Roman"/>
          <w:b/>
          <w:color w:val="000000"/>
          <w:sz w:val="24"/>
          <w:szCs w:val="24"/>
        </w:rPr>
        <w:t>shall include in the caption of the responsive pleading</w:t>
      </w:r>
      <w:r w:rsidRPr="00613BC9">
        <w:rPr>
          <w:rFonts w:ascii="Times New Roman" w:hAnsi="Times New Roman" w:cs="Times New Roman"/>
          <w:b/>
          <w:color w:val="000000"/>
          <w:sz w:val="24"/>
          <w:szCs w:val="24"/>
        </w:rPr>
        <w:fldChar w:fldCharType="begin"/>
      </w:r>
      <w:r w:rsidRPr="00613BC9">
        <w:rPr>
          <w:rFonts w:ascii="Times New Roman" w:hAnsi="Times New Roman" w:cs="Times New Roman"/>
          <w:sz w:val="24"/>
          <w:szCs w:val="24"/>
        </w:rPr>
        <w:instrText xml:space="preserve"> XE "Responsive Pleading" </w:instrText>
      </w:r>
      <w:r w:rsidRPr="00613BC9">
        <w:rPr>
          <w:rFonts w:ascii="Times New Roman" w:hAnsi="Times New Roman" w:cs="Times New Roman"/>
          <w:b/>
          <w:color w:val="000000"/>
          <w:sz w:val="24"/>
          <w:szCs w:val="24"/>
        </w:rPr>
        <w:fldChar w:fldCharType="end"/>
      </w:r>
      <w:r w:rsidRPr="00613BC9">
        <w:rPr>
          <w:rFonts w:ascii="Times New Roman" w:hAnsi="Times New Roman" w:cs="Times New Roman"/>
          <w:b/>
          <w:color w:val="000000"/>
          <w:sz w:val="24"/>
          <w:szCs w:val="24"/>
        </w:rPr>
        <w:t xml:space="preserve"> in bold and conspicuous print the date, time, and location of the hearing by inserting in the caption the following:</w:t>
      </w:r>
    </w:p>
    <w:p w14:paraId="1C75A9ED" w14:textId="77777777" w:rsidR="00913435" w:rsidRPr="00613BC9" w:rsidRDefault="00913435" w:rsidP="00613BC9">
      <w:pPr>
        <w:spacing w:after="0" w:line="240" w:lineRule="auto"/>
        <w:ind w:right="720"/>
        <w:jc w:val="both"/>
        <w:rPr>
          <w:rFonts w:ascii="Times New Roman" w:hAnsi="Times New Roman" w:cs="Times New Roman"/>
          <w:b/>
          <w:color w:val="000000"/>
          <w:sz w:val="24"/>
          <w:szCs w:val="24"/>
        </w:rPr>
      </w:pPr>
    </w:p>
    <w:p w14:paraId="6904A5B6" w14:textId="77777777" w:rsidR="00913435" w:rsidRPr="00613BC9" w:rsidRDefault="00913435" w:rsidP="00613BC9">
      <w:pPr>
        <w:spacing w:after="0" w:line="240" w:lineRule="auto"/>
        <w:ind w:right="720" w:firstLine="2880"/>
        <w:jc w:val="both"/>
        <w:rPr>
          <w:rFonts w:ascii="Times New Roman" w:hAnsi="Times New Roman" w:cs="Times New Roman"/>
          <w:b/>
          <w:color w:val="000000"/>
          <w:sz w:val="24"/>
          <w:szCs w:val="24"/>
        </w:rPr>
      </w:pPr>
      <w:r w:rsidRPr="00613BC9">
        <w:rPr>
          <w:rFonts w:ascii="Times New Roman" w:hAnsi="Times New Roman" w:cs="Times New Roman"/>
          <w:b/>
          <w:color w:val="000000"/>
          <w:sz w:val="24"/>
          <w:szCs w:val="24"/>
        </w:rPr>
        <w:t>NOTICE OF HEARING</w:t>
      </w:r>
    </w:p>
    <w:p w14:paraId="7256354B" w14:textId="77777777" w:rsidR="00913435" w:rsidRPr="00613BC9" w:rsidRDefault="00913435" w:rsidP="00613BC9">
      <w:pPr>
        <w:spacing w:after="0" w:line="240" w:lineRule="auto"/>
        <w:ind w:right="720" w:firstLine="2880"/>
        <w:jc w:val="both"/>
        <w:rPr>
          <w:rFonts w:ascii="Times New Roman" w:hAnsi="Times New Roman" w:cs="Times New Roman"/>
          <w:b/>
          <w:color w:val="000000"/>
          <w:sz w:val="24"/>
          <w:szCs w:val="24"/>
        </w:rPr>
      </w:pPr>
      <w:r w:rsidRPr="00613BC9">
        <w:rPr>
          <w:rFonts w:ascii="Times New Roman" w:hAnsi="Times New Roman" w:cs="Times New Roman"/>
          <w:b/>
          <w:color w:val="000000"/>
          <w:sz w:val="24"/>
          <w:szCs w:val="24"/>
        </w:rPr>
        <w:t>Date:</w:t>
      </w:r>
      <w:r w:rsidRPr="00613BC9">
        <w:rPr>
          <w:rFonts w:ascii="Times New Roman" w:hAnsi="Times New Roman" w:cs="Times New Roman"/>
          <w:b/>
          <w:color w:val="000000"/>
          <w:sz w:val="24"/>
          <w:szCs w:val="24"/>
          <w:u w:val="single"/>
        </w:rPr>
        <w:tab/>
      </w:r>
      <w:r w:rsidRPr="00613BC9">
        <w:rPr>
          <w:rFonts w:ascii="Times New Roman" w:hAnsi="Times New Roman" w:cs="Times New Roman"/>
          <w:b/>
          <w:color w:val="000000"/>
          <w:sz w:val="24"/>
          <w:szCs w:val="24"/>
          <w:u w:val="single"/>
        </w:rPr>
        <w:tab/>
      </w:r>
      <w:r w:rsidRPr="00613BC9">
        <w:rPr>
          <w:rFonts w:ascii="Times New Roman" w:hAnsi="Times New Roman" w:cs="Times New Roman"/>
          <w:b/>
          <w:color w:val="000000"/>
          <w:sz w:val="24"/>
          <w:szCs w:val="24"/>
          <w:u w:val="single"/>
        </w:rPr>
        <w:tab/>
      </w:r>
      <w:r w:rsidRPr="00613BC9">
        <w:rPr>
          <w:rFonts w:ascii="Times New Roman" w:hAnsi="Times New Roman" w:cs="Times New Roman"/>
          <w:b/>
          <w:color w:val="000000"/>
          <w:sz w:val="24"/>
          <w:szCs w:val="24"/>
          <w:u w:val="single"/>
        </w:rPr>
        <w:tab/>
      </w:r>
    </w:p>
    <w:p w14:paraId="704779F3" w14:textId="77777777" w:rsidR="00913435" w:rsidRPr="00613BC9" w:rsidRDefault="00913435" w:rsidP="00613BC9">
      <w:pPr>
        <w:spacing w:after="0" w:line="240" w:lineRule="auto"/>
        <w:ind w:right="720" w:firstLine="2880"/>
        <w:jc w:val="both"/>
        <w:rPr>
          <w:rFonts w:ascii="Times New Roman" w:hAnsi="Times New Roman" w:cs="Times New Roman"/>
          <w:b/>
          <w:color w:val="000000"/>
          <w:sz w:val="24"/>
          <w:szCs w:val="24"/>
        </w:rPr>
      </w:pPr>
      <w:r w:rsidRPr="00613BC9">
        <w:rPr>
          <w:rFonts w:ascii="Times New Roman" w:hAnsi="Times New Roman" w:cs="Times New Roman"/>
          <w:b/>
          <w:color w:val="000000"/>
          <w:sz w:val="24"/>
          <w:szCs w:val="24"/>
        </w:rPr>
        <w:t>Time</w:t>
      </w:r>
      <w:r w:rsidRPr="00613BC9">
        <w:rPr>
          <w:rFonts w:ascii="Times New Roman" w:hAnsi="Times New Roman" w:cs="Times New Roman"/>
          <w:b/>
          <w:color w:val="000000"/>
          <w:sz w:val="24"/>
          <w:szCs w:val="24"/>
        </w:rPr>
        <w:fldChar w:fldCharType="begin"/>
      </w:r>
      <w:r w:rsidRPr="00613BC9">
        <w:rPr>
          <w:rFonts w:ascii="Times New Roman" w:hAnsi="Times New Roman" w:cs="Times New Roman"/>
          <w:sz w:val="24"/>
          <w:szCs w:val="24"/>
        </w:rPr>
        <w:instrText xml:space="preserve"> XE "</w:instrText>
      </w:r>
      <w:r w:rsidRPr="00913435">
        <w:rPr>
          <w:rStyle w:val="Heading2Char"/>
          <w:rFonts w:eastAsiaTheme="minorHAnsi"/>
        </w:rPr>
        <w:instrText>Time</w:instrText>
      </w:r>
      <w:r w:rsidRPr="00613BC9">
        <w:rPr>
          <w:rFonts w:ascii="Times New Roman" w:hAnsi="Times New Roman" w:cs="Times New Roman"/>
          <w:sz w:val="24"/>
          <w:szCs w:val="24"/>
        </w:rPr>
        <w:instrText xml:space="preserve">" </w:instrText>
      </w:r>
      <w:r w:rsidRPr="00613BC9">
        <w:rPr>
          <w:rFonts w:ascii="Times New Roman" w:hAnsi="Times New Roman" w:cs="Times New Roman"/>
          <w:b/>
          <w:color w:val="000000"/>
          <w:sz w:val="24"/>
          <w:szCs w:val="24"/>
        </w:rPr>
        <w:fldChar w:fldCharType="end"/>
      </w:r>
      <w:r w:rsidRPr="00613BC9">
        <w:rPr>
          <w:rFonts w:ascii="Times New Roman" w:hAnsi="Times New Roman" w:cs="Times New Roman"/>
          <w:b/>
          <w:color w:val="000000"/>
          <w:sz w:val="24"/>
          <w:szCs w:val="24"/>
        </w:rPr>
        <w:t>:</w:t>
      </w:r>
      <w:r w:rsidRPr="00613BC9">
        <w:rPr>
          <w:rFonts w:ascii="Times New Roman" w:hAnsi="Times New Roman" w:cs="Times New Roman"/>
          <w:b/>
          <w:color w:val="000000"/>
          <w:sz w:val="24"/>
          <w:szCs w:val="24"/>
          <w:u w:val="single"/>
        </w:rPr>
        <w:tab/>
      </w:r>
      <w:r w:rsidRPr="00613BC9">
        <w:rPr>
          <w:rFonts w:ascii="Times New Roman" w:hAnsi="Times New Roman" w:cs="Times New Roman"/>
          <w:b/>
          <w:color w:val="000000"/>
          <w:sz w:val="24"/>
          <w:szCs w:val="24"/>
          <w:u w:val="single"/>
        </w:rPr>
        <w:tab/>
      </w:r>
      <w:r w:rsidRPr="00613BC9">
        <w:rPr>
          <w:rFonts w:ascii="Times New Roman" w:hAnsi="Times New Roman" w:cs="Times New Roman"/>
          <w:b/>
          <w:color w:val="000000"/>
          <w:sz w:val="24"/>
          <w:szCs w:val="24"/>
          <w:u w:val="single"/>
        </w:rPr>
        <w:tab/>
      </w:r>
      <w:r w:rsidRPr="00613BC9">
        <w:rPr>
          <w:rFonts w:ascii="Times New Roman" w:hAnsi="Times New Roman" w:cs="Times New Roman"/>
          <w:b/>
          <w:color w:val="000000"/>
          <w:sz w:val="24"/>
          <w:szCs w:val="24"/>
          <w:u w:val="single"/>
        </w:rPr>
        <w:tab/>
      </w:r>
    </w:p>
    <w:p w14:paraId="011E5B4A" w14:textId="77777777" w:rsidR="00913435" w:rsidRPr="00613BC9" w:rsidRDefault="00913435" w:rsidP="00613BC9">
      <w:pPr>
        <w:spacing w:after="0" w:line="240" w:lineRule="auto"/>
        <w:ind w:right="720" w:firstLine="2880"/>
        <w:jc w:val="both"/>
        <w:rPr>
          <w:rFonts w:ascii="Times New Roman" w:hAnsi="Times New Roman" w:cs="Times New Roman"/>
          <w:b/>
          <w:color w:val="000000"/>
          <w:sz w:val="24"/>
          <w:szCs w:val="24"/>
        </w:rPr>
      </w:pPr>
      <w:r w:rsidRPr="00613BC9">
        <w:rPr>
          <w:rFonts w:ascii="Times New Roman" w:hAnsi="Times New Roman" w:cs="Times New Roman"/>
          <w:b/>
          <w:color w:val="000000"/>
          <w:sz w:val="24"/>
          <w:szCs w:val="24"/>
        </w:rPr>
        <w:t>Location:</w:t>
      </w:r>
      <w:r w:rsidRPr="00613BC9">
        <w:rPr>
          <w:rFonts w:ascii="Times New Roman" w:hAnsi="Times New Roman" w:cs="Times New Roman"/>
          <w:b/>
          <w:color w:val="000000"/>
          <w:sz w:val="24"/>
          <w:szCs w:val="24"/>
          <w:u w:val="single"/>
        </w:rPr>
        <w:tab/>
      </w:r>
      <w:r w:rsidRPr="00613BC9">
        <w:rPr>
          <w:rFonts w:ascii="Times New Roman" w:hAnsi="Times New Roman" w:cs="Times New Roman"/>
          <w:b/>
          <w:color w:val="000000"/>
          <w:sz w:val="24"/>
          <w:szCs w:val="24"/>
          <w:u w:val="single"/>
        </w:rPr>
        <w:tab/>
      </w:r>
      <w:r w:rsidRPr="00613BC9">
        <w:rPr>
          <w:rFonts w:ascii="Times New Roman" w:hAnsi="Times New Roman" w:cs="Times New Roman"/>
          <w:b/>
          <w:color w:val="000000"/>
          <w:sz w:val="24"/>
          <w:szCs w:val="24"/>
          <w:u w:val="single"/>
        </w:rPr>
        <w:tab/>
      </w:r>
    </w:p>
    <w:p w14:paraId="04A0CAAD" w14:textId="77777777" w:rsidR="00913435" w:rsidRPr="00613BC9" w:rsidRDefault="00913435" w:rsidP="00613BC9">
      <w:pPr>
        <w:spacing w:after="0" w:line="240" w:lineRule="auto"/>
        <w:ind w:right="720"/>
        <w:jc w:val="both"/>
        <w:rPr>
          <w:rFonts w:ascii="Times New Roman" w:hAnsi="Times New Roman" w:cs="Times New Roman"/>
          <w:color w:val="000000"/>
          <w:sz w:val="24"/>
          <w:szCs w:val="24"/>
        </w:rPr>
      </w:pPr>
    </w:p>
    <w:p w14:paraId="278C0972" w14:textId="77777777" w:rsidR="00913435" w:rsidRPr="00613BC9" w:rsidRDefault="00913435" w:rsidP="00613BC9">
      <w:pPr>
        <w:spacing w:after="0" w:line="240" w:lineRule="auto"/>
        <w:ind w:left="720" w:right="720"/>
        <w:jc w:val="both"/>
        <w:rPr>
          <w:rFonts w:ascii="Times New Roman" w:hAnsi="Times New Roman" w:cs="Times New Roman"/>
          <w:b/>
          <w:color w:val="000000"/>
          <w:sz w:val="24"/>
          <w:szCs w:val="24"/>
        </w:rPr>
      </w:pPr>
      <w:r w:rsidRPr="00613BC9">
        <w:rPr>
          <w:rFonts w:ascii="Times New Roman" w:hAnsi="Times New Roman" w:cs="Times New Roman"/>
          <w:b/>
          <w:color w:val="000000"/>
          <w:sz w:val="24"/>
          <w:szCs w:val="24"/>
        </w:rPr>
        <w:t>If no objections are timely filed, the Court may grant the relief requested as a failure to respond by any entity shall be deemed an admission that the relief requested should be granted.</w:t>
      </w:r>
    </w:p>
    <w:p w14:paraId="78287EE7" w14:textId="77777777" w:rsidR="00270E1D" w:rsidRPr="00913435" w:rsidRDefault="00270E1D" w:rsidP="00613BC9">
      <w:pPr>
        <w:spacing w:after="0" w:line="240" w:lineRule="auto"/>
        <w:ind w:left="90"/>
        <w:jc w:val="both"/>
        <w:rPr>
          <w:rFonts w:ascii="Times New Roman" w:hAnsi="Times New Roman" w:cs="Times New Roman"/>
          <w:b/>
          <w:bCs/>
          <w:sz w:val="24"/>
          <w:szCs w:val="24"/>
        </w:rPr>
      </w:pPr>
    </w:p>
    <w:p w14:paraId="6A91029C" w14:textId="77777777" w:rsidR="00270E1D" w:rsidRPr="00613BC9" w:rsidRDefault="00270E1D" w:rsidP="00613BC9">
      <w:pPr>
        <w:spacing w:after="0" w:line="240" w:lineRule="auto"/>
        <w:ind w:left="90"/>
        <w:jc w:val="both"/>
        <w:rPr>
          <w:rFonts w:ascii="Times New Roman" w:eastAsia="Times New Roman" w:hAnsi="Times New Roman" w:cs="Times New Roman"/>
          <w:b/>
          <w:bCs/>
          <w:sz w:val="24"/>
          <w:szCs w:val="24"/>
        </w:rPr>
      </w:pPr>
    </w:p>
    <w:p w14:paraId="4CA35514" w14:textId="77777777" w:rsidR="00270E1D" w:rsidRPr="00913435" w:rsidRDefault="00270E1D" w:rsidP="00613BC9">
      <w:pPr>
        <w:spacing w:after="0" w:line="240" w:lineRule="auto"/>
        <w:ind w:left="720"/>
        <w:jc w:val="both"/>
        <w:rPr>
          <w:rFonts w:ascii="Times New Roman" w:eastAsia="Calibri" w:hAnsi="Times New Roman" w:cs="Times New Roman"/>
          <w:sz w:val="24"/>
          <w:szCs w:val="24"/>
        </w:rPr>
      </w:pPr>
      <w:r w:rsidRPr="00913435">
        <w:rPr>
          <w:rFonts w:ascii="Times New Roman" w:eastAsia="Calibri" w:hAnsi="Times New Roman" w:cs="Times New Roman"/>
          <w:sz w:val="24"/>
          <w:szCs w:val="24"/>
        </w:rPr>
        <w:t xml:space="preserve">DATED this </w:t>
      </w:r>
      <w:r w:rsidRPr="00913435">
        <w:rPr>
          <w:rFonts w:ascii="Times New Roman" w:eastAsia="Calibri" w:hAnsi="Times New Roman" w:cs="Times New Roman"/>
          <w:sz w:val="24"/>
          <w:szCs w:val="24"/>
          <w:u w:val="single"/>
        </w:rPr>
        <w:t xml:space="preserve">         </w:t>
      </w:r>
      <w:r w:rsidRPr="00913435">
        <w:rPr>
          <w:rFonts w:ascii="Times New Roman" w:eastAsia="Calibri" w:hAnsi="Times New Roman" w:cs="Times New Roman"/>
          <w:sz w:val="24"/>
          <w:szCs w:val="24"/>
        </w:rPr>
        <w:t xml:space="preserve"> day of </w:t>
      </w:r>
      <w:r w:rsidRPr="00913435">
        <w:rPr>
          <w:rFonts w:ascii="Times New Roman" w:eastAsia="Calibri" w:hAnsi="Times New Roman" w:cs="Times New Roman"/>
          <w:sz w:val="24"/>
          <w:szCs w:val="24"/>
          <w:u w:val="single"/>
        </w:rPr>
        <w:t xml:space="preserve">                             </w:t>
      </w:r>
      <w:proofErr w:type="gramStart"/>
      <w:r w:rsidRPr="00913435">
        <w:rPr>
          <w:rFonts w:ascii="Times New Roman" w:eastAsia="Calibri" w:hAnsi="Times New Roman" w:cs="Times New Roman"/>
          <w:sz w:val="24"/>
          <w:szCs w:val="24"/>
          <w:u w:val="single"/>
        </w:rPr>
        <w:t xml:space="preserve">  </w:t>
      </w:r>
      <w:r w:rsidRPr="00913435">
        <w:rPr>
          <w:rFonts w:ascii="Times New Roman" w:eastAsia="Calibri" w:hAnsi="Times New Roman" w:cs="Times New Roman"/>
          <w:sz w:val="24"/>
          <w:szCs w:val="24"/>
        </w:rPr>
        <w:t>,</w:t>
      </w:r>
      <w:proofErr w:type="gramEnd"/>
      <w:r w:rsidRPr="00913435">
        <w:rPr>
          <w:rFonts w:ascii="Times New Roman" w:eastAsia="Calibri" w:hAnsi="Times New Roman" w:cs="Times New Roman"/>
          <w:sz w:val="24"/>
          <w:szCs w:val="24"/>
        </w:rPr>
        <w:t xml:space="preserve"> 20</w:t>
      </w:r>
      <w:r w:rsidRPr="00913435">
        <w:rPr>
          <w:rFonts w:ascii="Times New Roman" w:eastAsia="Calibri" w:hAnsi="Times New Roman" w:cs="Times New Roman"/>
          <w:sz w:val="24"/>
          <w:szCs w:val="24"/>
          <w:u w:val="single"/>
        </w:rPr>
        <w:t xml:space="preserve">        </w:t>
      </w:r>
      <w:r w:rsidRPr="00913435">
        <w:rPr>
          <w:rFonts w:ascii="Times New Roman" w:eastAsia="Calibri" w:hAnsi="Times New Roman" w:cs="Times New Roman"/>
          <w:sz w:val="24"/>
          <w:szCs w:val="24"/>
        </w:rPr>
        <w:t>.</w:t>
      </w:r>
    </w:p>
    <w:p w14:paraId="7DF2F486" w14:textId="77777777" w:rsidR="00C92E9E" w:rsidRPr="00613BC9" w:rsidRDefault="00C92E9E" w:rsidP="00613BC9">
      <w:pPr>
        <w:spacing w:after="0" w:line="240" w:lineRule="auto"/>
        <w:rPr>
          <w:rFonts w:ascii="Times New Roman" w:hAnsi="Times New Roman" w:cs="Times New Roman"/>
          <w:sz w:val="24"/>
          <w:szCs w:val="24"/>
        </w:rPr>
      </w:pPr>
    </w:p>
    <w:p w14:paraId="6C9BBFC6" w14:textId="77777777" w:rsidR="00C92E9E" w:rsidRPr="00613BC9" w:rsidRDefault="00C92E9E" w:rsidP="00613BC9">
      <w:pPr>
        <w:spacing w:after="0" w:line="240" w:lineRule="auto"/>
        <w:rPr>
          <w:rFonts w:ascii="Times New Roman" w:hAnsi="Times New Roman" w:cs="Times New Roman"/>
          <w:sz w:val="24"/>
          <w:szCs w:val="24"/>
        </w:rPr>
      </w:pPr>
    </w:p>
    <w:p w14:paraId="4FFCA809" w14:textId="061B7FCA" w:rsidR="00270E1D" w:rsidRPr="00913435" w:rsidRDefault="00270E1D" w:rsidP="00270E1D">
      <w:pPr>
        <w:spacing w:after="0" w:line="240" w:lineRule="auto"/>
        <w:ind w:left="4320"/>
        <w:jc w:val="both"/>
        <w:rPr>
          <w:rFonts w:ascii="Times New Roman" w:hAnsi="Times New Roman" w:cs="Times New Roman"/>
          <w:noProof/>
          <w:sz w:val="24"/>
          <w:szCs w:val="24"/>
          <w:u w:val="single"/>
        </w:rPr>
      </w:pPr>
      <w:r w:rsidRPr="00913435">
        <w:rPr>
          <w:rFonts w:ascii="Times New Roman" w:hAnsi="Times New Roman" w:cs="Times New Roman"/>
          <w:noProof/>
          <w:sz w:val="24"/>
          <w:szCs w:val="24"/>
          <w:u w:val="single"/>
        </w:rPr>
        <w:t>/s/ (name of Attorney)</w:t>
      </w:r>
      <w:r w:rsidR="00CD33E7" w:rsidRPr="00913435">
        <w:rPr>
          <w:rFonts w:ascii="Times New Roman" w:hAnsi="Times New Roman" w:cs="Times New Roman"/>
          <w:noProof/>
          <w:sz w:val="24"/>
          <w:szCs w:val="24"/>
          <w:u w:val="single"/>
        </w:rPr>
        <w:tab/>
      </w:r>
      <w:r w:rsidR="00CD33E7" w:rsidRPr="00913435">
        <w:rPr>
          <w:rFonts w:ascii="Times New Roman" w:hAnsi="Times New Roman" w:cs="Times New Roman"/>
          <w:noProof/>
          <w:sz w:val="24"/>
          <w:szCs w:val="24"/>
          <w:u w:val="single"/>
        </w:rPr>
        <w:tab/>
      </w:r>
      <w:r w:rsidR="00CD33E7" w:rsidRPr="00913435">
        <w:rPr>
          <w:rFonts w:ascii="Times New Roman" w:hAnsi="Times New Roman" w:cs="Times New Roman"/>
          <w:noProof/>
          <w:sz w:val="24"/>
          <w:szCs w:val="24"/>
          <w:u w:val="single"/>
        </w:rPr>
        <w:tab/>
      </w:r>
      <w:r w:rsidRPr="00913435">
        <w:rPr>
          <w:rFonts w:ascii="Times New Roman" w:hAnsi="Times New Roman" w:cs="Times New Roman"/>
          <w:noProof/>
          <w:sz w:val="24"/>
          <w:szCs w:val="24"/>
          <w:u w:val="single"/>
        </w:rPr>
        <w:tab/>
      </w:r>
    </w:p>
    <w:p w14:paraId="2AC734AB" w14:textId="6C5F91ED" w:rsidR="00270E1D" w:rsidRPr="00913435" w:rsidRDefault="00270E1D" w:rsidP="00270E1D">
      <w:pPr>
        <w:spacing w:after="0" w:line="240" w:lineRule="auto"/>
        <w:ind w:left="4320"/>
        <w:jc w:val="both"/>
        <w:rPr>
          <w:rFonts w:ascii="Times New Roman" w:eastAsia="Times New Roman" w:hAnsi="Times New Roman" w:cs="Times New Roman"/>
          <w:sz w:val="24"/>
          <w:szCs w:val="24"/>
        </w:rPr>
      </w:pPr>
      <w:r w:rsidRPr="00913435">
        <w:rPr>
          <w:rFonts w:ascii="Times New Roman" w:hAnsi="Times New Roman" w:cs="Times New Roman"/>
          <w:noProof/>
          <w:sz w:val="24"/>
          <w:szCs w:val="24"/>
        </w:rPr>
        <w:t>[typed name of Attorney</w:t>
      </w:r>
      <w:r w:rsidRPr="00913435">
        <w:rPr>
          <w:rFonts w:ascii="Times New Roman" w:eastAsia="Times New Roman" w:hAnsi="Times New Roman" w:cs="Times New Roman"/>
          <w:sz w:val="24"/>
          <w:szCs w:val="24"/>
        </w:rPr>
        <w:t>]</w:t>
      </w:r>
    </w:p>
    <w:p w14:paraId="35A4846E" w14:textId="6818A041" w:rsidR="00C92E9E" w:rsidRPr="00913435" w:rsidRDefault="00C92E9E" w:rsidP="00613BC9">
      <w:pPr>
        <w:spacing w:after="0" w:line="240" w:lineRule="auto"/>
        <w:ind w:left="5040" w:firstLine="2"/>
        <w:rPr>
          <w:rFonts w:ascii="Times New Roman" w:eastAsia="Times New Roman" w:hAnsi="Times New Roman" w:cs="Times New Roman"/>
          <w:sz w:val="24"/>
          <w:szCs w:val="24"/>
        </w:rPr>
      </w:pPr>
    </w:p>
    <w:p w14:paraId="03794D40" w14:textId="77777777" w:rsidR="00C92E9E" w:rsidRPr="00613BC9" w:rsidRDefault="00C92E9E" w:rsidP="00613BC9">
      <w:pPr>
        <w:spacing w:after="0" w:line="240" w:lineRule="auto"/>
        <w:rPr>
          <w:rFonts w:ascii="Times New Roman" w:hAnsi="Times New Roman" w:cs="Times New Roman"/>
          <w:sz w:val="24"/>
          <w:szCs w:val="24"/>
        </w:rPr>
      </w:pPr>
    </w:p>
    <w:p w14:paraId="78A60B32" w14:textId="77777777" w:rsidR="00270E1D" w:rsidRPr="00913435" w:rsidRDefault="00270E1D" w:rsidP="00270E1D">
      <w:pPr>
        <w:jc w:val="center"/>
        <w:rPr>
          <w:rFonts w:ascii="Times New Roman" w:eastAsia="Times New Roman" w:hAnsi="Times New Roman" w:cs="Times New Roman"/>
          <w:b/>
          <w:bCs/>
          <w:sz w:val="24"/>
          <w:szCs w:val="24"/>
        </w:rPr>
      </w:pPr>
      <w:r w:rsidRPr="00913435">
        <w:rPr>
          <w:rFonts w:ascii="Times New Roman" w:eastAsia="Times New Roman" w:hAnsi="Times New Roman" w:cs="Times New Roman"/>
          <w:b/>
          <w:bCs/>
          <w:sz w:val="24"/>
          <w:szCs w:val="24"/>
          <w:u w:val="single" w:color="000000"/>
        </w:rPr>
        <w:t>CERT</w:t>
      </w:r>
      <w:r w:rsidRPr="00913435">
        <w:rPr>
          <w:rFonts w:ascii="Times New Roman" w:eastAsia="Times New Roman" w:hAnsi="Times New Roman" w:cs="Times New Roman"/>
          <w:b/>
          <w:bCs/>
          <w:spacing w:val="3"/>
          <w:sz w:val="24"/>
          <w:szCs w:val="24"/>
          <w:u w:val="single" w:color="000000"/>
        </w:rPr>
        <w:t>I</w:t>
      </w:r>
      <w:r w:rsidRPr="00913435">
        <w:rPr>
          <w:rFonts w:ascii="Times New Roman" w:eastAsia="Times New Roman" w:hAnsi="Times New Roman" w:cs="Times New Roman"/>
          <w:b/>
          <w:bCs/>
          <w:spacing w:val="-4"/>
          <w:sz w:val="24"/>
          <w:szCs w:val="24"/>
          <w:u w:val="single" w:color="000000"/>
        </w:rPr>
        <w:t>F</w:t>
      </w:r>
      <w:r w:rsidRPr="00913435">
        <w:rPr>
          <w:rFonts w:ascii="Times New Roman" w:eastAsia="Times New Roman" w:hAnsi="Times New Roman" w:cs="Times New Roman"/>
          <w:b/>
          <w:bCs/>
          <w:sz w:val="24"/>
          <w:szCs w:val="24"/>
          <w:u w:val="single" w:color="000000"/>
        </w:rPr>
        <w:t>IC</w:t>
      </w:r>
      <w:r w:rsidRPr="00913435">
        <w:rPr>
          <w:rFonts w:ascii="Times New Roman" w:eastAsia="Times New Roman" w:hAnsi="Times New Roman" w:cs="Times New Roman"/>
          <w:b/>
          <w:bCs/>
          <w:spacing w:val="-5"/>
          <w:sz w:val="24"/>
          <w:szCs w:val="24"/>
          <w:u w:val="single" w:color="000000"/>
        </w:rPr>
        <w:t>A</w:t>
      </w:r>
      <w:r w:rsidRPr="00913435">
        <w:rPr>
          <w:rFonts w:ascii="Times New Roman" w:eastAsia="Times New Roman" w:hAnsi="Times New Roman" w:cs="Times New Roman"/>
          <w:b/>
          <w:bCs/>
          <w:spacing w:val="2"/>
          <w:sz w:val="24"/>
          <w:szCs w:val="24"/>
          <w:u w:val="single" w:color="000000"/>
        </w:rPr>
        <w:t>T</w:t>
      </w:r>
      <w:r w:rsidRPr="00913435">
        <w:rPr>
          <w:rFonts w:ascii="Times New Roman" w:eastAsia="Times New Roman" w:hAnsi="Times New Roman" w:cs="Times New Roman"/>
          <w:b/>
          <w:bCs/>
          <w:sz w:val="24"/>
          <w:szCs w:val="24"/>
          <w:u w:val="single" w:color="000000"/>
        </w:rPr>
        <w:t>E</w:t>
      </w:r>
      <w:r w:rsidRPr="00913435">
        <w:rPr>
          <w:rFonts w:ascii="Times New Roman" w:eastAsia="Times New Roman" w:hAnsi="Times New Roman" w:cs="Times New Roman"/>
          <w:b/>
          <w:bCs/>
          <w:spacing w:val="5"/>
          <w:sz w:val="24"/>
          <w:szCs w:val="24"/>
          <w:u w:val="single" w:color="000000"/>
        </w:rPr>
        <w:t xml:space="preserve"> </w:t>
      </w:r>
      <w:r w:rsidRPr="00913435">
        <w:rPr>
          <w:rFonts w:ascii="Times New Roman" w:eastAsia="Times New Roman" w:hAnsi="Times New Roman" w:cs="Times New Roman"/>
          <w:b/>
          <w:bCs/>
          <w:sz w:val="24"/>
          <w:szCs w:val="24"/>
          <w:u w:val="single" w:color="000000"/>
        </w:rPr>
        <w:t>OF</w:t>
      </w:r>
      <w:r w:rsidRPr="00913435">
        <w:rPr>
          <w:rFonts w:ascii="Times New Roman" w:eastAsia="Times New Roman" w:hAnsi="Times New Roman" w:cs="Times New Roman"/>
          <w:b/>
          <w:bCs/>
          <w:spacing w:val="-2"/>
          <w:sz w:val="24"/>
          <w:szCs w:val="24"/>
          <w:u w:val="single" w:color="000000"/>
        </w:rPr>
        <w:t xml:space="preserve"> SERVICE</w:t>
      </w:r>
    </w:p>
    <w:p w14:paraId="150886BC" w14:textId="77777777" w:rsidR="00270E1D" w:rsidRPr="00913435" w:rsidRDefault="00270E1D" w:rsidP="00270E1D">
      <w:pPr>
        <w:tabs>
          <w:tab w:val="left" w:pos="1880"/>
          <w:tab w:val="left" w:pos="3320"/>
          <w:tab w:val="left" w:pos="4040"/>
          <w:tab w:val="left" w:pos="5040"/>
          <w:tab w:val="left" w:pos="5840"/>
        </w:tabs>
        <w:spacing w:after="0" w:line="240" w:lineRule="auto"/>
        <w:ind w:firstLine="720"/>
        <w:jc w:val="both"/>
        <w:rPr>
          <w:rFonts w:ascii="Times New Roman" w:eastAsia="Times New Roman" w:hAnsi="Times New Roman" w:cs="Times New Roman"/>
          <w:sz w:val="24"/>
          <w:szCs w:val="24"/>
        </w:rPr>
      </w:pPr>
      <w:r w:rsidRPr="00913435">
        <w:rPr>
          <w:rFonts w:ascii="Times New Roman" w:eastAsia="Times New Roman" w:hAnsi="Times New Roman" w:cs="Times New Roman"/>
          <w:sz w:val="24"/>
          <w:szCs w:val="24"/>
        </w:rPr>
        <w:t>I,</w:t>
      </w:r>
      <w:r w:rsidRPr="00913435">
        <w:rPr>
          <w:rFonts w:ascii="Times New Roman" w:eastAsia="Times New Roman" w:hAnsi="Times New Roman" w:cs="Times New Roman"/>
          <w:spacing w:val="6"/>
          <w:sz w:val="24"/>
          <w:szCs w:val="24"/>
        </w:rPr>
        <w:t xml:space="preserve"> </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pacing w:val="-5"/>
          <w:sz w:val="24"/>
          <w:szCs w:val="24"/>
        </w:rPr>
        <w:t>h</w:t>
      </w:r>
      <w:r w:rsidRPr="00913435">
        <w:rPr>
          <w:rFonts w:ascii="Times New Roman" w:eastAsia="Times New Roman" w:hAnsi="Times New Roman" w:cs="Times New Roman"/>
          <w:sz w:val="24"/>
          <w:szCs w:val="24"/>
        </w:rPr>
        <w:t>e u</w:t>
      </w:r>
      <w:r w:rsidRPr="00913435">
        <w:rPr>
          <w:rFonts w:ascii="Times New Roman" w:eastAsia="Times New Roman" w:hAnsi="Times New Roman" w:cs="Times New Roman"/>
          <w:spacing w:val="-3"/>
          <w:sz w:val="24"/>
          <w:szCs w:val="24"/>
        </w:rPr>
        <w:t>n</w:t>
      </w:r>
      <w:r w:rsidRPr="00913435">
        <w:rPr>
          <w:rFonts w:ascii="Times New Roman" w:eastAsia="Times New Roman" w:hAnsi="Times New Roman" w:cs="Times New Roman"/>
          <w:sz w:val="24"/>
          <w:szCs w:val="24"/>
        </w:rPr>
        <w:t>ders</w:t>
      </w:r>
      <w:r w:rsidRPr="00913435">
        <w:rPr>
          <w:rFonts w:ascii="Times New Roman" w:eastAsia="Times New Roman" w:hAnsi="Times New Roman" w:cs="Times New Roman"/>
          <w:spacing w:val="-11"/>
          <w:sz w:val="24"/>
          <w:szCs w:val="24"/>
        </w:rPr>
        <w:t>i</w:t>
      </w:r>
      <w:r w:rsidRPr="00913435">
        <w:rPr>
          <w:rFonts w:ascii="Times New Roman" w:eastAsia="Times New Roman" w:hAnsi="Times New Roman" w:cs="Times New Roman"/>
          <w:sz w:val="24"/>
          <w:szCs w:val="24"/>
        </w:rPr>
        <w:t>g</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z w:val="24"/>
          <w:szCs w:val="24"/>
        </w:rPr>
        <w:t>ed, do</w:t>
      </w:r>
      <w:r w:rsidRPr="00913435">
        <w:rPr>
          <w:rFonts w:ascii="Times New Roman" w:eastAsia="Times New Roman" w:hAnsi="Times New Roman" w:cs="Times New Roman"/>
          <w:spacing w:val="7"/>
          <w:sz w:val="24"/>
          <w:szCs w:val="24"/>
        </w:rPr>
        <w:t xml:space="preserve"> </w:t>
      </w:r>
      <w:r w:rsidRPr="00913435">
        <w:rPr>
          <w:rFonts w:ascii="Times New Roman" w:eastAsia="Times New Roman" w:hAnsi="Times New Roman" w:cs="Times New Roman"/>
          <w:spacing w:val="-5"/>
          <w:sz w:val="24"/>
          <w:szCs w:val="24"/>
        </w:rPr>
        <w:t>h</w:t>
      </w:r>
      <w:r w:rsidRPr="00913435">
        <w:rPr>
          <w:rFonts w:ascii="Times New Roman" w:eastAsia="Times New Roman" w:hAnsi="Times New Roman" w:cs="Times New Roman"/>
          <w:sz w:val="24"/>
          <w:szCs w:val="24"/>
        </w:rPr>
        <w:t>ere</w:t>
      </w:r>
      <w:r w:rsidRPr="00913435">
        <w:rPr>
          <w:rFonts w:ascii="Times New Roman" w:eastAsia="Times New Roman" w:hAnsi="Times New Roman" w:cs="Times New Roman"/>
          <w:spacing w:val="-5"/>
          <w:sz w:val="24"/>
          <w:szCs w:val="24"/>
        </w:rPr>
        <w:t>b</w:t>
      </w:r>
      <w:r w:rsidRPr="00913435">
        <w:rPr>
          <w:rFonts w:ascii="Times New Roman" w:eastAsia="Times New Roman" w:hAnsi="Times New Roman" w:cs="Times New Roman"/>
          <w:sz w:val="24"/>
          <w:szCs w:val="24"/>
        </w:rPr>
        <w:t>y</w:t>
      </w:r>
      <w:r w:rsidRPr="00913435">
        <w:rPr>
          <w:rFonts w:ascii="Times New Roman" w:eastAsia="Times New Roman" w:hAnsi="Times New Roman" w:cs="Times New Roman"/>
          <w:spacing w:val="-7"/>
          <w:sz w:val="24"/>
          <w:szCs w:val="24"/>
        </w:rPr>
        <w:t xml:space="preserve"> </w:t>
      </w:r>
      <w:r w:rsidRPr="00913435">
        <w:rPr>
          <w:rFonts w:ascii="Times New Roman" w:eastAsia="Times New Roman" w:hAnsi="Times New Roman" w:cs="Times New Roman"/>
          <w:sz w:val="24"/>
          <w:szCs w:val="24"/>
        </w:rPr>
        <w:t>cer</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pacing w:val="-10"/>
          <w:sz w:val="24"/>
          <w:szCs w:val="24"/>
        </w:rPr>
        <w:t>i</w:t>
      </w:r>
      <w:r w:rsidRPr="00913435">
        <w:rPr>
          <w:rFonts w:ascii="Times New Roman" w:eastAsia="Times New Roman" w:hAnsi="Times New Roman" w:cs="Times New Roman"/>
          <w:spacing w:val="-8"/>
          <w:sz w:val="24"/>
          <w:szCs w:val="24"/>
        </w:rPr>
        <w:t>f</w:t>
      </w:r>
      <w:r w:rsidRPr="00913435">
        <w:rPr>
          <w:rFonts w:ascii="Times New Roman" w:eastAsia="Times New Roman" w:hAnsi="Times New Roman" w:cs="Times New Roman"/>
          <w:sz w:val="24"/>
          <w:szCs w:val="24"/>
        </w:rPr>
        <w:t>y</w:t>
      </w:r>
      <w:r w:rsidRPr="00913435">
        <w:rPr>
          <w:rFonts w:ascii="Times New Roman" w:eastAsia="Times New Roman" w:hAnsi="Times New Roman" w:cs="Times New Roman"/>
          <w:spacing w:val="-7"/>
          <w:sz w:val="24"/>
          <w:szCs w:val="24"/>
        </w:rPr>
        <w:t xml:space="preserve"> </w:t>
      </w:r>
      <w:r w:rsidRPr="00913435">
        <w:rPr>
          <w:rFonts w:ascii="Times New Roman" w:eastAsia="Times New Roman" w:hAnsi="Times New Roman" w:cs="Times New Roman"/>
          <w:sz w:val="24"/>
          <w:szCs w:val="24"/>
        </w:rPr>
        <w:t>u</w:t>
      </w:r>
      <w:r w:rsidRPr="00913435">
        <w:rPr>
          <w:rFonts w:ascii="Times New Roman" w:eastAsia="Times New Roman" w:hAnsi="Times New Roman" w:cs="Times New Roman"/>
          <w:spacing w:val="-6"/>
          <w:sz w:val="24"/>
          <w:szCs w:val="24"/>
        </w:rPr>
        <w:t>n</w:t>
      </w:r>
      <w:r w:rsidRPr="00913435">
        <w:rPr>
          <w:rFonts w:ascii="Times New Roman" w:eastAsia="Times New Roman" w:hAnsi="Times New Roman" w:cs="Times New Roman"/>
          <w:sz w:val="24"/>
          <w:szCs w:val="24"/>
        </w:rPr>
        <w:t>der</w:t>
      </w:r>
      <w:r w:rsidRPr="00913435">
        <w:rPr>
          <w:rFonts w:ascii="Times New Roman" w:eastAsia="Times New Roman" w:hAnsi="Times New Roman" w:cs="Times New Roman"/>
          <w:spacing w:val="3"/>
          <w:sz w:val="24"/>
          <w:szCs w:val="24"/>
        </w:rPr>
        <w:t xml:space="preserve"> </w:t>
      </w:r>
      <w:r w:rsidRPr="00913435">
        <w:rPr>
          <w:rFonts w:ascii="Times New Roman" w:eastAsia="Times New Roman" w:hAnsi="Times New Roman" w:cs="Times New Roman"/>
          <w:sz w:val="24"/>
          <w:szCs w:val="24"/>
        </w:rPr>
        <w:t>pe</w:t>
      </w:r>
      <w:r w:rsidRPr="00913435">
        <w:rPr>
          <w:rFonts w:ascii="Times New Roman" w:eastAsia="Times New Roman" w:hAnsi="Times New Roman" w:cs="Times New Roman"/>
          <w:spacing w:val="-6"/>
          <w:sz w:val="24"/>
          <w:szCs w:val="24"/>
        </w:rPr>
        <w:t>n</w:t>
      </w:r>
      <w:r w:rsidRPr="00913435">
        <w:rPr>
          <w:rFonts w:ascii="Times New Roman" w:eastAsia="Times New Roman" w:hAnsi="Times New Roman" w:cs="Times New Roman"/>
          <w:sz w:val="24"/>
          <w:szCs w:val="24"/>
        </w:rPr>
        <w:t>a</w:t>
      </w:r>
      <w:r w:rsidRPr="00913435">
        <w:rPr>
          <w:rFonts w:ascii="Times New Roman" w:eastAsia="Times New Roman" w:hAnsi="Times New Roman" w:cs="Times New Roman"/>
          <w:spacing w:val="-10"/>
          <w:sz w:val="24"/>
          <w:szCs w:val="24"/>
        </w:rPr>
        <w:t>l</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z w:val="24"/>
          <w:szCs w:val="24"/>
        </w:rPr>
        <w:t>y</w:t>
      </w:r>
      <w:r w:rsidRPr="00913435">
        <w:rPr>
          <w:rFonts w:ascii="Times New Roman" w:eastAsia="Times New Roman" w:hAnsi="Times New Roman" w:cs="Times New Roman"/>
          <w:spacing w:val="-8"/>
          <w:sz w:val="24"/>
          <w:szCs w:val="24"/>
        </w:rPr>
        <w:t xml:space="preserve"> </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f</w:t>
      </w:r>
      <w:r w:rsidRPr="00913435">
        <w:rPr>
          <w:rFonts w:ascii="Times New Roman" w:eastAsia="Times New Roman" w:hAnsi="Times New Roman" w:cs="Times New Roman"/>
          <w:spacing w:val="-6"/>
          <w:sz w:val="24"/>
          <w:szCs w:val="24"/>
        </w:rPr>
        <w:t xml:space="preserve"> </w:t>
      </w:r>
      <w:r w:rsidRPr="00913435">
        <w:rPr>
          <w:rFonts w:ascii="Times New Roman" w:eastAsia="Times New Roman" w:hAnsi="Times New Roman" w:cs="Times New Roman"/>
          <w:sz w:val="24"/>
          <w:szCs w:val="24"/>
        </w:rPr>
        <w:t>per</w:t>
      </w:r>
      <w:r w:rsidRPr="00913435">
        <w:rPr>
          <w:rFonts w:ascii="Times New Roman" w:eastAsia="Times New Roman" w:hAnsi="Times New Roman" w:cs="Times New Roman"/>
          <w:spacing w:val="-8"/>
          <w:sz w:val="24"/>
          <w:szCs w:val="24"/>
        </w:rPr>
        <w:t>j</w:t>
      </w:r>
      <w:r w:rsidRPr="00913435">
        <w:rPr>
          <w:rFonts w:ascii="Times New Roman" w:eastAsia="Times New Roman" w:hAnsi="Times New Roman" w:cs="Times New Roman"/>
          <w:sz w:val="24"/>
          <w:szCs w:val="24"/>
        </w:rPr>
        <w:t xml:space="preserve">ury </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pacing w:val="-5"/>
          <w:sz w:val="24"/>
          <w:szCs w:val="24"/>
        </w:rPr>
        <w:t>h</w:t>
      </w:r>
      <w:r w:rsidRPr="00913435">
        <w:rPr>
          <w:rFonts w:ascii="Times New Roman" w:eastAsia="Times New Roman" w:hAnsi="Times New Roman" w:cs="Times New Roman"/>
          <w:sz w:val="24"/>
          <w:szCs w:val="24"/>
        </w:rPr>
        <w:t>at</w:t>
      </w:r>
      <w:r w:rsidRPr="00913435">
        <w:rPr>
          <w:rFonts w:ascii="Times New Roman" w:eastAsia="Times New Roman" w:hAnsi="Times New Roman" w:cs="Times New Roman"/>
          <w:spacing w:val="7"/>
          <w:sz w:val="24"/>
          <w:szCs w:val="24"/>
        </w:rPr>
        <w:t xml:space="preserve"> </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n</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pacing w:val="-5"/>
          <w:sz w:val="24"/>
          <w:szCs w:val="24"/>
        </w:rPr>
        <w:t>h</w:t>
      </w:r>
      <w:r w:rsidRPr="00913435">
        <w:rPr>
          <w:rFonts w:ascii="Times New Roman" w:eastAsia="Times New Roman" w:hAnsi="Times New Roman" w:cs="Times New Roman"/>
          <w:sz w:val="24"/>
          <w:szCs w:val="24"/>
        </w:rPr>
        <w:t xml:space="preserve">e </w:t>
      </w:r>
      <w:r w:rsidRPr="00913435">
        <w:rPr>
          <w:rFonts w:ascii="Times New Roman" w:eastAsia="Times New Roman" w:hAnsi="Times New Roman" w:cs="Times New Roman"/>
          <w:sz w:val="24"/>
          <w:szCs w:val="24"/>
          <w:u w:color="000000"/>
        </w:rPr>
        <w:t xml:space="preserve">___ </w:t>
      </w:r>
      <w:r w:rsidRPr="00913435">
        <w:rPr>
          <w:rFonts w:ascii="Times New Roman" w:eastAsia="Times New Roman" w:hAnsi="Times New Roman" w:cs="Times New Roman"/>
          <w:sz w:val="24"/>
          <w:szCs w:val="24"/>
        </w:rPr>
        <w:t>day</w:t>
      </w:r>
      <w:r w:rsidRPr="00913435">
        <w:rPr>
          <w:rFonts w:ascii="Times New Roman" w:eastAsia="Times New Roman" w:hAnsi="Times New Roman" w:cs="Times New Roman"/>
          <w:spacing w:val="-8"/>
          <w:sz w:val="24"/>
          <w:szCs w:val="24"/>
        </w:rPr>
        <w:t xml:space="preserve"> </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f ______________________,</w:t>
      </w:r>
      <w:r w:rsidRPr="00913435">
        <w:rPr>
          <w:rFonts w:ascii="Times New Roman" w:eastAsia="Times New Roman" w:hAnsi="Times New Roman" w:cs="Times New Roman"/>
          <w:spacing w:val="4"/>
          <w:sz w:val="24"/>
          <w:szCs w:val="24"/>
        </w:rPr>
        <w:t xml:space="preserve"> </w:t>
      </w:r>
      <w:r w:rsidRPr="00913435">
        <w:rPr>
          <w:rFonts w:ascii="Times New Roman" w:eastAsia="Times New Roman" w:hAnsi="Times New Roman" w:cs="Times New Roman"/>
          <w:sz w:val="24"/>
          <w:szCs w:val="24"/>
        </w:rPr>
        <w:t>20___,</w:t>
      </w:r>
      <w:r w:rsidRPr="00913435">
        <w:rPr>
          <w:rFonts w:ascii="Times New Roman" w:eastAsia="Times New Roman" w:hAnsi="Times New Roman" w:cs="Times New Roman"/>
          <w:spacing w:val="5"/>
          <w:sz w:val="24"/>
          <w:szCs w:val="24"/>
        </w:rPr>
        <w:t xml:space="preserve"> </w:t>
      </w:r>
      <w:r w:rsidRPr="00913435">
        <w:rPr>
          <w:rFonts w:ascii="Times New Roman" w:eastAsia="Times New Roman" w:hAnsi="Times New Roman" w:cs="Times New Roman"/>
          <w:sz w:val="24"/>
          <w:szCs w:val="24"/>
        </w:rPr>
        <w:t xml:space="preserve">a copy of the foregoing was served by </w:t>
      </w:r>
      <w:r w:rsidRPr="00913435">
        <w:rPr>
          <w:rFonts w:ascii="Times New Roman" w:hAnsi="Times New Roman" w:cs="Times New Roman"/>
          <w:sz w:val="24"/>
          <w:szCs w:val="24"/>
        </w:rPr>
        <w:t>electronic means pursuant to Mont. LBR 9013-1(d)(2) on the parties noted in the Court’s ECF transmission facilities and/or by mail on the following parties</w:t>
      </w:r>
      <w:r w:rsidRPr="00913435">
        <w:rPr>
          <w:rFonts w:ascii="Times New Roman" w:eastAsia="Times New Roman" w:hAnsi="Times New Roman" w:cs="Times New Roman"/>
          <w:sz w:val="24"/>
          <w:szCs w:val="24"/>
        </w:rPr>
        <w:t>:</w:t>
      </w:r>
    </w:p>
    <w:p w14:paraId="0325A0A9" w14:textId="77777777" w:rsidR="00270E1D" w:rsidRPr="00913435" w:rsidRDefault="00270E1D" w:rsidP="00270E1D">
      <w:pPr>
        <w:spacing w:after="0" w:line="240" w:lineRule="auto"/>
        <w:rPr>
          <w:rFonts w:ascii="Times New Roman" w:eastAsia="Times New Roman" w:hAnsi="Times New Roman" w:cs="Times New Roman"/>
          <w:sz w:val="24"/>
          <w:szCs w:val="24"/>
        </w:rPr>
      </w:pPr>
    </w:p>
    <w:p w14:paraId="55911603" w14:textId="77777777" w:rsidR="00270E1D" w:rsidRPr="00913435" w:rsidRDefault="00270E1D" w:rsidP="00270E1D">
      <w:pPr>
        <w:spacing w:after="0" w:line="240" w:lineRule="auto"/>
        <w:jc w:val="both"/>
        <w:rPr>
          <w:rFonts w:ascii="Times New Roman" w:hAnsi="Times New Roman" w:cs="Times New Roman"/>
          <w:sz w:val="24"/>
          <w:szCs w:val="24"/>
        </w:rPr>
      </w:pPr>
    </w:p>
    <w:p w14:paraId="3A0647C9" w14:textId="77777777" w:rsidR="00270E1D" w:rsidRPr="00913435" w:rsidRDefault="00270E1D" w:rsidP="00270E1D">
      <w:pPr>
        <w:spacing w:after="0" w:line="240" w:lineRule="auto"/>
        <w:ind w:left="4320"/>
        <w:jc w:val="both"/>
        <w:rPr>
          <w:rFonts w:ascii="Times New Roman" w:hAnsi="Times New Roman" w:cs="Times New Roman"/>
          <w:noProof/>
          <w:sz w:val="24"/>
          <w:szCs w:val="24"/>
          <w:u w:val="single"/>
        </w:rPr>
      </w:pPr>
      <w:r w:rsidRPr="00913435">
        <w:rPr>
          <w:rFonts w:ascii="Times New Roman" w:hAnsi="Times New Roman" w:cs="Times New Roman"/>
          <w:noProof/>
          <w:sz w:val="24"/>
          <w:szCs w:val="24"/>
          <w:u w:val="single"/>
        </w:rPr>
        <w:t>/s/ (name of person certifying the mailing)</w:t>
      </w:r>
      <w:r w:rsidRPr="00913435">
        <w:rPr>
          <w:rFonts w:ascii="Times New Roman" w:hAnsi="Times New Roman" w:cs="Times New Roman"/>
          <w:noProof/>
          <w:sz w:val="24"/>
          <w:szCs w:val="24"/>
          <w:u w:val="single"/>
        </w:rPr>
        <w:tab/>
        <w:t xml:space="preserve"> </w:t>
      </w:r>
    </w:p>
    <w:p w14:paraId="1DFCBA92" w14:textId="77777777" w:rsidR="00270E1D" w:rsidRPr="00913435" w:rsidRDefault="00270E1D" w:rsidP="00270E1D">
      <w:pPr>
        <w:spacing w:before="19" w:after="0" w:line="240" w:lineRule="auto"/>
        <w:ind w:left="4320"/>
        <w:jc w:val="both"/>
        <w:rPr>
          <w:rFonts w:ascii="Times New Roman" w:eastAsia="Times New Roman" w:hAnsi="Times New Roman" w:cs="Times New Roman"/>
          <w:sz w:val="24"/>
          <w:szCs w:val="24"/>
        </w:rPr>
      </w:pPr>
      <w:r w:rsidRPr="00913435">
        <w:rPr>
          <w:rFonts w:ascii="Times New Roman" w:eastAsia="Times New Roman" w:hAnsi="Times New Roman" w:cs="Times New Roman"/>
          <w:sz w:val="24"/>
          <w:szCs w:val="24"/>
        </w:rPr>
        <w:t>[typed na</w:t>
      </w:r>
      <w:r w:rsidRPr="00913435">
        <w:rPr>
          <w:rFonts w:ascii="Times New Roman" w:eastAsia="Times New Roman" w:hAnsi="Times New Roman" w:cs="Times New Roman"/>
          <w:spacing w:val="-9"/>
          <w:sz w:val="24"/>
          <w:szCs w:val="24"/>
        </w:rPr>
        <w:t>m</w:t>
      </w:r>
      <w:r w:rsidRPr="00913435">
        <w:rPr>
          <w:rFonts w:ascii="Times New Roman" w:eastAsia="Times New Roman" w:hAnsi="Times New Roman" w:cs="Times New Roman"/>
          <w:sz w:val="24"/>
          <w:szCs w:val="24"/>
        </w:rPr>
        <w:t xml:space="preserve">e </w:t>
      </w:r>
      <w:r w:rsidRPr="00913435">
        <w:rPr>
          <w:rFonts w:ascii="Times New Roman" w:eastAsia="Times New Roman" w:hAnsi="Times New Roman" w:cs="Times New Roman"/>
          <w:spacing w:val="6"/>
          <w:sz w:val="24"/>
          <w:szCs w:val="24"/>
        </w:rPr>
        <w:t>o</w:t>
      </w:r>
      <w:r w:rsidRPr="00913435">
        <w:rPr>
          <w:rFonts w:ascii="Times New Roman" w:eastAsia="Times New Roman" w:hAnsi="Times New Roman" w:cs="Times New Roman"/>
          <w:sz w:val="24"/>
          <w:szCs w:val="24"/>
        </w:rPr>
        <w:t>f</w:t>
      </w:r>
      <w:r w:rsidRPr="00913435">
        <w:rPr>
          <w:rFonts w:ascii="Times New Roman" w:eastAsia="Times New Roman" w:hAnsi="Times New Roman" w:cs="Times New Roman"/>
          <w:spacing w:val="-6"/>
          <w:sz w:val="24"/>
          <w:szCs w:val="24"/>
        </w:rPr>
        <w:t xml:space="preserve"> </w:t>
      </w:r>
      <w:r w:rsidRPr="00913435">
        <w:rPr>
          <w:rFonts w:ascii="Times New Roman" w:eastAsia="Times New Roman" w:hAnsi="Times New Roman" w:cs="Times New Roman"/>
          <w:sz w:val="24"/>
          <w:szCs w:val="24"/>
        </w:rPr>
        <w:t>pers</w:t>
      </w:r>
      <w:r w:rsidRPr="00913435">
        <w:rPr>
          <w:rFonts w:ascii="Times New Roman" w:eastAsia="Times New Roman" w:hAnsi="Times New Roman" w:cs="Times New Roman"/>
          <w:spacing w:val="3"/>
          <w:sz w:val="24"/>
          <w:szCs w:val="24"/>
        </w:rPr>
        <w:t>o</w:t>
      </w:r>
      <w:r w:rsidRPr="00913435">
        <w:rPr>
          <w:rFonts w:ascii="Times New Roman" w:eastAsia="Times New Roman" w:hAnsi="Times New Roman" w:cs="Times New Roman"/>
          <w:sz w:val="24"/>
          <w:szCs w:val="24"/>
        </w:rPr>
        <w:t>n</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z w:val="24"/>
          <w:szCs w:val="24"/>
        </w:rPr>
        <w:t>cer</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pacing w:val="-8"/>
          <w:sz w:val="24"/>
          <w:szCs w:val="24"/>
        </w:rPr>
        <w:t>f</w:t>
      </w:r>
      <w:r w:rsidRPr="00913435">
        <w:rPr>
          <w:rFonts w:ascii="Times New Roman" w:eastAsia="Times New Roman" w:hAnsi="Times New Roman" w:cs="Times New Roman"/>
          <w:spacing w:val="-10"/>
          <w:sz w:val="24"/>
          <w:szCs w:val="24"/>
        </w:rPr>
        <w:t>y</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z w:val="24"/>
          <w:szCs w:val="24"/>
        </w:rPr>
        <w:t>g</w:t>
      </w:r>
      <w:r w:rsidRPr="00913435">
        <w:rPr>
          <w:rFonts w:ascii="Times New Roman" w:eastAsia="Times New Roman" w:hAnsi="Times New Roman" w:cs="Times New Roman"/>
          <w:spacing w:val="1"/>
          <w:sz w:val="24"/>
          <w:szCs w:val="24"/>
        </w:rPr>
        <w:t xml:space="preserve"> </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pacing w:val="-5"/>
          <w:sz w:val="24"/>
          <w:szCs w:val="24"/>
        </w:rPr>
        <w:t>h</w:t>
      </w:r>
      <w:r w:rsidRPr="00913435">
        <w:rPr>
          <w:rFonts w:ascii="Times New Roman" w:eastAsia="Times New Roman" w:hAnsi="Times New Roman" w:cs="Times New Roman"/>
          <w:sz w:val="24"/>
          <w:szCs w:val="24"/>
        </w:rPr>
        <w:t xml:space="preserve">e </w:t>
      </w:r>
      <w:r w:rsidRPr="00913435">
        <w:rPr>
          <w:rFonts w:ascii="Times New Roman" w:eastAsia="Times New Roman" w:hAnsi="Times New Roman" w:cs="Times New Roman"/>
          <w:spacing w:val="-8"/>
          <w:sz w:val="24"/>
          <w:szCs w:val="24"/>
        </w:rPr>
        <w:t>m</w:t>
      </w:r>
      <w:r w:rsidRPr="00913435">
        <w:rPr>
          <w:rFonts w:ascii="Times New Roman" w:eastAsia="Times New Roman" w:hAnsi="Times New Roman" w:cs="Times New Roman"/>
          <w:sz w:val="24"/>
          <w:szCs w:val="24"/>
        </w:rPr>
        <w:t>a</w:t>
      </w:r>
      <w:r w:rsidRPr="00913435">
        <w:rPr>
          <w:rFonts w:ascii="Times New Roman" w:eastAsia="Times New Roman" w:hAnsi="Times New Roman" w:cs="Times New Roman"/>
          <w:spacing w:val="-10"/>
          <w:sz w:val="24"/>
          <w:szCs w:val="24"/>
        </w:rPr>
        <w:t>i</w:t>
      </w:r>
      <w:r w:rsidRPr="00913435">
        <w:rPr>
          <w:rFonts w:ascii="Times New Roman" w:eastAsia="Times New Roman" w:hAnsi="Times New Roman" w:cs="Times New Roman"/>
          <w:spacing w:val="-9"/>
          <w:sz w:val="24"/>
          <w:szCs w:val="24"/>
        </w:rPr>
        <w:t>li</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z w:val="24"/>
          <w:szCs w:val="24"/>
        </w:rPr>
        <w:t>g]</w:t>
      </w:r>
    </w:p>
    <w:p w14:paraId="4F933117" w14:textId="77777777" w:rsidR="00C92E9E" w:rsidRPr="00613BC9" w:rsidRDefault="00C92E9E" w:rsidP="00C92E9E">
      <w:pPr>
        <w:spacing w:before="4" w:after="0" w:line="170" w:lineRule="exact"/>
        <w:jc w:val="both"/>
        <w:rPr>
          <w:rFonts w:ascii="Times New Roman" w:hAnsi="Times New Roman" w:cs="Times New Roman"/>
          <w:sz w:val="24"/>
          <w:szCs w:val="24"/>
        </w:rPr>
      </w:pPr>
    </w:p>
    <w:p w14:paraId="5CCF1FC9" w14:textId="77777777" w:rsidR="00C92E9E" w:rsidRPr="00613BC9" w:rsidRDefault="00C92E9E" w:rsidP="00C92E9E">
      <w:pPr>
        <w:spacing w:after="0" w:line="200" w:lineRule="exact"/>
        <w:jc w:val="both"/>
        <w:rPr>
          <w:rFonts w:ascii="Times New Roman" w:hAnsi="Times New Roman" w:cs="Times New Roman"/>
          <w:sz w:val="24"/>
          <w:szCs w:val="24"/>
        </w:rPr>
      </w:pPr>
    </w:p>
    <w:p w14:paraId="11035975" w14:textId="77777777" w:rsidR="00DF6FE9" w:rsidRPr="00913435" w:rsidRDefault="00C92E9E" w:rsidP="00C92E9E">
      <w:pPr>
        <w:spacing w:before="7" w:after="0" w:line="246" w:lineRule="auto"/>
        <w:jc w:val="both"/>
        <w:rPr>
          <w:rFonts w:ascii="Times New Roman" w:eastAsia="Times New Roman" w:hAnsi="Times New Roman" w:cs="Times New Roman"/>
          <w:sz w:val="24"/>
          <w:szCs w:val="24"/>
        </w:rPr>
      </w:pPr>
      <w:r w:rsidRPr="00913435">
        <w:rPr>
          <w:rFonts w:ascii="Times New Roman" w:eastAsia="Times New Roman" w:hAnsi="Times New Roman" w:cs="Times New Roman"/>
          <w:sz w:val="24"/>
          <w:szCs w:val="24"/>
        </w:rPr>
        <w:t>[Mu</w:t>
      </w:r>
      <w:r w:rsidRPr="00913435">
        <w:rPr>
          <w:rFonts w:ascii="Times New Roman" w:eastAsia="Times New Roman" w:hAnsi="Times New Roman" w:cs="Times New Roman"/>
          <w:spacing w:val="-3"/>
          <w:sz w:val="24"/>
          <w:szCs w:val="24"/>
        </w:rPr>
        <w:t>s</w:t>
      </w:r>
      <w:r w:rsidRPr="00913435">
        <w:rPr>
          <w:rFonts w:ascii="Times New Roman" w:eastAsia="Times New Roman" w:hAnsi="Times New Roman" w:cs="Times New Roman"/>
          <w:sz w:val="24"/>
          <w:szCs w:val="24"/>
        </w:rPr>
        <w:t>t</w:t>
      </w:r>
      <w:r w:rsidRPr="00913435">
        <w:rPr>
          <w:rFonts w:ascii="Times New Roman" w:eastAsia="Times New Roman" w:hAnsi="Times New Roman" w:cs="Times New Roman"/>
          <w:spacing w:val="8"/>
          <w:sz w:val="24"/>
          <w:szCs w:val="24"/>
        </w:rPr>
        <w:t xml:space="preserve"> </w:t>
      </w:r>
      <w:r w:rsidRPr="00913435">
        <w:rPr>
          <w:rFonts w:ascii="Times New Roman" w:eastAsia="Times New Roman" w:hAnsi="Times New Roman" w:cs="Times New Roman"/>
          <w:sz w:val="24"/>
          <w:szCs w:val="24"/>
        </w:rPr>
        <w:t>c</w:t>
      </w:r>
      <w:r w:rsidRPr="00913435">
        <w:rPr>
          <w:rFonts w:ascii="Times New Roman" w:eastAsia="Times New Roman" w:hAnsi="Times New Roman" w:cs="Times New Roman"/>
          <w:spacing w:val="4"/>
          <w:sz w:val="24"/>
          <w:szCs w:val="24"/>
        </w:rPr>
        <w:t>o</w:t>
      </w:r>
      <w:r w:rsidRPr="00913435">
        <w:rPr>
          <w:rFonts w:ascii="Times New Roman" w:eastAsia="Times New Roman" w:hAnsi="Times New Roman" w:cs="Times New Roman"/>
          <w:spacing w:val="-9"/>
          <w:sz w:val="24"/>
          <w:szCs w:val="24"/>
        </w:rPr>
        <w:t>m</w:t>
      </w:r>
      <w:r w:rsidRPr="00913435">
        <w:rPr>
          <w:rFonts w:ascii="Times New Roman" w:eastAsia="Times New Roman" w:hAnsi="Times New Roman" w:cs="Times New Roman"/>
          <w:sz w:val="24"/>
          <w:szCs w:val="24"/>
        </w:rPr>
        <w:t>p</w:t>
      </w:r>
      <w:r w:rsidRPr="00913435">
        <w:rPr>
          <w:rFonts w:ascii="Times New Roman" w:eastAsia="Times New Roman" w:hAnsi="Times New Roman" w:cs="Times New Roman"/>
          <w:spacing w:val="-9"/>
          <w:sz w:val="24"/>
          <w:szCs w:val="24"/>
        </w:rPr>
        <w:t>l</w:t>
      </w:r>
      <w:r w:rsidRPr="00913435">
        <w:rPr>
          <w:rFonts w:ascii="Times New Roman" w:eastAsia="Times New Roman" w:hAnsi="Times New Roman" w:cs="Times New Roman"/>
          <w:sz w:val="24"/>
          <w:szCs w:val="24"/>
        </w:rPr>
        <w:t>y</w:t>
      </w:r>
      <w:r w:rsidRPr="00913435">
        <w:rPr>
          <w:rFonts w:ascii="Times New Roman" w:eastAsia="Times New Roman" w:hAnsi="Times New Roman" w:cs="Times New Roman"/>
          <w:spacing w:val="-7"/>
          <w:sz w:val="24"/>
          <w:szCs w:val="24"/>
        </w:rPr>
        <w:t xml:space="preserve"> </w:t>
      </w:r>
      <w:r w:rsidRPr="00913435">
        <w:rPr>
          <w:rFonts w:ascii="Times New Roman" w:eastAsia="Times New Roman" w:hAnsi="Times New Roman" w:cs="Times New Roman"/>
          <w:sz w:val="24"/>
          <w:szCs w:val="24"/>
        </w:rPr>
        <w:t>w</w:t>
      </w:r>
      <w:r w:rsidRPr="00913435">
        <w:rPr>
          <w:rFonts w:ascii="Times New Roman" w:eastAsia="Times New Roman" w:hAnsi="Times New Roman" w:cs="Times New Roman"/>
          <w:spacing w:val="-11"/>
          <w:sz w:val="24"/>
          <w:szCs w:val="24"/>
        </w:rPr>
        <w:t>i</w:t>
      </w:r>
      <w:r w:rsidRPr="00913435">
        <w:rPr>
          <w:rFonts w:ascii="Times New Roman" w:eastAsia="Times New Roman" w:hAnsi="Times New Roman" w:cs="Times New Roman"/>
          <w:spacing w:val="4"/>
          <w:sz w:val="24"/>
          <w:szCs w:val="24"/>
        </w:rPr>
        <w:t>t</w:t>
      </w:r>
      <w:r w:rsidRPr="00913435">
        <w:rPr>
          <w:rFonts w:ascii="Times New Roman" w:eastAsia="Times New Roman" w:hAnsi="Times New Roman" w:cs="Times New Roman"/>
          <w:sz w:val="24"/>
          <w:szCs w:val="24"/>
        </w:rPr>
        <w:t>h</w:t>
      </w:r>
      <w:r w:rsidRPr="00913435">
        <w:rPr>
          <w:rFonts w:ascii="Times New Roman" w:eastAsia="Times New Roman" w:hAnsi="Times New Roman" w:cs="Times New Roman"/>
          <w:spacing w:val="-2"/>
          <w:sz w:val="24"/>
          <w:szCs w:val="24"/>
        </w:rPr>
        <w:t xml:space="preserve"> M</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z w:val="24"/>
          <w:szCs w:val="24"/>
        </w:rPr>
        <w:t>.</w:t>
      </w:r>
      <w:r w:rsidRPr="00913435">
        <w:rPr>
          <w:rFonts w:ascii="Times New Roman" w:eastAsia="Times New Roman" w:hAnsi="Times New Roman" w:cs="Times New Roman"/>
          <w:spacing w:val="5"/>
          <w:sz w:val="24"/>
          <w:szCs w:val="24"/>
        </w:rPr>
        <w:t xml:space="preserve"> </w:t>
      </w:r>
      <w:r w:rsidRPr="00913435">
        <w:rPr>
          <w:rFonts w:ascii="Times New Roman" w:eastAsia="Times New Roman" w:hAnsi="Times New Roman" w:cs="Times New Roman"/>
          <w:spacing w:val="-3"/>
          <w:sz w:val="24"/>
          <w:szCs w:val="24"/>
        </w:rPr>
        <w:t>L</w:t>
      </w:r>
      <w:r w:rsidRPr="00913435">
        <w:rPr>
          <w:rFonts w:ascii="Times New Roman" w:eastAsia="Times New Roman" w:hAnsi="Times New Roman" w:cs="Times New Roman"/>
          <w:sz w:val="24"/>
          <w:szCs w:val="24"/>
        </w:rPr>
        <w:t>BR</w:t>
      </w:r>
      <w:r w:rsidRPr="00913435">
        <w:rPr>
          <w:rFonts w:ascii="Times New Roman" w:eastAsia="Times New Roman" w:hAnsi="Times New Roman" w:cs="Times New Roman"/>
          <w:spacing w:val="-1"/>
          <w:sz w:val="24"/>
          <w:szCs w:val="24"/>
        </w:rPr>
        <w:t xml:space="preserve"> </w:t>
      </w:r>
      <w:r w:rsidRPr="00913435">
        <w:rPr>
          <w:rFonts w:ascii="Times New Roman" w:eastAsia="Times New Roman" w:hAnsi="Times New Roman" w:cs="Times New Roman"/>
          <w:sz w:val="24"/>
          <w:szCs w:val="24"/>
        </w:rPr>
        <w:t>9013-1</w:t>
      </w:r>
      <w:r w:rsidRPr="00913435">
        <w:rPr>
          <w:rFonts w:ascii="Times New Roman" w:eastAsia="Times New Roman" w:hAnsi="Times New Roman" w:cs="Times New Roman"/>
          <w:spacing w:val="3"/>
          <w:sz w:val="24"/>
          <w:szCs w:val="24"/>
        </w:rPr>
        <w:t>(</w:t>
      </w:r>
      <w:r w:rsidRPr="00913435">
        <w:rPr>
          <w:rFonts w:ascii="Times New Roman" w:eastAsia="Times New Roman" w:hAnsi="Times New Roman" w:cs="Times New Roman"/>
          <w:sz w:val="24"/>
          <w:szCs w:val="24"/>
        </w:rPr>
        <w:t>d)</w:t>
      </w:r>
      <w:r w:rsidRPr="00913435">
        <w:rPr>
          <w:rFonts w:ascii="Times New Roman" w:eastAsia="Times New Roman" w:hAnsi="Times New Roman" w:cs="Times New Roman"/>
          <w:spacing w:val="3"/>
          <w:sz w:val="24"/>
          <w:szCs w:val="24"/>
        </w:rPr>
        <w:t>(</w:t>
      </w:r>
      <w:r w:rsidRPr="00913435">
        <w:rPr>
          <w:rFonts w:ascii="Times New Roman" w:eastAsia="Times New Roman" w:hAnsi="Times New Roman" w:cs="Times New Roman"/>
          <w:sz w:val="24"/>
          <w:szCs w:val="24"/>
        </w:rPr>
        <w:t>2),</w:t>
      </w:r>
      <w:r w:rsidRPr="00913435">
        <w:rPr>
          <w:rFonts w:ascii="Times New Roman" w:eastAsia="Times New Roman" w:hAnsi="Times New Roman" w:cs="Times New Roman"/>
          <w:spacing w:val="5"/>
          <w:sz w:val="24"/>
          <w:szCs w:val="24"/>
        </w:rPr>
        <w:t xml:space="preserve"> </w:t>
      </w:r>
      <w:r w:rsidRPr="00913435">
        <w:rPr>
          <w:rFonts w:ascii="Times New Roman" w:eastAsia="Times New Roman" w:hAnsi="Times New Roman" w:cs="Times New Roman"/>
          <w:spacing w:val="-5"/>
          <w:sz w:val="24"/>
          <w:szCs w:val="24"/>
        </w:rPr>
        <w:t>b</w:t>
      </w:r>
      <w:r w:rsidRPr="00913435">
        <w:rPr>
          <w:rFonts w:ascii="Times New Roman" w:eastAsia="Times New Roman" w:hAnsi="Times New Roman" w:cs="Times New Roman"/>
          <w:sz w:val="24"/>
          <w:szCs w:val="24"/>
        </w:rPr>
        <w:t>y</w:t>
      </w:r>
      <w:r w:rsidRPr="00913435">
        <w:rPr>
          <w:rFonts w:ascii="Times New Roman" w:eastAsia="Times New Roman" w:hAnsi="Times New Roman" w:cs="Times New Roman"/>
          <w:spacing w:val="-7"/>
          <w:sz w:val="24"/>
          <w:szCs w:val="24"/>
        </w:rPr>
        <w:t xml:space="preserve"> </w:t>
      </w:r>
      <w:r w:rsidRPr="00913435">
        <w:rPr>
          <w:rFonts w:ascii="Times New Roman" w:eastAsia="Times New Roman" w:hAnsi="Times New Roman" w:cs="Times New Roman"/>
          <w:sz w:val="24"/>
          <w:szCs w:val="24"/>
        </w:rPr>
        <w:t>re</w:t>
      </w:r>
      <w:r w:rsidRPr="00913435">
        <w:rPr>
          <w:rFonts w:ascii="Times New Roman" w:eastAsia="Times New Roman" w:hAnsi="Times New Roman" w:cs="Times New Roman"/>
          <w:spacing w:val="-7"/>
          <w:sz w:val="24"/>
          <w:szCs w:val="24"/>
        </w:rPr>
        <w:t>f</w:t>
      </w:r>
      <w:r w:rsidRPr="00913435">
        <w:rPr>
          <w:rFonts w:ascii="Times New Roman" w:eastAsia="Times New Roman" w:hAnsi="Times New Roman" w:cs="Times New Roman"/>
          <w:spacing w:val="-9"/>
          <w:sz w:val="24"/>
          <w:szCs w:val="24"/>
        </w:rPr>
        <w:t>l</w:t>
      </w:r>
      <w:r w:rsidRPr="00913435">
        <w:rPr>
          <w:rFonts w:ascii="Times New Roman" w:eastAsia="Times New Roman" w:hAnsi="Times New Roman" w:cs="Times New Roman"/>
          <w:sz w:val="24"/>
          <w:szCs w:val="24"/>
        </w:rPr>
        <w:t>ec</w:t>
      </w:r>
      <w:r w:rsidRPr="00913435">
        <w:rPr>
          <w:rFonts w:ascii="Times New Roman" w:eastAsia="Times New Roman" w:hAnsi="Times New Roman" w:cs="Times New Roman"/>
          <w:spacing w:val="3"/>
          <w:sz w:val="24"/>
          <w:szCs w:val="24"/>
        </w:rPr>
        <w:t>t</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z w:val="24"/>
          <w:szCs w:val="24"/>
        </w:rPr>
        <w:t>g</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pacing w:val="-5"/>
          <w:sz w:val="24"/>
          <w:szCs w:val="24"/>
        </w:rPr>
        <w:t>h</w:t>
      </w:r>
      <w:r w:rsidRPr="00913435">
        <w:rPr>
          <w:rFonts w:ascii="Times New Roman" w:eastAsia="Times New Roman" w:hAnsi="Times New Roman" w:cs="Times New Roman"/>
          <w:sz w:val="24"/>
          <w:szCs w:val="24"/>
        </w:rPr>
        <w:t xml:space="preserve">e </w:t>
      </w:r>
      <w:r w:rsidRPr="00913435">
        <w:rPr>
          <w:rFonts w:ascii="Times New Roman" w:eastAsia="Times New Roman" w:hAnsi="Times New Roman" w:cs="Times New Roman"/>
          <w:spacing w:val="-3"/>
          <w:sz w:val="24"/>
          <w:szCs w:val="24"/>
        </w:rPr>
        <w:t>n</w:t>
      </w:r>
      <w:r w:rsidRPr="00913435">
        <w:rPr>
          <w:rFonts w:ascii="Times New Roman" w:eastAsia="Times New Roman" w:hAnsi="Times New Roman" w:cs="Times New Roman"/>
          <w:sz w:val="24"/>
          <w:szCs w:val="24"/>
        </w:rPr>
        <w:t>a</w:t>
      </w:r>
      <w:r w:rsidRPr="00913435">
        <w:rPr>
          <w:rFonts w:ascii="Times New Roman" w:eastAsia="Times New Roman" w:hAnsi="Times New Roman" w:cs="Times New Roman"/>
          <w:spacing w:val="-11"/>
          <w:sz w:val="24"/>
          <w:szCs w:val="24"/>
        </w:rPr>
        <w:t>m</w:t>
      </w:r>
      <w:r w:rsidRPr="00913435">
        <w:rPr>
          <w:rFonts w:ascii="Times New Roman" w:eastAsia="Times New Roman" w:hAnsi="Times New Roman" w:cs="Times New Roman"/>
          <w:sz w:val="24"/>
          <w:szCs w:val="24"/>
        </w:rPr>
        <w:t>e a</w:t>
      </w:r>
      <w:r w:rsidRPr="00913435">
        <w:rPr>
          <w:rFonts w:ascii="Times New Roman" w:eastAsia="Times New Roman" w:hAnsi="Times New Roman" w:cs="Times New Roman"/>
          <w:spacing w:val="-4"/>
          <w:sz w:val="24"/>
          <w:szCs w:val="24"/>
        </w:rPr>
        <w:t>n</w:t>
      </w:r>
      <w:r w:rsidRPr="00913435">
        <w:rPr>
          <w:rFonts w:ascii="Times New Roman" w:eastAsia="Times New Roman" w:hAnsi="Times New Roman" w:cs="Times New Roman"/>
          <w:sz w:val="24"/>
          <w:szCs w:val="24"/>
        </w:rPr>
        <w:t>d</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z w:val="24"/>
          <w:szCs w:val="24"/>
        </w:rPr>
        <w:t>addre</w:t>
      </w:r>
      <w:r w:rsidRPr="00913435">
        <w:rPr>
          <w:rFonts w:ascii="Times New Roman" w:eastAsia="Times New Roman" w:hAnsi="Times New Roman" w:cs="Times New Roman"/>
          <w:spacing w:val="-2"/>
          <w:sz w:val="24"/>
          <w:szCs w:val="24"/>
        </w:rPr>
        <w:t>s</w:t>
      </w:r>
      <w:r w:rsidRPr="00913435">
        <w:rPr>
          <w:rFonts w:ascii="Times New Roman" w:eastAsia="Times New Roman" w:hAnsi="Times New Roman" w:cs="Times New Roman"/>
          <w:sz w:val="24"/>
          <w:szCs w:val="24"/>
        </w:rPr>
        <w:t xml:space="preserve">s </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f</w:t>
      </w:r>
      <w:r w:rsidRPr="00913435">
        <w:rPr>
          <w:rFonts w:ascii="Times New Roman" w:eastAsia="Times New Roman" w:hAnsi="Times New Roman" w:cs="Times New Roman"/>
          <w:spacing w:val="-6"/>
          <w:sz w:val="24"/>
          <w:szCs w:val="24"/>
        </w:rPr>
        <w:t xml:space="preserve"> </w:t>
      </w:r>
      <w:r w:rsidRPr="00913435">
        <w:rPr>
          <w:rFonts w:ascii="Times New Roman" w:eastAsia="Times New Roman" w:hAnsi="Times New Roman" w:cs="Times New Roman"/>
          <w:sz w:val="24"/>
          <w:szCs w:val="24"/>
        </w:rPr>
        <w:t>ea</w:t>
      </w:r>
      <w:r w:rsidRPr="00913435">
        <w:rPr>
          <w:rFonts w:ascii="Times New Roman" w:eastAsia="Times New Roman" w:hAnsi="Times New Roman" w:cs="Times New Roman"/>
          <w:spacing w:val="-3"/>
          <w:sz w:val="24"/>
          <w:szCs w:val="24"/>
        </w:rPr>
        <w:t>c</w:t>
      </w:r>
      <w:r w:rsidRPr="00913435">
        <w:rPr>
          <w:rFonts w:ascii="Times New Roman" w:eastAsia="Times New Roman" w:hAnsi="Times New Roman" w:cs="Times New Roman"/>
          <w:sz w:val="24"/>
          <w:szCs w:val="24"/>
        </w:rPr>
        <w:t>h par</w:t>
      </w:r>
      <w:r w:rsidRPr="00913435">
        <w:rPr>
          <w:rFonts w:ascii="Times New Roman" w:eastAsia="Times New Roman" w:hAnsi="Times New Roman" w:cs="Times New Roman"/>
          <w:spacing w:val="6"/>
          <w:sz w:val="24"/>
          <w:szCs w:val="24"/>
        </w:rPr>
        <w:t>t</w:t>
      </w:r>
      <w:r w:rsidRPr="00913435">
        <w:rPr>
          <w:rFonts w:ascii="Times New Roman" w:eastAsia="Times New Roman" w:hAnsi="Times New Roman" w:cs="Times New Roman"/>
          <w:sz w:val="24"/>
          <w:szCs w:val="24"/>
        </w:rPr>
        <w:t>y</w:t>
      </w:r>
      <w:r w:rsidRPr="00913435">
        <w:rPr>
          <w:rFonts w:ascii="Times New Roman" w:eastAsia="Times New Roman" w:hAnsi="Times New Roman" w:cs="Times New Roman"/>
          <w:spacing w:val="-7"/>
          <w:sz w:val="24"/>
          <w:szCs w:val="24"/>
        </w:rPr>
        <w:t xml:space="preserve"> </w:t>
      </w:r>
      <w:r w:rsidRPr="00913435">
        <w:rPr>
          <w:rFonts w:ascii="Times New Roman" w:eastAsia="Times New Roman" w:hAnsi="Times New Roman" w:cs="Times New Roman"/>
          <w:spacing w:val="-2"/>
          <w:sz w:val="24"/>
          <w:szCs w:val="24"/>
        </w:rPr>
        <w:t>s</w:t>
      </w:r>
      <w:r w:rsidRPr="00913435">
        <w:rPr>
          <w:rFonts w:ascii="Times New Roman" w:eastAsia="Times New Roman" w:hAnsi="Times New Roman" w:cs="Times New Roman"/>
          <w:sz w:val="24"/>
          <w:szCs w:val="24"/>
        </w:rPr>
        <w:t>er</w:t>
      </w:r>
      <w:r w:rsidRPr="00913435">
        <w:rPr>
          <w:rFonts w:ascii="Times New Roman" w:eastAsia="Times New Roman" w:hAnsi="Times New Roman" w:cs="Times New Roman"/>
          <w:spacing w:val="-4"/>
          <w:sz w:val="24"/>
          <w:szCs w:val="24"/>
        </w:rPr>
        <w:t>v</w:t>
      </w:r>
      <w:r w:rsidRPr="00913435">
        <w:rPr>
          <w:rFonts w:ascii="Times New Roman" w:eastAsia="Times New Roman" w:hAnsi="Times New Roman" w:cs="Times New Roman"/>
          <w:sz w:val="24"/>
          <w:szCs w:val="24"/>
        </w:rPr>
        <w:t>ed,</w:t>
      </w:r>
      <w:r w:rsidRPr="00913435">
        <w:rPr>
          <w:rFonts w:ascii="Times New Roman" w:eastAsia="Times New Roman" w:hAnsi="Times New Roman" w:cs="Times New Roman"/>
          <w:spacing w:val="4"/>
          <w:sz w:val="24"/>
          <w:szCs w:val="24"/>
        </w:rPr>
        <w:t xml:space="preserve"> </w:t>
      </w:r>
      <w:r w:rsidRPr="00913435">
        <w:rPr>
          <w:rFonts w:ascii="Times New Roman" w:eastAsia="Times New Roman" w:hAnsi="Times New Roman" w:cs="Times New Roman"/>
          <w:sz w:val="24"/>
          <w:szCs w:val="24"/>
        </w:rPr>
        <w:t>a</w:t>
      </w:r>
      <w:r w:rsidRPr="00913435">
        <w:rPr>
          <w:rFonts w:ascii="Times New Roman" w:eastAsia="Times New Roman" w:hAnsi="Times New Roman" w:cs="Times New Roman"/>
          <w:spacing w:val="-6"/>
          <w:sz w:val="24"/>
          <w:szCs w:val="24"/>
        </w:rPr>
        <w:t>n</w:t>
      </w:r>
      <w:r w:rsidRPr="00913435">
        <w:rPr>
          <w:rFonts w:ascii="Times New Roman" w:eastAsia="Times New Roman" w:hAnsi="Times New Roman" w:cs="Times New Roman"/>
          <w:sz w:val="24"/>
          <w:szCs w:val="24"/>
        </w:rPr>
        <w:t>d</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pacing w:val="-5"/>
          <w:sz w:val="24"/>
          <w:szCs w:val="24"/>
        </w:rPr>
        <w:t>b</w:t>
      </w:r>
      <w:r w:rsidRPr="00913435">
        <w:rPr>
          <w:rFonts w:ascii="Times New Roman" w:eastAsia="Times New Roman" w:hAnsi="Times New Roman" w:cs="Times New Roman"/>
          <w:sz w:val="24"/>
          <w:szCs w:val="24"/>
        </w:rPr>
        <w:t>y</w:t>
      </w:r>
      <w:r w:rsidRPr="00913435">
        <w:rPr>
          <w:rFonts w:ascii="Times New Roman" w:eastAsia="Times New Roman" w:hAnsi="Times New Roman" w:cs="Times New Roman"/>
          <w:spacing w:val="-8"/>
          <w:sz w:val="24"/>
          <w:szCs w:val="24"/>
        </w:rPr>
        <w:t xml:space="preserve"> </w:t>
      </w:r>
      <w:r w:rsidRPr="00913435">
        <w:rPr>
          <w:rFonts w:ascii="Times New Roman" w:eastAsia="Times New Roman" w:hAnsi="Times New Roman" w:cs="Times New Roman"/>
          <w:spacing w:val="-6"/>
          <w:sz w:val="24"/>
          <w:szCs w:val="24"/>
        </w:rPr>
        <w:t>b</w:t>
      </w:r>
      <w:r w:rsidRPr="00913435">
        <w:rPr>
          <w:rFonts w:ascii="Times New Roman" w:eastAsia="Times New Roman" w:hAnsi="Times New Roman" w:cs="Times New Roman"/>
          <w:sz w:val="24"/>
          <w:szCs w:val="24"/>
        </w:rPr>
        <w:t>e</w:t>
      </w:r>
      <w:r w:rsidRPr="00913435">
        <w:rPr>
          <w:rFonts w:ascii="Times New Roman" w:eastAsia="Times New Roman" w:hAnsi="Times New Roman" w:cs="Times New Roman"/>
          <w:spacing w:val="-10"/>
          <w:sz w:val="24"/>
          <w:szCs w:val="24"/>
        </w:rPr>
        <w:t>i</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z w:val="24"/>
          <w:szCs w:val="24"/>
        </w:rPr>
        <w:t>g</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pacing w:val="-2"/>
          <w:sz w:val="24"/>
          <w:szCs w:val="24"/>
        </w:rPr>
        <w:t>s</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z w:val="24"/>
          <w:szCs w:val="24"/>
        </w:rPr>
        <w:t>g</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z w:val="24"/>
          <w:szCs w:val="24"/>
        </w:rPr>
        <w:t xml:space="preserve">ed </w:t>
      </w:r>
      <w:r w:rsidRPr="00913435">
        <w:rPr>
          <w:rFonts w:ascii="Times New Roman" w:eastAsia="Times New Roman" w:hAnsi="Times New Roman" w:cs="Times New Roman"/>
          <w:spacing w:val="-4"/>
          <w:sz w:val="24"/>
          <w:szCs w:val="24"/>
        </w:rPr>
        <w:t>“</w:t>
      </w:r>
      <w:r w:rsidRPr="00913435">
        <w:rPr>
          <w:rFonts w:ascii="Times New Roman" w:eastAsia="Times New Roman" w:hAnsi="Times New Roman" w:cs="Times New Roman"/>
          <w:sz w:val="24"/>
          <w:szCs w:val="24"/>
        </w:rPr>
        <w:t>u</w:t>
      </w:r>
      <w:r w:rsidRPr="00913435">
        <w:rPr>
          <w:rFonts w:ascii="Times New Roman" w:eastAsia="Times New Roman" w:hAnsi="Times New Roman" w:cs="Times New Roman"/>
          <w:spacing w:val="-6"/>
          <w:sz w:val="24"/>
          <w:szCs w:val="24"/>
        </w:rPr>
        <w:t>n</w:t>
      </w:r>
      <w:r w:rsidRPr="00913435">
        <w:rPr>
          <w:rFonts w:ascii="Times New Roman" w:eastAsia="Times New Roman" w:hAnsi="Times New Roman" w:cs="Times New Roman"/>
          <w:sz w:val="24"/>
          <w:szCs w:val="24"/>
        </w:rPr>
        <w:t>der</w:t>
      </w:r>
      <w:r w:rsidRPr="00913435">
        <w:rPr>
          <w:rFonts w:ascii="Times New Roman" w:eastAsia="Times New Roman" w:hAnsi="Times New Roman" w:cs="Times New Roman"/>
          <w:spacing w:val="3"/>
          <w:sz w:val="24"/>
          <w:szCs w:val="24"/>
        </w:rPr>
        <w:t xml:space="preserve"> </w:t>
      </w:r>
      <w:r w:rsidRPr="00913435">
        <w:rPr>
          <w:rFonts w:ascii="Times New Roman" w:eastAsia="Times New Roman" w:hAnsi="Times New Roman" w:cs="Times New Roman"/>
          <w:sz w:val="24"/>
          <w:szCs w:val="24"/>
        </w:rPr>
        <w:t>pe</w:t>
      </w:r>
      <w:r w:rsidRPr="00913435">
        <w:rPr>
          <w:rFonts w:ascii="Times New Roman" w:eastAsia="Times New Roman" w:hAnsi="Times New Roman" w:cs="Times New Roman"/>
          <w:spacing w:val="-6"/>
          <w:sz w:val="24"/>
          <w:szCs w:val="24"/>
        </w:rPr>
        <w:t>n</w:t>
      </w:r>
      <w:r w:rsidRPr="00913435">
        <w:rPr>
          <w:rFonts w:ascii="Times New Roman" w:eastAsia="Times New Roman" w:hAnsi="Times New Roman" w:cs="Times New Roman"/>
          <w:sz w:val="24"/>
          <w:szCs w:val="24"/>
        </w:rPr>
        <w:t>a</w:t>
      </w:r>
      <w:r w:rsidRPr="00913435">
        <w:rPr>
          <w:rFonts w:ascii="Times New Roman" w:eastAsia="Times New Roman" w:hAnsi="Times New Roman" w:cs="Times New Roman"/>
          <w:spacing w:val="-10"/>
          <w:sz w:val="24"/>
          <w:szCs w:val="24"/>
        </w:rPr>
        <w:t>l</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z w:val="24"/>
          <w:szCs w:val="24"/>
        </w:rPr>
        <w:t>y</w:t>
      </w:r>
      <w:r w:rsidRPr="00913435">
        <w:rPr>
          <w:rFonts w:ascii="Times New Roman" w:eastAsia="Times New Roman" w:hAnsi="Times New Roman" w:cs="Times New Roman"/>
          <w:spacing w:val="-8"/>
          <w:sz w:val="24"/>
          <w:szCs w:val="24"/>
        </w:rPr>
        <w:t xml:space="preserve"> </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f</w:t>
      </w:r>
      <w:r w:rsidRPr="00913435">
        <w:rPr>
          <w:rFonts w:ascii="Times New Roman" w:eastAsia="Times New Roman" w:hAnsi="Times New Roman" w:cs="Times New Roman"/>
          <w:spacing w:val="-6"/>
          <w:sz w:val="24"/>
          <w:szCs w:val="24"/>
        </w:rPr>
        <w:t xml:space="preserve"> </w:t>
      </w:r>
      <w:r w:rsidRPr="00913435">
        <w:rPr>
          <w:rFonts w:ascii="Times New Roman" w:eastAsia="Times New Roman" w:hAnsi="Times New Roman" w:cs="Times New Roman"/>
          <w:sz w:val="24"/>
          <w:szCs w:val="24"/>
        </w:rPr>
        <w:t>per</w:t>
      </w:r>
      <w:r w:rsidRPr="00913435">
        <w:rPr>
          <w:rFonts w:ascii="Times New Roman" w:eastAsia="Times New Roman" w:hAnsi="Times New Roman" w:cs="Times New Roman"/>
          <w:spacing w:val="-8"/>
          <w:sz w:val="24"/>
          <w:szCs w:val="24"/>
        </w:rPr>
        <w:t>j</w:t>
      </w:r>
      <w:r w:rsidRPr="00913435">
        <w:rPr>
          <w:rFonts w:ascii="Times New Roman" w:eastAsia="Times New Roman" w:hAnsi="Times New Roman" w:cs="Times New Roman"/>
          <w:sz w:val="24"/>
          <w:szCs w:val="24"/>
        </w:rPr>
        <w:t>ur</w:t>
      </w:r>
      <w:r w:rsidRPr="00913435">
        <w:rPr>
          <w:rFonts w:ascii="Times New Roman" w:eastAsia="Times New Roman" w:hAnsi="Times New Roman" w:cs="Times New Roman"/>
          <w:spacing w:val="-9"/>
          <w:sz w:val="24"/>
          <w:szCs w:val="24"/>
        </w:rPr>
        <w:t>y</w:t>
      </w:r>
      <w:r w:rsidRPr="00913435">
        <w:rPr>
          <w:rFonts w:ascii="Times New Roman" w:eastAsia="Times New Roman" w:hAnsi="Times New Roman" w:cs="Times New Roman"/>
          <w:sz w:val="24"/>
          <w:szCs w:val="24"/>
        </w:rPr>
        <w:t>” a</w:t>
      </w:r>
      <w:r w:rsidRPr="00913435">
        <w:rPr>
          <w:rFonts w:ascii="Times New Roman" w:eastAsia="Times New Roman" w:hAnsi="Times New Roman" w:cs="Times New Roman"/>
          <w:spacing w:val="-4"/>
          <w:sz w:val="24"/>
          <w:szCs w:val="24"/>
        </w:rPr>
        <w:t>n</w:t>
      </w:r>
      <w:r w:rsidRPr="00913435">
        <w:rPr>
          <w:rFonts w:ascii="Times New Roman" w:eastAsia="Times New Roman" w:hAnsi="Times New Roman" w:cs="Times New Roman"/>
          <w:sz w:val="24"/>
          <w:szCs w:val="24"/>
        </w:rPr>
        <w:t>d</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pacing w:val="-5"/>
          <w:sz w:val="24"/>
          <w:szCs w:val="24"/>
        </w:rPr>
        <w:t>b</w:t>
      </w:r>
      <w:r w:rsidRPr="00913435">
        <w:rPr>
          <w:rFonts w:ascii="Times New Roman" w:eastAsia="Times New Roman" w:hAnsi="Times New Roman" w:cs="Times New Roman"/>
          <w:sz w:val="24"/>
          <w:szCs w:val="24"/>
        </w:rPr>
        <w:t>y</w:t>
      </w:r>
      <w:r w:rsidRPr="00913435">
        <w:rPr>
          <w:rFonts w:ascii="Times New Roman" w:eastAsia="Times New Roman" w:hAnsi="Times New Roman" w:cs="Times New Roman"/>
          <w:spacing w:val="-8"/>
          <w:sz w:val="24"/>
          <w:szCs w:val="24"/>
        </w:rPr>
        <w:t xml:space="preserve"> </w:t>
      </w:r>
      <w:r w:rsidRPr="00913435">
        <w:rPr>
          <w:rFonts w:ascii="Times New Roman" w:eastAsia="Times New Roman" w:hAnsi="Times New Roman" w:cs="Times New Roman"/>
          <w:spacing w:val="-10"/>
          <w:sz w:val="24"/>
          <w:szCs w:val="24"/>
        </w:rPr>
        <w:t>i</w:t>
      </w:r>
      <w:r w:rsidRPr="00913435">
        <w:rPr>
          <w:rFonts w:ascii="Times New Roman" w:eastAsia="Times New Roman" w:hAnsi="Times New Roman" w:cs="Times New Roman"/>
          <w:sz w:val="24"/>
          <w:szCs w:val="24"/>
        </w:rPr>
        <w:t>de</w:t>
      </w:r>
      <w:r w:rsidRPr="00913435">
        <w:rPr>
          <w:rFonts w:ascii="Times New Roman" w:eastAsia="Times New Roman" w:hAnsi="Times New Roman" w:cs="Times New Roman"/>
          <w:spacing w:val="-6"/>
          <w:sz w:val="24"/>
          <w:szCs w:val="24"/>
        </w:rPr>
        <w:t>n</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pacing w:val="-8"/>
          <w:sz w:val="24"/>
          <w:szCs w:val="24"/>
        </w:rPr>
        <w:t>f</w:t>
      </w:r>
      <w:r w:rsidRPr="00913435">
        <w:rPr>
          <w:rFonts w:ascii="Times New Roman" w:eastAsia="Times New Roman" w:hAnsi="Times New Roman" w:cs="Times New Roman"/>
          <w:spacing w:val="-10"/>
          <w:sz w:val="24"/>
          <w:szCs w:val="24"/>
        </w:rPr>
        <w:t>y</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z w:val="24"/>
          <w:szCs w:val="24"/>
        </w:rPr>
        <w:t>g</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pacing w:val="-5"/>
          <w:sz w:val="24"/>
          <w:szCs w:val="24"/>
        </w:rPr>
        <w:t>h</w:t>
      </w:r>
      <w:r w:rsidRPr="00913435">
        <w:rPr>
          <w:rFonts w:ascii="Times New Roman" w:eastAsia="Times New Roman" w:hAnsi="Times New Roman" w:cs="Times New Roman"/>
          <w:sz w:val="24"/>
          <w:szCs w:val="24"/>
        </w:rPr>
        <w:t>e d</w:t>
      </w:r>
      <w:r w:rsidRPr="00913435">
        <w:rPr>
          <w:rFonts w:ascii="Times New Roman" w:eastAsia="Times New Roman" w:hAnsi="Times New Roman" w:cs="Times New Roman"/>
          <w:spacing w:val="6"/>
          <w:sz w:val="24"/>
          <w:szCs w:val="24"/>
        </w:rPr>
        <w:t>o</w:t>
      </w:r>
      <w:r w:rsidRPr="00913435">
        <w:rPr>
          <w:rFonts w:ascii="Times New Roman" w:eastAsia="Times New Roman" w:hAnsi="Times New Roman" w:cs="Times New Roman"/>
          <w:sz w:val="24"/>
          <w:szCs w:val="24"/>
        </w:rPr>
        <w:t>cu</w:t>
      </w:r>
      <w:r w:rsidRPr="00913435">
        <w:rPr>
          <w:rFonts w:ascii="Times New Roman" w:eastAsia="Times New Roman" w:hAnsi="Times New Roman" w:cs="Times New Roman"/>
          <w:spacing w:val="-10"/>
          <w:sz w:val="24"/>
          <w:szCs w:val="24"/>
        </w:rPr>
        <w:t>m</w:t>
      </w:r>
      <w:r w:rsidRPr="00913435">
        <w:rPr>
          <w:rFonts w:ascii="Times New Roman" w:eastAsia="Times New Roman" w:hAnsi="Times New Roman" w:cs="Times New Roman"/>
          <w:sz w:val="24"/>
          <w:szCs w:val="24"/>
        </w:rPr>
        <w:t>e</w:t>
      </w:r>
      <w:r w:rsidRPr="00913435">
        <w:rPr>
          <w:rFonts w:ascii="Times New Roman" w:eastAsia="Times New Roman" w:hAnsi="Times New Roman" w:cs="Times New Roman"/>
          <w:spacing w:val="-6"/>
          <w:sz w:val="24"/>
          <w:szCs w:val="24"/>
        </w:rPr>
        <w:t>n</w:t>
      </w:r>
      <w:r w:rsidRPr="00913435">
        <w:rPr>
          <w:rFonts w:ascii="Times New Roman" w:eastAsia="Times New Roman" w:hAnsi="Times New Roman" w:cs="Times New Roman"/>
          <w:sz w:val="24"/>
          <w:szCs w:val="24"/>
        </w:rPr>
        <w:t xml:space="preserve">t </w:t>
      </w:r>
      <w:r w:rsidRPr="00913435">
        <w:rPr>
          <w:rFonts w:ascii="Times New Roman" w:eastAsia="Times New Roman" w:hAnsi="Times New Roman" w:cs="Times New Roman"/>
          <w:spacing w:val="-2"/>
          <w:sz w:val="24"/>
          <w:szCs w:val="24"/>
        </w:rPr>
        <w:t>s</w:t>
      </w:r>
      <w:r w:rsidRPr="00913435">
        <w:rPr>
          <w:rFonts w:ascii="Times New Roman" w:eastAsia="Times New Roman" w:hAnsi="Times New Roman" w:cs="Times New Roman"/>
          <w:sz w:val="24"/>
          <w:szCs w:val="24"/>
        </w:rPr>
        <w:t>er</w:t>
      </w:r>
      <w:r w:rsidRPr="00913435">
        <w:rPr>
          <w:rFonts w:ascii="Times New Roman" w:eastAsia="Times New Roman" w:hAnsi="Times New Roman" w:cs="Times New Roman"/>
          <w:spacing w:val="-5"/>
          <w:sz w:val="24"/>
          <w:szCs w:val="24"/>
        </w:rPr>
        <w:t>v</w:t>
      </w:r>
      <w:r w:rsidRPr="00913435">
        <w:rPr>
          <w:rFonts w:ascii="Times New Roman" w:eastAsia="Times New Roman" w:hAnsi="Times New Roman" w:cs="Times New Roman"/>
          <w:sz w:val="24"/>
          <w:szCs w:val="24"/>
        </w:rPr>
        <w:t xml:space="preserve">ed. </w:t>
      </w:r>
      <w:r w:rsidRPr="00913435">
        <w:rPr>
          <w:rFonts w:ascii="Times New Roman" w:eastAsia="Times New Roman" w:hAnsi="Times New Roman" w:cs="Times New Roman"/>
          <w:spacing w:val="6"/>
          <w:sz w:val="24"/>
          <w:szCs w:val="24"/>
        </w:rPr>
        <w:t>Pu</w:t>
      </w:r>
      <w:r w:rsidRPr="00913435">
        <w:rPr>
          <w:rFonts w:ascii="Times New Roman" w:eastAsia="Times New Roman" w:hAnsi="Times New Roman" w:cs="Times New Roman"/>
          <w:spacing w:val="3"/>
          <w:sz w:val="24"/>
          <w:szCs w:val="24"/>
        </w:rPr>
        <w:t>r</w:t>
      </w:r>
      <w:r w:rsidRPr="00913435">
        <w:rPr>
          <w:rFonts w:ascii="Times New Roman" w:eastAsia="Times New Roman" w:hAnsi="Times New Roman" w:cs="Times New Roman"/>
          <w:spacing w:val="-2"/>
          <w:sz w:val="24"/>
          <w:szCs w:val="24"/>
        </w:rPr>
        <w:t>s</w:t>
      </w:r>
      <w:r w:rsidRPr="00913435">
        <w:rPr>
          <w:rFonts w:ascii="Times New Roman" w:eastAsia="Times New Roman" w:hAnsi="Times New Roman" w:cs="Times New Roman"/>
          <w:sz w:val="24"/>
          <w:szCs w:val="24"/>
        </w:rPr>
        <w:t>ua</w:t>
      </w:r>
      <w:r w:rsidRPr="00913435">
        <w:rPr>
          <w:rFonts w:ascii="Times New Roman" w:eastAsia="Times New Roman" w:hAnsi="Times New Roman" w:cs="Times New Roman"/>
          <w:spacing w:val="-6"/>
          <w:sz w:val="24"/>
          <w:szCs w:val="24"/>
        </w:rPr>
        <w:t>n</w:t>
      </w:r>
      <w:r w:rsidRPr="00913435">
        <w:rPr>
          <w:rFonts w:ascii="Times New Roman" w:eastAsia="Times New Roman" w:hAnsi="Times New Roman" w:cs="Times New Roman"/>
          <w:sz w:val="24"/>
          <w:szCs w:val="24"/>
        </w:rPr>
        <w:t>t</w:t>
      </w:r>
      <w:r w:rsidRPr="00913435">
        <w:rPr>
          <w:rFonts w:ascii="Times New Roman" w:eastAsia="Times New Roman" w:hAnsi="Times New Roman" w:cs="Times New Roman"/>
          <w:spacing w:val="8"/>
          <w:sz w:val="24"/>
          <w:szCs w:val="24"/>
        </w:rPr>
        <w:t xml:space="preserve"> </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z w:val="24"/>
          <w:szCs w:val="24"/>
        </w:rPr>
        <w:t>o</w:t>
      </w:r>
      <w:r w:rsidRPr="00913435">
        <w:rPr>
          <w:rFonts w:ascii="Times New Roman" w:eastAsia="Times New Roman" w:hAnsi="Times New Roman" w:cs="Times New Roman"/>
          <w:spacing w:val="7"/>
          <w:sz w:val="24"/>
          <w:szCs w:val="24"/>
        </w:rPr>
        <w:t xml:space="preserve"> </w:t>
      </w:r>
      <w:r w:rsidRPr="00913435">
        <w:rPr>
          <w:rFonts w:ascii="Times New Roman" w:eastAsia="Times New Roman" w:hAnsi="Times New Roman" w:cs="Times New Roman"/>
          <w:sz w:val="24"/>
          <w:szCs w:val="24"/>
        </w:rPr>
        <w:t>Ru</w:t>
      </w:r>
      <w:r w:rsidRPr="00913435">
        <w:rPr>
          <w:rFonts w:ascii="Times New Roman" w:eastAsia="Times New Roman" w:hAnsi="Times New Roman" w:cs="Times New Roman"/>
          <w:spacing w:val="-11"/>
          <w:sz w:val="24"/>
          <w:szCs w:val="24"/>
        </w:rPr>
        <w:t>l</w:t>
      </w:r>
      <w:r w:rsidRPr="00913435">
        <w:rPr>
          <w:rFonts w:ascii="Times New Roman" w:eastAsia="Times New Roman" w:hAnsi="Times New Roman" w:cs="Times New Roman"/>
          <w:sz w:val="24"/>
          <w:szCs w:val="24"/>
        </w:rPr>
        <w:t>e 2002</w:t>
      </w:r>
      <w:r w:rsidRPr="00913435">
        <w:rPr>
          <w:rFonts w:ascii="Times New Roman" w:eastAsia="Times New Roman" w:hAnsi="Times New Roman" w:cs="Times New Roman"/>
          <w:spacing w:val="3"/>
          <w:sz w:val="24"/>
          <w:szCs w:val="24"/>
        </w:rPr>
        <w:t>(</w:t>
      </w:r>
      <w:r w:rsidRPr="00913435">
        <w:rPr>
          <w:rFonts w:ascii="Times New Roman" w:eastAsia="Times New Roman" w:hAnsi="Times New Roman" w:cs="Times New Roman"/>
          <w:sz w:val="24"/>
          <w:szCs w:val="24"/>
        </w:rPr>
        <w:t>a)</w:t>
      </w:r>
      <w:r w:rsidRPr="00913435">
        <w:rPr>
          <w:rFonts w:ascii="Times New Roman" w:eastAsia="Times New Roman" w:hAnsi="Times New Roman" w:cs="Times New Roman"/>
          <w:spacing w:val="1"/>
          <w:sz w:val="24"/>
          <w:szCs w:val="24"/>
        </w:rPr>
        <w:t>(</w:t>
      </w:r>
      <w:r w:rsidRPr="00913435">
        <w:rPr>
          <w:rFonts w:ascii="Times New Roman" w:eastAsia="Times New Roman" w:hAnsi="Times New Roman" w:cs="Times New Roman"/>
          <w:sz w:val="24"/>
          <w:szCs w:val="24"/>
        </w:rPr>
        <w:t>6),</w:t>
      </w:r>
      <w:r w:rsidRPr="00913435">
        <w:rPr>
          <w:rFonts w:ascii="Times New Roman" w:eastAsia="Times New Roman" w:hAnsi="Times New Roman" w:cs="Times New Roman"/>
          <w:spacing w:val="6"/>
          <w:sz w:val="24"/>
          <w:szCs w:val="24"/>
        </w:rPr>
        <w:t xml:space="preserve"> </w:t>
      </w:r>
      <w:r w:rsidRPr="00913435">
        <w:rPr>
          <w:rFonts w:ascii="Times New Roman" w:eastAsia="Times New Roman" w:hAnsi="Times New Roman" w:cs="Times New Roman"/>
          <w:spacing w:val="-4"/>
          <w:sz w:val="24"/>
          <w:szCs w:val="24"/>
        </w:rPr>
        <w:t>Fed. R. Bankr. P.</w:t>
      </w:r>
      <w:r w:rsidRPr="00913435">
        <w:rPr>
          <w:rFonts w:ascii="Times New Roman" w:eastAsia="Times New Roman" w:hAnsi="Times New Roman" w:cs="Times New Roman"/>
          <w:sz w:val="24"/>
          <w:szCs w:val="24"/>
        </w:rPr>
        <w:t>,</w:t>
      </w:r>
      <w:r w:rsidRPr="00913435">
        <w:rPr>
          <w:rFonts w:ascii="Times New Roman" w:eastAsia="Times New Roman" w:hAnsi="Times New Roman" w:cs="Times New Roman"/>
          <w:spacing w:val="5"/>
          <w:sz w:val="24"/>
          <w:szCs w:val="24"/>
        </w:rPr>
        <w:t xml:space="preserve"> </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pacing w:val="5"/>
          <w:sz w:val="24"/>
          <w:szCs w:val="24"/>
        </w:rPr>
        <w:t>ot</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z w:val="24"/>
          <w:szCs w:val="24"/>
        </w:rPr>
        <w:t xml:space="preserve">ce </w:t>
      </w:r>
      <w:r w:rsidRPr="00913435">
        <w:rPr>
          <w:rFonts w:ascii="Times New Roman" w:eastAsia="Times New Roman" w:hAnsi="Times New Roman" w:cs="Times New Roman"/>
          <w:spacing w:val="4"/>
          <w:sz w:val="24"/>
          <w:szCs w:val="24"/>
        </w:rPr>
        <w:t>o</w:t>
      </w:r>
      <w:r w:rsidRPr="00913435">
        <w:rPr>
          <w:rFonts w:ascii="Times New Roman" w:eastAsia="Times New Roman" w:hAnsi="Times New Roman" w:cs="Times New Roman"/>
          <w:sz w:val="24"/>
          <w:szCs w:val="24"/>
        </w:rPr>
        <w:t>f</w:t>
      </w:r>
      <w:r w:rsidRPr="00913435">
        <w:rPr>
          <w:rFonts w:ascii="Times New Roman" w:eastAsia="Times New Roman" w:hAnsi="Times New Roman" w:cs="Times New Roman"/>
          <w:spacing w:val="-6"/>
          <w:sz w:val="24"/>
          <w:szCs w:val="24"/>
        </w:rPr>
        <w:t xml:space="preserve"> </w:t>
      </w:r>
      <w:r w:rsidRPr="00913435">
        <w:rPr>
          <w:rFonts w:ascii="Times New Roman" w:eastAsia="Times New Roman" w:hAnsi="Times New Roman" w:cs="Times New Roman"/>
          <w:sz w:val="24"/>
          <w:szCs w:val="24"/>
        </w:rPr>
        <w:t xml:space="preserve">a </w:t>
      </w:r>
      <w:r w:rsidRPr="00913435">
        <w:rPr>
          <w:rFonts w:ascii="Times New Roman" w:eastAsia="Times New Roman" w:hAnsi="Times New Roman" w:cs="Times New Roman"/>
          <w:spacing w:val="-3"/>
          <w:sz w:val="24"/>
          <w:szCs w:val="24"/>
        </w:rPr>
        <w:t>h</w:t>
      </w:r>
      <w:r w:rsidRPr="00913435">
        <w:rPr>
          <w:rFonts w:ascii="Times New Roman" w:eastAsia="Times New Roman" w:hAnsi="Times New Roman" w:cs="Times New Roman"/>
          <w:sz w:val="24"/>
          <w:szCs w:val="24"/>
        </w:rPr>
        <w:t>ear</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z w:val="24"/>
          <w:szCs w:val="24"/>
        </w:rPr>
        <w:t>g</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n</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z w:val="24"/>
          <w:szCs w:val="24"/>
        </w:rPr>
        <w:t>an</w:t>
      </w:r>
      <w:r w:rsidRPr="00913435">
        <w:rPr>
          <w:rFonts w:ascii="Times New Roman" w:eastAsia="Times New Roman" w:hAnsi="Times New Roman" w:cs="Times New Roman"/>
          <w:spacing w:val="-3"/>
          <w:sz w:val="24"/>
          <w:szCs w:val="24"/>
        </w:rPr>
        <w:t xml:space="preserve"> </w:t>
      </w:r>
      <w:r w:rsidRPr="00913435">
        <w:rPr>
          <w:rFonts w:ascii="Times New Roman" w:eastAsia="Times New Roman" w:hAnsi="Times New Roman" w:cs="Times New Roman"/>
          <w:spacing w:val="-5"/>
          <w:sz w:val="24"/>
          <w:szCs w:val="24"/>
        </w:rPr>
        <w:t>A</w:t>
      </w:r>
      <w:r w:rsidRPr="00913435">
        <w:rPr>
          <w:rFonts w:ascii="Times New Roman" w:eastAsia="Times New Roman" w:hAnsi="Times New Roman" w:cs="Times New Roman"/>
          <w:sz w:val="24"/>
          <w:szCs w:val="24"/>
        </w:rPr>
        <w:t>pp</w:t>
      </w:r>
      <w:r w:rsidRPr="00913435">
        <w:rPr>
          <w:rFonts w:ascii="Times New Roman" w:eastAsia="Times New Roman" w:hAnsi="Times New Roman" w:cs="Times New Roman"/>
          <w:spacing w:val="-10"/>
          <w:sz w:val="24"/>
          <w:szCs w:val="24"/>
        </w:rPr>
        <w:t>l</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z w:val="24"/>
          <w:szCs w:val="24"/>
        </w:rPr>
        <w:t>ca</w:t>
      </w:r>
      <w:r w:rsidRPr="00913435">
        <w:rPr>
          <w:rFonts w:ascii="Times New Roman" w:eastAsia="Times New Roman" w:hAnsi="Times New Roman" w:cs="Times New Roman"/>
          <w:spacing w:val="3"/>
          <w:sz w:val="24"/>
          <w:szCs w:val="24"/>
        </w:rPr>
        <w:t>t</w:t>
      </w:r>
      <w:r w:rsidRPr="00913435">
        <w:rPr>
          <w:rFonts w:ascii="Times New Roman" w:eastAsia="Times New Roman" w:hAnsi="Times New Roman" w:cs="Times New Roman"/>
          <w:spacing w:val="-10"/>
          <w:sz w:val="24"/>
          <w:szCs w:val="24"/>
        </w:rPr>
        <w:t>i</w:t>
      </w:r>
      <w:r w:rsidRPr="00913435">
        <w:rPr>
          <w:rFonts w:ascii="Times New Roman" w:eastAsia="Times New Roman" w:hAnsi="Times New Roman" w:cs="Times New Roman"/>
          <w:spacing w:val="4"/>
          <w:sz w:val="24"/>
          <w:szCs w:val="24"/>
        </w:rPr>
        <w:t>o</w:t>
      </w:r>
      <w:r w:rsidRPr="00913435">
        <w:rPr>
          <w:rFonts w:ascii="Times New Roman" w:eastAsia="Times New Roman" w:hAnsi="Times New Roman" w:cs="Times New Roman"/>
          <w:sz w:val="24"/>
          <w:szCs w:val="24"/>
        </w:rPr>
        <w:t>n</w:t>
      </w:r>
      <w:r w:rsidRPr="00913435">
        <w:rPr>
          <w:rFonts w:ascii="Times New Roman" w:eastAsia="Times New Roman" w:hAnsi="Times New Roman" w:cs="Times New Roman"/>
          <w:spacing w:val="-4"/>
          <w:sz w:val="24"/>
          <w:szCs w:val="24"/>
        </w:rPr>
        <w:t xml:space="preserve"> </w:t>
      </w:r>
      <w:r w:rsidRPr="00913435">
        <w:rPr>
          <w:rFonts w:ascii="Times New Roman" w:eastAsia="Times New Roman" w:hAnsi="Times New Roman" w:cs="Times New Roman"/>
          <w:spacing w:val="-3"/>
          <w:sz w:val="24"/>
          <w:szCs w:val="24"/>
        </w:rPr>
        <w:t>s</w:t>
      </w:r>
      <w:r w:rsidRPr="00913435">
        <w:rPr>
          <w:rFonts w:ascii="Times New Roman" w:eastAsia="Times New Roman" w:hAnsi="Times New Roman" w:cs="Times New Roman"/>
          <w:sz w:val="24"/>
          <w:szCs w:val="24"/>
        </w:rPr>
        <w:t>eek</w:t>
      </w:r>
      <w:r w:rsidRPr="00913435">
        <w:rPr>
          <w:rFonts w:ascii="Times New Roman" w:eastAsia="Times New Roman" w:hAnsi="Times New Roman" w:cs="Times New Roman"/>
          <w:spacing w:val="-12"/>
          <w:sz w:val="24"/>
          <w:szCs w:val="24"/>
        </w:rPr>
        <w:t>i</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z w:val="24"/>
          <w:szCs w:val="24"/>
        </w:rPr>
        <w:t>g c</w:t>
      </w:r>
      <w:r w:rsidRPr="00913435">
        <w:rPr>
          <w:rFonts w:ascii="Times New Roman" w:eastAsia="Times New Roman" w:hAnsi="Times New Roman" w:cs="Times New Roman"/>
          <w:spacing w:val="4"/>
          <w:sz w:val="24"/>
          <w:szCs w:val="24"/>
        </w:rPr>
        <w:t>o</w:t>
      </w:r>
      <w:r w:rsidRPr="00913435">
        <w:rPr>
          <w:rFonts w:ascii="Times New Roman" w:eastAsia="Times New Roman" w:hAnsi="Times New Roman" w:cs="Times New Roman"/>
          <w:spacing w:val="-9"/>
          <w:sz w:val="24"/>
          <w:szCs w:val="24"/>
        </w:rPr>
        <w:t>m</w:t>
      </w:r>
      <w:r w:rsidRPr="00913435">
        <w:rPr>
          <w:rFonts w:ascii="Times New Roman" w:eastAsia="Times New Roman" w:hAnsi="Times New Roman" w:cs="Times New Roman"/>
          <w:sz w:val="24"/>
          <w:szCs w:val="24"/>
        </w:rPr>
        <w:t>pe</w:t>
      </w:r>
      <w:r w:rsidRPr="00913435">
        <w:rPr>
          <w:rFonts w:ascii="Times New Roman" w:eastAsia="Times New Roman" w:hAnsi="Times New Roman" w:cs="Times New Roman"/>
          <w:spacing w:val="-7"/>
          <w:sz w:val="24"/>
          <w:szCs w:val="24"/>
        </w:rPr>
        <w:t>n</w:t>
      </w:r>
      <w:r w:rsidRPr="00913435">
        <w:rPr>
          <w:rFonts w:ascii="Times New Roman" w:eastAsia="Times New Roman" w:hAnsi="Times New Roman" w:cs="Times New Roman"/>
          <w:spacing w:val="-2"/>
          <w:sz w:val="24"/>
          <w:szCs w:val="24"/>
        </w:rPr>
        <w:t>s</w:t>
      </w:r>
      <w:r w:rsidRPr="00913435">
        <w:rPr>
          <w:rFonts w:ascii="Times New Roman" w:eastAsia="Times New Roman" w:hAnsi="Times New Roman" w:cs="Times New Roman"/>
          <w:sz w:val="24"/>
          <w:szCs w:val="24"/>
        </w:rPr>
        <w:t>a</w:t>
      </w:r>
      <w:r w:rsidRPr="00913435">
        <w:rPr>
          <w:rFonts w:ascii="Times New Roman" w:eastAsia="Times New Roman" w:hAnsi="Times New Roman" w:cs="Times New Roman"/>
          <w:spacing w:val="4"/>
          <w:sz w:val="24"/>
          <w:szCs w:val="24"/>
        </w:rPr>
        <w:t>t</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n</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r</w:t>
      </w:r>
      <w:r w:rsidRPr="00913435">
        <w:rPr>
          <w:rFonts w:ascii="Times New Roman" w:eastAsia="Times New Roman" w:hAnsi="Times New Roman" w:cs="Times New Roman"/>
          <w:spacing w:val="4"/>
          <w:sz w:val="24"/>
          <w:szCs w:val="24"/>
        </w:rPr>
        <w:t xml:space="preserve"> </w:t>
      </w:r>
      <w:r w:rsidRPr="00913435">
        <w:rPr>
          <w:rFonts w:ascii="Times New Roman" w:eastAsia="Times New Roman" w:hAnsi="Times New Roman" w:cs="Times New Roman"/>
          <w:sz w:val="24"/>
          <w:szCs w:val="24"/>
        </w:rPr>
        <w:t>re</w:t>
      </w:r>
      <w:r w:rsidRPr="00913435">
        <w:rPr>
          <w:rFonts w:ascii="Times New Roman" w:eastAsia="Times New Roman" w:hAnsi="Times New Roman" w:cs="Times New Roman"/>
          <w:spacing w:val="-8"/>
          <w:sz w:val="24"/>
          <w:szCs w:val="24"/>
        </w:rPr>
        <w:t>i</w:t>
      </w:r>
      <w:r w:rsidRPr="00913435">
        <w:rPr>
          <w:rFonts w:ascii="Times New Roman" w:eastAsia="Times New Roman" w:hAnsi="Times New Roman" w:cs="Times New Roman"/>
          <w:spacing w:val="-9"/>
          <w:sz w:val="24"/>
          <w:szCs w:val="24"/>
        </w:rPr>
        <w:t>m</w:t>
      </w:r>
      <w:r w:rsidRPr="00913435">
        <w:rPr>
          <w:rFonts w:ascii="Times New Roman" w:eastAsia="Times New Roman" w:hAnsi="Times New Roman" w:cs="Times New Roman"/>
          <w:spacing w:val="-5"/>
          <w:sz w:val="24"/>
          <w:szCs w:val="24"/>
        </w:rPr>
        <w:t>b</w:t>
      </w:r>
      <w:r w:rsidRPr="00913435">
        <w:rPr>
          <w:rFonts w:ascii="Times New Roman" w:eastAsia="Times New Roman" w:hAnsi="Times New Roman" w:cs="Times New Roman"/>
          <w:sz w:val="24"/>
          <w:szCs w:val="24"/>
        </w:rPr>
        <w:t>urse</w:t>
      </w:r>
      <w:r w:rsidRPr="00913435">
        <w:rPr>
          <w:rFonts w:ascii="Times New Roman" w:eastAsia="Times New Roman" w:hAnsi="Times New Roman" w:cs="Times New Roman"/>
          <w:spacing w:val="-11"/>
          <w:sz w:val="24"/>
          <w:szCs w:val="24"/>
        </w:rPr>
        <w:t>m</w:t>
      </w:r>
      <w:r w:rsidRPr="00913435">
        <w:rPr>
          <w:rFonts w:ascii="Times New Roman" w:eastAsia="Times New Roman" w:hAnsi="Times New Roman" w:cs="Times New Roman"/>
          <w:sz w:val="24"/>
          <w:szCs w:val="24"/>
        </w:rPr>
        <w:t>e</w:t>
      </w:r>
      <w:r w:rsidRPr="00913435">
        <w:rPr>
          <w:rFonts w:ascii="Times New Roman" w:eastAsia="Times New Roman" w:hAnsi="Times New Roman" w:cs="Times New Roman"/>
          <w:spacing w:val="-6"/>
          <w:sz w:val="24"/>
          <w:szCs w:val="24"/>
        </w:rPr>
        <w:t>n</w:t>
      </w:r>
      <w:r w:rsidRPr="00913435">
        <w:rPr>
          <w:rFonts w:ascii="Times New Roman" w:eastAsia="Times New Roman" w:hAnsi="Times New Roman" w:cs="Times New Roman"/>
          <w:sz w:val="24"/>
          <w:szCs w:val="24"/>
        </w:rPr>
        <w:t>t</w:t>
      </w:r>
      <w:r w:rsidRPr="00913435">
        <w:rPr>
          <w:rFonts w:ascii="Times New Roman" w:eastAsia="Times New Roman" w:hAnsi="Times New Roman" w:cs="Times New Roman"/>
          <w:spacing w:val="8"/>
          <w:sz w:val="24"/>
          <w:szCs w:val="24"/>
        </w:rPr>
        <w:t xml:space="preserve"> </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f</w:t>
      </w:r>
      <w:r w:rsidRPr="00913435">
        <w:rPr>
          <w:rFonts w:ascii="Times New Roman" w:eastAsia="Times New Roman" w:hAnsi="Times New Roman" w:cs="Times New Roman"/>
          <w:spacing w:val="-6"/>
          <w:sz w:val="24"/>
          <w:szCs w:val="24"/>
        </w:rPr>
        <w:t xml:space="preserve"> </w:t>
      </w:r>
      <w:r w:rsidRPr="00913435">
        <w:rPr>
          <w:rFonts w:ascii="Times New Roman" w:eastAsia="Times New Roman" w:hAnsi="Times New Roman" w:cs="Times New Roman"/>
          <w:sz w:val="24"/>
          <w:szCs w:val="24"/>
        </w:rPr>
        <w:t>e</w:t>
      </w:r>
      <w:r w:rsidRPr="00913435">
        <w:rPr>
          <w:rFonts w:ascii="Times New Roman" w:eastAsia="Times New Roman" w:hAnsi="Times New Roman" w:cs="Times New Roman"/>
          <w:spacing w:val="-6"/>
          <w:sz w:val="24"/>
          <w:szCs w:val="24"/>
        </w:rPr>
        <w:t>x</w:t>
      </w:r>
      <w:r w:rsidRPr="00913435">
        <w:rPr>
          <w:rFonts w:ascii="Times New Roman" w:eastAsia="Times New Roman" w:hAnsi="Times New Roman" w:cs="Times New Roman"/>
          <w:sz w:val="24"/>
          <w:szCs w:val="24"/>
        </w:rPr>
        <w:t>pe</w:t>
      </w:r>
      <w:r w:rsidRPr="00913435">
        <w:rPr>
          <w:rFonts w:ascii="Times New Roman" w:eastAsia="Times New Roman" w:hAnsi="Times New Roman" w:cs="Times New Roman"/>
          <w:spacing w:val="-6"/>
          <w:sz w:val="24"/>
          <w:szCs w:val="24"/>
        </w:rPr>
        <w:t>n</w:t>
      </w:r>
      <w:r w:rsidRPr="00913435">
        <w:rPr>
          <w:rFonts w:ascii="Times New Roman" w:eastAsia="Times New Roman" w:hAnsi="Times New Roman" w:cs="Times New Roman"/>
          <w:spacing w:val="-2"/>
          <w:sz w:val="24"/>
          <w:szCs w:val="24"/>
        </w:rPr>
        <w:t>s</w:t>
      </w:r>
      <w:r w:rsidRPr="00913435">
        <w:rPr>
          <w:rFonts w:ascii="Times New Roman" w:eastAsia="Times New Roman" w:hAnsi="Times New Roman" w:cs="Times New Roman"/>
          <w:sz w:val="24"/>
          <w:szCs w:val="24"/>
        </w:rPr>
        <w:t>es</w:t>
      </w:r>
      <w:r w:rsidRPr="00913435">
        <w:rPr>
          <w:rFonts w:ascii="Times New Roman" w:eastAsia="Times New Roman" w:hAnsi="Times New Roman" w:cs="Times New Roman"/>
          <w:spacing w:val="-1"/>
          <w:sz w:val="24"/>
          <w:szCs w:val="24"/>
        </w:rPr>
        <w:t xml:space="preserve"> </w:t>
      </w:r>
      <w:r w:rsidRPr="00913435">
        <w:rPr>
          <w:rFonts w:ascii="Times New Roman" w:eastAsia="Times New Roman" w:hAnsi="Times New Roman" w:cs="Times New Roman"/>
          <w:sz w:val="24"/>
          <w:szCs w:val="24"/>
        </w:rPr>
        <w:t>e</w:t>
      </w:r>
      <w:r w:rsidRPr="00913435">
        <w:rPr>
          <w:rFonts w:ascii="Times New Roman" w:eastAsia="Times New Roman" w:hAnsi="Times New Roman" w:cs="Times New Roman"/>
          <w:spacing w:val="-6"/>
          <w:sz w:val="24"/>
          <w:szCs w:val="24"/>
        </w:rPr>
        <w:t>x</w:t>
      </w:r>
      <w:r w:rsidRPr="00913435">
        <w:rPr>
          <w:rFonts w:ascii="Times New Roman" w:eastAsia="Times New Roman" w:hAnsi="Times New Roman" w:cs="Times New Roman"/>
          <w:sz w:val="24"/>
          <w:szCs w:val="24"/>
        </w:rPr>
        <w:t>ce</w:t>
      </w:r>
      <w:r w:rsidRPr="00913435">
        <w:rPr>
          <w:rFonts w:ascii="Times New Roman" w:eastAsia="Times New Roman" w:hAnsi="Times New Roman" w:cs="Times New Roman"/>
          <w:spacing w:val="-3"/>
          <w:sz w:val="24"/>
          <w:szCs w:val="24"/>
        </w:rPr>
        <w:t>e</w:t>
      </w:r>
      <w:r w:rsidRPr="00913435">
        <w:rPr>
          <w:rFonts w:ascii="Times New Roman" w:eastAsia="Times New Roman" w:hAnsi="Times New Roman" w:cs="Times New Roman"/>
          <w:sz w:val="24"/>
          <w:szCs w:val="24"/>
        </w:rPr>
        <w:t>d</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z w:val="24"/>
          <w:szCs w:val="24"/>
        </w:rPr>
        <w:t>g</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z w:val="24"/>
          <w:szCs w:val="24"/>
        </w:rPr>
        <w:t>$1</w:t>
      </w:r>
      <w:r w:rsidRPr="00913435">
        <w:rPr>
          <w:rFonts w:ascii="Times New Roman" w:eastAsia="Times New Roman" w:hAnsi="Times New Roman" w:cs="Times New Roman"/>
          <w:spacing w:val="2"/>
          <w:sz w:val="24"/>
          <w:szCs w:val="24"/>
        </w:rPr>
        <w:t>,</w:t>
      </w:r>
      <w:r w:rsidRPr="00913435">
        <w:rPr>
          <w:rFonts w:ascii="Times New Roman" w:eastAsia="Times New Roman" w:hAnsi="Times New Roman" w:cs="Times New Roman"/>
          <w:sz w:val="24"/>
          <w:szCs w:val="24"/>
        </w:rPr>
        <w:t>000</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pacing w:val="-2"/>
          <w:sz w:val="24"/>
          <w:szCs w:val="24"/>
        </w:rPr>
        <w:t>s</w:t>
      </w:r>
      <w:r w:rsidRPr="00913435">
        <w:rPr>
          <w:rFonts w:ascii="Times New Roman" w:eastAsia="Times New Roman" w:hAnsi="Times New Roman" w:cs="Times New Roman"/>
          <w:spacing w:val="-5"/>
          <w:sz w:val="24"/>
          <w:szCs w:val="24"/>
        </w:rPr>
        <w:t>h</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u</w:t>
      </w:r>
      <w:r w:rsidRPr="00913435">
        <w:rPr>
          <w:rFonts w:ascii="Times New Roman" w:eastAsia="Times New Roman" w:hAnsi="Times New Roman" w:cs="Times New Roman"/>
          <w:spacing w:val="-9"/>
          <w:sz w:val="24"/>
          <w:szCs w:val="24"/>
        </w:rPr>
        <w:t>l</w:t>
      </w:r>
      <w:r w:rsidRPr="00913435">
        <w:rPr>
          <w:rFonts w:ascii="Times New Roman" w:eastAsia="Times New Roman" w:hAnsi="Times New Roman" w:cs="Times New Roman"/>
          <w:sz w:val="24"/>
          <w:szCs w:val="24"/>
        </w:rPr>
        <w:t>d</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z w:val="24"/>
          <w:szCs w:val="24"/>
        </w:rPr>
        <w:t>a</w:t>
      </w:r>
      <w:r w:rsidRPr="00913435">
        <w:rPr>
          <w:rFonts w:ascii="Times New Roman" w:eastAsia="Times New Roman" w:hAnsi="Times New Roman" w:cs="Times New Roman"/>
          <w:spacing w:val="-10"/>
          <w:sz w:val="24"/>
          <w:szCs w:val="24"/>
        </w:rPr>
        <w:t>l</w:t>
      </w:r>
      <w:r w:rsidRPr="00913435">
        <w:rPr>
          <w:rFonts w:ascii="Times New Roman" w:eastAsia="Times New Roman" w:hAnsi="Times New Roman" w:cs="Times New Roman"/>
          <w:spacing w:val="-3"/>
          <w:sz w:val="24"/>
          <w:szCs w:val="24"/>
        </w:rPr>
        <w:t>s</w:t>
      </w:r>
      <w:r w:rsidRPr="00913435">
        <w:rPr>
          <w:rFonts w:ascii="Times New Roman" w:eastAsia="Times New Roman" w:hAnsi="Times New Roman" w:cs="Times New Roman"/>
          <w:sz w:val="24"/>
          <w:szCs w:val="24"/>
        </w:rPr>
        <w:t>o</w:t>
      </w:r>
      <w:r w:rsidRPr="00913435">
        <w:rPr>
          <w:rFonts w:ascii="Times New Roman" w:eastAsia="Times New Roman" w:hAnsi="Times New Roman" w:cs="Times New Roman"/>
          <w:spacing w:val="7"/>
          <w:sz w:val="24"/>
          <w:szCs w:val="24"/>
        </w:rPr>
        <w:t xml:space="preserve"> </w:t>
      </w:r>
      <w:r w:rsidRPr="00913435">
        <w:rPr>
          <w:rFonts w:ascii="Times New Roman" w:eastAsia="Times New Roman" w:hAnsi="Times New Roman" w:cs="Times New Roman"/>
          <w:spacing w:val="-5"/>
          <w:sz w:val="24"/>
          <w:szCs w:val="24"/>
        </w:rPr>
        <w:t>b</w:t>
      </w:r>
      <w:r w:rsidRPr="00913435">
        <w:rPr>
          <w:rFonts w:ascii="Times New Roman" w:eastAsia="Times New Roman" w:hAnsi="Times New Roman" w:cs="Times New Roman"/>
          <w:sz w:val="24"/>
          <w:szCs w:val="24"/>
        </w:rPr>
        <w:t>e ser</w:t>
      </w:r>
      <w:r w:rsidRPr="00913435">
        <w:rPr>
          <w:rFonts w:ascii="Times New Roman" w:eastAsia="Times New Roman" w:hAnsi="Times New Roman" w:cs="Times New Roman"/>
          <w:spacing w:val="-6"/>
          <w:sz w:val="24"/>
          <w:szCs w:val="24"/>
        </w:rPr>
        <w:t>v</w:t>
      </w:r>
      <w:r w:rsidRPr="00913435">
        <w:rPr>
          <w:rFonts w:ascii="Times New Roman" w:eastAsia="Times New Roman" w:hAnsi="Times New Roman" w:cs="Times New Roman"/>
          <w:sz w:val="24"/>
          <w:szCs w:val="24"/>
        </w:rPr>
        <w:t>ed up</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n</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pacing w:val="-5"/>
          <w:sz w:val="24"/>
          <w:szCs w:val="24"/>
        </w:rPr>
        <w:t>h</w:t>
      </w:r>
      <w:r w:rsidRPr="00913435">
        <w:rPr>
          <w:rFonts w:ascii="Times New Roman" w:eastAsia="Times New Roman" w:hAnsi="Times New Roman" w:cs="Times New Roman"/>
          <w:sz w:val="24"/>
          <w:szCs w:val="24"/>
        </w:rPr>
        <w:t>e de</w:t>
      </w:r>
      <w:r w:rsidRPr="00913435">
        <w:rPr>
          <w:rFonts w:ascii="Times New Roman" w:eastAsia="Times New Roman" w:hAnsi="Times New Roman" w:cs="Times New Roman"/>
          <w:spacing w:val="-6"/>
          <w:sz w:val="24"/>
          <w:szCs w:val="24"/>
        </w:rPr>
        <w:t>b</w:t>
      </w:r>
      <w:r w:rsidRPr="00913435">
        <w:rPr>
          <w:rFonts w:ascii="Times New Roman" w:eastAsia="Times New Roman" w:hAnsi="Times New Roman" w:cs="Times New Roman"/>
          <w:spacing w:val="4"/>
          <w:sz w:val="24"/>
          <w:szCs w:val="24"/>
        </w:rPr>
        <w:t>t</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r,</w:t>
      </w:r>
      <w:r w:rsidRPr="00913435">
        <w:rPr>
          <w:rFonts w:ascii="Times New Roman" w:eastAsia="Times New Roman" w:hAnsi="Times New Roman" w:cs="Times New Roman"/>
          <w:spacing w:val="6"/>
          <w:sz w:val="24"/>
          <w:szCs w:val="24"/>
        </w:rPr>
        <w:t xml:space="preserve"> </w:t>
      </w:r>
      <w:r w:rsidRPr="00913435">
        <w:rPr>
          <w:rFonts w:ascii="Times New Roman" w:eastAsia="Times New Roman" w:hAnsi="Times New Roman" w:cs="Times New Roman"/>
          <w:sz w:val="24"/>
          <w:szCs w:val="24"/>
        </w:rPr>
        <w:t>a</w:t>
      </w:r>
      <w:r w:rsidRPr="00913435">
        <w:rPr>
          <w:rFonts w:ascii="Times New Roman" w:eastAsia="Times New Roman" w:hAnsi="Times New Roman" w:cs="Times New Roman"/>
          <w:spacing w:val="-10"/>
          <w:sz w:val="24"/>
          <w:szCs w:val="24"/>
        </w:rPr>
        <w:t>l</w:t>
      </w:r>
      <w:r w:rsidRPr="00913435">
        <w:rPr>
          <w:rFonts w:ascii="Times New Roman" w:eastAsia="Times New Roman" w:hAnsi="Times New Roman" w:cs="Times New Roman"/>
          <w:sz w:val="24"/>
          <w:szCs w:val="24"/>
        </w:rPr>
        <w:t>l</w:t>
      </w:r>
      <w:r w:rsidRPr="00913435">
        <w:rPr>
          <w:rFonts w:ascii="Times New Roman" w:eastAsia="Times New Roman" w:hAnsi="Times New Roman" w:cs="Times New Roman"/>
          <w:spacing w:val="-7"/>
          <w:sz w:val="24"/>
          <w:szCs w:val="24"/>
        </w:rPr>
        <w:t xml:space="preserve"> </w:t>
      </w:r>
      <w:r w:rsidRPr="00913435">
        <w:rPr>
          <w:rFonts w:ascii="Times New Roman" w:eastAsia="Times New Roman" w:hAnsi="Times New Roman" w:cs="Times New Roman"/>
          <w:sz w:val="24"/>
          <w:szCs w:val="24"/>
        </w:rPr>
        <w:t>cred</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pacing w:val="5"/>
          <w:sz w:val="24"/>
          <w:szCs w:val="24"/>
        </w:rPr>
        <w:t>to</w:t>
      </w:r>
      <w:r w:rsidRPr="00913435">
        <w:rPr>
          <w:rFonts w:ascii="Times New Roman" w:eastAsia="Times New Roman" w:hAnsi="Times New Roman" w:cs="Times New Roman"/>
          <w:sz w:val="24"/>
          <w:szCs w:val="24"/>
        </w:rPr>
        <w:t>rs,</w:t>
      </w:r>
      <w:r w:rsidRPr="00913435">
        <w:rPr>
          <w:rFonts w:ascii="Times New Roman" w:eastAsia="Times New Roman" w:hAnsi="Times New Roman" w:cs="Times New Roman"/>
          <w:spacing w:val="4"/>
          <w:sz w:val="24"/>
          <w:szCs w:val="24"/>
        </w:rPr>
        <w:t xml:space="preserve"> </w:t>
      </w:r>
      <w:r w:rsidRPr="00913435">
        <w:rPr>
          <w:rFonts w:ascii="Times New Roman" w:eastAsia="Times New Roman" w:hAnsi="Times New Roman" w:cs="Times New Roman"/>
          <w:sz w:val="24"/>
          <w:szCs w:val="24"/>
        </w:rPr>
        <w:t>a</w:t>
      </w:r>
      <w:r w:rsidRPr="00913435">
        <w:rPr>
          <w:rFonts w:ascii="Times New Roman" w:eastAsia="Times New Roman" w:hAnsi="Times New Roman" w:cs="Times New Roman"/>
          <w:spacing w:val="-6"/>
          <w:sz w:val="24"/>
          <w:szCs w:val="24"/>
        </w:rPr>
        <w:t>n</w:t>
      </w:r>
      <w:r w:rsidRPr="00913435">
        <w:rPr>
          <w:rFonts w:ascii="Times New Roman" w:eastAsia="Times New Roman" w:hAnsi="Times New Roman" w:cs="Times New Roman"/>
          <w:sz w:val="24"/>
          <w:szCs w:val="24"/>
        </w:rPr>
        <w:t>y</w:t>
      </w:r>
      <w:r w:rsidRPr="00913435">
        <w:rPr>
          <w:rFonts w:ascii="Times New Roman" w:eastAsia="Times New Roman" w:hAnsi="Times New Roman" w:cs="Times New Roman"/>
          <w:spacing w:val="-7"/>
          <w:sz w:val="24"/>
          <w:szCs w:val="24"/>
        </w:rPr>
        <w:t xml:space="preserve"> </w:t>
      </w:r>
      <w:r w:rsidRPr="00913435">
        <w:rPr>
          <w:rFonts w:ascii="Times New Roman" w:eastAsia="Times New Roman" w:hAnsi="Times New Roman" w:cs="Times New Roman"/>
          <w:sz w:val="24"/>
          <w:szCs w:val="24"/>
        </w:rPr>
        <w:t>c</w:t>
      </w:r>
      <w:r w:rsidRPr="00913435">
        <w:rPr>
          <w:rFonts w:ascii="Times New Roman" w:eastAsia="Times New Roman" w:hAnsi="Times New Roman" w:cs="Times New Roman"/>
          <w:spacing w:val="4"/>
          <w:sz w:val="24"/>
          <w:szCs w:val="24"/>
        </w:rPr>
        <w:t>o</w:t>
      </w:r>
      <w:r w:rsidRPr="00913435">
        <w:rPr>
          <w:rFonts w:ascii="Times New Roman" w:eastAsia="Times New Roman" w:hAnsi="Times New Roman" w:cs="Times New Roman"/>
          <w:spacing w:val="-10"/>
          <w:sz w:val="24"/>
          <w:szCs w:val="24"/>
        </w:rPr>
        <w:t>m</w:t>
      </w:r>
      <w:r w:rsidRPr="00913435">
        <w:rPr>
          <w:rFonts w:ascii="Times New Roman" w:eastAsia="Times New Roman" w:hAnsi="Times New Roman" w:cs="Times New Roman"/>
          <w:spacing w:val="-9"/>
          <w:sz w:val="24"/>
          <w:szCs w:val="24"/>
        </w:rPr>
        <w:t>mi</w:t>
      </w:r>
      <w:r w:rsidRPr="00913435">
        <w:rPr>
          <w:rFonts w:ascii="Times New Roman" w:eastAsia="Times New Roman" w:hAnsi="Times New Roman" w:cs="Times New Roman"/>
          <w:spacing w:val="5"/>
          <w:sz w:val="24"/>
          <w:szCs w:val="24"/>
        </w:rPr>
        <w:t>tt</w:t>
      </w:r>
      <w:r w:rsidRPr="00913435">
        <w:rPr>
          <w:rFonts w:ascii="Times New Roman" w:eastAsia="Times New Roman" w:hAnsi="Times New Roman" w:cs="Times New Roman"/>
          <w:sz w:val="24"/>
          <w:szCs w:val="24"/>
        </w:rPr>
        <w:t>ee,</w:t>
      </w:r>
      <w:r w:rsidRPr="00913435">
        <w:rPr>
          <w:rFonts w:ascii="Times New Roman" w:eastAsia="Times New Roman" w:hAnsi="Times New Roman" w:cs="Times New Roman"/>
          <w:spacing w:val="3"/>
          <w:sz w:val="24"/>
          <w:szCs w:val="24"/>
        </w:rPr>
        <w:t xml:space="preserve"> </w:t>
      </w:r>
      <w:r w:rsidRPr="00913435">
        <w:rPr>
          <w:rFonts w:ascii="Times New Roman" w:eastAsia="Times New Roman" w:hAnsi="Times New Roman" w:cs="Times New Roman"/>
          <w:sz w:val="24"/>
          <w:szCs w:val="24"/>
        </w:rPr>
        <w:t>a</w:t>
      </w:r>
      <w:r w:rsidRPr="00913435">
        <w:rPr>
          <w:rFonts w:ascii="Times New Roman" w:eastAsia="Times New Roman" w:hAnsi="Times New Roman" w:cs="Times New Roman"/>
          <w:spacing w:val="-6"/>
          <w:sz w:val="24"/>
          <w:szCs w:val="24"/>
        </w:rPr>
        <w:t>n</w:t>
      </w:r>
      <w:r w:rsidRPr="00913435">
        <w:rPr>
          <w:rFonts w:ascii="Times New Roman" w:eastAsia="Times New Roman" w:hAnsi="Times New Roman" w:cs="Times New Roman"/>
          <w:sz w:val="24"/>
          <w:szCs w:val="24"/>
        </w:rPr>
        <w:t>d</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pacing w:val="5"/>
          <w:sz w:val="24"/>
          <w:szCs w:val="24"/>
        </w:rPr>
        <w:t>ot</w:t>
      </w:r>
      <w:r w:rsidRPr="00913435">
        <w:rPr>
          <w:rFonts w:ascii="Times New Roman" w:eastAsia="Times New Roman" w:hAnsi="Times New Roman" w:cs="Times New Roman"/>
          <w:spacing w:val="-5"/>
          <w:sz w:val="24"/>
          <w:szCs w:val="24"/>
        </w:rPr>
        <w:t>h</w:t>
      </w:r>
      <w:r w:rsidRPr="00913435">
        <w:rPr>
          <w:rFonts w:ascii="Times New Roman" w:eastAsia="Times New Roman" w:hAnsi="Times New Roman" w:cs="Times New Roman"/>
          <w:sz w:val="24"/>
          <w:szCs w:val="24"/>
        </w:rPr>
        <w:t>er</w:t>
      </w:r>
      <w:r w:rsidRPr="00913435">
        <w:rPr>
          <w:rFonts w:ascii="Times New Roman" w:eastAsia="Times New Roman" w:hAnsi="Times New Roman" w:cs="Times New Roman"/>
          <w:spacing w:val="3"/>
          <w:sz w:val="24"/>
          <w:szCs w:val="24"/>
        </w:rPr>
        <w:t xml:space="preserve"> </w:t>
      </w:r>
      <w:r w:rsidRPr="00913435">
        <w:rPr>
          <w:rFonts w:ascii="Times New Roman" w:eastAsia="Times New Roman" w:hAnsi="Times New Roman" w:cs="Times New Roman"/>
          <w:sz w:val="24"/>
          <w:szCs w:val="24"/>
        </w:rPr>
        <w:t>par</w:t>
      </w:r>
      <w:r w:rsidRPr="00913435">
        <w:rPr>
          <w:rFonts w:ascii="Times New Roman" w:eastAsia="Times New Roman" w:hAnsi="Times New Roman" w:cs="Times New Roman"/>
          <w:spacing w:val="6"/>
          <w:sz w:val="24"/>
          <w:szCs w:val="24"/>
        </w:rPr>
        <w:t>t</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z w:val="24"/>
          <w:szCs w:val="24"/>
        </w:rPr>
        <w:t>es</w:t>
      </w:r>
      <w:r w:rsidRPr="00913435">
        <w:rPr>
          <w:rFonts w:ascii="Times New Roman" w:eastAsia="Times New Roman" w:hAnsi="Times New Roman" w:cs="Times New Roman"/>
          <w:spacing w:val="-1"/>
          <w:sz w:val="24"/>
          <w:szCs w:val="24"/>
        </w:rPr>
        <w:t xml:space="preserve"> </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z w:val="24"/>
          <w:szCs w:val="24"/>
        </w:rPr>
        <w:t>n</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pacing w:val="-10"/>
          <w:sz w:val="24"/>
          <w:szCs w:val="24"/>
        </w:rPr>
        <w:t>i</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z w:val="24"/>
          <w:szCs w:val="24"/>
        </w:rPr>
        <w:t>ere</w:t>
      </w:r>
      <w:r w:rsidRPr="00913435">
        <w:rPr>
          <w:rFonts w:ascii="Times New Roman" w:eastAsia="Times New Roman" w:hAnsi="Times New Roman" w:cs="Times New Roman"/>
          <w:spacing w:val="-4"/>
          <w:sz w:val="24"/>
          <w:szCs w:val="24"/>
        </w:rPr>
        <w:t>s</w:t>
      </w:r>
      <w:r w:rsidRPr="00913435">
        <w:rPr>
          <w:rFonts w:ascii="Times New Roman" w:eastAsia="Times New Roman" w:hAnsi="Times New Roman" w:cs="Times New Roman"/>
          <w:sz w:val="24"/>
          <w:szCs w:val="24"/>
        </w:rPr>
        <w:t>t</w:t>
      </w:r>
      <w:r w:rsidRPr="00913435">
        <w:rPr>
          <w:rFonts w:ascii="Times New Roman" w:eastAsia="Times New Roman" w:hAnsi="Times New Roman" w:cs="Times New Roman"/>
          <w:spacing w:val="6"/>
          <w:sz w:val="24"/>
          <w:szCs w:val="24"/>
        </w:rPr>
        <w:t xml:space="preserve"> </w:t>
      </w:r>
      <w:r w:rsidRPr="00913435">
        <w:rPr>
          <w:rFonts w:ascii="Times New Roman" w:eastAsia="Times New Roman" w:hAnsi="Times New Roman" w:cs="Times New Roman"/>
          <w:sz w:val="24"/>
          <w:szCs w:val="24"/>
        </w:rPr>
        <w:t>reque</w:t>
      </w:r>
      <w:r w:rsidRPr="00913435">
        <w:rPr>
          <w:rFonts w:ascii="Times New Roman" w:eastAsia="Times New Roman" w:hAnsi="Times New Roman" w:cs="Times New Roman"/>
          <w:spacing w:val="-2"/>
          <w:sz w:val="24"/>
          <w:szCs w:val="24"/>
        </w:rPr>
        <w:t>s</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z w:val="24"/>
          <w:szCs w:val="24"/>
        </w:rPr>
        <w:t>g</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pacing w:val="-2"/>
          <w:sz w:val="24"/>
          <w:szCs w:val="24"/>
        </w:rPr>
        <w:t>s</w:t>
      </w:r>
      <w:r w:rsidRPr="00913435">
        <w:rPr>
          <w:rFonts w:ascii="Times New Roman" w:eastAsia="Times New Roman" w:hAnsi="Times New Roman" w:cs="Times New Roman"/>
          <w:sz w:val="24"/>
          <w:szCs w:val="24"/>
        </w:rPr>
        <w:t>pec</w:t>
      </w:r>
      <w:r w:rsidRPr="00913435">
        <w:rPr>
          <w:rFonts w:ascii="Times New Roman" w:eastAsia="Times New Roman" w:hAnsi="Times New Roman" w:cs="Times New Roman"/>
          <w:spacing w:val="-11"/>
          <w:sz w:val="24"/>
          <w:szCs w:val="24"/>
        </w:rPr>
        <w:t>i</w:t>
      </w:r>
      <w:r w:rsidRPr="00913435">
        <w:rPr>
          <w:rFonts w:ascii="Times New Roman" w:eastAsia="Times New Roman" w:hAnsi="Times New Roman" w:cs="Times New Roman"/>
          <w:sz w:val="24"/>
          <w:szCs w:val="24"/>
        </w:rPr>
        <w:t>al</w:t>
      </w:r>
      <w:r w:rsidRPr="00913435">
        <w:rPr>
          <w:rFonts w:ascii="Times New Roman" w:eastAsia="Times New Roman" w:hAnsi="Times New Roman" w:cs="Times New Roman"/>
          <w:spacing w:val="-8"/>
          <w:sz w:val="24"/>
          <w:szCs w:val="24"/>
        </w:rPr>
        <w:t xml:space="preserve"> </w:t>
      </w:r>
      <w:r w:rsidRPr="00913435">
        <w:rPr>
          <w:rFonts w:ascii="Times New Roman" w:eastAsia="Times New Roman" w:hAnsi="Times New Roman" w:cs="Times New Roman"/>
          <w:spacing w:val="-6"/>
          <w:sz w:val="24"/>
          <w:szCs w:val="24"/>
        </w:rPr>
        <w:t>n</w:t>
      </w:r>
      <w:r w:rsidRPr="00913435">
        <w:rPr>
          <w:rFonts w:ascii="Times New Roman" w:eastAsia="Times New Roman" w:hAnsi="Times New Roman" w:cs="Times New Roman"/>
          <w:spacing w:val="5"/>
          <w:sz w:val="24"/>
          <w:szCs w:val="24"/>
        </w:rPr>
        <w:t>ot</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z w:val="24"/>
          <w:szCs w:val="24"/>
        </w:rPr>
        <w:t xml:space="preserve">ce. </w:t>
      </w:r>
      <w:r w:rsidRPr="00913435">
        <w:rPr>
          <w:rFonts w:ascii="Times New Roman" w:eastAsia="Times New Roman" w:hAnsi="Times New Roman" w:cs="Times New Roman"/>
          <w:spacing w:val="-2"/>
          <w:sz w:val="24"/>
          <w:szCs w:val="24"/>
        </w:rPr>
        <w:t>M</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z w:val="24"/>
          <w:szCs w:val="24"/>
        </w:rPr>
        <w:t xml:space="preserve">. </w:t>
      </w:r>
      <w:r w:rsidRPr="00913435">
        <w:rPr>
          <w:rFonts w:ascii="Times New Roman" w:eastAsia="Times New Roman" w:hAnsi="Times New Roman" w:cs="Times New Roman"/>
          <w:spacing w:val="-3"/>
          <w:sz w:val="24"/>
          <w:szCs w:val="24"/>
        </w:rPr>
        <w:t>L</w:t>
      </w:r>
      <w:r w:rsidRPr="00913435">
        <w:rPr>
          <w:rFonts w:ascii="Times New Roman" w:eastAsia="Times New Roman" w:hAnsi="Times New Roman" w:cs="Times New Roman"/>
          <w:sz w:val="24"/>
          <w:szCs w:val="24"/>
        </w:rPr>
        <w:t>BR</w:t>
      </w:r>
      <w:r w:rsidRPr="00913435">
        <w:rPr>
          <w:rFonts w:ascii="Times New Roman" w:eastAsia="Times New Roman" w:hAnsi="Times New Roman" w:cs="Times New Roman"/>
          <w:spacing w:val="-1"/>
          <w:sz w:val="24"/>
          <w:szCs w:val="24"/>
        </w:rPr>
        <w:t xml:space="preserve"> </w:t>
      </w:r>
      <w:r w:rsidRPr="00913435">
        <w:rPr>
          <w:rFonts w:ascii="Times New Roman" w:eastAsia="Times New Roman" w:hAnsi="Times New Roman" w:cs="Times New Roman"/>
          <w:sz w:val="24"/>
          <w:szCs w:val="24"/>
        </w:rPr>
        <w:t>2002-4</w:t>
      </w:r>
      <w:r w:rsidRPr="00913435">
        <w:rPr>
          <w:rFonts w:ascii="Times New Roman" w:eastAsia="Times New Roman" w:hAnsi="Times New Roman" w:cs="Times New Roman"/>
          <w:spacing w:val="4"/>
          <w:sz w:val="24"/>
          <w:szCs w:val="24"/>
        </w:rPr>
        <w:t xml:space="preserve"> </w:t>
      </w:r>
      <w:r w:rsidRPr="00913435">
        <w:rPr>
          <w:rFonts w:ascii="Times New Roman" w:eastAsia="Times New Roman" w:hAnsi="Times New Roman" w:cs="Times New Roman"/>
          <w:sz w:val="24"/>
          <w:szCs w:val="24"/>
        </w:rPr>
        <w:t>requ</w:t>
      </w:r>
      <w:r w:rsidRPr="00913435">
        <w:rPr>
          <w:rFonts w:ascii="Times New Roman" w:eastAsia="Times New Roman" w:hAnsi="Times New Roman" w:cs="Times New Roman"/>
          <w:spacing w:val="-8"/>
          <w:sz w:val="24"/>
          <w:szCs w:val="24"/>
        </w:rPr>
        <w:t>i</w:t>
      </w:r>
      <w:r w:rsidRPr="00913435">
        <w:rPr>
          <w:rFonts w:ascii="Times New Roman" w:eastAsia="Times New Roman" w:hAnsi="Times New Roman" w:cs="Times New Roman"/>
          <w:sz w:val="24"/>
          <w:szCs w:val="24"/>
        </w:rPr>
        <w:t xml:space="preserve">res </w:t>
      </w:r>
      <w:r w:rsidRPr="00913435">
        <w:rPr>
          <w:rFonts w:ascii="Times New Roman" w:eastAsia="Times New Roman" w:hAnsi="Times New Roman" w:cs="Times New Roman"/>
          <w:spacing w:val="6"/>
          <w:sz w:val="24"/>
          <w:szCs w:val="24"/>
        </w:rPr>
        <w:t>t</w:t>
      </w:r>
      <w:r w:rsidRPr="00913435">
        <w:rPr>
          <w:rFonts w:ascii="Times New Roman" w:eastAsia="Times New Roman" w:hAnsi="Times New Roman" w:cs="Times New Roman"/>
          <w:spacing w:val="-5"/>
          <w:sz w:val="24"/>
          <w:szCs w:val="24"/>
        </w:rPr>
        <w:t>h</w:t>
      </w:r>
      <w:r w:rsidRPr="00913435">
        <w:rPr>
          <w:rFonts w:ascii="Times New Roman" w:eastAsia="Times New Roman" w:hAnsi="Times New Roman" w:cs="Times New Roman"/>
          <w:sz w:val="24"/>
          <w:szCs w:val="24"/>
        </w:rPr>
        <w:t>e ser</w:t>
      </w:r>
      <w:r w:rsidRPr="00913435">
        <w:rPr>
          <w:rFonts w:ascii="Times New Roman" w:eastAsia="Times New Roman" w:hAnsi="Times New Roman" w:cs="Times New Roman"/>
          <w:spacing w:val="-5"/>
          <w:sz w:val="24"/>
          <w:szCs w:val="24"/>
        </w:rPr>
        <w:t>v</w:t>
      </w:r>
      <w:r w:rsidRPr="00913435">
        <w:rPr>
          <w:rFonts w:ascii="Times New Roman" w:eastAsia="Times New Roman" w:hAnsi="Times New Roman" w:cs="Times New Roman"/>
          <w:spacing w:val="-10"/>
          <w:sz w:val="24"/>
          <w:szCs w:val="24"/>
        </w:rPr>
        <w:t>i</w:t>
      </w:r>
      <w:r w:rsidRPr="00913435">
        <w:rPr>
          <w:rFonts w:ascii="Times New Roman" w:eastAsia="Times New Roman" w:hAnsi="Times New Roman" w:cs="Times New Roman"/>
          <w:sz w:val="24"/>
          <w:szCs w:val="24"/>
        </w:rPr>
        <w:t xml:space="preserve">ce </w:t>
      </w:r>
      <w:r w:rsidRPr="00913435">
        <w:rPr>
          <w:rFonts w:ascii="Times New Roman" w:eastAsia="Times New Roman" w:hAnsi="Times New Roman" w:cs="Times New Roman"/>
          <w:spacing w:val="4"/>
          <w:sz w:val="24"/>
          <w:szCs w:val="24"/>
        </w:rPr>
        <w:t>o</w:t>
      </w:r>
      <w:r w:rsidRPr="00913435">
        <w:rPr>
          <w:rFonts w:ascii="Times New Roman" w:eastAsia="Times New Roman" w:hAnsi="Times New Roman" w:cs="Times New Roman"/>
          <w:sz w:val="24"/>
          <w:szCs w:val="24"/>
        </w:rPr>
        <w:t>f</w:t>
      </w:r>
      <w:r w:rsidRPr="00913435">
        <w:rPr>
          <w:rFonts w:ascii="Times New Roman" w:eastAsia="Times New Roman" w:hAnsi="Times New Roman" w:cs="Times New Roman"/>
          <w:spacing w:val="-6"/>
          <w:sz w:val="24"/>
          <w:szCs w:val="24"/>
        </w:rPr>
        <w:t xml:space="preserve"> </w:t>
      </w:r>
      <w:r w:rsidRPr="00913435">
        <w:rPr>
          <w:rFonts w:ascii="Times New Roman" w:eastAsia="Times New Roman" w:hAnsi="Times New Roman" w:cs="Times New Roman"/>
          <w:sz w:val="24"/>
          <w:szCs w:val="24"/>
        </w:rPr>
        <w:t>a N</w:t>
      </w:r>
      <w:r w:rsidRPr="00913435">
        <w:rPr>
          <w:rFonts w:ascii="Times New Roman" w:eastAsia="Times New Roman" w:hAnsi="Times New Roman" w:cs="Times New Roman"/>
          <w:spacing w:val="6"/>
          <w:sz w:val="24"/>
          <w:szCs w:val="24"/>
        </w:rPr>
        <w:t>o</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z w:val="24"/>
          <w:szCs w:val="24"/>
        </w:rPr>
        <w:t xml:space="preserve">ce </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f</w:t>
      </w:r>
      <w:r w:rsidRPr="00913435">
        <w:rPr>
          <w:rFonts w:ascii="Times New Roman" w:eastAsia="Times New Roman" w:hAnsi="Times New Roman" w:cs="Times New Roman"/>
          <w:spacing w:val="-6"/>
          <w:sz w:val="24"/>
          <w:szCs w:val="24"/>
        </w:rPr>
        <w:t xml:space="preserve"> </w:t>
      </w:r>
      <w:r w:rsidRPr="00913435">
        <w:rPr>
          <w:rFonts w:ascii="Times New Roman" w:eastAsia="Times New Roman" w:hAnsi="Times New Roman" w:cs="Times New Roman"/>
          <w:spacing w:val="-5"/>
          <w:sz w:val="24"/>
          <w:szCs w:val="24"/>
        </w:rPr>
        <w:t>A</w:t>
      </w:r>
      <w:r w:rsidRPr="00913435">
        <w:rPr>
          <w:rFonts w:ascii="Times New Roman" w:eastAsia="Times New Roman" w:hAnsi="Times New Roman" w:cs="Times New Roman"/>
          <w:sz w:val="24"/>
          <w:szCs w:val="24"/>
        </w:rPr>
        <w:t>pp</w:t>
      </w:r>
      <w:r w:rsidRPr="00913435">
        <w:rPr>
          <w:rFonts w:ascii="Times New Roman" w:eastAsia="Times New Roman" w:hAnsi="Times New Roman" w:cs="Times New Roman"/>
          <w:spacing w:val="-9"/>
          <w:sz w:val="24"/>
          <w:szCs w:val="24"/>
        </w:rPr>
        <w:t>li</w:t>
      </w:r>
      <w:r w:rsidRPr="00913435">
        <w:rPr>
          <w:rFonts w:ascii="Times New Roman" w:eastAsia="Times New Roman" w:hAnsi="Times New Roman" w:cs="Times New Roman"/>
          <w:sz w:val="24"/>
          <w:szCs w:val="24"/>
        </w:rPr>
        <w:t>ca</w:t>
      </w:r>
      <w:r w:rsidRPr="00913435">
        <w:rPr>
          <w:rFonts w:ascii="Times New Roman" w:eastAsia="Times New Roman" w:hAnsi="Times New Roman" w:cs="Times New Roman"/>
          <w:spacing w:val="3"/>
          <w:sz w:val="24"/>
          <w:szCs w:val="24"/>
        </w:rPr>
        <w:t>t</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n</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pacing w:val="-8"/>
          <w:sz w:val="24"/>
          <w:szCs w:val="24"/>
        </w:rPr>
        <w:t>f</w:t>
      </w:r>
      <w:r w:rsidRPr="00913435">
        <w:rPr>
          <w:rFonts w:ascii="Times New Roman" w:eastAsia="Times New Roman" w:hAnsi="Times New Roman" w:cs="Times New Roman"/>
          <w:spacing w:val="4"/>
          <w:sz w:val="24"/>
          <w:szCs w:val="24"/>
        </w:rPr>
        <w:t>o</w:t>
      </w:r>
      <w:r w:rsidRPr="00913435">
        <w:rPr>
          <w:rFonts w:ascii="Times New Roman" w:eastAsia="Times New Roman" w:hAnsi="Times New Roman" w:cs="Times New Roman"/>
          <w:sz w:val="24"/>
          <w:szCs w:val="24"/>
        </w:rPr>
        <w:t>r</w:t>
      </w:r>
      <w:r w:rsidRPr="00913435">
        <w:rPr>
          <w:rFonts w:ascii="Times New Roman" w:eastAsia="Times New Roman" w:hAnsi="Times New Roman" w:cs="Times New Roman"/>
          <w:spacing w:val="4"/>
          <w:sz w:val="24"/>
          <w:szCs w:val="24"/>
        </w:rPr>
        <w:t xml:space="preserve"> </w:t>
      </w:r>
      <w:r w:rsidRPr="00913435">
        <w:rPr>
          <w:rFonts w:ascii="Times New Roman" w:eastAsia="Times New Roman" w:hAnsi="Times New Roman" w:cs="Times New Roman"/>
          <w:sz w:val="24"/>
          <w:szCs w:val="24"/>
        </w:rPr>
        <w:t>P</w:t>
      </w:r>
      <w:r w:rsidRPr="00913435">
        <w:rPr>
          <w:rFonts w:ascii="Times New Roman" w:eastAsia="Times New Roman" w:hAnsi="Times New Roman" w:cs="Times New Roman"/>
          <w:spacing w:val="1"/>
          <w:sz w:val="24"/>
          <w:szCs w:val="24"/>
        </w:rPr>
        <w:t>r</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pacing w:val="-8"/>
          <w:sz w:val="24"/>
          <w:szCs w:val="24"/>
        </w:rPr>
        <w:t>f</w:t>
      </w:r>
      <w:r w:rsidRPr="00913435">
        <w:rPr>
          <w:rFonts w:ascii="Times New Roman" w:eastAsia="Times New Roman" w:hAnsi="Times New Roman" w:cs="Times New Roman"/>
          <w:sz w:val="24"/>
          <w:szCs w:val="24"/>
        </w:rPr>
        <w:t>e</w:t>
      </w:r>
      <w:r w:rsidRPr="00913435">
        <w:rPr>
          <w:rFonts w:ascii="Times New Roman" w:eastAsia="Times New Roman" w:hAnsi="Times New Roman" w:cs="Times New Roman"/>
          <w:spacing w:val="-3"/>
          <w:sz w:val="24"/>
          <w:szCs w:val="24"/>
        </w:rPr>
        <w:t>s</w:t>
      </w:r>
      <w:r w:rsidRPr="00913435">
        <w:rPr>
          <w:rFonts w:ascii="Times New Roman" w:eastAsia="Times New Roman" w:hAnsi="Times New Roman" w:cs="Times New Roman"/>
          <w:spacing w:val="-2"/>
          <w:sz w:val="24"/>
          <w:szCs w:val="24"/>
        </w:rPr>
        <w:t>s</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z w:val="24"/>
          <w:szCs w:val="24"/>
        </w:rPr>
        <w:t>al</w:t>
      </w:r>
      <w:r w:rsidRPr="00913435">
        <w:rPr>
          <w:rFonts w:ascii="Times New Roman" w:eastAsia="Times New Roman" w:hAnsi="Times New Roman" w:cs="Times New Roman"/>
          <w:spacing w:val="-8"/>
          <w:sz w:val="24"/>
          <w:szCs w:val="24"/>
        </w:rPr>
        <w:t xml:space="preserve"> </w:t>
      </w:r>
      <w:r w:rsidRPr="00913435">
        <w:rPr>
          <w:rFonts w:ascii="Times New Roman" w:eastAsia="Times New Roman" w:hAnsi="Times New Roman" w:cs="Times New Roman"/>
          <w:spacing w:val="-4"/>
          <w:sz w:val="24"/>
          <w:szCs w:val="24"/>
        </w:rPr>
        <w:t>F</w:t>
      </w:r>
      <w:r w:rsidRPr="00913435">
        <w:rPr>
          <w:rFonts w:ascii="Times New Roman" w:eastAsia="Times New Roman" w:hAnsi="Times New Roman" w:cs="Times New Roman"/>
          <w:sz w:val="24"/>
          <w:szCs w:val="24"/>
        </w:rPr>
        <w:t>ees</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z w:val="24"/>
          <w:szCs w:val="24"/>
        </w:rPr>
        <w:t>a</w:t>
      </w:r>
      <w:r w:rsidRPr="00913435">
        <w:rPr>
          <w:rFonts w:ascii="Times New Roman" w:eastAsia="Times New Roman" w:hAnsi="Times New Roman" w:cs="Times New Roman"/>
          <w:spacing w:val="-6"/>
          <w:sz w:val="24"/>
          <w:szCs w:val="24"/>
        </w:rPr>
        <w:t>n</w:t>
      </w:r>
      <w:r w:rsidRPr="00913435">
        <w:rPr>
          <w:rFonts w:ascii="Times New Roman" w:eastAsia="Times New Roman" w:hAnsi="Times New Roman" w:cs="Times New Roman"/>
          <w:sz w:val="24"/>
          <w:szCs w:val="24"/>
        </w:rPr>
        <w:t>d</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z w:val="24"/>
          <w:szCs w:val="24"/>
        </w:rPr>
        <w:t>C</w:t>
      </w:r>
      <w:r w:rsidRPr="00913435">
        <w:rPr>
          <w:rFonts w:ascii="Times New Roman" w:eastAsia="Times New Roman" w:hAnsi="Times New Roman" w:cs="Times New Roman"/>
          <w:spacing w:val="3"/>
          <w:sz w:val="24"/>
          <w:szCs w:val="24"/>
        </w:rPr>
        <w:t>o</w:t>
      </w:r>
      <w:r w:rsidRPr="00913435">
        <w:rPr>
          <w:rFonts w:ascii="Times New Roman" w:eastAsia="Times New Roman" w:hAnsi="Times New Roman" w:cs="Times New Roman"/>
          <w:spacing w:val="-2"/>
          <w:sz w:val="24"/>
          <w:szCs w:val="24"/>
        </w:rPr>
        <w:t>s</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z w:val="24"/>
          <w:szCs w:val="24"/>
        </w:rPr>
        <w:t>s (M</w:t>
      </w:r>
      <w:r w:rsidRPr="00913435">
        <w:rPr>
          <w:rFonts w:ascii="Times New Roman" w:eastAsia="Times New Roman" w:hAnsi="Times New Roman" w:cs="Times New Roman"/>
          <w:spacing w:val="4"/>
          <w:sz w:val="24"/>
          <w:szCs w:val="24"/>
        </w:rPr>
        <w:t>o</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pacing w:val="4"/>
          <w:sz w:val="24"/>
          <w:szCs w:val="24"/>
        </w:rPr>
        <w:t>t</w:t>
      </w:r>
      <w:r w:rsidRPr="00913435">
        <w:rPr>
          <w:rFonts w:ascii="Times New Roman" w:eastAsia="Times New Roman" w:hAnsi="Times New Roman" w:cs="Times New Roman"/>
          <w:sz w:val="24"/>
          <w:szCs w:val="24"/>
        </w:rPr>
        <w:t>.</w:t>
      </w:r>
      <w:r w:rsidRPr="00913435">
        <w:rPr>
          <w:rFonts w:ascii="Times New Roman" w:eastAsia="Times New Roman" w:hAnsi="Times New Roman" w:cs="Times New Roman"/>
          <w:spacing w:val="5"/>
          <w:sz w:val="24"/>
          <w:szCs w:val="24"/>
        </w:rPr>
        <w:t xml:space="preserve"> </w:t>
      </w:r>
      <w:r w:rsidRPr="00913435">
        <w:rPr>
          <w:rFonts w:ascii="Times New Roman" w:eastAsia="Times New Roman" w:hAnsi="Times New Roman" w:cs="Times New Roman"/>
          <w:spacing w:val="-4"/>
          <w:sz w:val="24"/>
          <w:szCs w:val="24"/>
        </w:rPr>
        <w:t>L</w:t>
      </w:r>
      <w:r w:rsidRPr="00913435">
        <w:rPr>
          <w:rFonts w:ascii="Times New Roman" w:eastAsia="Times New Roman" w:hAnsi="Times New Roman" w:cs="Times New Roman"/>
          <w:sz w:val="24"/>
          <w:szCs w:val="24"/>
        </w:rPr>
        <w:t>B</w:t>
      </w:r>
      <w:r w:rsidRPr="00913435">
        <w:rPr>
          <w:rFonts w:ascii="Times New Roman" w:eastAsia="Times New Roman" w:hAnsi="Times New Roman" w:cs="Times New Roman"/>
          <w:spacing w:val="-6"/>
          <w:sz w:val="24"/>
          <w:szCs w:val="24"/>
        </w:rPr>
        <w:t>F</w:t>
      </w:r>
      <w:r w:rsidRPr="00913435">
        <w:rPr>
          <w:rFonts w:ascii="Times New Roman" w:eastAsia="Times New Roman" w:hAnsi="Times New Roman" w:cs="Times New Roman"/>
          <w:sz w:val="24"/>
          <w:szCs w:val="24"/>
        </w:rPr>
        <w:t xml:space="preserve"> 18)</w:t>
      </w:r>
      <w:r w:rsidRPr="00913435">
        <w:rPr>
          <w:rFonts w:ascii="Times New Roman" w:eastAsia="Times New Roman" w:hAnsi="Times New Roman" w:cs="Times New Roman"/>
          <w:spacing w:val="3"/>
          <w:sz w:val="24"/>
          <w:szCs w:val="24"/>
        </w:rPr>
        <w:t xml:space="preserve"> </w:t>
      </w:r>
      <w:r w:rsidRPr="00913435">
        <w:rPr>
          <w:rFonts w:ascii="Times New Roman" w:eastAsia="Times New Roman" w:hAnsi="Times New Roman" w:cs="Times New Roman"/>
          <w:sz w:val="24"/>
          <w:szCs w:val="24"/>
        </w:rPr>
        <w:t>up</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n</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z w:val="24"/>
          <w:szCs w:val="24"/>
        </w:rPr>
        <w:t>a</w:t>
      </w:r>
      <w:r w:rsidRPr="00913435">
        <w:rPr>
          <w:rFonts w:ascii="Times New Roman" w:eastAsia="Times New Roman" w:hAnsi="Times New Roman" w:cs="Times New Roman"/>
          <w:spacing w:val="-10"/>
          <w:sz w:val="24"/>
          <w:szCs w:val="24"/>
        </w:rPr>
        <w:t>l</w:t>
      </w:r>
      <w:r w:rsidRPr="00913435">
        <w:rPr>
          <w:rFonts w:ascii="Times New Roman" w:eastAsia="Times New Roman" w:hAnsi="Times New Roman" w:cs="Times New Roman"/>
          <w:sz w:val="24"/>
          <w:szCs w:val="24"/>
        </w:rPr>
        <w:t>l</w:t>
      </w:r>
      <w:r w:rsidRPr="00913435">
        <w:rPr>
          <w:rFonts w:ascii="Times New Roman" w:eastAsia="Times New Roman" w:hAnsi="Times New Roman" w:cs="Times New Roman"/>
          <w:spacing w:val="-7"/>
          <w:sz w:val="24"/>
          <w:szCs w:val="24"/>
        </w:rPr>
        <w:t xml:space="preserve"> </w:t>
      </w:r>
      <w:r w:rsidRPr="00913435">
        <w:rPr>
          <w:rFonts w:ascii="Times New Roman" w:eastAsia="Times New Roman" w:hAnsi="Times New Roman" w:cs="Times New Roman"/>
          <w:sz w:val="24"/>
          <w:szCs w:val="24"/>
        </w:rPr>
        <w:t>cred</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pacing w:val="4"/>
          <w:sz w:val="24"/>
          <w:szCs w:val="24"/>
        </w:rPr>
        <w:t>t</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rs,</w:t>
      </w:r>
      <w:r w:rsidRPr="00913435">
        <w:rPr>
          <w:rFonts w:ascii="Times New Roman" w:eastAsia="Times New Roman" w:hAnsi="Times New Roman" w:cs="Times New Roman"/>
          <w:spacing w:val="4"/>
          <w:sz w:val="24"/>
          <w:szCs w:val="24"/>
        </w:rPr>
        <w:t xml:space="preserve"> </w:t>
      </w:r>
      <w:r w:rsidRPr="00913435">
        <w:rPr>
          <w:rFonts w:ascii="Times New Roman" w:eastAsia="Times New Roman" w:hAnsi="Times New Roman" w:cs="Times New Roman"/>
          <w:sz w:val="24"/>
          <w:szCs w:val="24"/>
        </w:rPr>
        <w:t>c</w:t>
      </w:r>
      <w:r w:rsidRPr="00913435">
        <w:rPr>
          <w:rFonts w:ascii="Times New Roman" w:eastAsia="Times New Roman" w:hAnsi="Times New Roman" w:cs="Times New Roman"/>
          <w:spacing w:val="3"/>
          <w:sz w:val="24"/>
          <w:szCs w:val="24"/>
        </w:rPr>
        <w:t>o</w:t>
      </w:r>
      <w:r w:rsidRPr="00913435">
        <w:rPr>
          <w:rFonts w:ascii="Times New Roman" w:eastAsia="Times New Roman" w:hAnsi="Times New Roman" w:cs="Times New Roman"/>
          <w:spacing w:val="-9"/>
          <w:sz w:val="24"/>
          <w:szCs w:val="24"/>
        </w:rPr>
        <w:t>mmi</w:t>
      </w:r>
      <w:r w:rsidRPr="00913435">
        <w:rPr>
          <w:rFonts w:ascii="Times New Roman" w:eastAsia="Times New Roman" w:hAnsi="Times New Roman" w:cs="Times New Roman"/>
          <w:spacing w:val="5"/>
          <w:sz w:val="24"/>
          <w:szCs w:val="24"/>
        </w:rPr>
        <w:t>tt</w:t>
      </w:r>
      <w:r w:rsidRPr="00913435">
        <w:rPr>
          <w:rFonts w:ascii="Times New Roman" w:eastAsia="Times New Roman" w:hAnsi="Times New Roman" w:cs="Times New Roman"/>
          <w:sz w:val="24"/>
          <w:szCs w:val="24"/>
        </w:rPr>
        <w:t>ee</w:t>
      </w:r>
      <w:r w:rsidRPr="00913435">
        <w:rPr>
          <w:rFonts w:ascii="Times New Roman" w:eastAsia="Times New Roman" w:hAnsi="Times New Roman" w:cs="Times New Roman"/>
          <w:spacing w:val="-5"/>
          <w:sz w:val="24"/>
          <w:szCs w:val="24"/>
        </w:rPr>
        <w:t>s</w:t>
      </w:r>
      <w:r w:rsidRPr="00913435">
        <w:rPr>
          <w:rFonts w:ascii="Times New Roman" w:eastAsia="Times New Roman" w:hAnsi="Times New Roman" w:cs="Times New Roman"/>
          <w:sz w:val="24"/>
          <w:szCs w:val="24"/>
        </w:rPr>
        <w:t>,</w:t>
      </w:r>
      <w:r w:rsidRPr="00913435">
        <w:rPr>
          <w:rFonts w:ascii="Times New Roman" w:eastAsia="Times New Roman" w:hAnsi="Times New Roman" w:cs="Times New Roman"/>
          <w:spacing w:val="5"/>
          <w:sz w:val="24"/>
          <w:szCs w:val="24"/>
        </w:rPr>
        <w:t xml:space="preserve"> </w:t>
      </w:r>
      <w:r w:rsidRPr="00913435">
        <w:rPr>
          <w:rFonts w:ascii="Times New Roman" w:eastAsia="Times New Roman" w:hAnsi="Times New Roman" w:cs="Times New Roman"/>
          <w:sz w:val="24"/>
          <w:szCs w:val="24"/>
        </w:rPr>
        <w:t>a</w:t>
      </w:r>
      <w:r w:rsidRPr="00913435">
        <w:rPr>
          <w:rFonts w:ascii="Times New Roman" w:eastAsia="Times New Roman" w:hAnsi="Times New Roman" w:cs="Times New Roman"/>
          <w:spacing w:val="-6"/>
          <w:sz w:val="24"/>
          <w:szCs w:val="24"/>
        </w:rPr>
        <w:t>n</w:t>
      </w:r>
      <w:r w:rsidRPr="00913435">
        <w:rPr>
          <w:rFonts w:ascii="Times New Roman" w:eastAsia="Times New Roman" w:hAnsi="Times New Roman" w:cs="Times New Roman"/>
          <w:sz w:val="24"/>
          <w:szCs w:val="24"/>
        </w:rPr>
        <w:t>d</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pacing w:val="4"/>
          <w:sz w:val="24"/>
          <w:szCs w:val="24"/>
        </w:rPr>
        <w:t>ot</w:t>
      </w:r>
      <w:r w:rsidRPr="00913435">
        <w:rPr>
          <w:rFonts w:ascii="Times New Roman" w:eastAsia="Times New Roman" w:hAnsi="Times New Roman" w:cs="Times New Roman"/>
          <w:spacing w:val="-5"/>
          <w:sz w:val="24"/>
          <w:szCs w:val="24"/>
        </w:rPr>
        <w:t>h</w:t>
      </w:r>
      <w:r w:rsidRPr="00913435">
        <w:rPr>
          <w:rFonts w:ascii="Times New Roman" w:eastAsia="Times New Roman" w:hAnsi="Times New Roman" w:cs="Times New Roman"/>
          <w:sz w:val="24"/>
          <w:szCs w:val="24"/>
        </w:rPr>
        <w:t>er</w:t>
      </w:r>
      <w:r w:rsidRPr="00913435">
        <w:rPr>
          <w:rFonts w:ascii="Times New Roman" w:eastAsia="Times New Roman" w:hAnsi="Times New Roman" w:cs="Times New Roman"/>
          <w:spacing w:val="3"/>
          <w:sz w:val="24"/>
          <w:szCs w:val="24"/>
        </w:rPr>
        <w:t xml:space="preserve"> </w:t>
      </w:r>
      <w:r w:rsidRPr="00913435">
        <w:rPr>
          <w:rFonts w:ascii="Times New Roman" w:eastAsia="Times New Roman" w:hAnsi="Times New Roman" w:cs="Times New Roman"/>
          <w:sz w:val="24"/>
          <w:szCs w:val="24"/>
        </w:rPr>
        <w:t>par</w:t>
      </w:r>
      <w:r w:rsidRPr="00913435">
        <w:rPr>
          <w:rFonts w:ascii="Times New Roman" w:eastAsia="Times New Roman" w:hAnsi="Times New Roman" w:cs="Times New Roman"/>
          <w:spacing w:val="6"/>
          <w:sz w:val="24"/>
          <w:szCs w:val="24"/>
        </w:rPr>
        <w:t>t</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z w:val="24"/>
          <w:szCs w:val="24"/>
        </w:rPr>
        <w:t>es</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z w:val="24"/>
          <w:szCs w:val="24"/>
        </w:rPr>
        <w:t>n</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z w:val="24"/>
          <w:szCs w:val="24"/>
        </w:rPr>
        <w:t>ere</w:t>
      </w:r>
      <w:r w:rsidRPr="00913435">
        <w:rPr>
          <w:rFonts w:ascii="Times New Roman" w:eastAsia="Times New Roman" w:hAnsi="Times New Roman" w:cs="Times New Roman"/>
          <w:spacing w:val="-2"/>
          <w:sz w:val="24"/>
          <w:szCs w:val="24"/>
        </w:rPr>
        <w:t>s</w:t>
      </w:r>
      <w:r w:rsidRPr="00913435">
        <w:rPr>
          <w:rFonts w:ascii="Times New Roman" w:eastAsia="Times New Roman" w:hAnsi="Times New Roman" w:cs="Times New Roman"/>
          <w:sz w:val="24"/>
          <w:szCs w:val="24"/>
        </w:rPr>
        <w:t>t</w:t>
      </w:r>
      <w:r w:rsidRPr="00913435">
        <w:rPr>
          <w:rFonts w:ascii="Times New Roman" w:eastAsia="Times New Roman" w:hAnsi="Times New Roman" w:cs="Times New Roman"/>
          <w:spacing w:val="6"/>
          <w:sz w:val="24"/>
          <w:szCs w:val="24"/>
        </w:rPr>
        <w:t xml:space="preserve"> </w:t>
      </w:r>
      <w:r w:rsidRPr="00913435">
        <w:rPr>
          <w:rFonts w:ascii="Times New Roman" w:eastAsia="Times New Roman" w:hAnsi="Times New Roman" w:cs="Times New Roman"/>
          <w:sz w:val="24"/>
          <w:szCs w:val="24"/>
        </w:rPr>
        <w:t>reque</w:t>
      </w:r>
      <w:r w:rsidRPr="00913435">
        <w:rPr>
          <w:rFonts w:ascii="Times New Roman" w:eastAsia="Times New Roman" w:hAnsi="Times New Roman" w:cs="Times New Roman"/>
          <w:spacing w:val="-2"/>
          <w:sz w:val="24"/>
          <w:szCs w:val="24"/>
        </w:rPr>
        <w:t>s</w:t>
      </w:r>
      <w:r w:rsidRPr="00913435">
        <w:rPr>
          <w:rFonts w:ascii="Times New Roman" w:eastAsia="Times New Roman" w:hAnsi="Times New Roman" w:cs="Times New Roman"/>
          <w:spacing w:val="4"/>
          <w:sz w:val="24"/>
          <w:szCs w:val="24"/>
        </w:rPr>
        <w:t>t</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z w:val="24"/>
          <w:szCs w:val="24"/>
        </w:rPr>
        <w:t>g</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pacing w:val="-3"/>
          <w:sz w:val="24"/>
          <w:szCs w:val="24"/>
        </w:rPr>
        <w:t>s</w:t>
      </w:r>
      <w:r w:rsidRPr="00913435">
        <w:rPr>
          <w:rFonts w:ascii="Times New Roman" w:eastAsia="Times New Roman" w:hAnsi="Times New Roman" w:cs="Times New Roman"/>
          <w:sz w:val="24"/>
          <w:szCs w:val="24"/>
        </w:rPr>
        <w:t>pec</w:t>
      </w:r>
      <w:r w:rsidRPr="00913435">
        <w:rPr>
          <w:rFonts w:ascii="Times New Roman" w:eastAsia="Times New Roman" w:hAnsi="Times New Roman" w:cs="Times New Roman"/>
          <w:spacing w:val="-12"/>
          <w:sz w:val="24"/>
          <w:szCs w:val="24"/>
        </w:rPr>
        <w:t>i</w:t>
      </w:r>
      <w:r w:rsidRPr="00913435">
        <w:rPr>
          <w:rFonts w:ascii="Times New Roman" w:eastAsia="Times New Roman" w:hAnsi="Times New Roman" w:cs="Times New Roman"/>
          <w:sz w:val="24"/>
          <w:szCs w:val="24"/>
        </w:rPr>
        <w:t xml:space="preserve">al </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pacing w:val="5"/>
          <w:sz w:val="24"/>
          <w:szCs w:val="24"/>
        </w:rPr>
        <w:t>ot</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z w:val="24"/>
          <w:szCs w:val="24"/>
        </w:rPr>
        <w:t>ce,</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z w:val="24"/>
          <w:szCs w:val="24"/>
        </w:rPr>
        <w:t>d</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pacing w:val="-2"/>
          <w:sz w:val="24"/>
          <w:szCs w:val="24"/>
        </w:rPr>
        <w:t>s</w:t>
      </w:r>
      <w:r w:rsidRPr="00913435">
        <w:rPr>
          <w:rFonts w:ascii="Times New Roman" w:eastAsia="Times New Roman" w:hAnsi="Times New Roman" w:cs="Times New Roman"/>
          <w:sz w:val="24"/>
          <w:szCs w:val="24"/>
        </w:rPr>
        <w:t>c</w:t>
      </w:r>
      <w:r w:rsidRPr="00913435">
        <w:rPr>
          <w:rFonts w:ascii="Times New Roman" w:eastAsia="Times New Roman" w:hAnsi="Times New Roman" w:cs="Times New Roman"/>
          <w:spacing w:val="-10"/>
          <w:sz w:val="24"/>
          <w:szCs w:val="24"/>
        </w:rPr>
        <w:t>l</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pacing w:val="-2"/>
          <w:sz w:val="24"/>
          <w:szCs w:val="24"/>
        </w:rPr>
        <w:t>s</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z w:val="24"/>
          <w:szCs w:val="24"/>
        </w:rPr>
        <w:t>g</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pacing w:val="-5"/>
          <w:sz w:val="24"/>
          <w:szCs w:val="24"/>
        </w:rPr>
        <w:t>h</w:t>
      </w:r>
      <w:r w:rsidRPr="00913435">
        <w:rPr>
          <w:rFonts w:ascii="Times New Roman" w:eastAsia="Times New Roman" w:hAnsi="Times New Roman" w:cs="Times New Roman"/>
          <w:sz w:val="24"/>
          <w:szCs w:val="24"/>
        </w:rPr>
        <w:t>at</w:t>
      </w:r>
      <w:r w:rsidRPr="00913435">
        <w:rPr>
          <w:rFonts w:ascii="Times New Roman" w:eastAsia="Times New Roman" w:hAnsi="Times New Roman" w:cs="Times New Roman"/>
          <w:spacing w:val="6"/>
          <w:sz w:val="24"/>
          <w:szCs w:val="24"/>
        </w:rPr>
        <w:t xml:space="preserve"> </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pacing w:val="-5"/>
          <w:sz w:val="24"/>
          <w:szCs w:val="24"/>
        </w:rPr>
        <w:t>h</w:t>
      </w:r>
      <w:r w:rsidRPr="00913435">
        <w:rPr>
          <w:rFonts w:ascii="Times New Roman" w:eastAsia="Times New Roman" w:hAnsi="Times New Roman" w:cs="Times New Roman"/>
          <w:sz w:val="24"/>
          <w:szCs w:val="24"/>
        </w:rPr>
        <w:t>e app</w:t>
      </w:r>
      <w:r w:rsidRPr="00913435">
        <w:rPr>
          <w:rFonts w:ascii="Times New Roman" w:eastAsia="Times New Roman" w:hAnsi="Times New Roman" w:cs="Times New Roman"/>
          <w:spacing w:val="-9"/>
          <w:sz w:val="24"/>
          <w:szCs w:val="24"/>
        </w:rPr>
        <w:t>li</w:t>
      </w:r>
      <w:r w:rsidRPr="00913435">
        <w:rPr>
          <w:rFonts w:ascii="Times New Roman" w:eastAsia="Times New Roman" w:hAnsi="Times New Roman" w:cs="Times New Roman"/>
          <w:sz w:val="24"/>
          <w:szCs w:val="24"/>
        </w:rPr>
        <w:t>ca</w:t>
      </w:r>
      <w:r w:rsidRPr="00913435">
        <w:rPr>
          <w:rFonts w:ascii="Times New Roman" w:eastAsia="Times New Roman" w:hAnsi="Times New Roman" w:cs="Times New Roman"/>
          <w:spacing w:val="-7"/>
          <w:sz w:val="24"/>
          <w:szCs w:val="24"/>
        </w:rPr>
        <w:t>n</w:t>
      </w:r>
      <w:r w:rsidRPr="00913435">
        <w:rPr>
          <w:rFonts w:ascii="Times New Roman" w:eastAsia="Times New Roman" w:hAnsi="Times New Roman" w:cs="Times New Roman"/>
          <w:sz w:val="24"/>
          <w:szCs w:val="24"/>
        </w:rPr>
        <w:t>t</w:t>
      </w:r>
      <w:r w:rsidRPr="00913435">
        <w:rPr>
          <w:rFonts w:ascii="Times New Roman" w:eastAsia="Times New Roman" w:hAnsi="Times New Roman" w:cs="Times New Roman"/>
          <w:spacing w:val="8"/>
          <w:sz w:val="24"/>
          <w:szCs w:val="24"/>
        </w:rPr>
        <w:t xml:space="preserve"> </w:t>
      </w:r>
      <w:r w:rsidRPr="00913435">
        <w:rPr>
          <w:rFonts w:ascii="Times New Roman" w:eastAsia="Times New Roman" w:hAnsi="Times New Roman" w:cs="Times New Roman"/>
          <w:spacing w:val="-5"/>
          <w:sz w:val="24"/>
          <w:szCs w:val="24"/>
        </w:rPr>
        <w:t>h</w:t>
      </w:r>
      <w:r w:rsidRPr="00913435">
        <w:rPr>
          <w:rFonts w:ascii="Times New Roman" w:eastAsia="Times New Roman" w:hAnsi="Times New Roman" w:cs="Times New Roman"/>
          <w:sz w:val="24"/>
          <w:szCs w:val="24"/>
        </w:rPr>
        <w:t>as</w:t>
      </w:r>
      <w:r w:rsidRPr="00913435">
        <w:rPr>
          <w:rFonts w:ascii="Times New Roman" w:eastAsia="Times New Roman" w:hAnsi="Times New Roman" w:cs="Times New Roman"/>
          <w:spacing w:val="-1"/>
          <w:sz w:val="24"/>
          <w:szCs w:val="24"/>
        </w:rPr>
        <w:t xml:space="preserve"> </w:t>
      </w:r>
      <w:r w:rsidRPr="00913435">
        <w:rPr>
          <w:rFonts w:ascii="Times New Roman" w:eastAsia="Times New Roman" w:hAnsi="Times New Roman" w:cs="Times New Roman"/>
          <w:spacing w:val="-8"/>
          <w:sz w:val="24"/>
          <w:szCs w:val="24"/>
        </w:rPr>
        <w:t>f</w:t>
      </w:r>
      <w:r w:rsidRPr="00913435">
        <w:rPr>
          <w:rFonts w:ascii="Times New Roman" w:eastAsia="Times New Roman" w:hAnsi="Times New Roman" w:cs="Times New Roman"/>
          <w:spacing w:val="-9"/>
          <w:sz w:val="24"/>
          <w:szCs w:val="24"/>
        </w:rPr>
        <w:t>il</w:t>
      </w:r>
      <w:r w:rsidRPr="00913435">
        <w:rPr>
          <w:rFonts w:ascii="Times New Roman" w:eastAsia="Times New Roman" w:hAnsi="Times New Roman" w:cs="Times New Roman"/>
          <w:sz w:val="24"/>
          <w:szCs w:val="24"/>
        </w:rPr>
        <w:t>ed an</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pacing w:val="-5"/>
          <w:sz w:val="24"/>
          <w:szCs w:val="24"/>
        </w:rPr>
        <w:t>A</w:t>
      </w:r>
      <w:r w:rsidRPr="00913435">
        <w:rPr>
          <w:rFonts w:ascii="Times New Roman" w:eastAsia="Times New Roman" w:hAnsi="Times New Roman" w:cs="Times New Roman"/>
          <w:sz w:val="24"/>
          <w:szCs w:val="24"/>
        </w:rPr>
        <w:t>pp</w:t>
      </w:r>
      <w:r w:rsidRPr="00913435">
        <w:rPr>
          <w:rFonts w:ascii="Times New Roman" w:eastAsia="Times New Roman" w:hAnsi="Times New Roman" w:cs="Times New Roman"/>
          <w:spacing w:val="-9"/>
          <w:sz w:val="24"/>
          <w:szCs w:val="24"/>
        </w:rPr>
        <w:t>l</w:t>
      </w:r>
      <w:r w:rsidRPr="00913435">
        <w:rPr>
          <w:rFonts w:ascii="Times New Roman" w:eastAsia="Times New Roman" w:hAnsi="Times New Roman" w:cs="Times New Roman"/>
          <w:spacing w:val="-10"/>
          <w:sz w:val="24"/>
          <w:szCs w:val="24"/>
        </w:rPr>
        <w:t>i</w:t>
      </w:r>
      <w:r w:rsidRPr="00913435">
        <w:rPr>
          <w:rFonts w:ascii="Times New Roman" w:eastAsia="Times New Roman" w:hAnsi="Times New Roman" w:cs="Times New Roman"/>
          <w:sz w:val="24"/>
          <w:szCs w:val="24"/>
        </w:rPr>
        <w:t>ca</w:t>
      </w:r>
      <w:r w:rsidRPr="00913435">
        <w:rPr>
          <w:rFonts w:ascii="Times New Roman" w:eastAsia="Times New Roman" w:hAnsi="Times New Roman" w:cs="Times New Roman"/>
          <w:spacing w:val="3"/>
          <w:sz w:val="24"/>
          <w:szCs w:val="24"/>
        </w:rPr>
        <w:t>t</w:t>
      </w:r>
      <w:r w:rsidRPr="00913435">
        <w:rPr>
          <w:rFonts w:ascii="Times New Roman" w:eastAsia="Times New Roman" w:hAnsi="Times New Roman" w:cs="Times New Roman"/>
          <w:spacing w:val="-9"/>
          <w:sz w:val="24"/>
          <w:szCs w:val="24"/>
        </w:rPr>
        <w:t>i</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n</w:t>
      </w:r>
      <w:r w:rsidRPr="00913435">
        <w:rPr>
          <w:rFonts w:ascii="Times New Roman" w:eastAsia="Times New Roman" w:hAnsi="Times New Roman" w:cs="Times New Roman"/>
          <w:spacing w:val="-4"/>
          <w:sz w:val="24"/>
          <w:szCs w:val="24"/>
        </w:rPr>
        <w:t xml:space="preserve"> </w:t>
      </w:r>
      <w:r w:rsidRPr="00913435">
        <w:rPr>
          <w:rFonts w:ascii="Times New Roman" w:eastAsia="Times New Roman" w:hAnsi="Times New Roman" w:cs="Times New Roman"/>
          <w:spacing w:val="-8"/>
          <w:sz w:val="24"/>
          <w:szCs w:val="24"/>
        </w:rPr>
        <w:t>f</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r</w:t>
      </w:r>
      <w:r w:rsidRPr="00913435">
        <w:rPr>
          <w:rFonts w:ascii="Times New Roman" w:eastAsia="Times New Roman" w:hAnsi="Times New Roman" w:cs="Times New Roman"/>
          <w:spacing w:val="4"/>
          <w:sz w:val="24"/>
          <w:szCs w:val="24"/>
        </w:rPr>
        <w:t xml:space="preserve"> </w:t>
      </w:r>
      <w:r w:rsidRPr="00913435">
        <w:rPr>
          <w:rFonts w:ascii="Times New Roman" w:eastAsia="Times New Roman" w:hAnsi="Times New Roman" w:cs="Times New Roman"/>
          <w:sz w:val="24"/>
          <w:szCs w:val="24"/>
        </w:rPr>
        <w:t>P</w:t>
      </w:r>
      <w:r w:rsidRPr="00913435">
        <w:rPr>
          <w:rFonts w:ascii="Times New Roman" w:eastAsia="Times New Roman" w:hAnsi="Times New Roman" w:cs="Times New Roman"/>
          <w:spacing w:val="3"/>
          <w:sz w:val="24"/>
          <w:szCs w:val="24"/>
        </w:rPr>
        <w:t>r</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pacing w:val="-9"/>
          <w:sz w:val="24"/>
          <w:szCs w:val="24"/>
        </w:rPr>
        <w:t>f</w:t>
      </w:r>
      <w:r w:rsidRPr="00913435">
        <w:rPr>
          <w:rFonts w:ascii="Times New Roman" w:eastAsia="Times New Roman" w:hAnsi="Times New Roman" w:cs="Times New Roman"/>
          <w:sz w:val="24"/>
          <w:szCs w:val="24"/>
        </w:rPr>
        <w:t>e</w:t>
      </w:r>
      <w:r w:rsidRPr="00913435">
        <w:rPr>
          <w:rFonts w:ascii="Times New Roman" w:eastAsia="Times New Roman" w:hAnsi="Times New Roman" w:cs="Times New Roman"/>
          <w:spacing w:val="-3"/>
          <w:sz w:val="24"/>
          <w:szCs w:val="24"/>
        </w:rPr>
        <w:t>s</w:t>
      </w:r>
      <w:r w:rsidRPr="00913435">
        <w:rPr>
          <w:rFonts w:ascii="Times New Roman" w:eastAsia="Times New Roman" w:hAnsi="Times New Roman" w:cs="Times New Roman"/>
          <w:spacing w:val="-2"/>
          <w:sz w:val="24"/>
          <w:szCs w:val="24"/>
        </w:rPr>
        <w:t>s</w:t>
      </w:r>
      <w:r w:rsidRPr="00913435">
        <w:rPr>
          <w:rFonts w:ascii="Times New Roman" w:eastAsia="Times New Roman" w:hAnsi="Times New Roman" w:cs="Times New Roman"/>
          <w:spacing w:val="-10"/>
          <w:sz w:val="24"/>
          <w:szCs w:val="24"/>
        </w:rPr>
        <w:t>i</w:t>
      </w:r>
      <w:r w:rsidRPr="00913435">
        <w:rPr>
          <w:rFonts w:ascii="Times New Roman" w:eastAsia="Times New Roman" w:hAnsi="Times New Roman" w:cs="Times New Roman"/>
          <w:spacing w:val="4"/>
          <w:sz w:val="24"/>
          <w:szCs w:val="24"/>
        </w:rPr>
        <w:t>o</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z w:val="24"/>
          <w:szCs w:val="24"/>
        </w:rPr>
        <w:t>al</w:t>
      </w:r>
      <w:r w:rsidRPr="00913435">
        <w:rPr>
          <w:rFonts w:ascii="Times New Roman" w:eastAsia="Times New Roman" w:hAnsi="Times New Roman" w:cs="Times New Roman"/>
          <w:spacing w:val="-9"/>
          <w:sz w:val="24"/>
          <w:szCs w:val="24"/>
        </w:rPr>
        <w:t xml:space="preserve"> </w:t>
      </w:r>
      <w:r w:rsidRPr="00913435">
        <w:rPr>
          <w:rFonts w:ascii="Times New Roman" w:eastAsia="Times New Roman" w:hAnsi="Times New Roman" w:cs="Times New Roman"/>
          <w:spacing w:val="-4"/>
          <w:sz w:val="24"/>
          <w:szCs w:val="24"/>
        </w:rPr>
        <w:t>F</w:t>
      </w:r>
      <w:r w:rsidRPr="00913435">
        <w:rPr>
          <w:rFonts w:ascii="Times New Roman" w:eastAsia="Times New Roman" w:hAnsi="Times New Roman" w:cs="Times New Roman"/>
          <w:sz w:val="24"/>
          <w:szCs w:val="24"/>
        </w:rPr>
        <w:t>ees</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z w:val="24"/>
          <w:szCs w:val="24"/>
        </w:rPr>
        <w:t>a</w:t>
      </w:r>
      <w:r w:rsidRPr="00913435">
        <w:rPr>
          <w:rFonts w:ascii="Times New Roman" w:eastAsia="Times New Roman" w:hAnsi="Times New Roman" w:cs="Times New Roman"/>
          <w:spacing w:val="-6"/>
          <w:sz w:val="24"/>
          <w:szCs w:val="24"/>
        </w:rPr>
        <w:t>n</w:t>
      </w:r>
      <w:r w:rsidRPr="00913435">
        <w:rPr>
          <w:rFonts w:ascii="Times New Roman" w:eastAsia="Times New Roman" w:hAnsi="Times New Roman" w:cs="Times New Roman"/>
          <w:sz w:val="24"/>
          <w:szCs w:val="24"/>
        </w:rPr>
        <w:t>d</w:t>
      </w:r>
      <w:r w:rsidRPr="00913435">
        <w:rPr>
          <w:rFonts w:ascii="Times New Roman" w:eastAsia="Times New Roman" w:hAnsi="Times New Roman" w:cs="Times New Roman"/>
          <w:spacing w:val="1"/>
          <w:sz w:val="24"/>
          <w:szCs w:val="24"/>
        </w:rPr>
        <w:t xml:space="preserve"> </w:t>
      </w:r>
      <w:r w:rsidRPr="00913435">
        <w:rPr>
          <w:rFonts w:ascii="Times New Roman" w:eastAsia="Times New Roman" w:hAnsi="Times New Roman" w:cs="Times New Roman"/>
          <w:sz w:val="24"/>
          <w:szCs w:val="24"/>
        </w:rPr>
        <w:t>C</w:t>
      </w:r>
      <w:r w:rsidRPr="00913435">
        <w:rPr>
          <w:rFonts w:ascii="Times New Roman" w:eastAsia="Times New Roman" w:hAnsi="Times New Roman" w:cs="Times New Roman"/>
          <w:spacing w:val="3"/>
          <w:sz w:val="24"/>
          <w:szCs w:val="24"/>
        </w:rPr>
        <w:t>o</w:t>
      </w:r>
      <w:r w:rsidRPr="00913435">
        <w:rPr>
          <w:rFonts w:ascii="Times New Roman" w:eastAsia="Times New Roman" w:hAnsi="Times New Roman" w:cs="Times New Roman"/>
          <w:spacing w:val="-2"/>
          <w:sz w:val="24"/>
          <w:szCs w:val="24"/>
        </w:rPr>
        <w:t>s</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pacing w:val="-2"/>
          <w:sz w:val="24"/>
          <w:szCs w:val="24"/>
        </w:rPr>
        <w:t>s</w:t>
      </w:r>
      <w:r w:rsidRPr="00913435">
        <w:rPr>
          <w:rFonts w:ascii="Times New Roman" w:eastAsia="Times New Roman" w:hAnsi="Times New Roman" w:cs="Times New Roman"/>
          <w:sz w:val="24"/>
          <w:szCs w:val="24"/>
        </w:rPr>
        <w:t>,</w:t>
      </w:r>
      <w:r w:rsidRPr="00913435">
        <w:rPr>
          <w:rFonts w:ascii="Times New Roman" w:eastAsia="Times New Roman" w:hAnsi="Times New Roman" w:cs="Times New Roman"/>
          <w:spacing w:val="5"/>
          <w:sz w:val="24"/>
          <w:szCs w:val="24"/>
        </w:rPr>
        <w:t xml:space="preserve"> </w:t>
      </w:r>
      <w:r w:rsidRPr="00913435">
        <w:rPr>
          <w:rFonts w:ascii="Times New Roman" w:eastAsia="Times New Roman" w:hAnsi="Times New Roman" w:cs="Times New Roman"/>
          <w:sz w:val="24"/>
          <w:szCs w:val="24"/>
        </w:rPr>
        <w:t>w</w:t>
      </w:r>
      <w:r w:rsidRPr="00913435">
        <w:rPr>
          <w:rFonts w:ascii="Times New Roman" w:eastAsia="Times New Roman" w:hAnsi="Times New Roman" w:cs="Times New Roman"/>
          <w:spacing w:val="-5"/>
          <w:sz w:val="24"/>
          <w:szCs w:val="24"/>
        </w:rPr>
        <w:t>h</w:t>
      </w:r>
      <w:r w:rsidRPr="00913435">
        <w:rPr>
          <w:rFonts w:ascii="Times New Roman" w:eastAsia="Times New Roman" w:hAnsi="Times New Roman" w:cs="Times New Roman"/>
          <w:sz w:val="24"/>
          <w:szCs w:val="24"/>
        </w:rPr>
        <w:t xml:space="preserve">en </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pacing w:val="-5"/>
          <w:sz w:val="24"/>
          <w:szCs w:val="24"/>
        </w:rPr>
        <w:t>h</w:t>
      </w:r>
      <w:r w:rsidRPr="00913435">
        <w:rPr>
          <w:rFonts w:ascii="Times New Roman" w:eastAsia="Times New Roman" w:hAnsi="Times New Roman" w:cs="Times New Roman"/>
          <w:sz w:val="24"/>
          <w:szCs w:val="24"/>
        </w:rPr>
        <w:t>e a</w:t>
      </w:r>
      <w:r w:rsidRPr="00913435">
        <w:rPr>
          <w:rFonts w:ascii="Times New Roman" w:eastAsia="Times New Roman" w:hAnsi="Times New Roman" w:cs="Times New Roman"/>
          <w:spacing w:val="-9"/>
          <w:sz w:val="24"/>
          <w:szCs w:val="24"/>
        </w:rPr>
        <w:t>m</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u</w:t>
      </w:r>
      <w:r w:rsidRPr="00913435">
        <w:rPr>
          <w:rFonts w:ascii="Times New Roman" w:eastAsia="Times New Roman" w:hAnsi="Times New Roman" w:cs="Times New Roman"/>
          <w:spacing w:val="-5"/>
          <w:sz w:val="24"/>
          <w:szCs w:val="24"/>
        </w:rPr>
        <w:t>n</w:t>
      </w:r>
      <w:r w:rsidRPr="00913435">
        <w:rPr>
          <w:rFonts w:ascii="Times New Roman" w:eastAsia="Times New Roman" w:hAnsi="Times New Roman" w:cs="Times New Roman"/>
          <w:sz w:val="24"/>
          <w:szCs w:val="24"/>
        </w:rPr>
        <w:t>t</w:t>
      </w:r>
      <w:r w:rsidRPr="00913435">
        <w:rPr>
          <w:rFonts w:ascii="Times New Roman" w:eastAsia="Times New Roman" w:hAnsi="Times New Roman" w:cs="Times New Roman"/>
          <w:spacing w:val="8"/>
          <w:sz w:val="24"/>
          <w:szCs w:val="24"/>
        </w:rPr>
        <w:t xml:space="preserve"> </w:t>
      </w:r>
      <w:r w:rsidRPr="00913435">
        <w:rPr>
          <w:rFonts w:ascii="Times New Roman" w:eastAsia="Times New Roman" w:hAnsi="Times New Roman" w:cs="Times New Roman"/>
          <w:spacing w:val="5"/>
          <w:sz w:val="24"/>
          <w:szCs w:val="24"/>
        </w:rPr>
        <w:t>o</w:t>
      </w:r>
      <w:r w:rsidRPr="00913435">
        <w:rPr>
          <w:rFonts w:ascii="Times New Roman" w:eastAsia="Times New Roman" w:hAnsi="Times New Roman" w:cs="Times New Roman"/>
          <w:sz w:val="24"/>
          <w:szCs w:val="24"/>
        </w:rPr>
        <w:t>f</w:t>
      </w:r>
      <w:r w:rsidRPr="00913435">
        <w:rPr>
          <w:rFonts w:ascii="Times New Roman" w:eastAsia="Times New Roman" w:hAnsi="Times New Roman" w:cs="Times New Roman"/>
          <w:spacing w:val="-6"/>
          <w:sz w:val="24"/>
          <w:szCs w:val="24"/>
        </w:rPr>
        <w:t xml:space="preserve"> </w:t>
      </w:r>
      <w:r w:rsidRPr="00913435">
        <w:rPr>
          <w:rFonts w:ascii="Times New Roman" w:eastAsia="Times New Roman" w:hAnsi="Times New Roman" w:cs="Times New Roman"/>
          <w:spacing w:val="-2"/>
          <w:sz w:val="24"/>
          <w:szCs w:val="24"/>
        </w:rPr>
        <w:t>s</w:t>
      </w:r>
      <w:r w:rsidRPr="00913435">
        <w:rPr>
          <w:rFonts w:ascii="Times New Roman" w:eastAsia="Times New Roman" w:hAnsi="Times New Roman" w:cs="Times New Roman"/>
          <w:sz w:val="24"/>
          <w:szCs w:val="24"/>
        </w:rPr>
        <w:t>uch</w:t>
      </w:r>
      <w:r w:rsidRPr="00913435">
        <w:rPr>
          <w:rFonts w:ascii="Times New Roman" w:eastAsia="Times New Roman" w:hAnsi="Times New Roman" w:cs="Times New Roman"/>
          <w:spacing w:val="-3"/>
          <w:sz w:val="24"/>
          <w:szCs w:val="24"/>
        </w:rPr>
        <w:t xml:space="preserve"> </w:t>
      </w:r>
      <w:r w:rsidRPr="00913435">
        <w:rPr>
          <w:rFonts w:ascii="Times New Roman" w:eastAsia="Times New Roman" w:hAnsi="Times New Roman" w:cs="Times New Roman"/>
          <w:spacing w:val="-8"/>
          <w:sz w:val="24"/>
          <w:szCs w:val="24"/>
        </w:rPr>
        <w:t>f</w:t>
      </w:r>
      <w:r w:rsidRPr="00913435">
        <w:rPr>
          <w:rFonts w:ascii="Times New Roman" w:eastAsia="Times New Roman" w:hAnsi="Times New Roman" w:cs="Times New Roman"/>
          <w:sz w:val="24"/>
          <w:szCs w:val="24"/>
        </w:rPr>
        <w:t>ees</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z w:val="24"/>
          <w:szCs w:val="24"/>
        </w:rPr>
        <w:t>a</w:t>
      </w:r>
      <w:r w:rsidRPr="00913435">
        <w:rPr>
          <w:rFonts w:ascii="Times New Roman" w:eastAsia="Times New Roman" w:hAnsi="Times New Roman" w:cs="Times New Roman"/>
          <w:spacing w:val="-6"/>
          <w:sz w:val="24"/>
          <w:szCs w:val="24"/>
        </w:rPr>
        <w:t>n</w:t>
      </w:r>
      <w:r w:rsidRPr="00913435">
        <w:rPr>
          <w:rFonts w:ascii="Times New Roman" w:eastAsia="Times New Roman" w:hAnsi="Times New Roman" w:cs="Times New Roman"/>
          <w:sz w:val="24"/>
          <w:szCs w:val="24"/>
        </w:rPr>
        <w:t>d</w:t>
      </w:r>
      <w:r w:rsidRPr="00913435">
        <w:rPr>
          <w:rFonts w:ascii="Times New Roman" w:eastAsia="Times New Roman" w:hAnsi="Times New Roman" w:cs="Times New Roman"/>
          <w:spacing w:val="2"/>
          <w:sz w:val="24"/>
          <w:szCs w:val="24"/>
        </w:rPr>
        <w:t xml:space="preserve"> </w:t>
      </w:r>
      <w:r w:rsidRPr="00913435">
        <w:rPr>
          <w:rFonts w:ascii="Times New Roman" w:eastAsia="Times New Roman" w:hAnsi="Times New Roman" w:cs="Times New Roman"/>
          <w:sz w:val="24"/>
          <w:szCs w:val="24"/>
        </w:rPr>
        <w:t>c</w:t>
      </w:r>
      <w:r w:rsidRPr="00913435">
        <w:rPr>
          <w:rFonts w:ascii="Times New Roman" w:eastAsia="Times New Roman" w:hAnsi="Times New Roman" w:cs="Times New Roman"/>
          <w:spacing w:val="4"/>
          <w:sz w:val="24"/>
          <w:szCs w:val="24"/>
        </w:rPr>
        <w:t>o</w:t>
      </w:r>
      <w:r w:rsidRPr="00913435">
        <w:rPr>
          <w:rFonts w:ascii="Times New Roman" w:eastAsia="Times New Roman" w:hAnsi="Times New Roman" w:cs="Times New Roman"/>
          <w:spacing w:val="-2"/>
          <w:sz w:val="24"/>
          <w:szCs w:val="24"/>
        </w:rPr>
        <w:t>s</w:t>
      </w:r>
      <w:r w:rsidRPr="00913435">
        <w:rPr>
          <w:rFonts w:ascii="Times New Roman" w:eastAsia="Times New Roman" w:hAnsi="Times New Roman" w:cs="Times New Roman"/>
          <w:spacing w:val="5"/>
          <w:sz w:val="24"/>
          <w:szCs w:val="24"/>
        </w:rPr>
        <w:t>t</w:t>
      </w:r>
      <w:r w:rsidRPr="00913435">
        <w:rPr>
          <w:rFonts w:ascii="Times New Roman" w:eastAsia="Times New Roman" w:hAnsi="Times New Roman" w:cs="Times New Roman"/>
          <w:sz w:val="24"/>
          <w:szCs w:val="24"/>
        </w:rPr>
        <w:t>s e</w:t>
      </w:r>
      <w:r w:rsidRPr="00913435">
        <w:rPr>
          <w:rFonts w:ascii="Times New Roman" w:eastAsia="Times New Roman" w:hAnsi="Times New Roman" w:cs="Times New Roman"/>
          <w:spacing w:val="-6"/>
          <w:sz w:val="24"/>
          <w:szCs w:val="24"/>
        </w:rPr>
        <w:t>x</w:t>
      </w:r>
      <w:r w:rsidRPr="00913435">
        <w:rPr>
          <w:rFonts w:ascii="Times New Roman" w:eastAsia="Times New Roman" w:hAnsi="Times New Roman" w:cs="Times New Roman"/>
          <w:sz w:val="24"/>
          <w:szCs w:val="24"/>
        </w:rPr>
        <w:t>ce</w:t>
      </w:r>
      <w:r w:rsidRPr="00913435">
        <w:rPr>
          <w:rFonts w:ascii="Times New Roman" w:eastAsia="Times New Roman" w:hAnsi="Times New Roman" w:cs="Times New Roman"/>
          <w:spacing w:val="-3"/>
          <w:sz w:val="24"/>
          <w:szCs w:val="24"/>
        </w:rPr>
        <w:t>e</w:t>
      </w:r>
      <w:r w:rsidRPr="00913435">
        <w:rPr>
          <w:rFonts w:ascii="Times New Roman" w:eastAsia="Times New Roman" w:hAnsi="Times New Roman" w:cs="Times New Roman"/>
          <w:sz w:val="24"/>
          <w:szCs w:val="24"/>
        </w:rPr>
        <w:t>ds $1</w:t>
      </w:r>
      <w:r w:rsidRPr="00913435">
        <w:rPr>
          <w:rFonts w:ascii="Times New Roman" w:eastAsia="Times New Roman" w:hAnsi="Times New Roman" w:cs="Times New Roman"/>
          <w:spacing w:val="2"/>
          <w:sz w:val="24"/>
          <w:szCs w:val="24"/>
        </w:rPr>
        <w:t>,</w:t>
      </w:r>
      <w:r w:rsidRPr="00913435">
        <w:rPr>
          <w:rFonts w:ascii="Times New Roman" w:eastAsia="Times New Roman" w:hAnsi="Times New Roman" w:cs="Times New Roman"/>
          <w:sz w:val="24"/>
          <w:szCs w:val="24"/>
        </w:rPr>
        <w:t>000</w:t>
      </w:r>
      <w:r w:rsidRPr="00913435">
        <w:rPr>
          <w:rFonts w:ascii="Times New Roman" w:eastAsia="Times New Roman" w:hAnsi="Times New Roman" w:cs="Times New Roman"/>
          <w:spacing w:val="2"/>
          <w:sz w:val="24"/>
          <w:szCs w:val="24"/>
        </w:rPr>
        <w:t>.</w:t>
      </w:r>
      <w:r w:rsidRPr="00913435">
        <w:rPr>
          <w:rFonts w:ascii="Times New Roman" w:eastAsia="Times New Roman" w:hAnsi="Times New Roman" w:cs="Times New Roman"/>
          <w:sz w:val="24"/>
          <w:szCs w:val="24"/>
        </w:rPr>
        <w:t>]</w:t>
      </w:r>
    </w:p>
    <w:sectPr w:rsidR="00DF6FE9" w:rsidRPr="00913435">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F455B" w14:textId="77777777" w:rsidR="00EF1EC7" w:rsidRDefault="00EF1EC7" w:rsidP="00270E1D">
      <w:pPr>
        <w:spacing w:after="0" w:line="240" w:lineRule="auto"/>
      </w:pPr>
      <w:r>
        <w:separator/>
      </w:r>
    </w:p>
  </w:endnote>
  <w:endnote w:type="continuationSeparator" w:id="0">
    <w:p w14:paraId="140477D4" w14:textId="77777777" w:rsidR="00EF1EC7" w:rsidRDefault="00EF1EC7" w:rsidP="00270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1816058579"/>
      <w:docPartObj>
        <w:docPartGallery w:val="Page Numbers (Bottom of Page)"/>
        <w:docPartUnique/>
      </w:docPartObj>
    </w:sdtPr>
    <w:sdtEndPr>
      <w:rPr>
        <w:rFonts w:ascii="Times New Roman" w:hAnsi="Times New Roman" w:cs="Times New Roman"/>
        <w:noProof/>
      </w:rPr>
    </w:sdtEndPr>
    <w:sdtContent>
      <w:p w14:paraId="0AC19608" w14:textId="3C54ED06" w:rsidR="00270E1D" w:rsidRPr="0085009C" w:rsidRDefault="00270E1D" w:rsidP="00270E1D">
        <w:pPr>
          <w:pStyle w:val="Footer"/>
          <w:rPr>
            <w:rFonts w:ascii="Times New Roman" w:hAnsi="Times New Roman" w:cs="Times New Roman"/>
            <w:sz w:val="24"/>
            <w:szCs w:val="24"/>
          </w:rPr>
        </w:pPr>
        <w:r w:rsidRPr="0085009C">
          <w:rPr>
            <w:rFonts w:ascii="Times New Roman" w:hAnsi="Times New Roman" w:cs="Times New Roman"/>
            <w:sz w:val="24"/>
            <w:szCs w:val="24"/>
          </w:rPr>
          <w:t>Mont.</w:t>
        </w:r>
        <w:r w:rsidRPr="0085009C">
          <w:rPr>
            <w:sz w:val="24"/>
            <w:szCs w:val="24"/>
          </w:rPr>
          <w:t xml:space="preserve"> </w:t>
        </w:r>
        <w:r w:rsidRPr="0085009C">
          <w:rPr>
            <w:rFonts w:ascii="Times New Roman" w:hAnsi="Times New Roman" w:cs="Times New Roman"/>
            <w:sz w:val="24"/>
            <w:szCs w:val="24"/>
          </w:rPr>
          <w:t xml:space="preserve">LBF </w:t>
        </w:r>
        <w:r w:rsidR="003232B0">
          <w:rPr>
            <w:rFonts w:ascii="Times New Roman" w:hAnsi="Times New Roman" w:cs="Times New Roman"/>
            <w:sz w:val="24"/>
            <w:szCs w:val="24"/>
          </w:rPr>
          <w:t>18</w:t>
        </w:r>
        <w:r w:rsidRPr="0085009C">
          <w:rPr>
            <w:rFonts w:ascii="Times New Roman" w:hAnsi="Times New Roman" w:cs="Times New Roman"/>
            <w:sz w:val="24"/>
            <w:szCs w:val="24"/>
          </w:rPr>
          <w:tab/>
        </w:r>
        <w:r w:rsidRPr="0085009C">
          <w:rPr>
            <w:rFonts w:ascii="Times New Roman" w:hAnsi="Times New Roman" w:cs="Times New Roman"/>
            <w:sz w:val="24"/>
            <w:szCs w:val="24"/>
          </w:rPr>
          <w:tab/>
          <w:t xml:space="preserve">page </w:t>
        </w:r>
        <w:r w:rsidRPr="0085009C">
          <w:rPr>
            <w:rFonts w:ascii="Times New Roman" w:hAnsi="Times New Roman" w:cs="Times New Roman"/>
            <w:sz w:val="24"/>
            <w:szCs w:val="24"/>
          </w:rPr>
          <w:fldChar w:fldCharType="begin"/>
        </w:r>
        <w:r w:rsidRPr="0085009C">
          <w:rPr>
            <w:rFonts w:ascii="Times New Roman" w:hAnsi="Times New Roman" w:cs="Times New Roman"/>
            <w:sz w:val="24"/>
            <w:szCs w:val="24"/>
          </w:rPr>
          <w:instrText xml:space="preserve"> PAGE   \* MERGEFORMAT </w:instrText>
        </w:r>
        <w:r w:rsidRPr="0085009C">
          <w:rPr>
            <w:rFonts w:ascii="Times New Roman" w:hAnsi="Times New Roman" w:cs="Times New Roman"/>
            <w:sz w:val="24"/>
            <w:szCs w:val="24"/>
          </w:rPr>
          <w:fldChar w:fldCharType="separate"/>
        </w:r>
        <w:r>
          <w:rPr>
            <w:rFonts w:ascii="Times New Roman" w:hAnsi="Times New Roman" w:cs="Times New Roman"/>
            <w:sz w:val="24"/>
            <w:szCs w:val="24"/>
          </w:rPr>
          <w:t>2</w:t>
        </w:r>
        <w:r w:rsidRPr="0085009C">
          <w:rPr>
            <w:rFonts w:ascii="Times New Roman" w:hAnsi="Times New Roman" w:cs="Times New Roman"/>
            <w:noProof/>
            <w:sz w:val="24"/>
            <w:szCs w:val="24"/>
          </w:rPr>
          <w:fldChar w:fldCharType="end"/>
        </w:r>
      </w:p>
    </w:sdtContent>
  </w:sdt>
  <w:p w14:paraId="5E9225D9" w14:textId="77777777" w:rsidR="00270E1D" w:rsidRDefault="00270E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B8B13" w14:textId="77777777" w:rsidR="00EF1EC7" w:rsidRDefault="00EF1EC7" w:rsidP="00270E1D">
      <w:pPr>
        <w:spacing w:after="0" w:line="240" w:lineRule="auto"/>
      </w:pPr>
      <w:r>
        <w:separator/>
      </w:r>
    </w:p>
  </w:footnote>
  <w:footnote w:type="continuationSeparator" w:id="0">
    <w:p w14:paraId="3765F498" w14:textId="77777777" w:rsidR="00EF1EC7" w:rsidRDefault="00EF1EC7" w:rsidP="00270E1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E9E"/>
    <w:rsid w:val="000C4D66"/>
    <w:rsid w:val="000D4F07"/>
    <w:rsid w:val="00173522"/>
    <w:rsid w:val="001C76E0"/>
    <w:rsid w:val="00226B64"/>
    <w:rsid w:val="00270E1D"/>
    <w:rsid w:val="003232B0"/>
    <w:rsid w:val="00342D55"/>
    <w:rsid w:val="00613BC9"/>
    <w:rsid w:val="00653708"/>
    <w:rsid w:val="00671E92"/>
    <w:rsid w:val="00701416"/>
    <w:rsid w:val="00831445"/>
    <w:rsid w:val="008E6EC9"/>
    <w:rsid w:val="008E71AC"/>
    <w:rsid w:val="00913435"/>
    <w:rsid w:val="00AD6A6A"/>
    <w:rsid w:val="00BC323A"/>
    <w:rsid w:val="00BC483A"/>
    <w:rsid w:val="00BD5AB5"/>
    <w:rsid w:val="00BE7FE2"/>
    <w:rsid w:val="00C83911"/>
    <w:rsid w:val="00C92E9E"/>
    <w:rsid w:val="00CD33E7"/>
    <w:rsid w:val="00D327B9"/>
    <w:rsid w:val="00DF6FE9"/>
    <w:rsid w:val="00EF1EC7"/>
    <w:rsid w:val="00F03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95B6C"/>
  <w15:chartTrackingRefBased/>
  <w15:docId w15:val="{D1F3BA9F-AADF-4519-A3B7-CF69BE14E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E9E"/>
    <w:pPr>
      <w:widowControl w:val="0"/>
      <w:spacing w:after="200" w:line="276" w:lineRule="auto"/>
    </w:pPr>
  </w:style>
  <w:style w:type="paragraph" w:styleId="Heading1">
    <w:name w:val="heading 1"/>
    <w:basedOn w:val="Normal"/>
    <w:next w:val="Normal"/>
    <w:link w:val="Heading1Char"/>
    <w:autoRedefine/>
    <w:uiPriority w:val="9"/>
    <w:qFormat/>
    <w:rsid w:val="00173522"/>
    <w:pPr>
      <w:spacing w:before="66" w:after="0" w:line="240" w:lineRule="auto"/>
      <w:outlineLvl w:val="0"/>
    </w:pPr>
    <w:rPr>
      <w:rFonts w:ascii="Times New Roman" w:eastAsia="Times New Roman" w:hAnsi="Times New Roman" w:cs="Times New Roman"/>
      <w:spacing w:val="4"/>
      <w:sz w:val="24"/>
      <w:szCs w:val="24"/>
    </w:rPr>
  </w:style>
  <w:style w:type="paragraph" w:styleId="Heading2">
    <w:name w:val="heading 2"/>
    <w:basedOn w:val="Normal"/>
    <w:next w:val="Normal"/>
    <w:link w:val="Heading2Char"/>
    <w:uiPriority w:val="9"/>
    <w:unhideWhenUsed/>
    <w:qFormat/>
    <w:rsid w:val="00C92E9E"/>
    <w:pPr>
      <w:tabs>
        <w:tab w:val="left" w:pos="800"/>
      </w:tabs>
      <w:spacing w:after="0" w:line="240" w:lineRule="auto"/>
      <w:ind w:left="810" w:right="-20" w:hanging="630"/>
      <w:outlineLvl w:val="1"/>
    </w:pPr>
    <w:rPr>
      <w:rFonts w:ascii="Times New Roman" w:eastAsia="Times New Roman" w:hAnsi="Times New Roman" w:cs="Times New Roman"/>
      <w:spacing w:val="-2"/>
      <w:sz w:val="24"/>
      <w:szCs w:val="24"/>
    </w:rPr>
  </w:style>
  <w:style w:type="paragraph" w:styleId="Heading3">
    <w:name w:val="heading 3"/>
    <w:basedOn w:val="Normal"/>
    <w:next w:val="Normal"/>
    <w:link w:val="Heading3Char"/>
    <w:uiPriority w:val="9"/>
    <w:unhideWhenUsed/>
    <w:qFormat/>
    <w:rsid w:val="00C92E9E"/>
    <w:pPr>
      <w:tabs>
        <w:tab w:val="left" w:pos="1540"/>
      </w:tabs>
      <w:spacing w:after="0" w:line="246" w:lineRule="auto"/>
      <w:ind w:left="1540" w:right="607" w:hanging="720"/>
      <w:outlineLvl w:val="2"/>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522"/>
    <w:rPr>
      <w:rFonts w:ascii="Times New Roman" w:eastAsia="Times New Roman" w:hAnsi="Times New Roman" w:cs="Times New Roman"/>
      <w:spacing w:val="4"/>
      <w:sz w:val="24"/>
      <w:szCs w:val="24"/>
    </w:rPr>
  </w:style>
  <w:style w:type="character" w:customStyle="1" w:styleId="Heading2Char">
    <w:name w:val="Heading 2 Char"/>
    <w:basedOn w:val="DefaultParagraphFont"/>
    <w:link w:val="Heading2"/>
    <w:uiPriority w:val="9"/>
    <w:rsid w:val="00C92E9E"/>
    <w:rPr>
      <w:rFonts w:ascii="Times New Roman" w:eastAsia="Times New Roman" w:hAnsi="Times New Roman" w:cs="Times New Roman"/>
      <w:spacing w:val="-2"/>
      <w:sz w:val="24"/>
      <w:szCs w:val="24"/>
    </w:rPr>
  </w:style>
  <w:style w:type="character" w:customStyle="1" w:styleId="Heading3Char">
    <w:name w:val="Heading 3 Char"/>
    <w:basedOn w:val="DefaultParagraphFont"/>
    <w:link w:val="Heading3"/>
    <w:uiPriority w:val="9"/>
    <w:rsid w:val="00C92E9E"/>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C92E9E"/>
    <w:rPr>
      <w:sz w:val="16"/>
      <w:szCs w:val="16"/>
    </w:rPr>
  </w:style>
  <w:style w:type="paragraph" w:styleId="CommentText">
    <w:name w:val="annotation text"/>
    <w:basedOn w:val="Normal"/>
    <w:link w:val="CommentTextChar"/>
    <w:uiPriority w:val="99"/>
    <w:semiHidden/>
    <w:unhideWhenUsed/>
    <w:rsid w:val="00C92E9E"/>
    <w:pPr>
      <w:spacing w:line="240" w:lineRule="auto"/>
    </w:pPr>
    <w:rPr>
      <w:sz w:val="20"/>
      <w:szCs w:val="20"/>
    </w:rPr>
  </w:style>
  <w:style w:type="character" w:customStyle="1" w:styleId="CommentTextChar">
    <w:name w:val="Comment Text Char"/>
    <w:basedOn w:val="DefaultParagraphFont"/>
    <w:link w:val="CommentText"/>
    <w:uiPriority w:val="99"/>
    <w:semiHidden/>
    <w:rsid w:val="00C92E9E"/>
    <w:rPr>
      <w:sz w:val="20"/>
      <w:szCs w:val="20"/>
    </w:rPr>
  </w:style>
  <w:style w:type="paragraph" w:styleId="CommentSubject">
    <w:name w:val="annotation subject"/>
    <w:basedOn w:val="CommentText"/>
    <w:next w:val="CommentText"/>
    <w:link w:val="CommentSubjectChar"/>
    <w:uiPriority w:val="99"/>
    <w:semiHidden/>
    <w:unhideWhenUsed/>
    <w:rsid w:val="00C92E9E"/>
    <w:rPr>
      <w:b/>
      <w:bCs/>
    </w:rPr>
  </w:style>
  <w:style w:type="character" w:customStyle="1" w:styleId="CommentSubjectChar">
    <w:name w:val="Comment Subject Char"/>
    <w:basedOn w:val="CommentTextChar"/>
    <w:link w:val="CommentSubject"/>
    <w:uiPriority w:val="99"/>
    <w:semiHidden/>
    <w:rsid w:val="00C92E9E"/>
    <w:rPr>
      <w:b/>
      <w:bCs/>
      <w:sz w:val="20"/>
      <w:szCs w:val="20"/>
    </w:rPr>
  </w:style>
  <w:style w:type="paragraph" w:styleId="BalloonText">
    <w:name w:val="Balloon Text"/>
    <w:basedOn w:val="Normal"/>
    <w:link w:val="BalloonTextChar"/>
    <w:uiPriority w:val="99"/>
    <w:semiHidden/>
    <w:unhideWhenUsed/>
    <w:rsid w:val="00C92E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2E9E"/>
    <w:rPr>
      <w:rFonts w:ascii="Tahoma" w:hAnsi="Tahoma" w:cs="Tahoma"/>
      <w:sz w:val="16"/>
      <w:szCs w:val="16"/>
    </w:rPr>
  </w:style>
  <w:style w:type="table" w:styleId="TableGrid">
    <w:name w:val="Table Grid"/>
    <w:basedOn w:val="TableNormal"/>
    <w:uiPriority w:val="39"/>
    <w:rsid w:val="00C92E9E"/>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2E9E"/>
    <w:pPr>
      <w:ind w:left="720"/>
      <w:contextualSpacing/>
    </w:pPr>
  </w:style>
  <w:style w:type="paragraph" w:styleId="Header">
    <w:name w:val="header"/>
    <w:basedOn w:val="Normal"/>
    <w:link w:val="HeaderChar"/>
    <w:uiPriority w:val="99"/>
    <w:unhideWhenUsed/>
    <w:rsid w:val="00C92E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2E9E"/>
  </w:style>
  <w:style w:type="paragraph" w:styleId="Footer">
    <w:name w:val="footer"/>
    <w:basedOn w:val="Normal"/>
    <w:link w:val="FooterChar"/>
    <w:uiPriority w:val="99"/>
    <w:unhideWhenUsed/>
    <w:rsid w:val="00C92E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2E9E"/>
  </w:style>
  <w:style w:type="paragraph" w:styleId="TOC1">
    <w:name w:val="toc 1"/>
    <w:basedOn w:val="Normal"/>
    <w:next w:val="Normal"/>
    <w:autoRedefine/>
    <w:uiPriority w:val="39"/>
    <w:unhideWhenUsed/>
    <w:rsid w:val="00C92E9E"/>
    <w:pPr>
      <w:tabs>
        <w:tab w:val="right" w:leader="dot" w:pos="9370"/>
      </w:tabs>
      <w:spacing w:after="100"/>
      <w:ind w:left="720" w:hanging="720"/>
    </w:pPr>
  </w:style>
  <w:style w:type="paragraph" w:styleId="TOC2">
    <w:name w:val="toc 2"/>
    <w:basedOn w:val="Normal"/>
    <w:next w:val="Normal"/>
    <w:autoRedefine/>
    <w:uiPriority w:val="39"/>
    <w:unhideWhenUsed/>
    <w:rsid w:val="00C92E9E"/>
    <w:pPr>
      <w:tabs>
        <w:tab w:val="left" w:pos="900"/>
        <w:tab w:val="right" w:leader="dot" w:pos="9350"/>
      </w:tabs>
      <w:spacing w:after="100"/>
      <w:ind w:left="450"/>
    </w:pPr>
  </w:style>
  <w:style w:type="paragraph" w:styleId="TOC3">
    <w:name w:val="toc 3"/>
    <w:basedOn w:val="Normal"/>
    <w:next w:val="Normal"/>
    <w:autoRedefine/>
    <w:uiPriority w:val="39"/>
    <w:unhideWhenUsed/>
    <w:rsid w:val="00C92E9E"/>
    <w:pPr>
      <w:tabs>
        <w:tab w:val="left" w:pos="900"/>
        <w:tab w:val="right" w:leader="dot" w:pos="9350"/>
      </w:tabs>
      <w:spacing w:after="100"/>
      <w:ind w:left="440"/>
    </w:pPr>
  </w:style>
  <w:style w:type="character" w:styleId="Hyperlink">
    <w:name w:val="Hyperlink"/>
    <w:basedOn w:val="DefaultParagraphFont"/>
    <w:uiPriority w:val="99"/>
    <w:unhideWhenUsed/>
    <w:rsid w:val="00C92E9E"/>
    <w:rPr>
      <w:color w:val="0563C1" w:themeColor="hyperlink"/>
      <w:u w:val="single"/>
    </w:rPr>
  </w:style>
  <w:style w:type="paragraph" w:styleId="TOC4">
    <w:name w:val="toc 4"/>
    <w:basedOn w:val="Normal"/>
    <w:next w:val="Normal"/>
    <w:autoRedefine/>
    <w:uiPriority w:val="39"/>
    <w:unhideWhenUsed/>
    <w:rsid w:val="00C92E9E"/>
    <w:pPr>
      <w:widowControl/>
      <w:spacing w:after="100" w:line="259" w:lineRule="auto"/>
      <w:ind w:left="660"/>
    </w:pPr>
    <w:rPr>
      <w:rFonts w:eastAsiaTheme="minorEastAsia"/>
    </w:rPr>
  </w:style>
  <w:style w:type="paragraph" w:styleId="TOC5">
    <w:name w:val="toc 5"/>
    <w:basedOn w:val="Normal"/>
    <w:next w:val="Normal"/>
    <w:autoRedefine/>
    <w:uiPriority w:val="39"/>
    <w:unhideWhenUsed/>
    <w:rsid w:val="00C92E9E"/>
    <w:pPr>
      <w:widowControl/>
      <w:spacing w:after="100" w:line="259" w:lineRule="auto"/>
      <w:ind w:left="880"/>
    </w:pPr>
    <w:rPr>
      <w:rFonts w:eastAsiaTheme="minorEastAsia"/>
    </w:rPr>
  </w:style>
  <w:style w:type="paragraph" w:styleId="TOC6">
    <w:name w:val="toc 6"/>
    <w:basedOn w:val="Normal"/>
    <w:next w:val="Normal"/>
    <w:autoRedefine/>
    <w:uiPriority w:val="39"/>
    <w:unhideWhenUsed/>
    <w:rsid w:val="00C92E9E"/>
    <w:pPr>
      <w:widowControl/>
      <w:spacing w:after="100" w:line="259" w:lineRule="auto"/>
      <w:ind w:left="1100"/>
    </w:pPr>
    <w:rPr>
      <w:rFonts w:eastAsiaTheme="minorEastAsia"/>
    </w:rPr>
  </w:style>
  <w:style w:type="paragraph" w:styleId="TOC7">
    <w:name w:val="toc 7"/>
    <w:basedOn w:val="Normal"/>
    <w:next w:val="Normal"/>
    <w:autoRedefine/>
    <w:uiPriority w:val="39"/>
    <w:unhideWhenUsed/>
    <w:rsid w:val="00C92E9E"/>
    <w:pPr>
      <w:widowControl/>
      <w:spacing w:after="100" w:line="259" w:lineRule="auto"/>
      <w:ind w:left="1320"/>
    </w:pPr>
    <w:rPr>
      <w:rFonts w:eastAsiaTheme="minorEastAsia"/>
    </w:rPr>
  </w:style>
  <w:style w:type="paragraph" w:styleId="TOC8">
    <w:name w:val="toc 8"/>
    <w:basedOn w:val="Normal"/>
    <w:next w:val="Normal"/>
    <w:autoRedefine/>
    <w:uiPriority w:val="39"/>
    <w:unhideWhenUsed/>
    <w:rsid w:val="00C92E9E"/>
    <w:pPr>
      <w:widowControl/>
      <w:spacing w:after="100" w:line="259" w:lineRule="auto"/>
      <w:ind w:left="1540"/>
    </w:pPr>
    <w:rPr>
      <w:rFonts w:eastAsiaTheme="minorEastAsia"/>
    </w:rPr>
  </w:style>
  <w:style w:type="paragraph" w:styleId="TOC9">
    <w:name w:val="toc 9"/>
    <w:basedOn w:val="Normal"/>
    <w:next w:val="Normal"/>
    <w:autoRedefine/>
    <w:uiPriority w:val="39"/>
    <w:unhideWhenUsed/>
    <w:rsid w:val="00C92E9E"/>
    <w:pPr>
      <w:widowControl/>
      <w:spacing w:after="100" w:line="259" w:lineRule="auto"/>
      <w:ind w:left="1760"/>
    </w:pPr>
    <w:rPr>
      <w:rFonts w:eastAsiaTheme="minorEastAsia"/>
    </w:rPr>
  </w:style>
  <w:style w:type="table" w:customStyle="1" w:styleId="TableGrid1">
    <w:name w:val="Table Grid1"/>
    <w:basedOn w:val="TableNormal"/>
    <w:next w:val="TableGrid"/>
    <w:uiPriority w:val="59"/>
    <w:rsid w:val="00C92E9E"/>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3">
    <w:name w:val="_53"/>
    <w:uiPriority w:val="99"/>
    <w:rsid w:val="00C92E9E"/>
    <w:pPr>
      <w:widowControl w:val="0"/>
      <w:autoSpaceDE w:val="0"/>
      <w:autoSpaceDN w:val="0"/>
      <w:adjustRightInd w:val="0"/>
      <w:spacing w:after="0" w:line="240" w:lineRule="auto"/>
      <w:jc w:val="both"/>
    </w:pPr>
    <w:rPr>
      <w:rFonts w:ascii="Times New Roman" w:eastAsia="Times New Roman" w:hAnsi="Times New Roman" w:cs="Times New Roman"/>
      <w:sz w:val="24"/>
      <w:szCs w:val="24"/>
    </w:rPr>
  </w:style>
  <w:style w:type="paragraph" w:customStyle="1" w:styleId="Level1">
    <w:name w:val="Level 1"/>
    <w:uiPriority w:val="99"/>
    <w:rsid w:val="00C92E9E"/>
    <w:pPr>
      <w:widowControl w:val="0"/>
      <w:autoSpaceDE w:val="0"/>
      <w:autoSpaceDN w:val="0"/>
      <w:adjustRightInd w:val="0"/>
      <w:spacing w:after="0" w:line="240" w:lineRule="auto"/>
      <w:ind w:left="720"/>
      <w:jc w:val="both"/>
    </w:pPr>
    <w:rPr>
      <w:rFonts w:ascii="Times New Roman" w:eastAsia="Times New Roman" w:hAnsi="Times New Roman" w:cs="Times New Roman"/>
      <w:sz w:val="24"/>
      <w:szCs w:val="24"/>
    </w:rPr>
  </w:style>
  <w:style w:type="paragraph" w:styleId="Revision">
    <w:name w:val="Revision"/>
    <w:hidden/>
    <w:uiPriority w:val="99"/>
    <w:semiHidden/>
    <w:rsid w:val="0017352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492</Words>
  <Characters>2806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Shannon Sanderson-Moyle</dc:creator>
  <cp:keywords/>
  <dc:description/>
  <cp:lastModifiedBy>Gretchen Jendro</cp:lastModifiedBy>
  <cp:revision>2</cp:revision>
  <dcterms:created xsi:type="dcterms:W3CDTF">2024-11-26T21:26:00Z</dcterms:created>
  <dcterms:modified xsi:type="dcterms:W3CDTF">2024-11-26T21:26:00Z</dcterms:modified>
</cp:coreProperties>
</file>