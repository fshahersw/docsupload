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F96" w14:textId="4B157C80" w:rsidR="00003569" w:rsidRPr="00DE08B3" w:rsidRDefault="00003569" w:rsidP="003F725F">
      <w:pPr>
        <w:pStyle w:val="Heading1"/>
        <w:adjustRightInd w:val="0"/>
        <w:snapToGrid w:val="0"/>
        <w:spacing w:before="0"/>
      </w:pPr>
      <w:bookmarkStart w:id="0" w:name="_Toc499022136"/>
      <w:r w:rsidRPr="00DE08B3">
        <w:t xml:space="preserve">Mont. LBF </w:t>
      </w:r>
      <w:r w:rsidR="006B391C" w:rsidRPr="00DE08B3">
        <w:t>45</w:t>
      </w:r>
      <w:r w:rsidRPr="00DE08B3">
        <w:t xml:space="preserve">. </w:t>
      </w:r>
      <w:r w:rsidR="006B391C" w:rsidRPr="00DE08B3">
        <w:t>STATEMENT OF NO</w:t>
      </w:r>
      <w:r w:rsidR="00CC7313" w:rsidRPr="00DE08B3">
        <w:t xml:space="preserve"> </w:t>
      </w:r>
      <w:r w:rsidR="003F725F" w:rsidRPr="00DE08B3">
        <w:t>PAYMENT ADVICE</w:t>
      </w:r>
      <w:bookmarkEnd w:id="0"/>
      <w:r w:rsidR="00564F93" w:rsidRPr="00DE08B3">
        <w:t>S</w:t>
      </w:r>
      <w:r w:rsidRPr="00DE08B3">
        <w:t>.</w:t>
      </w:r>
    </w:p>
    <w:p w14:paraId="394B78C5" w14:textId="2ACCEEB8" w:rsidR="00A53142" w:rsidRPr="00DE08B3" w:rsidRDefault="00A53142" w:rsidP="00A53142">
      <w:pPr>
        <w:rPr>
          <w:rFonts w:ascii="Times New Roman" w:hAnsi="Times New Roman" w:cs="Times New Roman"/>
          <w:sz w:val="24"/>
          <w:szCs w:val="24"/>
        </w:rPr>
      </w:pPr>
      <w:r w:rsidRPr="00DE08B3">
        <w:rPr>
          <w:rFonts w:ascii="Times New Roman" w:hAnsi="Times New Roman" w:cs="Times New Roman"/>
          <w:sz w:val="24"/>
          <w:szCs w:val="24"/>
        </w:rPr>
        <w:t>[11 U.S.C. § 521(a)(1)(B)(iv); Fed. R. Bankr. P. 1007(b)(1)(E); Mont. LBR 4002-6]</w:t>
      </w:r>
    </w:p>
    <w:p w14:paraId="5943E54C" w14:textId="4A802FCA" w:rsidR="00003569" w:rsidRPr="00DE08B3" w:rsidRDefault="00F80311" w:rsidP="003F725F">
      <w:pPr>
        <w:adjustRightInd w:val="0"/>
        <w:snapToGrid w:val="0"/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z w:val="24"/>
          <w:szCs w:val="24"/>
        </w:rPr>
        <w:t>[n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>a</w:t>
      </w:r>
      <w:r w:rsidR="00003569" w:rsidRPr="00DE08B3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003569" w:rsidRPr="00DE08B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>f</w:t>
      </w:r>
      <w:r w:rsidR="00003569"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CC7313" w:rsidRPr="00DE08B3">
        <w:rPr>
          <w:rFonts w:ascii="Times New Roman" w:eastAsia="Times New Roman" w:hAnsi="Times New Roman" w:cs="Times New Roman"/>
          <w:spacing w:val="2"/>
          <w:sz w:val="24"/>
          <w:szCs w:val="24"/>
        </w:rPr>
        <w:t>Debtor/</w:t>
      </w:r>
      <w:r w:rsidR="00003569" w:rsidRPr="00DE08B3">
        <w:rPr>
          <w:rFonts w:ascii="Times New Roman" w:eastAsia="Times New Roman" w:hAnsi="Times New Roman" w:cs="Times New Roman"/>
          <w:spacing w:val="-7"/>
          <w:sz w:val="24"/>
          <w:szCs w:val="24"/>
        </w:rPr>
        <w:t>A</w:t>
      </w:r>
      <w:r w:rsidR="00003569" w:rsidRPr="00DE08B3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="00003569" w:rsidRPr="00DE08B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>r</w:t>
      </w:r>
      <w:r w:rsidR="00003569" w:rsidRPr="00DE08B3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]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C08621" w14:textId="1529E9EE" w:rsidR="00003569" w:rsidRPr="00DE08B3" w:rsidRDefault="003F725F" w:rsidP="003F725F">
      <w:pPr>
        <w:adjustRightInd w:val="0"/>
        <w:snapToGrid w:val="0"/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z w:val="24"/>
          <w:szCs w:val="24"/>
        </w:rPr>
        <w:t>[</w:t>
      </w:r>
      <w:r w:rsidR="00F80311" w:rsidRPr="00DE08B3">
        <w:rPr>
          <w:rFonts w:ascii="Times New Roman" w:eastAsia="Times New Roman" w:hAnsi="Times New Roman" w:cs="Times New Roman"/>
          <w:sz w:val="24"/>
          <w:szCs w:val="24"/>
        </w:rPr>
        <w:t>Debtor’s address/of</w:t>
      </w:r>
      <w:r w:rsidR="00003569" w:rsidRPr="00DE08B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003569" w:rsidRPr="00DE08B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="00BF38B3" w:rsidRPr="00DE08B3">
        <w:rPr>
          <w:rFonts w:ascii="Times New Roman" w:eastAsia="Times New Roman" w:hAnsi="Times New Roman" w:cs="Times New Roman"/>
          <w:sz w:val="24"/>
          <w:szCs w:val="24"/>
        </w:rPr>
        <w:t>m</w:t>
      </w:r>
      <w:r w:rsidR="00003569" w:rsidRPr="00DE08B3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003569" w:rsidRPr="00DE08B3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003569" w:rsidRPr="00DE08B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>g</w:t>
      </w:r>
      <w:r w:rsidR="00003569" w:rsidRPr="00DE08B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BF38B3" w:rsidRPr="00DE08B3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>ddress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]</w:t>
      </w:r>
      <w:r w:rsidR="00003569" w:rsidRPr="00DE0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2DE19E" w14:textId="0BE3A467" w:rsidR="00003569" w:rsidRPr="00DE08B3" w:rsidRDefault="00003569" w:rsidP="003F725F">
      <w:pPr>
        <w:adjustRightInd w:val="0"/>
        <w:snapToGrid w:val="0"/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E08B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DE08B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E08B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DE08B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DE08B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er</w:t>
      </w:r>
      <w:r w:rsidR="003F725F" w:rsidRPr="00DE08B3">
        <w:rPr>
          <w:rFonts w:ascii="Times New Roman" w:eastAsia="Times New Roman" w:hAnsi="Times New Roman" w:cs="Times New Roman"/>
          <w:sz w:val="24"/>
          <w:szCs w:val="24"/>
        </w:rPr>
        <w:t>: [number]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353BEC" w14:textId="1BFD6B6A" w:rsidR="00003569" w:rsidRPr="00DE08B3" w:rsidRDefault="00003569" w:rsidP="003F725F">
      <w:pPr>
        <w:adjustRightInd w:val="0"/>
        <w:snapToGrid w:val="0"/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DE08B3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DE08B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DE08B3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3F725F" w:rsidRPr="00DE08B3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04489831" w14:textId="6A12EC5E" w:rsidR="00003569" w:rsidRPr="00DE08B3" w:rsidRDefault="00003569" w:rsidP="003F725F">
      <w:pPr>
        <w:adjustRightInd w:val="0"/>
        <w:snapToGrid w:val="0"/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E08B3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E08B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DE08B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E08B3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DE08B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DE08B3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DE08B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er</w:t>
      </w:r>
      <w:r w:rsidR="003F725F" w:rsidRPr="00DE08B3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70033FE7" w14:textId="121CE6FB" w:rsidR="00003569" w:rsidRPr="00DE08B3" w:rsidRDefault="00003569" w:rsidP="003F725F">
      <w:pPr>
        <w:adjustRightInd w:val="0"/>
        <w:snapToGrid w:val="0"/>
        <w:spacing w:after="0" w:line="240" w:lineRule="auto"/>
        <w:ind w:firstLine="1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z w:val="24"/>
          <w:szCs w:val="24"/>
        </w:rPr>
        <w:t>(</w:t>
      </w:r>
      <w:r w:rsidR="003F725F" w:rsidRPr="00DE08B3">
        <w:rPr>
          <w:rFonts w:ascii="Times New Roman" w:eastAsia="Times New Roman" w:hAnsi="Times New Roman" w:cs="Times New Roman"/>
          <w:sz w:val="24"/>
          <w:szCs w:val="24"/>
        </w:rPr>
        <w:t>[Debtor or Attorney for Debtor]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EACABC" w14:textId="77777777" w:rsidR="00003569" w:rsidRPr="00DE08B3" w:rsidRDefault="00003569" w:rsidP="003F725F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84DD3" w14:textId="77777777" w:rsidR="003F725F" w:rsidRPr="00DE08B3" w:rsidRDefault="003F725F" w:rsidP="003F725F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705AF2" w14:textId="64AE0B71" w:rsidR="00003569" w:rsidRPr="00DE08B3" w:rsidRDefault="00003569" w:rsidP="003F725F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08B3">
        <w:rPr>
          <w:rFonts w:ascii="Times New Roman" w:hAnsi="Times New Roman" w:cs="Times New Roman"/>
          <w:b/>
          <w:sz w:val="24"/>
          <w:szCs w:val="24"/>
        </w:rPr>
        <w:t>UNITED STATES BANKRUPTCY COURT</w:t>
      </w:r>
    </w:p>
    <w:p w14:paraId="005DEF27" w14:textId="77777777" w:rsidR="00003569" w:rsidRPr="00DE08B3" w:rsidRDefault="00003569" w:rsidP="003F725F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08B3">
        <w:rPr>
          <w:rFonts w:ascii="Times New Roman" w:hAnsi="Times New Roman" w:cs="Times New Roman"/>
          <w:b/>
          <w:sz w:val="24"/>
          <w:szCs w:val="24"/>
        </w:rPr>
        <w:t>FOR THE DISTRICT OF MONTANA</w:t>
      </w:r>
    </w:p>
    <w:p w14:paraId="2EAC5A99" w14:textId="77777777" w:rsidR="00003569" w:rsidRPr="00DE08B3" w:rsidRDefault="00003569" w:rsidP="003F725F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F725F" w:rsidRPr="00DE08B3" w14:paraId="3B0DBE97" w14:textId="77777777" w:rsidTr="003F725F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B53C27F" w14:textId="77777777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D037C2" w14:textId="77777777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</w:p>
          <w:p w14:paraId="6407026D" w14:textId="77777777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69934" w14:textId="77777777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1540C9D2" w14:textId="692E7888" w:rsidR="00003569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</w:p>
          <w:p w14:paraId="718B34BC" w14:textId="77777777" w:rsidR="00003569" w:rsidRPr="00DE08B3" w:rsidRDefault="00003569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4E026C" w14:textId="774CD159" w:rsidR="00003569" w:rsidRPr="00DE08B3" w:rsidRDefault="00003569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2150"/>
              <w:rPr>
                <w:rFonts w:ascii="Times New Roman" w:hAnsi="Times New Roman" w:cs="Times New Roman"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3F725F" w:rsidRPr="00DE08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E08B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F725F" w:rsidRPr="00DE08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DE0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731107" w14:textId="36D2DB6A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21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0EF6A" w14:textId="77777777" w:rsidR="00003569" w:rsidRPr="00DE08B3" w:rsidRDefault="00003569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D7CCF" w14:textId="77777777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789F8" w14:textId="77777777" w:rsidR="003F725F" w:rsidRPr="00DE08B3" w:rsidRDefault="003F725F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DA65A" w14:textId="62CC439B" w:rsidR="00003569" w:rsidRPr="00DE08B3" w:rsidRDefault="00003569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3F725F"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0:00-bk-12345-BPH</w:t>
            </w:r>
          </w:p>
          <w:p w14:paraId="5E73934D" w14:textId="77777777" w:rsidR="00003569" w:rsidRPr="00DE08B3" w:rsidRDefault="00003569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3B030" w14:textId="77777777" w:rsidR="00F53061" w:rsidRPr="00DE08B3" w:rsidRDefault="00E573CE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STATEMENT OF </w:t>
            </w:r>
          </w:p>
          <w:p w14:paraId="12E6CB30" w14:textId="2B6DA205" w:rsidR="00003569" w:rsidRPr="00DE08B3" w:rsidRDefault="00E573CE" w:rsidP="003F725F">
            <w:pPr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  <w:r w:rsidR="00F53061"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PAYMENT </w:t>
            </w:r>
            <w:proofErr w:type="gramStart"/>
            <w:r w:rsidR="00F53061" w:rsidRPr="00DE0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ADVICES</w:t>
            </w:r>
            <w:proofErr w:type="gramEnd"/>
          </w:p>
        </w:tc>
      </w:tr>
    </w:tbl>
    <w:p w14:paraId="19556BA4" w14:textId="525A66DD" w:rsidR="00003569" w:rsidRPr="00DE08B3" w:rsidRDefault="00003569" w:rsidP="00F80311">
      <w:pPr>
        <w:adjustRightInd w:val="0"/>
        <w:snapToGrid w:val="0"/>
        <w:spacing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77AE171" w14:textId="7B070D67" w:rsidR="00F80311" w:rsidRPr="00DE08B3" w:rsidRDefault="008D214A" w:rsidP="00BF38B3">
      <w:pPr>
        <w:pStyle w:val="BodyText"/>
        <w:adjustRightInd w:val="0"/>
        <w:snapToGrid w:val="0"/>
        <w:spacing w:line="480" w:lineRule="auto"/>
        <w:ind w:firstLine="720"/>
      </w:pPr>
      <w:r w:rsidRPr="00DE08B3">
        <w:t>Debtor</w:t>
      </w:r>
      <w:r w:rsidR="00256903" w:rsidRPr="00DE08B3">
        <w:t>(s)</w:t>
      </w:r>
      <w:r w:rsidRPr="00DE08B3">
        <w:t>,</w:t>
      </w:r>
      <w:r w:rsidR="00256903" w:rsidRPr="00DE08B3">
        <w:t xml:space="preserve"> [name of Debtor(s)], (“Debtor”)</w:t>
      </w:r>
      <w:r w:rsidRPr="00DE08B3">
        <w:t>,</w:t>
      </w:r>
      <w:r w:rsidRPr="00DE08B3">
        <w:rPr>
          <w:spacing w:val="-5"/>
        </w:rPr>
        <w:t xml:space="preserve"> </w:t>
      </w:r>
      <w:r w:rsidR="00F53061" w:rsidRPr="00DE08B3">
        <w:rPr>
          <w:spacing w:val="-5"/>
        </w:rPr>
        <w:t>certif</w:t>
      </w:r>
      <w:r w:rsidR="00C11488" w:rsidRPr="00DE08B3">
        <w:rPr>
          <w:spacing w:val="-5"/>
        </w:rPr>
        <w:t>ies</w:t>
      </w:r>
      <w:r w:rsidR="00F53061" w:rsidRPr="00DE08B3">
        <w:rPr>
          <w:spacing w:val="-5"/>
        </w:rPr>
        <w:t xml:space="preserve"> </w:t>
      </w:r>
      <w:r w:rsidR="00032D92" w:rsidRPr="00DE08B3">
        <w:rPr>
          <w:spacing w:val="-5"/>
        </w:rPr>
        <w:t xml:space="preserve">pursuant to </w:t>
      </w:r>
      <w:r w:rsidR="00F80311" w:rsidRPr="00DE08B3">
        <w:rPr>
          <w:rStyle w:val="Strong"/>
          <w:b w:val="0"/>
          <w:bCs w:val="0"/>
        </w:rPr>
        <w:t>11 U.S.C. § 521(a)(1)(B)(iv); Fed. R. Bankr. P. 1007(b)(1)(E); and Mont. LBR 4002-6</w:t>
      </w:r>
      <w:r w:rsidR="00032D92" w:rsidRPr="00DE08B3">
        <w:rPr>
          <w:rStyle w:val="Strong"/>
          <w:b w:val="0"/>
          <w:bCs w:val="0"/>
        </w:rPr>
        <w:t xml:space="preserve"> that no payment </w:t>
      </w:r>
      <w:proofErr w:type="gramStart"/>
      <w:r w:rsidR="00032D92" w:rsidRPr="00DE08B3">
        <w:rPr>
          <w:rStyle w:val="Strong"/>
          <w:b w:val="0"/>
          <w:bCs w:val="0"/>
        </w:rPr>
        <w:t>advices</w:t>
      </w:r>
      <w:proofErr w:type="gramEnd"/>
      <w:r w:rsidR="00032D92" w:rsidRPr="00DE08B3">
        <w:rPr>
          <w:rStyle w:val="Strong"/>
          <w:b w:val="0"/>
          <w:bCs w:val="0"/>
        </w:rPr>
        <w:t xml:space="preserve"> will be filed in this case </w:t>
      </w:r>
      <w:r w:rsidR="00F53061" w:rsidRPr="00DE08B3">
        <w:rPr>
          <w:spacing w:val="-5"/>
        </w:rPr>
        <w:t>for the following reason</w:t>
      </w:r>
      <w:r w:rsidR="00C11488" w:rsidRPr="00DE08B3">
        <w:rPr>
          <w:spacing w:val="-5"/>
        </w:rPr>
        <w:t>(s)</w:t>
      </w:r>
      <w:r w:rsidR="00256903" w:rsidRPr="00DE08B3">
        <w:rPr>
          <w:spacing w:val="-5"/>
        </w:rPr>
        <w:t xml:space="preserve"> </w:t>
      </w:r>
      <w:r w:rsidR="00F80311" w:rsidRPr="00DE08B3">
        <w:t>(check all that apply):</w:t>
      </w:r>
    </w:p>
    <w:p w14:paraId="48B65066" w14:textId="2F3DF468" w:rsidR="00032D92" w:rsidRPr="00DE08B3" w:rsidRDefault="00DE08B3" w:rsidP="00032D92">
      <w:pPr>
        <w:pStyle w:val="NormalWeb"/>
        <w:spacing w:before="0" w:beforeAutospacing="0" w:after="0" w:afterAutospacing="0"/>
        <w:ind w:left="1080"/>
        <w:rPr>
          <w:rStyle w:val="apple-converted-space"/>
        </w:rPr>
      </w:pPr>
      <w:r>
        <w:rPr>
          <w:rFonts w:ascii="Segoe UI Symbol" w:hAnsi="Segoe UI Symbol" w:cs="Segoe UI Symbol"/>
        </w:rPr>
        <w:fldChar w:fldCharType="begin">
          <w:ffData>
            <w:name w:val="Check1"/>
            <w:enabled/>
            <w:calcOnExit w:val="0"/>
            <w:checkBox>
              <w:size w:val="14"/>
              <w:default w:val="0"/>
            </w:checkBox>
          </w:ffData>
        </w:fldChar>
      </w:r>
      <w:bookmarkStart w:id="1" w:name="Check1"/>
      <w:r>
        <w:rPr>
          <w:rFonts w:ascii="Segoe UI Symbol" w:hAnsi="Segoe UI Symbol" w:cs="Segoe UI Symbol"/>
        </w:rPr>
        <w:instrText xml:space="preserve"> FORMCHECKBOX </w:instrText>
      </w:r>
      <w:r>
        <w:rPr>
          <w:rFonts w:ascii="Segoe UI Symbol" w:hAnsi="Segoe UI Symbol" w:cs="Segoe UI Symbol"/>
        </w:rPr>
      </w:r>
      <w:r>
        <w:rPr>
          <w:rFonts w:ascii="Segoe UI Symbol" w:hAnsi="Segoe UI Symbol" w:cs="Segoe UI Symbol"/>
        </w:rPr>
        <w:fldChar w:fldCharType="separate"/>
      </w:r>
      <w:r>
        <w:rPr>
          <w:rFonts w:ascii="Segoe UI Symbol" w:hAnsi="Segoe UI Symbol" w:cs="Segoe UI Symbol"/>
        </w:rPr>
        <w:fldChar w:fldCharType="end"/>
      </w:r>
      <w:bookmarkEnd w:id="1"/>
      <w:r>
        <w:rPr>
          <w:rFonts w:ascii="Segoe UI Symbol" w:hAnsi="Segoe UI Symbol" w:cs="Segoe UI Symbol"/>
        </w:rPr>
        <w:t xml:space="preserve"> </w:t>
      </w:r>
      <w:r w:rsidR="00032D92" w:rsidRPr="00DE08B3">
        <w:rPr>
          <w:rStyle w:val="apple-converted-space"/>
        </w:rPr>
        <w:t xml:space="preserve">Debtor </w:t>
      </w:r>
      <w:r w:rsidR="00D6432F" w:rsidRPr="00DE08B3">
        <w:rPr>
          <w:rStyle w:val="apple-converted-space"/>
        </w:rPr>
        <w:t xml:space="preserve">did not receive </w:t>
      </w:r>
      <w:r w:rsidRPr="00DE08B3">
        <w:rPr>
          <w:color w:val="212529"/>
          <w:shd w:val="clear" w:color="auto" w:fill="FFFFFF"/>
        </w:rPr>
        <w:t xml:space="preserve">copies of all payment </w:t>
      </w:r>
      <w:proofErr w:type="gramStart"/>
      <w:r w:rsidRPr="00DE08B3">
        <w:rPr>
          <w:color w:val="212529"/>
          <w:shd w:val="clear" w:color="auto" w:fill="FFFFFF"/>
        </w:rPr>
        <w:t>advices</w:t>
      </w:r>
      <w:proofErr w:type="gramEnd"/>
      <w:r w:rsidRPr="00DE08B3">
        <w:rPr>
          <w:color w:val="212529"/>
          <w:shd w:val="clear" w:color="auto" w:fill="FFFFFF"/>
        </w:rPr>
        <w:t xml:space="preserve"> or other evidence of payment within 60 days before the date of the filing of the petition from an employer</w:t>
      </w:r>
      <w:r>
        <w:rPr>
          <w:color w:val="212529"/>
          <w:shd w:val="clear" w:color="auto" w:fill="FFFFFF"/>
        </w:rPr>
        <w:t>.</w:t>
      </w:r>
      <w:r w:rsidRPr="00DE08B3">
        <w:rPr>
          <w:color w:val="212529"/>
          <w:shd w:val="clear" w:color="auto" w:fill="FFFFFF"/>
        </w:rPr>
        <w:t xml:space="preserve"> </w:t>
      </w:r>
    </w:p>
    <w:p w14:paraId="0434CF83" w14:textId="77777777" w:rsidR="00032D92" w:rsidRPr="00DE08B3" w:rsidRDefault="00032D92" w:rsidP="00BF38B3">
      <w:pPr>
        <w:pStyle w:val="NormalWeb"/>
        <w:spacing w:before="0" w:beforeAutospacing="0" w:after="0" w:afterAutospacing="0"/>
        <w:ind w:left="1080"/>
        <w:rPr>
          <w:rStyle w:val="apple-converted-space"/>
        </w:rPr>
      </w:pPr>
    </w:p>
    <w:p w14:paraId="5F96168B" w14:textId="76E4AA54" w:rsidR="00F53061" w:rsidRPr="00DE08B3" w:rsidRDefault="00DE08B3" w:rsidP="00BF38B3">
      <w:pPr>
        <w:pStyle w:val="NormalWeb"/>
        <w:spacing w:before="0" w:beforeAutospacing="0" w:after="0" w:afterAutospacing="0"/>
        <w:ind w:left="1080"/>
      </w:pPr>
      <w:r>
        <w:rPr>
          <w:rFonts w:ascii="Segoe UI Symbol" w:hAnsi="Segoe UI Symbol" w:cs="Segoe UI Symbol"/>
        </w:rPr>
        <w:fldChar w:fldCharType="begin">
          <w:ffData>
            <w:name w:val="Check2"/>
            <w:enabled/>
            <w:calcOnExit w:val="0"/>
            <w:checkBox>
              <w:size w:val="14"/>
              <w:default w:val="0"/>
            </w:checkBox>
          </w:ffData>
        </w:fldChar>
      </w:r>
      <w:bookmarkStart w:id="2" w:name="Check2"/>
      <w:r>
        <w:rPr>
          <w:rFonts w:ascii="Segoe UI Symbol" w:hAnsi="Segoe UI Symbol" w:cs="Segoe UI Symbol"/>
        </w:rPr>
        <w:instrText xml:space="preserve"> FORMCHECKBOX </w:instrText>
      </w:r>
      <w:r>
        <w:rPr>
          <w:rFonts w:ascii="Segoe UI Symbol" w:hAnsi="Segoe UI Symbol" w:cs="Segoe UI Symbol"/>
        </w:rPr>
      </w:r>
      <w:r>
        <w:rPr>
          <w:rFonts w:ascii="Segoe UI Symbol" w:hAnsi="Segoe UI Symbol" w:cs="Segoe UI Symbol"/>
        </w:rPr>
        <w:fldChar w:fldCharType="separate"/>
      </w:r>
      <w:r>
        <w:rPr>
          <w:rFonts w:ascii="Segoe UI Symbol" w:hAnsi="Segoe UI Symbol" w:cs="Segoe UI Symbol"/>
        </w:rPr>
        <w:fldChar w:fldCharType="end"/>
      </w:r>
      <w:bookmarkEnd w:id="2"/>
      <w:r w:rsidR="00032D92" w:rsidRPr="00DE08B3">
        <w:rPr>
          <w:rStyle w:val="apple-converted-space"/>
        </w:rPr>
        <w:t> Debtor is self-employed</w:t>
      </w:r>
      <w:r w:rsidR="00C11488" w:rsidRPr="00DE08B3">
        <w:rPr>
          <w:rStyle w:val="apple-converted-space"/>
        </w:rPr>
        <w:t xml:space="preserve"> and</w:t>
      </w:r>
      <w:r w:rsidR="00032D92" w:rsidRPr="00DE08B3">
        <w:rPr>
          <w:rStyle w:val="apple-converted-space"/>
        </w:rPr>
        <w:t xml:space="preserve"> </w:t>
      </w:r>
      <w:r w:rsidR="00C11488" w:rsidRPr="00DE08B3">
        <w:rPr>
          <w:rStyle w:val="apple-converted-space"/>
        </w:rPr>
        <w:t>received income</w:t>
      </w:r>
      <w:r w:rsidR="00032D92" w:rsidRPr="00DE08B3">
        <w:rPr>
          <w:rStyle w:val="apple-converted-space"/>
        </w:rPr>
        <w:t xml:space="preserve"> through business receipts</w:t>
      </w:r>
      <w:r w:rsidR="00C11488" w:rsidRPr="00DE08B3">
        <w:rPr>
          <w:rStyle w:val="apple-converted-space"/>
        </w:rPr>
        <w:t xml:space="preserve"> during the 60 days before </w:t>
      </w:r>
      <w:r w:rsidRPr="00DE08B3">
        <w:rPr>
          <w:color w:val="212529"/>
          <w:shd w:val="clear" w:color="auto" w:fill="FFFFFF"/>
        </w:rPr>
        <w:t>the date of the filing of the petition</w:t>
      </w:r>
      <w:r w:rsidR="00C11488" w:rsidRPr="00DE08B3">
        <w:rPr>
          <w:rStyle w:val="apple-converted-space"/>
        </w:rPr>
        <w:t>.</w:t>
      </w:r>
    </w:p>
    <w:p w14:paraId="63175DD9" w14:textId="1F4E7371" w:rsidR="00BF38B3" w:rsidRPr="00DE08B3" w:rsidRDefault="00DE08B3" w:rsidP="00160AE7">
      <w:pPr>
        <w:pStyle w:val="NormalWeb"/>
        <w:ind w:left="1080"/>
      </w:pPr>
      <w:r>
        <w:rPr>
          <w:rFonts w:ascii="Segoe UI Symbol" w:hAnsi="Segoe UI Symbol" w:cs="Segoe UI Symbol"/>
        </w:rPr>
        <w:fldChar w:fldCharType="begin">
          <w:ffData>
            <w:name w:val="Check3"/>
            <w:enabled/>
            <w:calcOnExit w:val="0"/>
            <w:checkBox>
              <w:size w:val="14"/>
              <w:default w:val="0"/>
            </w:checkBox>
          </w:ffData>
        </w:fldChar>
      </w:r>
      <w:bookmarkStart w:id="3" w:name="Check3"/>
      <w:r>
        <w:rPr>
          <w:rFonts w:ascii="Segoe UI Symbol" w:hAnsi="Segoe UI Symbol" w:cs="Segoe UI Symbol"/>
        </w:rPr>
        <w:instrText xml:space="preserve"> FORMCHECKBOX </w:instrText>
      </w:r>
      <w:r>
        <w:rPr>
          <w:rFonts w:ascii="Segoe UI Symbol" w:hAnsi="Segoe UI Symbol" w:cs="Segoe UI Symbol"/>
        </w:rPr>
      </w:r>
      <w:r>
        <w:rPr>
          <w:rFonts w:ascii="Segoe UI Symbol" w:hAnsi="Segoe UI Symbol" w:cs="Segoe UI Symbol"/>
        </w:rPr>
        <w:fldChar w:fldCharType="separate"/>
      </w:r>
      <w:r>
        <w:rPr>
          <w:rFonts w:ascii="Segoe UI Symbol" w:hAnsi="Segoe UI Symbol" w:cs="Segoe UI Symbol"/>
        </w:rPr>
        <w:fldChar w:fldCharType="end"/>
      </w:r>
      <w:bookmarkEnd w:id="3"/>
      <w:r>
        <w:rPr>
          <w:rFonts w:ascii="Segoe UI Symbol" w:hAnsi="Segoe UI Symbol" w:cs="Segoe UI Symbol"/>
        </w:rPr>
        <w:t xml:space="preserve"> </w:t>
      </w:r>
      <w:r w:rsidR="00F53061" w:rsidRPr="00DE08B3">
        <w:rPr>
          <w:rStyle w:val="Strong"/>
          <w:b w:val="0"/>
          <w:bCs w:val="0"/>
        </w:rPr>
        <w:t xml:space="preserve">Debtor </w:t>
      </w:r>
      <w:r w:rsidR="00C11488" w:rsidRPr="00DE08B3">
        <w:rPr>
          <w:rStyle w:val="Strong"/>
          <w:b w:val="0"/>
          <w:bCs w:val="0"/>
        </w:rPr>
        <w:t xml:space="preserve">received non-employment income </w:t>
      </w:r>
      <w:r w:rsidR="00C11488" w:rsidRPr="00DE08B3">
        <w:t xml:space="preserve">(e.g., Social Security benefits, unemployment benefits, public assistance, pension, </w:t>
      </w:r>
      <w:r w:rsidR="00D6432F" w:rsidRPr="00DE08B3">
        <w:t xml:space="preserve">disability, </w:t>
      </w:r>
      <w:r w:rsidR="00C11488" w:rsidRPr="00DE08B3">
        <w:t xml:space="preserve">or other similar benefits) </w:t>
      </w:r>
      <w:r w:rsidR="00F53061" w:rsidRPr="00DE08B3">
        <w:rPr>
          <w:rStyle w:val="Strong"/>
          <w:b w:val="0"/>
          <w:bCs w:val="0"/>
        </w:rPr>
        <w:t xml:space="preserve">during the 60 days </w:t>
      </w:r>
      <w:r w:rsidR="00F80311" w:rsidRPr="00DE08B3">
        <w:rPr>
          <w:rStyle w:val="Strong"/>
          <w:b w:val="0"/>
          <w:bCs w:val="0"/>
        </w:rPr>
        <w:t>before</w:t>
      </w:r>
      <w:r w:rsidR="00F53061" w:rsidRPr="00DE08B3">
        <w:rPr>
          <w:rStyle w:val="Strong"/>
          <w:b w:val="0"/>
          <w:bCs w:val="0"/>
        </w:rPr>
        <w:t xml:space="preserve"> </w:t>
      </w:r>
      <w:r w:rsidRPr="00DE08B3">
        <w:rPr>
          <w:color w:val="212529"/>
          <w:shd w:val="clear" w:color="auto" w:fill="FFFFFF"/>
        </w:rPr>
        <w:t>the date of the filing of the petition</w:t>
      </w:r>
      <w:r w:rsidR="00BF38B3" w:rsidRPr="00DE08B3">
        <w:t xml:space="preserve">. </w:t>
      </w:r>
    </w:p>
    <w:p w14:paraId="25687AEE" w14:textId="1C1DDE09" w:rsidR="00C11488" w:rsidRPr="00DE08B3" w:rsidRDefault="00DE08B3" w:rsidP="00160AE7">
      <w:pPr>
        <w:pStyle w:val="NormalWeb"/>
        <w:ind w:left="1080"/>
        <w:rPr>
          <w:rStyle w:val="apple-converted-space"/>
        </w:rPr>
      </w:pPr>
      <w:r>
        <w:rPr>
          <w:rFonts w:ascii="Segoe UI Symbol" w:hAnsi="Segoe UI Symbol" w:cs="Segoe UI Symbol"/>
        </w:rPr>
        <w:fldChar w:fldCharType="begin">
          <w:ffData>
            <w:name w:val="Check4"/>
            <w:enabled/>
            <w:calcOnExit w:val="0"/>
            <w:checkBox>
              <w:size w:val="14"/>
              <w:default w:val="0"/>
            </w:checkBox>
          </w:ffData>
        </w:fldChar>
      </w:r>
      <w:bookmarkStart w:id="4" w:name="Check4"/>
      <w:r>
        <w:rPr>
          <w:rFonts w:ascii="Segoe UI Symbol" w:hAnsi="Segoe UI Symbol" w:cs="Segoe UI Symbol"/>
        </w:rPr>
        <w:instrText xml:space="preserve"> FORMCHECKBOX </w:instrText>
      </w:r>
      <w:r>
        <w:rPr>
          <w:rFonts w:ascii="Segoe UI Symbol" w:hAnsi="Segoe UI Symbol" w:cs="Segoe UI Symbol"/>
        </w:rPr>
      </w:r>
      <w:r>
        <w:rPr>
          <w:rFonts w:ascii="Segoe UI Symbol" w:hAnsi="Segoe UI Symbol" w:cs="Segoe UI Symbol"/>
        </w:rPr>
        <w:fldChar w:fldCharType="separate"/>
      </w:r>
      <w:r>
        <w:rPr>
          <w:rFonts w:ascii="Segoe UI Symbol" w:hAnsi="Segoe UI Symbol" w:cs="Segoe UI Symbol"/>
        </w:rPr>
        <w:fldChar w:fldCharType="end"/>
      </w:r>
      <w:bookmarkEnd w:id="4"/>
      <w:r>
        <w:rPr>
          <w:rFonts w:ascii="Segoe UI Symbol" w:hAnsi="Segoe UI Symbol" w:cs="Segoe UI Symbol"/>
        </w:rPr>
        <w:t xml:space="preserve"> </w:t>
      </w:r>
      <w:r w:rsidR="00C11488" w:rsidRPr="00DE08B3">
        <w:rPr>
          <w:rStyle w:val="apple-converted-space"/>
        </w:rPr>
        <w:t>Other: [explain].</w:t>
      </w:r>
    </w:p>
    <w:p w14:paraId="4F2B7030" w14:textId="52218013" w:rsidR="00BF38B3" w:rsidRPr="00DE08B3" w:rsidRDefault="00BF38B3" w:rsidP="00BF38B3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08B3">
        <w:rPr>
          <w:rFonts w:ascii="Times New Roman" w:eastAsia="Calibri" w:hAnsi="Times New Roman" w:cs="Times New Roman"/>
          <w:sz w:val="24"/>
          <w:szCs w:val="24"/>
        </w:rPr>
        <w:t>DATED this [number</w:t>
      </w:r>
      <w:r w:rsidRPr="00DE08B3">
        <w:rPr>
          <w:rFonts w:ascii="Times New Roman" w:eastAsia="Calibri" w:hAnsi="Times New Roman" w:cs="Times New Roman"/>
          <w:sz w:val="24"/>
          <w:szCs w:val="24"/>
          <w:u w:val="single"/>
        </w:rPr>
        <w:t>]</w:t>
      </w:r>
      <w:r w:rsidRPr="00DE08B3">
        <w:rPr>
          <w:rFonts w:ascii="Times New Roman" w:eastAsia="Calibri" w:hAnsi="Times New Roman" w:cs="Times New Roman"/>
          <w:sz w:val="24"/>
          <w:szCs w:val="24"/>
        </w:rPr>
        <w:t xml:space="preserve"> day of [month], 20[year].</w:t>
      </w:r>
    </w:p>
    <w:p w14:paraId="05C1498C" w14:textId="77777777" w:rsidR="00BF38B3" w:rsidRPr="00DE08B3" w:rsidRDefault="00BF38B3" w:rsidP="00BF38B3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5F14587" w14:textId="77777777" w:rsidR="00256903" w:rsidRPr="00DE08B3" w:rsidRDefault="00256903" w:rsidP="00256903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  <w:u w:val="single"/>
        </w:rPr>
      </w:pPr>
      <w:r w:rsidRPr="00DE08B3">
        <w:rPr>
          <w:rFonts w:ascii="Times New Roman" w:hAnsi="Times New Roman" w:cs="Times New Roman"/>
          <w:sz w:val="24"/>
          <w:szCs w:val="24"/>
          <w:u w:val="single"/>
        </w:rPr>
        <w:t>/s/ [name of person filing document]</w:t>
      </w:r>
      <w:r w:rsidRPr="00DE08B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E08B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4050FED" w14:textId="105AB17C" w:rsidR="00256903" w:rsidRPr="00DE08B3" w:rsidRDefault="00256903" w:rsidP="00256903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z w:val="24"/>
          <w:szCs w:val="24"/>
        </w:rPr>
        <w:t>[typed na</w:t>
      </w:r>
      <w:r w:rsidRPr="00DE08B3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DE08B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BF38B3"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>D</w:t>
      </w:r>
      <w:r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ebtor or </w:t>
      </w:r>
      <w:r w:rsidR="00BF38B3"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 w:rsidRPr="00DE08B3">
        <w:rPr>
          <w:rFonts w:ascii="Times New Roman" w:eastAsia="Times New Roman" w:hAnsi="Times New Roman" w:cs="Times New Roman"/>
          <w:spacing w:val="-6"/>
          <w:sz w:val="24"/>
          <w:szCs w:val="24"/>
        </w:rPr>
        <w:t>ttorney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C61DFEF" w14:textId="285DEDD6" w:rsidR="008D214A" w:rsidRPr="00DE08B3" w:rsidRDefault="00256903" w:rsidP="00C11488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DE08B3">
        <w:rPr>
          <w:rFonts w:ascii="Times New Roman" w:eastAsia="Times New Roman" w:hAnsi="Times New Roman" w:cs="Times New Roman"/>
          <w:sz w:val="24"/>
          <w:szCs w:val="24"/>
        </w:rPr>
        <w:t>(</w:t>
      </w:r>
      <w:r w:rsidR="00BF38B3" w:rsidRPr="00DE08B3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Debtor(s) or Attorney for Debtor(s)</w:t>
      </w:r>
      <w:r w:rsidR="00BF38B3" w:rsidRPr="00DE08B3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DE08B3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8D214A" w:rsidRPr="00DE08B3" w:rsidSect="003F72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8A12" w14:textId="77777777" w:rsidR="008067A0" w:rsidRDefault="008067A0" w:rsidP="00BF38B3">
      <w:pPr>
        <w:spacing w:after="0" w:line="240" w:lineRule="auto"/>
      </w:pPr>
      <w:r>
        <w:separator/>
      </w:r>
    </w:p>
  </w:endnote>
  <w:endnote w:type="continuationSeparator" w:id="0">
    <w:p w14:paraId="3487D476" w14:textId="77777777" w:rsidR="008067A0" w:rsidRDefault="008067A0" w:rsidP="00BF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0A33" w14:textId="17E2888D" w:rsidR="00BF38B3" w:rsidRDefault="00BF38B3" w:rsidP="00BF38B3">
    <w:pPr>
      <w:pStyle w:val="Footer"/>
      <w:jc w:val="right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EA594" w14:textId="77777777" w:rsidR="008067A0" w:rsidRDefault="008067A0" w:rsidP="00BF38B3">
      <w:pPr>
        <w:spacing w:after="0" w:line="240" w:lineRule="auto"/>
      </w:pPr>
      <w:r>
        <w:separator/>
      </w:r>
    </w:p>
  </w:footnote>
  <w:footnote w:type="continuationSeparator" w:id="0">
    <w:p w14:paraId="5B6979E8" w14:textId="77777777" w:rsidR="008067A0" w:rsidRDefault="008067A0" w:rsidP="00BF38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C3CE5"/>
    <w:multiLevelType w:val="hybridMultilevel"/>
    <w:tmpl w:val="92C284E4"/>
    <w:lvl w:ilvl="0" w:tplc="29DA1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191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69"/>
    <w:rsid w:val="00003569"/>
    <w:rsid w:val="00010320"/>
    <w:rsid w:val="00032D92"/>
    <w:rsid w:val="0003796C"/>
    <w:rsid w:val="000F5C53"/>
    <w:rsid w:val="00160AE7"/>
    <w:rsid w:val="002225BE"/>
    <w:rsid w:val="0024792F"/>
    <w:rsid w:val="0025254A"/>
    <w:rsid w:val="00256903"/>
    <w:rsid w:val="002A60B6"/>
    <w:rsid w:val="002D2E6C"/>
    <w:rsid w:val="002F4424"/>
    <w:rsid w:val="003F725F"/>
    <w:rsid w:val="004C322C"/>
    <w:rsid w:val="005120CA"/>
    <w:rsid w:val="0053441F"/>
    <w:rsid w:val="00564F93"/>
    <w:rsid w:val="006048C6"/>
    <w:rsid w:val="006B391C"/>
    <w:rsid w:val="007C1076"/>
    <w:rsid w:val="007C14EE"/>
    <w:rsid w:val="00804709"/>
    <w:rsid w:val="008067A0"/>
    <w:rsid w:val="008A5A27"/>
    <w:rsid w:val="008C35ED"/>
    <w:rsid w:val="008D214A"/>
    <w:rsid w:val="00997989"/>
    <w:rsid w:val="00A53142"/>
    <w:rsid w:val="00A735E8"/>
    <w:rsid w:val="00BF38B3"/>
    <w:rsid w:val="00C11488"/>
    <w:rsid w:val="00C970D8"/>
    <w:rsid w:val="00CB3B49"/>
    <w:rsid w:val="00CC7313"/>
    <w:rsid w:val="00D6432F"/>
    <w:rsid w:val="00DE08B3"/>
    <w:rsid w:val="00E573CE"/>
    <w:rsid w:val="00E77EDB"/>
    <w:rsid w:val="00F53061"/>
    <w:rsid w:val="00F80311"/>
    <w:rsid w:val="00FB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FFE5"/>
  <w15:chartTrackingRefBased/>
  <w15:docId w15:val="{E360CD2B-921B-4067-AA85-917CA29A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69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3569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569"/>
    <w:pPr>
      <w:tabs>
        <w:tab w:val="left" w:pos="800"/>
      </w:tabs>
      <w:spacing w:after="0" w:line="240" w:lineRule="auto"/>
      <w:ind w:left="810" w:right="-20" w:hanging="630"/>
      <w:outlineLvl w:val="1"/>
    </w:pPr>
    <w:rPr>
      <w:rFonts w:ascii="Times New Roman" w:eastAsia="Times New Roman" w:hAnsi="Times New Roman" w:cs="Times New Roman"/>
      <w:spacing w:val="-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569"/>
    <w:pPr>
      <w:tabs>
        <w:tab w:val="left" w:pos="1540"/>
      </w:tabs>
      <w:spacing w:after="0" w:line="246" w:lineRule="auto"/>
      <w:ind w:left="1540" w:right="607" w:hanging="7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69"/>
    <w:rPr>
      <w:rFonts w:ascii="Times New Roman" w:eastAsia="Times New Roman" w:hAnsi="Times New Roman" w:cs="Times New Roman"/>
      <w:spacing w:val="4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03569"/>
    <w:rPr>
      <w:rFonts w:ascii="Times New Roman" w:eastAsia="Times New Roman" w:hAnsi="Times New Roman" w:cs="Times New Roman"/>
      <w:spacing w:val="-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03569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03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3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35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3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35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56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03569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35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3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569"/>
  </w:style>
  <w:style w:type="paragraph" w:styleId="Footer">
    <w:name w:val="footer"/>
    <w:basedOn w:val="Normal"/>
    <w:link w:val="FooterChar"/>
    <w:uiPriority w:val="99"/>
    <w:unhideWhenUsed/>
    <w:rsid w:val="00003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569"/>
  </w:style>
  <w:style w:type="paragraph" w:styleId="TOC1">
    <w:name w:val="toc 1"/>
    <w:basedOn w:val="Normal"/>
    <w:next w:val="Normal"/>
    <w:autoRedefine/>
    <w:uiPriority w:val="39"/>
    <w:unhideWhenUsed/>
    <w:rsid w:val="00003569"/>
    <w:pPr>
      <w:tabs>
        <w:tab w:val="right" w:leader="dot" w:pos="9370"/>
      </w:tabs>
      <w:spacing w:after="100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003569"/>
    <w:pPr>
      <w:tabs>
        <w:tab w:val="left" w:pos="900"/>
        <w:tab w:val="right" w:leader="dot" w:pos="9350"/>
      </w:tabs>
      <w:spacing w:after="100"/>
      <w:ind w:left="450"/>
    </w:pPr>
  </w:style>
  <w:style w:type="paragraph" w:styleId="TOC3">
    <w:name w:val="toc 3"/>
    <w:basedOn w:val="Normal"/>
    <w:next w:val="Normal"/>
    <w:autoRedefine/>
    <w:uiPriority w:val="39"/>
    <w:unhideWhenUsed/>
    <w:rsid w:val="00003569"/>
    <w:pPr>
      <w:tabs>
        <w:tab w:val="left" w:pos="9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356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03569"/>
    <w:pPr>
      <w:widowControl/>
      <w:spacing w:after="100" w:line="259" w:lineRule="auto"/>
      <w:ind w:left="1760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59"/>
    <w:rsid w:val="00003569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3">
    <w:name w:val="_53"/>
    <w:uiPriority w:val="99"/>
    <w:rsid w:val="0000356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1">
    <w:name w:val="Level 1"/>
    <w:uiPriority w:val="99"/>
    <w:rsid w:val="00003569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D214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D214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306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53061"/>
  </w:style>
  <w:style w:type="character" w:styleId="Strong">
    <w:name w:val="Strong"/>
    <w:basedOn w:val="DefaultParagraphFont"/>
    <w:uiPriority w:val="22"/>
    <w:qFormat/>
    <w:rsid w:val="00F530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B36C14-ECE9-A240-B54E-CE41EEE3C86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2</cp:revision>
  <cp:lastPrinted>2019-06-27T20:59:00Z</cp:lastPrinted>
  <dcterms:created xsi:type="dcterms:W3CDTF">2025-12-02T15:58:00Z</dcterms:created>
  <dcterms:modified xsi:type="dcterms:W3CDTF">2025-12-02T15:58:00Z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documentId_3269</vt:lpwstr>
  </property>
  <property fmtid="{D5CDD505-2E9C-101B-9397-08002B2CF9AE}" pid="3" name="grammarly_documentContext">
    <vt:lpwstr>{"goals":[],"domain":"general","emotions":[],"dialect":"american"}</vt:lpwstr>
  </property>
</Properties>
</file>