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5A61" w14:textId="77777777" w:rsidR="00A6088A" w:rsidRPr="00B37594" w:rsidRDefault="00A6088A" w:rsidP="007E1953">
      <w:pPr>
        <w:pStyle w:val="Heading1"/>
        <w:spacing w:before="0"/>
        <w:rPr>
          <w:spacing w:val="2"/>
        </w:rPr>
      </w:pPr>
      <w:bookmarkStart w:id="0" w:name="_Toc499022138"/>
      <w:r w:rsidRPr="00B37594">
        <w:t>Mon</w:t>
      </w:r>
      <w:r w:rsidRPr="00B37594">
        <w:rPr>
          <w:spacing w:val="3"/>
        </w:rPr>
        <w:t>t</w:t>
      </w:r>
      <w:r w:rsidRPr="00B37594">
        <w:t>.</w:t>
      </w:r>
      <w:r w:rsidRPr="00B37594">
        <w:rPr>
          <w:spacing w:val="42"/>
        </w:rPr>
        <w:t xml:space="preserve"> </w:t>
      </w:r>
      <w:r w:rsidRPr="00B37594">
        <w:t>LBF</w:t>
      </w:r>
      <w:r w:rsidRPr="00B37594">
        <w:rPr>
          <w:spacing w:val="26"/>
        </w:rPr>
        <w:t xml:space="preserve"> </w:t>
      </w:r>
      <w:r w:rsidRPr="00B37594">
        <w:t>3. A</w:t>
      </w:r>
      <w:r w:rsidRPr="00B37594">
        <w:rPr>
          <w:spacing w:val="-2"/>
        </w:rPr>
        <w:t>T</w:t>
      </w:r>
      <w:r w:rsidRPr="00B37594">
        <w:t>TOR</w:t>
      </w:r>
      <w:r w:rsidRPr="00B37594">
        <w:rPr>
          <w:spacing w:val="-2"/>
        </w:rPr>
        <w:t>N</w:t>
      </w:r>
      <w:r w:rsidRPr="00B37594">
        <w:t xml:space="preserve">EY </w:t>
      </w:r>
      <w:r w:rsidRPr="00B37594">
        <w:rPr>
          <w:spacing w:val="5"/>
        </w:rPr>
        <w:t>RETENTION</w:t>
      </w:r>
      <w:r w:rsidRPr="00B37594">
        <w:rPr>
          <w:spacing w:val="5"/>
          <w:w w:val="106"/>
        </w:rPr>
        <w:t xml:space="preserve"> </w:t>
      </w:r>
      <w:r w:rsidRPr="00B37594">
        <w:rPr>
          <w:w w:val="106"/>
        </w:rPr>
        <w:t>AGR</w:t>
      </w:r>
      <w:r w:rsidRPr="00B37594">
        <w:rPr>
          <w:spacing w:val="-2"/>
          <w:w w:val="106"/>
        </w:rPr>
        <w:t>E</w:t>
      </w:r>
      <w:r w:rsidRPr="00B37594">
        <w:rPr>
          <w:w w:val="106"/>
        </w:rPr>
        <w:t>E</w:t>
      </w:r>
      <w:r w:rsidRPr="00B37594">
        <w:rPr>
          <w:spacing w:val="2"/>
          <w:w w:val="106"/>
        </w:rPr>
        <w:t>M</w:t>
      </w:r>
      <w:r w:rsidRPr="00B37594">
        <w:rPr>
          <w:w w:val="106"/>
        </w:rPr>
        <w:t>E</w:t>
      </w:r>
      <w:r w:rsidRPr="00B37594">
        <w:rPr>
          <w:spacing w:val="-2"/>
          <w:w w:val="106"/>
        </w:rPr>
        <w:t>N</w:t>
      </w:r>
      <w:r w:rsidRPr="00B37594">
        <w:rPr>
          <w:w w:val="106"/>
        </w:rPr>
        <w:t>T</w:t>
      </w:r>
      <w:r w:rsidRPr="00B37594">
        <w:rPr>
          <w:spacing w:val="-2"/>
          <w:w w:val="106"/>
        </w:rPr>
        <w:t xml:space="preserve"> </w:t>
      </w:r>
      <w:r w:rsidRPr="00B37594">
        <w:rPr>
          <w:spacing w:val="2"/>
          <w:w w:val="106"/>
        </w:rPr>
        <w:t>(</w:t>
      </w:r>
      <w:r w:rsidRPr="00B37594">
        <w:rPr>
          <w:w w:val="106"/>
        </w:rPr>
        <w:t>CHA</w:t>
      </w:r>
      <w:r w:rsidRPr="00B37594">
        <w:rPr>
          <w:spacing w:val="-3"/>
          <w:w w:val="106"/>
        </w:rPr>
        <w:t>P</w:t>
      </w:r>
      <w:r w:rsidRPr="00B37594">
        <w:rPr>
          <w:w w:val="106"/>
        </w:rPr>
        <w:t>T</w:t>
      </w:r>
      <w:r w:rsidRPr="00B37594">
        <w:rPr>
          <w:spacing w:val="-3"/>
          <w:w w:val="106"/>
        </w:rPr>
        <w:t>E</w:t>
      </w:r>
      <w:r w:rsidRPr="00B37594">
        <w:rPr>
          <w:w w:val="106"/>
        </w:rPr>
        <w:t xml:space="preserve">R </w:t>
      </w:r>
      <w:r w:rsidRPr="00B37594">
        <w:t>7</w:t>
      </w:r>
      <w:r w:rsidRPr="00B37594">
        <w:rPr>
          <w:spacing w:val="2"/>
        </w:rPr>
        <w:t>)</w:t>
      </w:r>
      <w:bookmarkEnd w:id="0"/>
      <w:r w:rsidRPr="00B37594">
        <w:rPr>
          <w:spacing w:val="2"/>
        </w:rPr>
        <w:t>.</w:t>
      </w:r>
    </w:p>
    <w:p w14:paraId="62DEE559" w14:textId="77777777" w:rsidR="00A6088A" w:rsidRPr="00B37594" w:rsidRDefault="00A6088A" w:rsidP="007E1953">
      <w:pPr>
        <w:pStyle w:val="Heading1"/>
        <w:spacing w:before="0"/>
        <w:rPr>
          <w:spacing w:val="2"/>
        </w:rPr>
      </w:pPr>
      <w:r w:rsidRPr="00B37594">
        <w:t>[Mo</w:t>
      </w:r>
      <w:r w:rsidRPr="00B37594">
        <w:rPr>
          <w:spacing w:val="-5"/>
        </w:rPr>
        <w:t>n</w:t>
      </w:r>
      <w:r w:rsidRPr="00B37594">
        <w:t>t.</w:t>
      </w:r>
      <w:r w:rsidRPr="00B37594">
        <w:rPr>
          <w:spacing w:val="5"/>
        </w:rPr>
        <w:t xml:space="preserve"> </w:t>
      </w:r>
      <w:r w:rsidRPr="00B37594">
        <w:rPr>
          <w:spacing w:val="-4"/>
        </w:rPr>
        <w:t>L</w:t>
      </w:r>
      <w:r w:rsidRPr="00B37594">
        <w:t>BR</w:t>
      </w:r>
      <w:r w:rsidRPr="00B37594">
        <w:rPr>
          <w:spacing w:val="-2"/>
        </w:rPr>
        <w:t xml:space="preserve"> </w:t>
      </w:r>
      <w:r w:rsidRPr="00B37594">
        <w:t>2014-2</w:t>
      </w:r>
      <w:r w:rsidRPr="00B37594">
        <w:rPr>
          <w:spacing w:val="3"/>
        </w:rPr>
        <w:t>(</w:t>
      </w:r>
      <w:r w:rsidRPr="00B37594">
        <w:t>a)]</w:t>
      </w:r>
    </w:p>
    <w:p w14:paraId="1C116452" w14:textId="77777777" w:rsidR="00A6088A" w:rsidRPr="007E1953" w:rsidRDefault="00A6088A" w:rsidP="00A6088A">
      <w:pPr>
        <w:spacing w:before="17" w:after="0" w:line="260" w:lineRule="exact"/>
        <w:rPr>
          <w:rFonts w:ascii="Times New Roman" w:hAnsi="Times New Roman" w:cs="Times New Roman"/>
          <w:sz w:val="24"/>
          <w:szCs w:val="24"/>
        </w:rPr>
      </w:pPr>
    </w:p>
    <w:p w14:paraId="52F0EFB7" w14:textId="77777777" w:rsidR="00E32706" w:rsidRPr="007E1953" w:rsidRDefault="00E32706" w:rsidP="00A6088A">
      <w:pPr>
        <w:spacing w:before="17" w:after="0" w:line="260" w:lineRule="exact"/>
        <w:rPr>
          <w:rFonts w:ascii="Times New Roman" w:hAnsi="Times New Roman" w:cs="Times New Roman"/>
          <w:sz w:val="24"/>
          <w:szCs w:val="24"/>
        </w:rPr>
      </w:pPr>
    </w:p>
    <w:p w14:paraId="62426139" w14:textId="77777777" w:rsidR="00A6088A" w:rsidRPr="00B37594" w:rsidRDefault="00A6088A" w:rsidP="00A6088A">
      <w:pPr>
        <w:spacing w:before="18" w:after="0" w:line="240" w:lineRule="auto"/>
        <w:ind w:left="90"/>
        <w:jc w:val="center"/>
        <w:rPr>
          <w:rFonts w:ascii="Times New Roman" w:eastAsia="Times New Roman" w:hAnsi="Times New Roman" w:cs="Times New Roman"/>
          <w:b/>
          <w:bCs/>
          <w:sz w:val="24"/>
          <w:szCs w:val="24"/>
        </w:rPr>
      </w:pPr>
      <w:r w:rsidRPr="00B37594">
        <w:rPr>
          <w:rFonts w:ascii="Times New Roman" w:eastAsia="Times New Roman" w:hAnsi="Times New Roman" w:cs="Times New Roman"/>
          <w:b/>
          <w:bCs/>
          <w:spacing w:val="4"/>
          <w:sz w:val="24"/>
          <w:szCs w:val="24"/>
          <w:u w:val="single" w:color="000000"/>
        </w:rPr>
        <w:t>M</w:t>
      </w:r>
      <w:r w:rsidRPr="00B37594">
        <w:rPr>
          <w:rFonts w:ascii="Times New Roman" w:eastAsia="Times New Roman" w:hAnsi="Times New Roman" w:cs="Times New Roman"/>
          <w:b/>
          <w:bCs/>
          <w:sz w:val="24"/>
          <w:szCs w:val="24"/>
          <w:u w:val="single" w:color="000000"/>
        </w:rPr>
        <w:t>ONT</w:t>
      </w:r>
      <w:r w:rsidRPr="00B37594">
        <w:rPr>
          <w:rFonts w:ascii="Times New Roman" w:eastAsia="Times New Roman" w:hAnsi="Times New Roman" w:cs="Times New Roman"/>
          <w:b/>
          <w:bCs/>
          <w:spacing w:val="-2"/>
          <w:sz w:val="24"/>
          <w:szCs w:val="24"/>
          <w:u w:val="single" w:color="000000"/>
        </w:rPr>
        <w:t>A</w:t>
      </w:r>
      <w:r w:rsidRPr="00B37594">
        <w:rPr>
          <w:rFonts w:ascii="Times New Roman" w:eastAsia="Times New Roman" w:hAnsi="Times New Roman" w:cs="Times New Roman"/>
          <w:b/>
          <w:bCs/>
          <w:sz w:val="24"/>
          <w:szCs w:val="24"/>
          <w:u w:val="single" w:color="000000"/>
        </w:rPr>
        <w:t>NA</w:t>
      </w:r>
      <w:r w:rsidRPr="00B37594">
        <w:rPr>
          <w:rFonts w:ascii="Times New Roman" w:eastAsia="Times New Roman" w:hAnsi="Times New Roman" w:cs="Times New Roman"/>
          <w:b/>
          <w:bCs/>
          <w:spacing w:val="39"/>
          <w:sz w:val="24"/>
          <w:szCs w:val="24"/>
          <w:u w:val="single" w:color="000000"/>
        </w:rPr>
        <w:t xml:space="preserve"> </w:t>
      </w:r>
      <w:r w:rsidRPr="00B37594">
        <w:rPr>
          <w:rFonts w:ascii="Times New Roman" w:eastAsia="Times New Roman" w:hAnsi="Times New Roman" w:cs="Times New Roman"/>
          <w:b/>
          <w:bCs/>
          <w:sz w:val="24"/>
          <w:szCs w:val="24"/>
          <w:u w:val="single" w:color="000000"/>
        </w:rPr>
        <w:t>CHAP</w:t>
      </w:r>
      <w:r w:rsidRPr="00B37594">
        <w:rPr>
          <w:rFonts w:ascii="Times New Roman" w:eastAsia="Times New Roman" w:hAnsi="Times New Roman" w:cs="Times New Roman"/>
          <w:b/>
          <w:bCs/>
          <w:spacing w:val="-3"/>
          <w:sz w:val="24"/>
          <w:szCs w:val="24"/>
          <w:u w:val="single" w:color="000000"/>
        </w:rPr>
        <w:t>T</w:t>
      </w:r>
      <w:r w:rsidRPr="00B37594">
        <w:rPr>
          <w:rFonts w:ascii="Times New Roman" w:eastAsia="Times New Roman" w:hAnsi="Times New Roman" w:cs="Times New Roman"/>
          <w:b/>
          <w:bCs/>
          <w:sz w:val="24"/>
          <w:szCs w:val="24"/>
          <w:u w:val="single" w:color="000000"/>
        </w:rPr>
        <w:t xml:space="preserve">ER </w:t>
      </w:r>
      <w:r w:rsidRPr="00B37594">
        <w:rPr>
          <w:rFonts w:ascii="Times New Roman" w:eastAsia="Times New Roman" w:hAnsi="Times New Roman" w:cs="Times New Roman"/>
          <w:b/>
          <w:bCs/>
          <w:spacing w:val="11"/>
          <w:sz w:val="24"/>
          <w:szCs w:val="24"/>
          <w:u w:val="single" w:color="000000"/>
        </w:rPr>
        <w:t>7</w:t>
      </w:r>
      <w:r w:rsidRPr="00B37594">
        <w:rPr>
          <w:rFonts w:ascii="Times New Roman" w:eastAsia="Times New Roman" w:hAnsi="Times New Roman" w:cs="Times New Roman"/>
          <w:b/>
          <w:bCs/>
          <w:spacing w:val="1"/>
          <w:sz w:val="24"/>
          <w:szCs w:val="24"/>
          <w:u w:val="single" w:color="000000"/>
        </w:rPr>
        <w:t xml:space="preserve"> </w:t>
      </w:r>
      <w:r w:rsidRPr="00B37594">
        <w:rPr>
          <w:rFonts w:ascii="Times New Roman" w:eastAsia="Times New Roman" w:hAnsi="Times New Roman" w:cs="Times New Roman"/>
          <w:b/>
          <w:bCs/>
          <w:spacing w:val="4"/>
          <w:sz w:val="24"/>
          <w:szCs w:val="24"/>
          <w:u w:val="single" w:color="000000"/>
        </w:rPr>
        <w:t>M</w:t>
      </w:r>
      <w:r w:rsidRPr="00B37594">
        <w:rPr>
          <w:rFonts w:ascii="Times New Roman" w:eastAsia="Times New Roman" w:hAnsi="Times New Roman" w:cs="Times New Roman"/>
          <w:b/>
          <w:bCs/>
          <w:sz w:val="24"/>
          <w:szCs w:val="24"/>
          <w:u w:val="single" w:color="000000"/>
        </w:rPr>
        <w:t>ODEL</w:t>
      </w:r>
      <w:r w:rsidRPr="00B37594">
        <w:rPr>
          <w:rFonts w:ascii="Times New Roman" w:eastAsia="Times New Roman" w:hAnsi="Times New Roman" w:cs="Times New Roman"/>
          <w:b/>
          <w:bCs/>
          <w:spacing w:val="50"/>
          <w:sz w:val="24"/>
          <w:szCs w:val="24"/>
          <w:u w:val="single" w:color="000000"/>
        </w:rPr>
        <w:t xml:space="preserve"> </w:t>
      </w:r>
      <w:r w:rsidRPr="00B37594">
        <w:rPr>
          <w:rFonts w:ascii="Times New Roman" w:eastAsia="Times New Roman" w:hAnsi="Times New Roman" w:cs="Times New Roman"/>
          <w:b/>
          <w:bCs/>
          <w:w w:val="106"/>
          <w:sz w:val="24"/>
          <w:szCs w:val="24"/>
          <w:u w:val="single" w:color="000000"/>
        </w:rPr>
        <w:t>R</w:t>
      </w:r>
      <w:r w:rsidRPr="00B37594">
        <w:rPr>
          <w:rFonts w:ascii="Times New Roman" w:eastAsia="Times New Roman" w:hAnsi="Times New Roman" w:cs="Times New Roman"/>
          <w:b/>
          <w:bCs/>
          <w:spacing w:val="-2"/>
          <w:w w:val="106"/>
          <w:sz w:val="24"/>
          <w:szCs w:val="24"/>
          <w:u w:val="single" w:color="000000"/>
        </w:rPr>
        <w:t>E</w:t>
      </w:r>
      <w:r w:rsidRPr="00B37594">
        <w:rPr>
          <w:rFonts w:ascii="Times New Roman" w:eastAsia="Times New Roman" w:hAnsi="Times New Roman" w:cs="Times New Roman"/>
          <w:b/>
          <w:bCs/>
          <w:w w:val="106"/>
          <w:sz w:val="24"/>
          <w:szCs w:val="24"/>
          <w:u w:val="single" w:color="000000"/>
        </w:rPr>
        <w:t>T</w:t>
      </w:r>
      <w:r w:rsidRPr="00B37594">
        <w:rPr>
          <w:rFonts w:ascii="Times New Roman" w:eastAsia="Times New Roman" w:hAnsi="Times New Roman" w:cs="Times New Roman"/>
          <w:b/>
          <w:bCs/>
          <w:spacing w:val="-3"/>
          <w:w w:val="106"/>
          <w:sz w:val="24"/>
          <w:szCs w:val="24"/>
          <w:u w:val="single" w:color="000000"/>
        </w:rPr>
        <w:t>E</w:t>
      </w:r>
      <w:r w:rsidRPr="00B37594">
        <w:rPr>
          <w:rFonts w:ascii="Times New Roman" w:eastAsia="Times New Roman" w:hAnsi="Times New Roman" w:cs="Times New Roman"/>
          <w:b/>
          <w:bCs/>
          <w:w w:val="106"/>
          <w:sz w:val="24"/>
          <w:szCs w:val="24"/>
          <w:u w:val="single" w:color="000000"/>
        </w:rPr>
        <w:t>N</w:t>
      </w:r>
      <w:r w:rsidRPr="00B37594">
        <w:rPr>
          <w:rFonts w:ascii="Times New Roman" w:eastAsia="Times New Roman" w:hAnsi="Times New Roman" w:cs="Times New Roman"/>
          <w:b/>
          <w:bCs/>
          <w:spacing w:val="-2"/>
          <w:w w:val="106"/>
          <w:sz w:val="24"/>
          <w:szCs w:val="24"/>
          <w:u w:val="single" w:color="000000"/>
        </w:rPr>
        <w:t>TI</w:t>
      </w:r>
      <w:r w:rsidRPr="00B37594">
        <w:rPr>
          <w:rFonts w:ascii="Times New Roman" w:eastAsia="Times New Roman" w:hAnsi="Times New Roman" w:cs="Times New Roman"/>
          <w:b/>
          <w:bCs/>
          <w:w w:val="106"/>
          <w:sz w:val="24"/>
          <w:szCs w:val="24"/>
          <w:u w:val="single" w:color="000000"/>
        </w:rPr>
        <w:t>ON</w:t>
      </w:r>
      <w:r w:rsidRPr="00B37594">
        <w:rPr>
          <w:rFonts w:ascii="Times New Roman" w:eastAsia="Times New Roman" w:hAnsi="Times New Roman" w:cs="Times New Roman"/>
          <w:b/>
          <w:bCs/>
          <w:spacing w:val="5"/>
          <w:w w:val="106"/>
          <w:sz w:val="24"/>
          <w:szCs w:val="24"/>
          <w:u w:val="single" w:color="000000"/>
        </w:rPr>
        <w:t xml:space="preserve"> </w:t>
      </w:r>
      <w:r w:rsidRPr="00B37594">
        <w:rPr>
          <w:rFonts w:ascii="Times New Roman" w:eastAsia="Times New Roman" w:hAnsi="Times New Roman" w:cs="Times New Roman"/>
          <w:b/>
          <w:bCs/>
          <w:w w:val="106"/>
          <w:sz w:val="24"/>
          <w:szCs w:val="24"/>
          <w:u w:val="single" w:color="000000"/>
        </w:rPr>
        <w:t>AGR</w:t>
      </w:r>
      <w:r w:rsidRPr="00B37594">
        <w:rPr>
          <w:rFonts w:ascii="Times New Roman" w:eastAsia="Times New Roman" w:hAnsi="Times New Roman" w:cs="Times New Roman"/>
          <w:b/>
          <w:bCs/>
          <w:spacing w:val="-2"/>
          <w:w w:val="106"/>
          <w:sz w:val="24"/>
          <w:szCs w:val="24"/>
          <w:u w:val="single" w:color="000000"/>
        </w:rPr>
        <w:t>E</w:t>
      </w:r>
      <w:r w:rsidRPr="00B37594">
        <w:rPr>
          <w:rFonts w:ascii="Times New Roman" w:eastAsia="Times New Roman" w:hAnsi="Times New Roman" w:cs="Times New Roman"/>
          <w:b/>
          <w:bCs/>
          <w:w w:val="107"/>
          <w:sz w:val="24"/>
          <w:szCs w:val="24"/>
          <w:u w:val="single" w:color="000000"/>
        </w:rPr>
        <w:t>E</w:t>
      </w:r>
      <w:r w:rsidRPr="00B37594">
        <w:rPr>
          <w:rFonts w:ascii="Times New Roman" w:eastAsia="Times New Roman" w:hAnsi="Times New Roman" w:cs="Times New Roman"/>
          <w:b/>
          <w:bCs/>
          <w:spacing w:val="2"/>
          <w:w w:val="107"/>
          <w:sz w:val="24"/>
          <w:szCs w:val="24"/>
          <w:u w:val="single" w:color="000000"/>
        </w:rPr>
        <w:t>M</w:t>
      </w:r>
      <w:r w:rsidRPr="00B37594">
        <w:rPr>
          <w:rFonts w:ascii="Times New Roman" w:eastAsia="Times New Roman" w:hAnsi="Times New Roman" w:cs="Times New Roman"/>
          <w:b/>
          <w:bCs/>
          <w:w w:val="104"/>
          <w:sz w:val="24"/>
          <w:szCs w:val="24"/>
          <w:u w:val="single" w:color="000000"/>
        </w:rPr>
        <w:t>E</w:t>
      </w:r>
      <w:r w:rsidRPr="00B37594">
        <w:rPr>
          <w:rFonts w:ascii="Times New Roman" w:eastAsia="Times New Roman" w:hAnsi="Times New Roman" w:cs="Times New Roman"/>
          <w:b/>
          <w:bCs/>
          <w:spacing w:val="-2"/>
          <w:w w:val="104"/>
          <w:sz w:val="24"/>
          <w:szCs w:val="24"/>
          <w:u w:val="single" w:color="000000"/>
        </w:rPr>
        <w:t>N</w:t>
      </w:r>
      <w:r w:rsidRPr="00B37594">
        <w:rPr>
          <w:rFonts w:ascii="Times New Roman" w:eastAsia="Times New Roman" w:hAnsi="Times New Roman" w:cs="Times New Roman"/>
          <w:b/>
          <w:bCs/>
          <w:w w:val="109"/>
          <w:sz w:val="24"/>
          <w:szCs w:val="24"/>
          <w:u w:val="single" w:color="000000"/>
        </w:rPr>
        <w:t>T</w:t>
      </w:r>
    </w:p>
    <w:p w14:paraId="2798B3D5" w14:textId="77777777" w:rsidR="00A6088A" w:rsidRPr="007E1953" w:rsidRDefault="00A6088A" w:rsidP="00A6088A">
      <w:pPr>
        <w:spacing w:before="6" w:after="0" w:line="280" w:lineRule="exact"/>
        <w:ind w:left="90"/>
        <w:jc w:val="center"/>
        <w:rPr>
          <w:rFonts w:ascii="Times New Roman" w:hAnsi="Times New Roman" w:cs="Times New Roman"/>
          <w:sz w:val="24"/>
          <w:szCs w:val="24"/>
        </w:rPr>
      </w:pPr>
    </w:p>
    <w:p w14:paraId="2837A9FA" w14:textId="77777777" w:rsidR="00A6088A" w:rsidRPr="00B37594" w:rsidRDefault="00A6088A" w:rsidP="00A6088A">
      <w:pPr>
        <w:spacing w:after="0" w:line="240" w:lineRule="auto"/>
        <w:ind w:left="90"/>
        <w:jc w:val="center"/>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11"/>
          <w:sz w:val="24"/>
          <w:szCs w:val="24"/>
        </w:rPr>
        <w:t>i</w:t>
      </w:r>
      <w:r w:rsidRPr="00B37594">
        <w:rPr>
          <w:rFonts w:ascii="Times New Roman" w:eastAsia="Times New Roman" w:hAnsi="Times New Roman" w:cs="Times New Roman"/>
          <w:sz w:val="24"/>
          <w:szCs w:val="24"/>
        </w:rPr>
        <w:t>g</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z w:val="24"/>
          <w:szCs w:val="24"/>
        </w:rPr>
        <w:t>s a</w:t>
      </w:r>
      <w:r w:rsidRPr="00B37594">
        <w:rPr>
          <w:rFonts w:ascii="Times New Roman" w:eastAsia="Times New Roman" w:hAnsi="Times New Roman" w:cs="Times New Roman"/>
          <w:spacing w:val="-6"/>
          <w:sz w:val="24"/>
          <w:szCs w:val="24"/>
        </w:rPr>
        <w:t>n</w:t>
      </w:r>
      <w:r w:rsidRPr="00B37594">
        <w:rPr>
          <w:rFonts w:ascii="Times New Roman" w:eastAsia="Times New Roman" w:hAnsi="Times New Roman" w:cs="Times New Roman"/>
          <w:sz w:val="24"/>
          <w:szCs w:val="24"/>
        </w:rPr>
        <w:t>d</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3"/>
          <w:sz w:val="24"/>
          <w:szCs w:val="24"/>
        </w:rPr>
        <w:t>e</w:t>
      </w:r>
      <w:r w:rsidRPr="00B37594">
        <w:rPr>
          <w:rFonts w:ascii="Times New Roman" w:eastAsia="Times New Roman" w:hAnsi="Times New Roman" w:cs="Times New Roman"/>
          <w:spacing w:val="-2"/>
          <w:sz w:val="24"/>
          <w:szCs w:val="24"/>
        </w:rPr>
        <w:t>s</w:t>
      </w:r>
      <w:r w:rsidRPr="00B37594">
        <w:rPr>
          <w:rFonts w:ascii="Times New Roman" w:eastAsia="Times New Roman" w:hAnsi="Times New Roman" w:cs="Times New Roman"/>
          <w:sz w:val="24"/>
          <w:szCs w:val="24"/>
        </w:rPr>
        <w:t>p</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pacing w:val="-2"/>
          <w:sz w:val="24"/>
          <w:szCs w:val="24"/>
        </w:rPr>
        <w:t>s</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pacing w:val="-5"/>
          <w:sz w:val="24"/>
          <w:szCs w:val="24"/>
        </w:rPr>
        <w:t>b</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pacing w:val="-10"/>
          <w:sz w:val="24"/>
          <w:szCs w:val="24"/>
        </w:rPr>
        <w:t>li</w:t>
      </w:r>
      <w:r w:rsidRPr="00B37594">
        <w:rPr>
          <w:rFonts w:ascii="Times New Roman" w:eastAsia="Times New Roman" w:hAnsi="Times New Roman" w:cs="Times New Roman"/>
          <w:spacing w:val="4"/>
          <w:sz w:val="24"/>
          <w:szCs w:val="24"/>
        </w:rPr>
        <w:t>t</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z w:val="24"/>
          <w:szCs w:val="24"/>
        </w:rPr>
        <w:t>es</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pacing w:val="-5"/>
          <w:sz w:val="24"/>
          <w:szCs w:val="24"/>
        </w:rPr>
        <w:t>A</w:t>
      </w:r>
      <w:r w:rsidRPr="00B37594">
        <w:rPr>
          <w:rFonts w:ascii="Times New Roman" w:eastAsia="Times New Roman" w:hAnsi="Times New Roman" w:cs="Times New Roman"/>
          <w:sz w:val="24"/>
          <w:szCs w:val="24"/>
        </w:rPr>
        <w:t>gree</w:t>
      </w:r>
      <w:r w:rsidRPr="00B37594">
        <w:rPr>
          <w:rFonts w:ascii="Times New Roman" w:eastAsia="Times New Roman" w:hAnsi="Times New Roman" w:cs="Times New Roman"/>
          <w:spacing w:val="-9"/>
          <w:sz w:val="24"/>
          <w:szCs w:val="24"/>
        </w:rPr>
        <w:t>m</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7"/>
          <w:sz w:val="24"/>
          <w:szCs w:val="24"/>
        </w:rPr>
        <w:t>n</w:t>
      </w:r>
      <w:r w:rsidRPr="00B37594">
        <w:rPr>
          <w:rFonts w:ascii="Times New Roman" w:eastAsia="Times New Roman" w:hAnsi="Times New Roman" w:cs="Times New Roman"/>
          <w:sz w:val="24"/>
          <w:szCs w:val="24"/>
        </w:rPr>
        <w:t>t</w:t>
      </w:r>
      <w:r w:rsidRPr="00B37594">
        <w:rPr>
          <w:rFonts w:ascii="Times New Roman" w:eastAsia="Times New Roman" w:hAnsi="Times New Roman" w:cs="Times New Roman"/>
          <w:spacing w:val="6"/>
          <w:sz w:val="24"/>
          <w:szCs w:val="24"/>
        </w:rPr>
        <w:t xml:space="preserve"> </w:t>
      </w:r>
      <w:r w:rsidRPr="00B37594">
        <w:rPr>
          <w:rFonts w:ascii="Times New Roman" w:eastAsia="Times New Roman" w:hAnsi="Times New Roman" w:cs="Times New Roman"/>
          <w:sz w:val="24"/>
          <w:szCs w:val="24"/>
        </w:rPr>
        <w:t>B</w:t>
      </w:r>
      <w:r w:rsidRPr="00B37594">
        <w:rPr>
          <w:rFonts w:ascii="Times New Roman" w:eastAsia="Times New Roman" w:hAnsi="Times New Roman" w:cs="Times New Roman"/>
          <w:spacing w:val="-3"/>
          <w:sz w:val="24"/>
          <w:szCs w:val="24"/>
        </w:rPr>
        <w:t>e</w:t>
      </w:r>
      <w:r w:rsidRPr="00B37594">
        <w:rPr>
          <w:rFonts w:ascii="Times New Roman" w:eastAsia="Times New Roman" w:hAnsi="Times New Roman" w:cs="Times New Roman"/>
          <w:spacing w:val="4"/>
          <w:sz w:val="24"/>
          <w:szCs w:val="24"/>
        </w:rPr>
        <w:t>t</w:t>
      </w:r>
      <w:r w:rsidRPr="00B37594">
        <w:rPr>
          <w:rFonts w:ascii="Times New Roman" w:eastAsia="Times New Roman" w:hAnsi="Times New Roman" w:cs="Times New Roman"/>
          <w:sz w:val="24"/>
          <w:szCs w:val="24"/>
        </w:rPr>
        <w:t>we</w:t>
      </w:r>
      <w:r w:rsidRPr="00B37594">
        <w:rPr>
          <w:rFonts w:ascii="Times New Roman" w:eastAsia="Times New Roman" w:hAnsi="Times New Roman" w:cs="Times New Roman"/>
          <w:spacing w:val="-2"/>
          <w:sz w:val="24"/>
          <w:szCs w:val="24"/>
        </w:rPr>
        <w:t>e</w:t>
      </w:r>
      <w:r w:rsidRPr="00B37594">
        <w:rPr>
          <w:rFonts w:ascii="Times New Roman" w:eastAsia="Times New Roman" w:hAnsi="Times New Roman" w:cs="Times New Roman"/>
          <w:sz w:val="24"/>
          <w:szCs w:val="24"/>
        </w:rPr>
        <w:t>n</w:t>
      </w:r>
    </w:p>
    <w:p w14:paraId="7A80AD1D" w14:textId="77777777" w:rsidR="00A6088A" w:rsidRPr="00B37594" w:rsidRDefault="00A6088A" w:rsidP="00A6088A">
      <w:pPr>
        <w:spacing w:before="7" w:after="0" w:line="240" w:lineRule="auto"/>
        <w:ind w:left="90"/>
        <w:jc w:val="center"/>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rPr>
        <w:t>C</w:t>
      </w:r>
      <w:r w:rsidRPr="00B37594">
        <w:rPr>
          <w:rFonts w:ascii="Times New Roman" w:eastAsia="Times New Roman" w:hAnsi="Times New Roman" w:cs="Times New Roman"/>
          <w:spacing w:val="-6"/>
          <w:sz w:val="24"/>
          <w:szCs w:val="24"/>
        </w:rPr>
        <w:t>h</w:t>
      </w:r>
      <w:r w:rsidRPr="00B37594">
        <w:rPr>
          <w:rFonts w:ascii="Times New Roman" w:eastAsia="Times New Roman" w:hAnsi="Times New Roman" w:cs="Times New Roman"/>
          <w:sz w:val="24"/>
          <w:szCs w:val="24"/>
        </w:rPr>
        <w:t>ap</w:t>
      </w:r>
      <w:r w:rsidRPr="00B37594">
        <w:rPr>
          <w:rFonts w:ascii="Times New Roman" w:eastAsia="Times New Roman" w:hAnsi="Times New Roman" w:cs="Times New Roman"/>
          <w:spacing w:val="4"/>
          <w:sz w:val="24"/>
          <w:szCs w:val="24"/>
        </w:rPr>
        <w:t>t</w:t>
      </w:r>
      <w:r w:rsidRPr="00B37594">
        <w:rPr>
          <w:rFonts w:ascii="Times New Roman" w:eastAsia="Times New Roman" w:hAnsi="Times New Roman" w:cs="Times New Roman"/>
          <w:sz w:val="24"/>
          <w:szCs w:val="24"/>
        </w:rPr>
        <w:t>er</w:t>
      </w:r>
      <w:r w:rsidRPr="00B37594">
        <w:rPr>
          <w:rFonts w:ascii="Times New Roman" w:eastAsia="Times New Roman" w:hAnsi="Times New Roman" w:cs="Times New Roman"/>
          <w:spacing w:val="3"/>
          <w:sz w:val="24"/>
          <w:szCs w:val="24"/>
        </w:rPr>
        <w:t xml:space="preserve"> </w:t>
      </w:r>
      <w:r w:rsidRPr="00B37594">
        <w:rPr>
          <w:rFonts w:ascii="Times New Roman" w:eastAsia="Times New Roman" w:hAnsi="Times New Roman" w:cs="Times New Roman"/>
          <w:sz w:val="24"/>
          <w:szCs w:val="24"/>
        </w:rPr>
        <w:t>7</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z w:val="24"/>
          <w:szCs w:val="24"/>
        </w:rPr>
        <w:t>De</w:t>
      </w:r>
      <w:r w:rsidRPr="00B37594">
        <w:rPr>
          <w:rFonts w:ascii="Times New Roman" w:eastAsia="Times New Roman" w:hAnsi="Times New Roman" w:cs="Times New Roman"/>
          <w:spacing w:val="-6"/>
          <w:sz w:val="24"/>
          <w:szCs w:val="24"/>
        </w:rPr>
        <w:t>b</w:t>
      </w:r>
      <w:r w:rsidRPr="00B37594">
        <w:rPr>
          <w:rFonts w:ascii="Times New Roman" w:eastAsia="Times New Roman" w:hAnsi="Times New Roman" w:cs="Times New Roman"/>
          <w:spacing w:val="5"/>
          <w:sz w:val="24"/>
          <w:szCs w:val="24"/>
        </w:rPr>
        <w:t>to</w:t>
      </w:r>
      <w:r w:rsidRPr="00B37594">
        <w:rPr>
          <w:rFonts w:ascii="Times New Roman" w:eastAsia="Times New Roman" w:hAnsi="Times New Roman" w:cs="Times New Roman"/>
          <w:sz w:val="24"/>
          <w:szCs w:val="24"/>
        </w:rPr>
        <w:t>rs a</w:t>
      </w:r>
      <w:r w:rsidRPr="00B37594">
        <w:rPr>
          <w:rFonts w:ascii="Times New Roman" w:eastAsia="Times New Roman" w:hAnsi="Times New Roman" w:cs="Times New Roman"/>
          <w:spacing w:val="-4"/>
          <w:sz w:val="24"/>
          <w:szCs w:val="24"/>
        </w:rPr>
        <w:t>n</w:t>
      </w:r>
      <w:r w:rsidRPr="00B37594">
        <w:rPr>
          <w:rFonts w:ascii="Times New Roman" w:eastAsia="Times New Roman" w:hAnsi="Times New Roman" w:cs="Times New Roman"/>
          <w:sz w:val="24"/>
          <w:szCs w:val="24"/>
        </w:rPr>
        <w:t>d</w:t>
      </w:r>
      <w:r w:rsidRPr="00B37594">
        <w:rPr>
          <w:rFonts w:ascii="Times New Roman" w:eastAsia="Times New Roman" w:hAnsi="Times New Roman" w:cs="Times New Roman"/>
          <w:spacing w:val="2"/>
          <w:sz w:val="24"/>
          <w:szCs w:val="24"/>
        </w:rPr>
        <w:t xml:space="preserve"> T</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10"/>
          <w:sz w:val="24"/>
          <w:szCs w:val="24"/>
        </w:rPr>
        <w:t>i</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4"/>
          <w:sz w:val="24"/>
          <w:szCs w:val="24"/>
        </w:rPr>
        <w:t xml:space="preserve"> </w:t>
      </w:r>
      <w:r w:rsidRPr="00B37594">
        <w:rPr>
          <w:rFonts w:ascii="Times New Roman" w:eastAsia="Times New Roman" w:hAnsi="Times New Roman" w:cs="Times New Roman"/>
          <w:spacing w:val="-5"/>
          <w:sz w:val="24"/>
          <w:szCs w:val="24"/>
        </w:rPr>
        <w:t>A</w:t>
      </w:r>
      <w:r w:rsidRPr="00B37594">
        <w:rPr>
          <w:rFonts w:ascii="Times New Roman" w:eastAsia="Times New Roman" w:hAnsi="Times New Roman" w:cs="Times New Roman"/>
          <w:spacing w:val="5"/>
          <w:sz w:val="24"/>
          <w:szCs w:val="24"/>
        </w:rPr>
        <w:t>tto</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3"/>
          <w:sz w:val="24"/>
          <w:szCs w:val="24"/>
        </w:rPr>
        <w:t>n</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11"/>
          <w:sz w:val="24"/>
          <w:szCs w:val="24"/>
        </w:rPr>
        <w:t>y</w:t>
      </w:r>
      <w:r w:rsidRPr="00B37594">
        <w:rPr>
          <w:rFonts w:ascii="Times New Roman" w:eastAsia="Times New Roman" w:hAnsi="Times New Roman" w:cs="Times New Roman"/>
          <w:sz w:val="24"/>
          <w:szCs w:val="24"/>
        </w:rPr>
        <w:t>s</w:t>
      </w:r>
    </w:p>
    <w:p w14:paraId="357E34CF" w14:textId="77777777" w:rsidR="00A6088A" w:rsidRPr="00B37594" w:rsidRDefault="00A6088A" w:rsidP="00A6088A">
      <w:pPr>
        <w:spacing w:after="0" w:line="246" w:lineRule="auto"/>
        <w:ind w:left="100" w:firstLine="720"/>
        <w:rPr>
          <w:rFonts w:ascii="Times New Roman" w:eastAsia="Times New Roman" w:hAnsi="Times New Roman" w:cs="Times New Roman"/>
          <w:sz w:val="24"/>
          <w:szCs w:val="24"/>
        </w:rPr>
      </w:pPr>
    </w:p>
    <w:p w14:paraId="45BCCC08" w14:textId="3AFF77DB" w:rsidR="00A6088A" w:rsidRPr="00B37594" w:rsidRDefault="00A6088A" w:rsidP="00A6088A">
      <w:pPr>
        <w:spacing w:after="0" w:line="246" w:lineRule="auto"/>
        <w:ind w:firstLine="720"/>
        <w:jc w:val="both"/>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rPr>
        <w:t>C</w:t>
      </w:r>
      <w:r w:rsidRPr="00B37594">
        <w:rPr>
          <w:rFonts w:ascii="Times New Roman" w:eastAsia="Times New Roman" w:hAnsi="Times New Roman" w:cs="Times New Roman"/>
          <w:spacing w:val="-6"/>
          <w:sz w:val="24"/>
          <w:szCs w:val="24"/>
        </w:rPr>
        <w:t>h</w:t>
      </w:r>
      <w:r w:rsidRPr="00B37594">
        <w:rPr>
          <w:rFonts w:ascii="Times New Roman" w:eastAsia="Times New Roman" w:hAnsi="Times New Roman" w:cs="Times New Roman"/>
          <w:sz w:val="24"/>
          <w:szCs w:val="24"/>
        </w:rPr>
        <w:t>ap</w:t>
      </w:r>
      <w:r w:rsidRPr="00B37594">
        <w:rPr>
          <w:rFonts w:ascii="Times New Roman" w:eastAsia="Times New Roman" w:hAnsi="Times New Roman" w:cs="Times New Roman"/>
          <w:spacing w:val="3"/>
          <w:sz w:val="24"/>
          <w:szCs w:val="24"/>
        </w:rPr>
        <w:t>t</w:t>
      </w:r>
      <w:r w:rsidRPr="00B37594">
        <w:rPr>
          <w:rFonts w:ascii="Times New Roman" w:eastAsia="Times New Roman" w:hAnsi="Times New Roman" w:cs="Times New Roman"/>
          <w:sz w:val="24"/>
          <w:szCs w:val="24"/>
        </w:rPr>
        <w:t>er</w:t>
      </w:r>
      <w:r w:rsidRPr="00B37594">
        <w:rPr>
          <w:rFonts w:ascii="Times New Roman" w:eastAsia="Times New Roman" w:hAnsi="Times New Roman" w:cs="Times New Roman"/>
          <w:spacing w:val="3"/>
          <w:sz w:val="24"/>
          <w:szCs w:val="24"/>
        </w:rPr>
        <w:t xml:space="preserve"> </w:t>
      </w:r>
      <w:r w:rsidRPr="00B37594">
        <w:rPr>
          <w:rFonts w:ascii="Times New Roman" w:eastAsia="Times New Roman" w:hAnsi="Times New Roman" w:cs="Times New Roman"/>
          <w:sz w:val="24"/>
          <w:szCs w:val="24"/>
        </w:rPr>
        <w:t>7</w:t>
      </w:r>
      <w:r w:rsidRPr="00B37594">
        <w:rPr>
          <w:rFonts w:ascii="Times New Roman" w:eastAsia="Times New Roman" w:hAnsi="Times New Roman" w:cs="Times New Roman"/>
          <w:spacing w:val="2"/>
          <w:sz w:val="24"/>
          <w:szCs w:val="24"/>
        </w:rPr>
        <w:t xml:space="preserve"> </w:t>
      </w:r>
      <w:r w:rsidR="0064240D" w:rsidRPr="00B37594">
        <w:rPr>
          <w:rFonts w:ascii="Times New Roman" w:eastAsia="Times New Roman" w:hAnsi="Times New Roman" w:cs="Times New Roman"/>
          <w:sz w:val="24"/>
          <w:szCs w:val="24"/>
        </w:rPr>
        <w:t>provides</w:t>
      </w:r>
      <w:r w:rsidR="0064240D" w:rsidRPr="00B37594">
        <w:rPr>
          <w:rFonts w:ascii="Times New Roman" w:eastAsia="Times New Roman" w:hAnsi="Times New Roman" w:cs="Times New Roman"/>
          <w:spacing w:val="-2"/>
          <w:sz w:val="24"/>
          <w:szCs w:val="24"/>
        </w:rPr>
        <w:t xml:space="preserve"> D</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6"/>
          <w:sz w:val="24"/>
          <w:szCs w:val="24"/>
        </w:rPr>
        <w:t>b</w:t>
      </w:r>
      <w:r w:rsidRPr="00B37594">
        <w:rPr>
          <w:rFonts w:ascii="Times New Roman" w:eastAsia="Times New Roman" w:hAnsi="Times New Roman" w:cs="Times New Roman"/>
          <w:spacing w:val="4"/>
          <w:sz w:val="24"/>
          <w:szCs w:val="24"/>
        </w:rPr>
        <w:t>t</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z w:val="24"/>
          <w:szCs w:val="24"/>
        </w:rPr>
        <w:t>r</w:t>
      </w:r>
      <w:r w:rsidR="0064240D" w:rsidRPr="00B37594">
        <w:rPr>
          <w:rFonts w:ascii="Times New Roman" w:eastAsia="Times New Roman" w:hAnsi="Times New Roman" w:cs="Times New Roman"/>
          <w:sz w:val="24"/>
          <w:szCs w:val="24"/>
        </w:rPr>
        <w:t>s</w:t>
      </w:r>
      <w:r w:rsidRPr="00B37594">
        <w:rPr>
          <w:rFonts w:ascii="Times New Roman" w:eastAsia="Times New Roman" w:hAnsi="Times New Roman" w:cs="Times New Roman"/>
          <w:sz w:val="24"/>
          <w:szCs w:val="24"/>
        </w:rPr>
        <w:t xml:space="preserve"> </w:t>
      </w:r>
      <w:r w:rsidR="0064240D" w:rsidRPr="00B37594">
        <w:rPr>
          <w:rFonts w:ascii="Times New Roman" w:eastAsia="Times New Roman" w:hAnsi="Times New Roman" w:cs="Times New Roman"/>
          <w:sz w:val="24"/>
          <w:szCs w:val="24"/>
        </w:rPr>
        <w:t xml:space="preserve">with </w:t>
      </w:r>
      <w:r w:rsidRPr="00B37594">
        <w:rPr>
          <w:rFonts w:ascii="Times New Roman" w:eastAsia="Times New Roman" w:hAnsi="Times New Roman" w:cs="Times New Roman"/>
          <w:spacing w:val="-7"/>
          <w:sz w:val="24"/>
          <w:szCs w:val="24"/>
        </w:rPr>
        <w:t>i</w:t>
      </w:r>
      <w:r w:rsidRPr="00B37594">
        <w:rPr>
          <w:rFonts w:ascii="Times New Roman" w:eastAsia="Times New Roman" w:hAnsi="Times New Roman" w:cs="Times New Roman"/>
          <w:spacing w:val="-9"/>
          <w:sz w:val="24"/>
          <w:szCs w:val="24"/>
        </w:rPr>
        <w:t>m</w:t>
      </w:r>
      <w:r w:rsidRPr="00B37594">
        <w:rPr>
          <w:rFonts w:ascii="Times New Roman" w:eastAsia="Times New Roman" w:hAnsi="Times New Roman" w:cs="Times New Roman"/>
          <w:sz w:val="24"/>
          <w:szCs w:val="24"/>
        </w:rPr>
        <w:t>p</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7"/>
          <w:sz w:val="24"/>
          <w:szCs w:val="24"/>
        </w:rPr>
        <w:t>t</w:t>
      </w:r>
      <w:r w:rsidRPr="00B37594">
        <w:rPr>
          <w:rFonts w:ascii="Times New Roman" w:eastAsia="Times New Roman" w:hAnsi="Times New Roman" w:cs="Times New Roman"/>
          <w:sz w:val="24"/>
          <w:szCs w:val="24"/>
        </w:rPr>
        <w:t>a</w:t>
      </w:r>
      <w:r w:rsidRPr="00B37594">
        <w:rPr>
          <w:rFonts w:ascii="Times New Roman" w:eastAsia="Times New Roman" w:hAnsi="Times New Roman" w:cs="Times New Roman"/>
          <w:spacing w:val="-6"/>
          <w:sz w:val="24"/>
          <w:szCs w:val="24"/>
        </w:rPr>
        <w:t>n</w:t>
      </w:r>
      <w:r w:rsidRPr="00B37594">
        <w:rPr>
          <w:rFonts w:ascii="Times New Roman" w:eastAsia="Times New Roman" w:hAnsi="Times New Roman" w:cs="Times New Roman"/>
          <w:sz w:val="24"/>
          <w:szCs w:val="24"/>
        </w:rPr>
        <w:t>t</w:t>
      </w:r>
      <w:r w:rsidRPr="00B37594">
        <w:rPr>
          <w:rFonts w:ascii="Times New Roman" w:eastAsia="Times New Roman" w:hAnsi="Times New Roman" w:cs="Times New Roman"/>
          <w:spacing w:val="8"/>
          <w:sz w:val="24"/>
          <w:szCs w:val="24"/>
        </w:rPr>
        <w:t xml:space="preserve"> </w:t>
      </w:r>
      <w:r w:rsidRPr="00B37594">
        <w:rPr>
          <w:rFonts w:ascii="Times New Roman" w:eastAsia="Times New Roman" w:hAnsi="Times New Roman" w:cs="Times New Roman"/>
          <w:spacing w:val="-5"/>
          <w:sz w:val="24"/>
          <w:szCs w:val="24"/>
        </w:rPr>
        <w:t>b</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7"/>
          <w:sz w:val="24"/>
          <w:szCs w:val="24"/>
        </w:rPr>
        <w:t>n</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9"/>
          <w:sz w:val="24"/>
          <w:szCs w:val="24"/>
        </w:rPr>
        <w:t>fi</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2"/>
          <w:sz w:val="24"/>
          <w:szCs w:val="24"/>
        </w:rPr>
        <w:t>s</w:t>
      </w:r>
      <w:r w:rsidRPr="00B37594">
        <w:rPr>
          <w:rFonts w:ascii="Times New Roman" w:eastAsia="Times New Roman" w:hAnsi="Times New Roman" w:cs="Times New Roman"/>
          <w:sz w:val="24"/>
          <w:szCs w:val="24"/>
        </w:rPr>
        <w:t>,</w:t>
      </w:r>
      <w:r w:rsidRPr="00B37594">
        <w:rPr>
          <w:rFonts w:ascii="Times New Roman" w:eastAsia="Times New Roman" w:hAnsi="Times New Roman" w:cs="Times New Roman"/>
          <w:spacing w:val="5"/>
          <w:sz w:val="24"/>
          <w:szCs w:val="24"/>
        </w:rPr>
        <w:t xml:space="preserve"> </w:t>
      </w:r>
      <w:r w:rsidR="0064240D" w:rsidRPr="00B37594">
        <w:rPr>
          <w:rFonts w:ascii="Times New Roman" w:eastAsia="Times New Roman" w:hAnsi="Times New Roman" w:cs="Times New Roman"/>
          <w:spacing w:val="-2"/>
          <w:sz w:val="24"/>
          <w:szCs w:val="24"/>
        </w:rPr>
        <w:t>including</w:t>
      </w:r>
      <w:r w:rsidRPr="00B37594">
        <w:rPr>
          <w:rFonts w:ascii="Times New Roman" w:eastAsia="Times New Roman" w:hAnsi="Times New Roman" w:cs="Times New Roman"/>
          <w:spacing w:val="-1"/>
          <w:sz w:val="24"/>
          <w:szCs w:val="24"/>
        </w:rPr>
        <w:t xml:space="preserve"> </w:t>
      </w:r>
      <w:r w:rsidRPr="00B37594">
        <w:rPr>
          <w:rFonts w:ascii="Times New Roman" w:eastAsia="Times New Roman" w:hAnsi="Times New Roman" w:cs="Times New Roman"/>
          <w:spacing w:val="4"/>
          <w:sz w:val="24"/>
          <w:szCs w:val="24"/>
        </w:rPr>
        <w:t>t</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z w:val="24"/>
          <w:szCs w:val="24"/>
        </w:rPr>
        <w:t xml:space="preserve">e </w:t>
      </w:r>
      <w:r w:rsidRPr="00B37594">
        <w:rPr>
          <w:rFonts w:ascii="Times New Roman" w:eastAsia="Times New Roman" w:hAnsi="Times New Roman" w:cs="Times New Roman"/>
          <w:spacing w:val="6"/>
          <w:sz w:val="24"/>
          <w:szCs w:val="24"/>
        </w:rPr>
        <w:t>o</w:t>
      </w:r>
      <w:r w:rsidRPr="00B37594">
        <w:rPr>
          <w:rFonts w:ascii="Times New Roman" w:eastAsia="Times New Roman" w:hAnsi="Times New Roman" w:cs="Times New Roman"/>
          <w:sz w:val="24"/>
          <w:szCs w:val="24"/>
        </w:rPr>
        <w:t>pp</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6"/>
          <w:sz w:val="24"/>
          <w:szCs w:val="24"/>
        </w:rPr>
        <w:t>t</w:t>
      </w:r>
      <w:r w:rsidRPr="00B37594">
        <w:rPr>
          <w:rFonts w:ascii="Times New Roman" w:eastAsia="Times New Roman" w:hAnsi="Times New Roman" w:cs="Times New Roman"/>
          <w:sz w:val="24"/>
          <w:szCs w:val="24"/>
        </w:rPr>
        <w:t>u</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z w:val="24"/>
          <w:szCs w:val="24"/>
        </w:rPr>
        <w:t>y</w:t>
      </w:r>
      <w:r w:rsidRPr="00B37594">
        <w:rPr>
          <w:rFonts w:ascii="Times New Roman" w:eastAsia="Times New Roman" w:hAnsi="Times New Roman" w:cs="Times New Roman"/>
          <w:spacing w:val="-8"/>
          <w:sz w:val="24"/>
          <w:szCs w:val="24"/>
        </w:rPr>
        <w:t xml:space="preserve"> </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z w:val="24"/>
          <w:szCs w:val="24"/>
        </w:rPr>
        <w:t>o</w:t>
      </w:r>
      <w:r w:rsidRPr="00B37594">
        <w:rPr>
          <w:rFonts w:ascii="Times New Roman" w:eastAsia="Times New Roman" w:hAnsi="Times New Roman" w:cs="Times New Roman"/>
          <w:spacing w:val="7"/>
          <w:sz w:val="24"/>
          <w:szCs w:val="24"/>
        </w:rPr>
        <w:t xml:space="preserve"> </w:t>
      </w:r>
      <w:r w:rsidRPr="00B37594">
        <w:rPr>
          <w:rFonts w:ascii="Times New Roman" w:eastAsia="Times New Roman" w:hAnsi="Times New Roman" w:cs="Times New Roman"/>
          <w:sz w:val="24"/>
          <w:szCs w:val="24"/>
        </w:rPr>
        <w:t>d</w:t>
      </w:r>
      <w:r w:rsidRPr="00B37594">
        <w:rPr>
          <w:rFonts w:ascii="Times New Roman" w:eastAsia="Times New Roman" w:hAnsi="Times New Roman" w:cs="Times New Roman"/>
          <w:spacing w:val="-8"/>
          <w:sz w:val="24"/>
          <w:szCs w:val="24"/>
        </w:rPr>
        <w:t>i</w:t>
      </w:r>
      <w:r w:rsidRPr="00B37594">
        <w:rPr>
          <w:rFonts w:ascii="Times New Roman" w:eastAsia="Times New Roman" w:hAnsi="Times New Roman" w:cs="Times New Roman"/>
          <w:spacing w:val="-2"/>
          <w:sz w:val="24"/>
          <w:szCs w:val="24"/>
        </w:rPr>
        <w:t>s</w:t>
      </w:r>
      <w:r w:rsidRPr="00B37594">
        <w:rPr>
          <w:rFonts w:ascii="Times New Roman" w:eastAsia="Times New Roman" w:hAnsi="Times New Roman" w:cs="Times New Roman"/>
          <w:sz w:val="24"/>
          <w:szCs w:val="24"/>
        </w:rPr>
        <w:t>c</w:t>
      </w:r>
      <w:r w:rsidRPr="00B37594">
        <w:rPr>
          <w:rFonts w:ascii="Times New Roman" w:eastAsia="Times New Roman" w:hAnsi="Times New Roman" w:cs="Times New Roman"/>
          <w:spacing w:val="-6"/>
          <w:sz w:val="24"/>
          <w:szCs w:val="24"/>
        </w:rPr>
        <w:t>h</w:t>
      </w:r>
      <w:r w:rsidRPr="00B37594">
        <w:rPr>
          <w:rFonts w:ascii="Times New Roman" w:eastAsia="Times New Roman" w:hAnsi="Times New Roman" w:cs="Times New Roman"/>
          <w:sz w:val="24"/>
          <w:szCs w:val="24"/>
        </w:rPr>
        <w:t>arge</w:t>
      </w:r>
      <w:r w:rsidR="006619A1" w:rsidRPr="00B37594">
        <w:rPr>
          <w:rFonts w:ascii="Times New Roman" w:eastAsia="Times New Roman" w:hAnsi="Times New Roman" w:cs="Times New Roman"/>
          <w:spacing w:val="-6"/>
          <w:sz w:val="24"/>
          <w:szCs w:val="24"/>
        </w:rPr>
        <w:t xml:space="preserve"> </w:t>
      </w:r>
      <w:r w:rsidRPr="00B37594">
        <w:rPr>
          <w:rFonts w:ascii="Times New Roman" w:eastAsia="Times New Roman" w:hAnsi="Times New Roman" w:cs="Times New Roman"/>
          <w:spacing w:val="-9"/>
          <w:sz w:val="24"/>
          <w:szCs w:val="24"/>
        </w:rPr>
        <w:t>m</w:t>
      </w:r>
      <w:r w:rsidRPr="00B37594">
        <w:rPr>
          <w:rFonts w:ascii="Times New Roman" w:eastAsia="Times New Roman" w:hAnsi="Times New Roman" w:cs="Times New Roman"/>
          <w:spacing w:val="4"/>
          <w:sz w:val="24"/>
          <w:szCs w:val="24"/>
        </w:rPr>
        <w:t>o</w:t>
      </w:r>
      <w:r w:rsidRPr="00B37594">
        <w:rPr>
          <w:rFonts w:ascii="Times New Roman" w:eastAsia="Times New Roman" w:hAnsi="Times New Roman" w:cs="Times New Roman"/>
          <w:spacing w:val="-2"/>
          <w:sz w:val="24"/>
          <w:szCs w:val="24"/>
        </w:rPr>
        <w:t>s</w:t>
      </w:r>
      <w:r w:rsidRPr="00B37594">
        <w:rPr>
          <w:rFonts w:ascii="Times New Roman" w:eastAsia="Times New Roman" w:hAnsi="Times New Roman" w:cs="Times New Roman"/>
          <w:sz w:val="24"/>
          <w:szCs w:val="24"/>
        </w:rPr>
        <w:t>t</w:t>
      </w:r>
      <w:r w:rsidRPr="00B37594">
        <w:rPr>
          <w:rFonts w:ascii="Times New Roman" w:eastAsia="Times New Roman" w:hAnsi="Times New Roman" w:cs="Times New Roman"/>
          <w:spacing w:val="8"/>
          <w:sz w:val="24"/>
          <w:szCs w:val="24"/>
        </w:rPr>
        <w:t xml:space="preserve"> </w:t>
      </w:r>
      <w:r w:rsidRPr="00B37594">
        <w:rPr>
          <w:rFonts w:ascii="Times New Roman" w:eastAsia="Times New Roman" w:hAnsi="Times New Roman" w:cs="Times New Roman"/>
          <w:sz w:val="24"/>
          <w:szCs w:val="24"/>
        </w:rPr>
        <w:t>de</w:t>
      </w:r>
      <w:r w:rsidRPr="00B37594">
        <w:rPr>
          <w:rFonts w:ascii="Times New Roman" w:eastAsia="Times New Roman" w:hAnsi="Times New Roman" w:cs="Times New Roman"/>
          <w:spacing w:val="-6"/>
          <w:sz w:val="24"/>
          <w:szCs w:val="24"/>
        </w:rPr>
        <w:t>b</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z w:val="24"/>
          <w:szCs w:val="24"/>
        </w:rPr>
        <w:t>s</w:t>
      </w:r>
      <w:r w:rsidR="006619A1" w:rsidRPr="00B37594">
        <w:rPr>
          <w:rFonts w:ascii="Times New Roman" w:eastAsia="Times New Roman" w:hAnsi="Times New Roman" w:cs="Times New Roman"/>
          <w:sz w:val="24"/>
          <w:szCs w:val="24"/>
        </w:rPr>
        <w:t>. However, it also imposes</w:t>
      </w:r>
      <w:r w:rsidRPr="00B37594">
        <w:rPr>
          <w:rFonts w:ascii="Times New Roman" w:eastAsia="Times New Roman" w:hAnsi="Times New Roman" w:cs="Times New Roman"/>
          <w:sz w:val="24"/>
          <w:szCs w:val="24"/>
        </w:rPr>
        <w:t xml:space="preserve"> </w:t>
      </w:r>
      <w:r w:rsidR="006619A1" w:rsidRPr="00B37594">
        <w:rPr>
          <w:rFonts w:ascii="Times New Roman" w:eastAsia="Times New Roman" w:hAnsi="Times New Roman" w:cs="Times New Roman"/>
          <w:spacing w:val="-5"/>
          <w:sz w:val="24"/>
          <w:szCs w:val="24"/>
        </w:rPr>
        <w:t>responsibilities</w:t>
      </w:r>
      <w:r w:rsidRPr="00B37594">
        <w:rPr>
          <w:rFonts w:ascii="Times New Roman" w:eastAsia="Times New Roman" w:hAnsi="Times New Roman" w:cs="Times New Roman"/>
          <w:sz w:val="24"/>
          <w:szCs w:val="24"/>
        </w:rPr>
        <w:t>,</w:t>
      </w:r>
      <w:r w:rsidRPr="00B37594">
        <w:rPr>
          <w:rFonts w:ascii="Times New Roman" w:eastAsia="Times New Roman" w:hAnsi="Times New Roman" w:cs="Times New Roman"/>
          <w:spacing w:val="4"/>
          <w:sz w:val="24"/>
          <w:szCs w:val="24"/>
        </w:rPr>
        <w:t xml:space="preserve"> </w:t>
      </w:r>
      <w:r w:rsidRPr="00B37594">
        <w:rPr>
          <w:rFonts w:ascii="Times New Roman" w:eastAsia="Times New Roman" w:hAnsi="Times New Roman" w:cs="Times New Roman"/>
          <w:spacing w:val="-3"/>
          <w:sz w:val="24"/>
          <w:szCs w:val="24"/>
        </w:rPr>
        <w:t>s</w:t>
      </w:r>
      <w:r w:rsidRPr="00B37594">
        <w:rPr>
          <w:rFonts w:ascii="Times New Roman" w:eastAsia="Times New Roman" w:hAnsi="Times New Roman" w:cs="Times New Roman"/>
          <w:sz w:val="24"/>
          <w:szCs w:val="24"/>
        </w:rPr>
        <w:t>uch</w:t>
      </w:r>
      <w:r w:rsidRPr="00B37594">
        <w:rPr>
          <w:rFonts w:ascii="Times New Roman" w:eastAsia="Times New Roman" w:hAnsi="Times New Roman" w:cs="Times New Roman"/>
          <w:spacing w:val="-3"/>
          <w:sz w:val="24"/>
          <w:szCs w:val="24"/>
        </w:rPr>
        <w:t xml:space="preserve"> </w:t>
      </w:r>
      <w:r w:rsidRPr="00B37594">
        <w:rPr>
          <w:rFonts w:ascii="Times New Roman" w:eastAsia="Times New Roman" w:hAnsi="Times New Roman" w:cs="Times New Roman"/>
          <w:sz w:val="24"/>
          <w:szCs w:val="24"/>
        </w:rPr>
        <w:t>as</w:t>
      </w:r>
      <w:r w:rsidRPr="00B37594">
        <w:rPr>
          <w:rFonts w:ascii="Times New Roman" w:eastAsia="Times New Roman" w:hAnsi="Times New Roman" w:cs="Times New Roman"/>
          <w:spacing w:val="-1"/>
          <w:sz w:val="24"/>
          <w:szCs w:val="24"/>
        </w:rPr>
        <w:t xml:space="preserve"> </w:t>
      </w:r>
      <w:r w:rsidR="006619A1" w:rsidRPr="00B37594">
        <w:rPr>
          <w:rFonts w:ascii="Times New Roman" w:eastAsia="Times New Roman" w:hAnsi="Times New Roman" w:cs="Times New Roman"/>
          <w:spacing w:val="-3"/>
          <w:sz w:val="24"/>
          <w:szCs w:val="24"/>
        </w:rPr>
        <w:t>providing</w:t>
      </w:r>
      <w:r w:rsidRPr="00B37594">
        <w:rPr>
          <w:rFonts w:ascii="Times New Roman" w:eastAsia="Times New Roman" w:hAnsi="Times New Roman" w:cs="Times New Roman"/>
          <w:sz w:val="24"/>
          <w:szCs w:val="24"/>
        </w:rPr>
        <w:t xml:space="preserve"> c</w:t>
      </w:r>
      <w:r w:rsidRPr="00B37594">
        <w:rPr>
          <w:rFonts w:ascii="Times New Roman" w:eastAsia="Times New Roman" w:hAnsi="Times New Roman" w:cs="Times New Roman"/>
          <w:spacing w:val="4"/>
          <w:sz w:val="24"/>
          <w:szCs w:val="24"/>
        </w:rPr>
        <w:t>o</w:t>
      </w:r>
      <w:r w:rsidRPr="00B37594">
        <w:rPr>
          <w:rFonts w:ascii="Times New Roman" w:eastAsia="Times New Roman" w:hAnsi="Times New Roman" w:cs="Times New Roman"/>
          <w:spacing w:val="-9"/>
          <w:sz w:val="24"/>
          <w:szCs w:val="24"/>
        </w:rPr>
        <w:t>m</w:t>
      </w:r>
      <w:r w:rsidRPr="00B37594">
        <w:rPr>
          <w:rFonts w:ascii="Times New Roman" w:eastAsia="Times New Roman" w:hAnsi="Times New Roman" w:cs="Times New Roman"/>
          <w:sz w:val="24"/>
          <w:szCs w:val="24"/>
        </w:rPr>
        <w:t>p</w:t>
      </w:r>
      <w:r w:rsidRPr="00B37594">
        <w:rPr>
          <w:rFonts w:ascii="Times New Roman" w:eastAsia="Times New Roman" w:hAnsi="Times New Roman" w:cs="Times New Roman"/>
          <w:spacing w:val="-10"/>
          <w:sz w:val="24"/>
          <w:szCs w:val="24"/>
        </w:rPr>
        <w:t>l</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4"/>
          <w:sz w:val="24"/>
          <w:szCs w:val="24"/>
        </w:rPr>
        <w:t>t</w:t>
      </w:r>
      <w:r w:rsidRPr="00B37594">
        <w:rPr>
          <w:rFonts w:ascii="Times New Roman" w:eastAsia="Times New Roman" w:hAnsi="Times New Roman" w:cs="Times New Roman"/>
          <w:sz w:val="24"/>
          <w:szCs w:val="24"/>
        </w:rPr>
        <w:t>e a</w:t>
      </w:r>
      <w:r w:rsidRPr="00B37594">
        <w:rPr>
          <w:rFonts w:ascii="Times New Roman" w:eastAsia="Times New Roman" w:hAnsi="Times New Roman" w:cs="Times New Roman"/>
          <w:spacing w:val="-4"/>
          <w:sz w:val="24"/>
          <w:szCs w:val="24"/>
        </w:rPr>
        <w:t>n</w:t>
      </w:r>
      <w:r w:rsidRPr="00B37594">
        <w:rPr>
          <w:rFonts w:ascii="Times New Roman" w:eastAsia="Times New Roman" w:hAnsi="Times New Roman" w:cs="Times New Roman"/>
          <w:sz w:val="24"/>
          <w:szCs w:val="24"/>
        </w:rPr>
        <w:t>d</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z w:val="24"/>
          <w:szCs w:val="24"/>
        </w:rPr>
        <w:t>ru</w:t>
      </w:r>
      <w:r w:rsidRPr="00B37594">
        <w:rPr>
          <w:rFonts w:ascii="Times New Roman" w:eastAsia="Times New Roman" w:hAnsi="Times New Roman" w:cs="Times New Roman"/>
          <w:spacing w:val="7"/>
          <w:sz w:val="24"/>
          <w:szCs w:val="24"/>
        </w:rPr>
        <w:t>t</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pacing w:val="-8"/>
          <w:sz w:val="24"/>
          <w:szCs w:val="24"/>
        </w:rPr>
        <w:t>f</w:t>
      </w:r>
      <w:r w:rsidRPr="00B37594">
        <w:rPr>
          <w:rFonts w:ascii="Times New Roman" w:eastAsia="Times New Roman" w:hAnsi="Times New Roman" w:cs="Times New Roman"/>
          <w:sz w:val="24"/>
          <w:szCs w:val="24"/>
        </w:rPr>
        <w:t>ul</w:t>
      </w:r>
      <w:r w:rsidRPr="00B37594">
        <w:rPr>
          <w:rFonts w:ascii="Times New Roman" w:eastAsia="Times New Roman" w:hAnsi="Times New Roman" w:cs="Times New Roman"/>
          <w:spacing w:val="-7"/>
          <w:sz w:val="24"/>
          <w:szCs w:val="24"/>
        </w:rPr>
        <w:t xml:space="preserve"> </w:t>
      </w:r>
      <w:r w:rsidRPr="00B37594">
        <w:rPr>
          <w:rFonts w:ascii="Times New Roman" w:eastAsia="Times New Roman" w:hAnsi="Times New Roman" w:cs="Times New Roman"/>
          <w:sz w:val="24"/>
          <w:szCs w:val="24"/>
        </w:rPr>
        <w:t>d</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pacing w:val="-3"/>
          <w:sz w:val="24"/>
          <w:szCs w:val="24"/>
        </w:rPr>
        <w:t>s</w:t>
      </w:r>
      <w:r w:rsidRPr="00B37594">
        <w:rPr>
          <w:rFonts w:ascii="Times New Roman" w:eastAsia="Times New Roman" w:hAnsi="Times New Roman" w:cs="Times New Roman"/>
          <w:sz w:val="24"/>
          <w:szCs w:val="24"/>
        </w:rPr>
        <w:t>c</w:t>
      </w:r>
      <w:r w:rsidRPr="00B37594">
        <w:rPr>
          <w:rFonts w:ascii="Times New Roman" w:eastAsia="Times New Roman" w:hAnsi="Times New Roman" w:cs="Times New Roman"/>
          <w:spacing w:val="-11"/>
          <w:sz w:val="24"/>
          <w:szCs w:val="24"/>
        </w:rPr>
        <w:t>l</w:t>
      </w:r>
      <w:r w:rsidRPr="00B37594">
        <w:rPr>
          <w:rFonts w:ascii="Times New Roman" w:eastAsia="Times New Roman" w:hAnsi="Times New Roman" w:cs="Times New Roman"/>
          <w:spacing w:val="4"/>
          <w:sz w:val="24"/>
          <w:szCs w:val="24"/>
        </w:rPr>
        <w:t>o</w:t>
      </w:r>
      <w:r w:rsidRPr="00B37594">
        <w:rPr>
          <w:rFonts w:ascii="Times New Roman" w:eastAsia="Times New Roman" w:hAnsi="Times New Roman" w:cs="Times New Roman"/>
          <w:spacing w:val="-2"/>
          <w:sz w:val="24"/>
          <w:szCs w:val="24"/>
        </w:rPr>
        <w:t>s</w:t>
      </w:r>
      <w:r w:rsidRPr="00B37594">
        <w:rPr>
          <w:rFonts w:ascii="Times New Roman" w:eastAsia="Times New Roman" w:hAnsi="Times New Roman" w:cs="Times New Roman"/>
          <w:sz w:val="24"/>
          <w:szCs w:val="24"/>
        </w:rPr>
        <w:t xml:space="preserve">ures </w:t>
      </w:r>
      <w:r w:rsidRPr="00B37594">
        <w:rPr>
          <w:rFonts w:ascii="Times New Roman" w:eastAsia="Times New Roman" w:hAnsi="Times New Roman" w:cs="Times New Roman"/>
          <w:spacing w:val="6"/>
          <w:sz w:val="24"/>
          <w:szCs w:val="24"/>
        </w:rPr>
        <w:t>o</w:t>
      </w:r>
      <w:r w:rsidRPr="00B37594">
        <w:rPr>
          <w:rFonts w:ascii="Times New Roman" w:eastAsia="Times New Roman" w:hAnsi="Times New Roman" w:cs="Times New Roman"/>
          <w:sz w:val="24"/>
          <w:szCs w:val="24"/>
        </w:rPr>
        <w:t>f</w:t>
      </w:r>
      <w:r w:rsidRPr="00B37594">
        <w:rPr>
          <w:rFonts w:ascii="Times New Roman" w:eastAsia="Times New Roman" w:hAnsi="Times New Roman" w:cs="Times New Roman"/>
          <w:spacing w:val="-6"/>
          <w:sz w:val="24"/>
          <w:szCs w:val="24"/>
        </w:rPr>
        <w:t xml:space="preserve"> </w:t>
      </w:r>
      <w:r w:rsidR="0064240D" w:rsidRPr="00B37594">
        <w:rPr>
          <w:rFonts w:ascii="Times New Roman" w:eastAsia="Times New Roman" w:hAnsi="Times New Roman" w:cs="Times New Roman"/>
          <w:spacing w:val="5"/>
          <w:sz w:val="24"/>
          <w:szCs w:val="24"/>
        </w:rPr>
        <w:t>Debtors’</w:t>
      </w:r>
      <w:r w:rsidR="0064240D" w:rsidRPr="00B37594">
        <w:rPr>
          <w:rFonts w:ascii="Times New Roman" w:eastAsia="Times New Roman" w:hAnsi="Times New Roman" w:cs="Times New Roman"/>
          <w:spacing w:val="4"/>
          <w:sz w:val="24"/>
          <w:szCs w:val="24"/>
        </w:rPr>
        <w:t xml:space="preserve"> </w:t>
      </w:r>
      <w:r w:rsidRPr="00B37594">
        <w:rPr>
          <w:rFonts w:ascii="Times New Roman" w:eastAsia="Times New Roman" w:hAnsi="Times New Roman" w:cs="Times New Roman"/>
          <w:spacing w:val="-8"/>
          <w:sz w:val="24"/>
          <w:szCs w:val="24"/>
        </w:rPr>
        <w:t>f</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z w:val="24"/>
          <w:szCs w:val="24"/>
        </w:rPr>
        <w:t>a</w:t>
      </w:r>
      <w:r w:rsidRPr="00B37594">
        <w:rPr>
          <w:rFonts w:ascii="Times New Roman" w:eastAsia="Times New Roman" w:hAnsi="Times New Roman" w:cs="Times New Roman"/>
          <w:spacing w:val="-7"/>
          <w:sz w:val="24"/>
          <w:szCs w:val="24"/>
        </w:rPr>
        <w:t>n</w:t>
      </w:r>
      <w:r w:rsidRPr="00B37594">
        <w:rPr>
          <w:rFonts w:ascii="Times New Roman" w:eastAsia="Times New Roman" w:hAnsi="Times New Roman" w:cs="Times New Roman"/>
          <w:sz w:val="24"/>
          <w:szCs w:val="24"/>
        </w:rPr>
        <w:t>c</w:t>
      </w:r>
      <w:r w:rsidRPr="00B37594">
        <w:rPr>
          <w:rFonts w:ascii="Times New Roman" w:eastAsia="Times New Roman" w:hAnsi="Times New Roman" w:cs="Times New Roman"/>
          <w:spacing w:val="-10"/>
          <w:sz w:val="24"/>
          <w:szCs w:val="24"/>
        </w:rPr>
        <w:t>i</w:t>
      </w:r>
      <w:r w:rsidRPr="00B37594">
        <w:rPr>
          <w:rFonts w:ascii="Times New Roman" w:eastAsia="Times New Roman" w:hAnsi="Times New Roman" w:cs="Times New Roman"/>
          <w:sz w:val="24"/>
          <w:szCs w:val="24"/>
        </w:rPr>
        <w:t>al</w:t>
      </w:r>
      <w:r w:rsidRPr="00B37594">
        <w:rPr>
          <w:rFonts w:ascii="Times New Roman" w:eastAsia="Times New Roman" w:hAnsi="Times New Roman" w:cs="Times New Roman"/>
          <w:spacing w:val="-8"/>
          <w:sz w:val="24"/>
          <w:szCs w:val="24"/>
        </w:rPr>
        <w:t xml:space="preserve"> </w:t>
      </w:r>
      <w:r w:rsidRPr="00B37594">
        <w:rPr>
          <w:rFonts w:ascii="Times New Roman" w:eastAsia="Times New Roman" w:hAnsi="Times New Roman" w:cs="Times New Roman"/>
          <w:spacing w:val="-2"/>
          <w:sz w:val="24"/>
          <w:szCs w:val="24"/>
        </w:rPr>
        <w:t>s</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z w:val="24"/>
          <w:szCs w:val="24"/>
        </w:rPr>
        <w:t>ua</w:t>
      </w:r>
      <w:r w:rsidRPr="00B37594">
        <w:rPr>
          <w:rFonts w:ascii="Times New Roman" w:eastAsia="Times New Roman" w:hAnsi="Times New Roman" w:cs="Times New Roman"/>
          <w:spacing w:val="3"/>
          <w:sz w:val="24"/>
          <w:szCs w:val="24"/>
        </w:rPr>
        <w:t>t</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z w:val="24"/>
          <w:szCs w:val="24"/>
        </w:rPr>
        <w:t>. It</w:t>
      </w:r>
      <w:r w:rsidRPr="00B37594">
        <w:rPr>
          <w:rFonts w:ascii="Times New Roman" w:eastAsia="Times New Roman" w:hAnsi="Times New Roman" w:cs="Times New Roman"/>
          <w:spacing w:val="9"/>
          <w:sz w:val="24"/>
          <w:szCs w:val="24"/>
        </w:rPr>
        <w:t xml:space="preserve"> </w:t>
      </w:r>
      <w:r w:rsidRPr="00B37594">
        <w:rPr>
          <w:rFonts w:ascii="Times New Roman" w:eastAsia="Times New Roman" w:hAnsi="Times New Roman" w:cs="Times New Roman"/>
          <w:spacing w:val="-10"/>
          <w:sz w:val="24"/>
          <w:szCs w:val="24"/>
        </w:rPr>
        <w:t>i</w:t>
      </w:r>
      <w:r w:rsidRPr="00B37594">
        <w:rPr>
          <w:rFonts w:ascii="Times New Roman" w:eastAsia="Times New Roman" w:hAnsi="Times New Roman" w:cs="Times New Roman"/>
          <w:sz w:val="24"/>
          <w:szCs w:val="24"/>
        </w:rPr>
        <w:t>s</w:t>
      </w:r>
      <w:r w:rsidRPr="00B37594">
        <w:rPr>
          <w:rFonts w:ascii="Times New Roman" w:eastAsia="Times New Roman" w:hAnsi="Times New Roman" w:cs="Times New Roman"/>
          <w:spacing w:val="-2"/>
          <w:sz w:val="24"/>
          <w:szCs w:val="24"/>
        </w:rPr>
        <w:t xml:space="preserve"> </w:t>
      </w:r>
      <w:r w:rsidR="006619A1" w:rsidRPr="00B37594">
        <w:rPr>
          <w:rFonts w:ascii="Times New Roman" w:eastAsia="Times New Roman" w:hAnsi="Times New Roman" w:cs="Times New Roman"/>
          <w:spacing w:val="-9"/>
          <w:sz w:val="24"/>
          <w:szCs w:val="24"/>
        </w:rPr>
        <w:t>essential</w:t>
      </w:r>
      <w:r w:rsidR="006619A1" w:rsidRPr="00B37594">
        <w:rPr>
          <w:rFonts w:ascii="Times New Roman" w:eastAsia="Times New Roman" w:hAnsi="Times New Roman" w:cs="Times New Roman"/>
          <w:spacing w:val="6"/>
          <w:sz w:val="24"/>
          <w:szCs w:val="24"/>
        </w:rPr>
        <w:t xml:space="preserve"> </w:t>
      </w:r>
      <w:r w:rsidRPr="00B37594">
        <w:rPr>
          <w:rFonts w:ascii="Times New Roman" w:eastAsia="Times New Roman" w:hAnsi="Times New Roman" w:cs="Times New Roman"/>
          <w:spacing w:val="-8"/>
          <w:sz w:val="24"/>
          <w:szCs w:val="24"/>
        </w:rPr>
        <w:t>f</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4"/>
          <w:sz w:val="24"/>
          <w:szCs w:val="24"/>
        </w:rPr>
        <w:t xml:space="preserve"> </w:t>
      </w:r>
      <w:r w:rsidR="006619A1" w:rsidRPr="00B37594">
        <w:rPr>
          <w:rFonts w:ascii="Times New Roman" w:eastAsia="Times New Roman" w:hAnsi="Times New Roman" w:cs="Times New Roman"/>
          <w:spacing w:val="4"/>
          <w:sz w:val="24"/>
          <w:szCs w:val="24"/>
        </w:rPr>
        <w:t>D</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6"/>
          <w:sz w:val="24"/>
          <w:szCs w:val="24"/>
        </w:rPr>
        <w:t>b</w:t>
      </w:r>
      <w:r w:rsidRPr="00B37594">
        <w:rPr>
          <w:rFonts w:ascii="Times New Roman" w:eastAsia="Times New Roman" w:hAnsi="Times New Roman" w:cs="Times New Roman"/>
          <w:spacing w:val="4"/>
          <w:sz w:val="24"/>
          <w:szCs w:val="24"/>
        </w:rPr>
        <w:t>t</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z w:val="24"/>
          <w:szCs w:val="24"/>
        </w:rPr>
        <w:t xml:space="preserve">rs </w:t>
      </w:r>
      <w:r w:rsidR="006619A1" w:rsidRPr="00B37594">
        <w:rPr>
          <w:rFonts w:ascii="Times New Roman" w:eastAsia="Times New Roman" w:hAnsi="Times New Roman" w:cs="Times New Roman"/>
          <w:sz w:val="24"/>
          <w:szCs w:val="24"/>
        </w:rPr>
        <w:t>filing</w:t>
      </w:r>
      <w:r w:rsidRPr="00B37594">
        <w:rPr>
          <w:rFonts w:ascii="Times New Roman" w:eastAsia="Times New Roman" w:hAnsi="Times New Roman" w:cs="Times New Roman"/>
          <w:sz w:val="24"/>
          <w:szCs w:val="24"/>
        </w:rPr>
        <w:t xml:space="preserve"> </w:t>
      </w:r>
      <w:r w:rsidR="006619A1" w:rsidRPr="00B37594">
        <w:rPr>
          <w:rFonts w:ascii="Times New Roman" w:eastAsia="Times New Roman" w:hAnsi="Times New Roman" w:cs="Times New Roman"/>
          <w:sz w:val="24"/>
          <w:szCs w:val="24"/>
        </w:rPr>
        <w:t xml:space="preserve">a </w:t>
      </w:r>
      <w:r w:rsidRPr="00B37594">
        <w:rPr>
          <w:rFonts w:ascii="Times New Roman" w:eastAsia="Times New Roman" w:hAnsi="Times New Roman" w:cs="Times New Roman"/>
          <w:sz w:val="24"/>
          <w:szCs w:val="24"/>
        </w:rPr>
        <w:t>C</w:t>
      </w:r>
      <w:r w:rsidRPr="00B37594">
        <w:rPr>
          <w:rFonts w:ascii="Times New Roman" w:eastAsia="Times New Roman" w:hAnsi="Times New Roman" w:cs="Times New Roman"/>
          <w:spacing w:val="-6"/>
          <w:sz w:val="24"/>
          <w:szCs w:val="24"/>
        </w:rPr>
        <w:t>h</w:t>
      </w:r>
      <w:r w:rsidRPr="00B37594">
        <w:rPr>
          <w:rFonts w:ascii="Times New Roman" w:eastAsia="Times New Roman" w:hAnsi="Times New Roman" w:cs="Times New Roman"/>
          <w:sz w:val="24"/>
          <w:szCs w:val="24"/>
        </w:rPr>
        <w:t>ap</w:t>
      </w:r>
      <w:r w:rsidRPr="00B37594">
        <w:rPr>
          <w:rFonts w:ascii="Times New Roman" w:eastAsia="Times New Roman" w:hAnsi="Times New Roman" w:cs="Times New Roman"/>
          <w:spacing w:val="3"/>
          <w:sz w:val="24"/>
          <w:szCs w:val="24"/>
        </w:rPr>
        <w:t>t</w:t>
      </w:r>
      <w:r w:rsidRPr="00B37594">
        <w:rPr>
          <w:rFonts w:ascii="Times New Roman" w:eastAsia="Times New Roman" w:hAnsi="Times New Roman" w:cs="Times New Roman"/>
          <w:sz w:val="24"/>
          <w:szCs w:val="24"/>
        </w:rPr>
        <w:t>er</w:t>
      </w:r>
      <w:r w:rsidRPr="00B37594">
        <w:rPr>
          <w:rFonts w:ascii="Times New Roman" w:eastAsia="Times New Roman" w:hAnsi="Times New Roman" w:cs="Times New Roman"/>
          <w:spacing w:val="3"/>
          <w:sz w:val="24"/>
          <w:szCs w:val="24"/>
        </w:rPr>
        <w:t xml:space="preserve"> </w:t>
      </w:r>
      <w:r w:rsidRPr="00B37594">
        <w:rPr>
          <w:rFonts w:ascii="Times New Roman" w:eastAsia="Times New Roman" w:hAnsi="Times New Roman" w:cs="Times New Roman"/>
          <w:sz w:val="24"/>
          <w:szCs w:val="24"/>
        </w:rPr>
        <w:t>7</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pacing w:val="-5"/>
          <w:sz w:val="24"/>
          <w:szCs w:val="24"/>
        </w:rPr>
        <w:t>b</w:t>
      </w:r>
      <w:r w:rsidRPr="00B37594">
        <w:rPr>
          <w:rFonts w:ascii="Times New Roman" w:eastAsia="Times New Roman" w:hAnsi="Times New Roman" w:cs="Times New Roman"/>
          <w:sz w:val="24"/>
          <w:szCs w:val="24"/>
        </w:rPr>
        <w:t>a</w:t>
      </w:r>
      <w:r w:rsidRPr="00B37594">
        <w:rPr>
          <w:rFonts w:ascii="Times New Roman" w:eastAsia="Times New Roman" w:hAnsi="Times New Roman" w:cs="Times New Roman"/>
          <w:spacing w:val="-6"/>
          <w:sz w:val="24"/>
          <w:szCs w:val="24"/>
        </w:rPr>
        <w:t>n</w:t>
      </w:r>
      <w:r w:rsidRPr="00B37594">
        <w:rPr>
          <w:rFonts w:ascii="Times New Roman" w:eastAsia="Times New Roman" w:hAnsi="Times New Roman" w:cs="Times New Roman"/>
          <w:sz w:val="24"/>
          <w:szCs w:val="24"/>
        </w:rPr>
        <w:t>krup</w:t>
      </w:r>
      <w:r w:rsidRPr="00B37594">
        <w:rPr>
          <w:rFonts w:ascii="Times New Roman" w:eastAsia="Times New Roman" w:hAnsi="Times New Roman" w:cs="Times New Roman"/>
          <w:spacing w:val="7"/>
          <w:sz w:val="24"/>
          <w:szCs w:val="24"/>
        </w:rPr>
        <w:t>t</w:t>
      </w:r>
      <w:r w:rsidRPr="00B37594">
        <w:rPr>
          <w:rFonts w:ascii="Times New Roman" w:eastAsia="Times New Roman" w:hAnsi="Times New Roman" w:cs="Times New Roman"/>
          <w:sz w:val="24"/>
          <w:szCs w:val="24"/>
        </w:rPr>
        <w:t>cy</w:t>
      </w:r>
      <w:r w:rsidRPr="00B37594">
        <w:rPr>
          <w:rFonts w:ascii="Times New Roman" w:eastAsia="Times New Roman" w:hAnsi="Times New Roman" w:cs="Times New Roman"/>
          <w:spacing w:val="-8"/>
          <w:sz w:val="24"/>
          <w:szCs w:val="24"/>
        </w:rPr>
        <w:t xml:space="preserve"> </w:t>
      </w:r>
      <w:r w:rsidRPr="00B37594">
        <w:rPr>
          <w:rFonts w:ascii="Times New Roman" w:eastAsia="Times New Roman" w:hAnsi="Times New Roman" w:cs="Times New Roman"/>
          <w:spacing w:val="7"/>
          <w:sz w:val="24"/>
          <w:szCs w:val="24"/>
        </w:rPr>
        <w:t>t</w:t>
      </w:r>
      <w:r w:rsidRPr="00B37594">
        <w:rPr>
          <w:rFonts w:ascii="Times New Roman" w:eastAsia="Times New Roman" w:hAnsi="Times New Roman" w:cs="Times New Roman"/>
          <w:sz w:val="24"/>
          <w:szCs w:val="24"/>
        </w:rPr>
        <w:t>o</w:t>
      </w:r>
      <w:r w:rsidRPr="00B37594">
        <w:rPr>
          <w:rFonts w:ascii="Times New Roman" w:eastAsia="Times New Roman" w:hAnsi="Times New Roman" w:cs="Times New Roman"/>
          <w:spacing w:val="6"/>
          <w:sz w:val="24"/>
          <w:szCs w:val="24"/>
        </w:rPr>
        <w:t xml:space="preserve"> </w:t>
      </w:r>
      <w:r w:rsidRPr="00B37594">
        <w:rPr>
          <w:rFonts w:ascii="Times New Roman" w:eastAsia="Times New Roman" w:hAnsi="Times New Roman" w:cs="Times New Roman"/>
          <w:sz w:val="24"/>
          <w:szCs w:val="24"/>
        </w:rPr>
        <w:t>u</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z w:val="24"/>
          <w:szCs w:val="24"/>
        </w:rPr>
        <w:t>ders</w:t>
      </w:r>
      <w:r w:rsidRPr="00B37594">
        <w:rPr>
          <w:rFonts w:ascii="Times New Roman" w:eastAsia="Times New Roman" w:hAnsi="Times New Roman" w:cs="Times New Roman"/>
          <w:spacing w:val="3"/>
          <w:sz w:val="24"/>
          <w:szCs w:val="24"/>
        </w:rPr>
        <w:t>t</w:t>
      </w:r>
      <w:r w:rsidRPr="00B37594">
        <w:rPr>
          <w:rFonts w:ascii="Times New Roman" w:eastAsia="Times New Roman" w:hAnsi="Times New Roman" w:cs="Times New Roman"/>
          <w:sz w:val="24"/>
          <w:szCs w:val="24"/>
        </w:rPr>
        <w:t>a</w:t>
      </w:r>
      <w:r w:rsidRPr="00B37594">
        <w:rPr>
          <w:rFonts w:ascii="Times New Roman" w:eastAsia="Times New Roman" w:hAnsi="Times New Roman" w:cs="Times New Roman"/>
          <w:spacing w:val="-6"/>
          <w:sz w:val="24"/>
          <w:szCs w:val="24"/>
        </w:rPr>
        <w:t>n</w:t>
      </w:r>
      <w:r w:rsidRPr="00B37594">
        <w:rPr>
          <w:rFonts w:ascii="Times New Roman" w:eastAsia="Times New Roman" w:hAnsi="Times New Roman" w:cs="Times New Roman"/>
          <w:sz w:val="24"/>
          <w:szCs w:val="24"/>
        </w:rPr>
        <w:t>d</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10"/>
          <w:sz w:val="24"/>
          <w:szCs w:val="24"/>
        </w:rPr>
        <w:t>i</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4"/>
          <w:sz w:val="24"/>
          <w:szCs w:val="24"/>
        </w:rPr>
        <w:t xml:space="preserve"> </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7"/>
          <w:sz w:val="24"/>
          <w:szCs w:val="24"/>
        </w:rPr>
        <w:t>i</w:t>
      </w:r>
      <w:r w:rsidRPr="00B37594">
        <w:rPr>
          <w:rFonts w:ascii="Times New Roman" w:eastAsia="Times New Roman" w:hAnsi="Times New Roman" w:cs="Times New Roman"/>
          <w:sz w:val="24"/>
          <w:szCs w:val="24"/>
        </w:rPr>
        <w:t>g</w:t>
      </w:r>
      <w:r w:rsidRPr="00B37594">
        <w:rPr>
          <w:rFonts w:ascii="Times New Roman" w:eastAsia="Times New Roman" w:hAnsi="Times New Roman" w:cs="Times New Roman"/>
          <w:spacing w:val="-6"/>
          <w:sz w:val="24"/>
          <w:szCs w:val="24"/>
        </w:rPr>
        <w:t>h</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z w:val="24"/>
          <w:szCs w:val="24"/>
        </w:rPr>
        <w:t>s a</w:t>
      </w:r>
      <w:r w:rsidRPr="00B37594">
        <w:rPr>
          <w:rFonts w:ascii="Times New Roman" w:eastAsia="Times New Roman" w:hAnsi="Times New Roman" w:cs="Times New Roman"/>
          <w:spacing w:val="-6"/>
          <w:sz w:val="24"/>
          <w:szCs w:val="24"/>
        </w:rPr>
        <w:t>n</w:t>
      </w:r>
      <w:r w:rsidRPr="00B37594">
        <w:rPr>
          <w:rFonts w:ascii="Times New Roman" w:eastAsia="Times New Roman" w:hAnsi="Times New Roman" w:cs="Times New Roman"/>
          <w:sz w:val="24"/>
          <w:szCs w:val="24"/>
        </w:rPr>
        <w:t>d</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z w:val="24"/>
          <w:szCs w:val="24"/>
        </w:rPr>
        <w:t>resp</w:t>
      </w:r>
      <w:r w:rsidRPr="00B37594">
        <w:rPr>
          <w:rFonts w:ascii="Times New Roman" w:eastAsia="Times New Roman" w:hAnsi="Times New Roman" w:cs="Times New Roman"/>
          <w:spacing w:val="3"/>
          <w:sz w:val="24"/>
          <w:szCs w:val="24"/>
        </w:rPr>
        <w:t>o</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pacing w:val="-2"/>
          <w:sz w:val="24"/>
          <w:szCs w:val="24"/>
        </w:rPr>
        <w:t>s</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pacing w:val="-5"/>
          <w:sz w:val="24"/>
          <w:szCs w:val="24"/>
        </w:rPr>
        <w:t>b</w:t>
      </w:r>
      <w:r w:rsidRPr="00B37594">
        <w:rPr>
          <w:rFonts w:ascii="Times New Roman" w:eastAsia="Times New Roman" w:hAnsi="Times New Roman" w:cs="Times New Roman"/>
          <w:spacing w:val="-10"/>
          <w:sz w:val="24"/>
          <w:szCs w:val="24"/>
        </w:rPr>
        <w:t>ili</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z w:val="24"/>
          <w:szCs w:val="24"/>
        </w:rPr>
        <w:t>es</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z w:val="24"/>
          <w:szCs w:val="24"/>
        </w:rPr>
        <w:t>n</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pacing w:val="-5"/>
          <w:sz w:val="24"/>
          <w:szCs w:val="24"/>
        </w:rPr>
        <w:t>b</w:t>
      </w:r>
      <w:r w:rsidRPr="00B37594">
        <w:rPr>
          <w:rFonts w:ascii="Times New Roman" w:eastAsia="Times New Roman" w:hAnsi="Times New Roman" w:cs="Times New Roman"/>
          <w:sz w:val="24"/>
          <w:szCs w:val="24"/>
        </w:rPr>
        <w:t>a</w:t>
      </w:r>
      <w:r w:rsidRPr="00B37594">
        <w:rPr>
          <w:rFonts w:ascii="Times New Roman" w:eastAsia="Times New Roman" w:hAnsi="Times New Roman" w:cs="Times New Roman"/>
          <w:spacing w:val="-6"/>
          <w:sz w:val="24"/>
          <w:szCs w:val="24"/>
        </w:rPr>
        <w:t>n</w:t>
      </w:r>
      <w:r w:rsidRPr="00B37594">
        <w:rPr>
          <w:rFonts w:ascii="Times New Roman" w:eastAsia="Times New Roman" w:hAnsi="Times New Roman" w:cs="Times New Roman"/>
          <w:sz w:val="24"/>
          <w:szCs w:val="24"/>
        </w:rPr>
        <w:t>krup</w:t>
      </w:r>
      <w:r w:rsidRPr="00B37594">
        <w:rPr>
          <w:rFonts w:ascii="Times New Roman" w:eastAsia="Times New Roman" w:hAnsi="Times New Roman" w:cs="Times New Roman"/>
          <w:spacing w:val="7"/>
          <w:sz w:val="24"/>
          <w:szCs w:val="24"/>
        </w:rPr>
        <w:t>t</w:t>
      </w:r>
      <w:r w:rsidRPr="00B37594">
        <w:rPr>
          <w:rFonts w:ascii="Times New Roman" w:eastAsia="Times New Roman" w:hAnsi="Times New Roman" w:cs="Times New Roman"/>
          <w:sz w:val="24"/>
          <w:szCs w:val="24"/>
        </w:rPr>
        <w:t>c</w:t>
      </w:r>
      <w:r w:rsidRPr="00B37594">
        <w:rPr>
          <w:rFonts w:ascii="Times New Roman" w:eastAsia="Times New Roman" w:hAnsi="Times New Roman" w:cs="Times New Roman"/>
          <w:spacing w:val="-11"/>
          <w:sz w:val="24"/>
          <w:szCs w:val="24"/>
        </w:rPr>
        <w:t>y</w:t>
      </w:r>
      <w:r w:rsidRPr="00B37594">
        <w:rPr>
          <w:rFonts w:ascii="Times New Roman" w:eastAsia="Times New Roman" w:hAnsi="Times New Roman" w:cs="Times New Roman"/>
          <w:sz w:val="24"/>
          <w:szCs w:val="24"/>
        </w:rPr>
        <w:t>. In</w:t>
      </w:r>
      <w:r w:rsidRPr="00B37594">
        <w:rPr>
          <w:rFonts w:ascii="Times New Roman" w:eastAsia="Times New Roman" w:hAnsi="Times New Roman" w:cs="Times New Roman"/>
          <w:spacing w:val="-1"/>
          <w:sz w:val="24"/>
          <w:szCs w:val="24"/>
        </w:rPr>
        <w:t xml:space="preserve"> </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z w:val="24"/>
          <w:szCs w:val="24"/>
        </w:rPr>
        <w:t xml:space="preserve">s </w:t>
      </w:r>
      <w:r w:rsidR="006619A1" w:rsidRPr="00B37594">
        <w:rPr>
          <w:rFonts w:ascii="Times New Roman" w:eastAsia="Times New Roman" w:hAnsi="Times New Roman" w:cs="Times New Roman"/>
          <w:sz w:val="24"/>
          <w:szCs w:val="24"/>
        </w:rPr>
        <w:t>regard</w:t>
      </w:r>
      <w:r w:rsidRPr="00B37594">
        <w:rPr>
          <w:rFonts w:ascii="Times New Roman" w:eastAsia="Times New Roman" w:hAnsi="Times New Roman" w:cs="Times New Roman"/>
          <w:sz w:val="24"/>
          <w:szCs w:val="24"/>
        </w:rPr>
        <w:t>,</w:t>
      </w:r>
      <w:r w:rsidRPr="00B37594">
        <w:rPr>
          <w:rFonts w:ascii="Times New Roman" w:eastAsia="Times New Roman" w:hAnsi="Times New Roman" w:cs="Times New Roman"/>
          <w:spacing w:val="5"/>
          <w:sz w:val="24"/>
          <w:szCs w:val="24"/>
        </w:rPr>
        <w:t xml:space="preserve"> </w:t>
      </w:r>
      <w:r w:rsidR="006619A1" w:rsidRPr="00B37594">
        <w:rPr>
          <w:rFonts w:ascii="Times New Roman" w:eastAsia="Times New Roman" w:hAnsi="Times New Roman" w:cs="Times New Roman"/>
          <w:spacing w:val="5"/>
          <w:sz w:val="24"/>
          <w:szCs w:val="24"/>
        </w:rPr>
        <w:t>consulting</w:t>
      </w:r>
      <w:r w:rsidRPr="00B37594">
        <w:rPr>
          <w:rFonts w:ascii="Times New Roman" w:eastAsia="Times New Roman" w:hAnsi="Times New Roman" w:cs="Times New Roman"/>
          <w:spacing w:val="-6"/>
          <w:sz w:val="24"/>
          <w:szCs w:val="24"/>
        </w:rPr>
        <w:t xml:space="preserve"> </w:t>
      </w:r>
      <w:r w:rsidR="0064240D" w:rsidRPr="00B37594">
        <w:rPr>
          <w:rFonts w:ascii="Times New Roman" w:eastAsia="Times New Roman" w:hAnsi="Times New Roman" w:cs="Times New Roman"/>
          <w:spacing w:val="-6"/>
          <w:sz w:val="24"/>
          <w:szCs w:val="24"/>
        </w:rPr>
        <w:t xml:space="preserve">with </w:t>
      </w:r>
      <w:r w:rsidRPr="00B37594">
        <w:rPr>
          <w:rFonts w:ascii="Times New Roman" w:eastAsia="Times New Roman" w:hAnsi="Times New Roman" w:cs="Times New Roman"/>
          <w:sz w:val="24"/>
          <w:szCs w:val="24"/>
        </w:rPr>
        <w:t>an</w:t>
      </w:r>
      <w:r w:rsidRPr="00B37594">
        <w:rPr>
          <w:rFonts w:ascii="Times New Roman" w:eastAsia="Times New Roman" w:hAnsi="Times New Roman" w:cs="Times New Roman"/>
          <w:spacing w:val="-5"/>
          <w:sz w:val="24"/>
          <w:szCs w:val="24"/>
        </w:rPr>
        <w:t xml:space="preserve"> </w:t>
      </w:r>
      <w:r w:rsidRPr="00B37594">
        <w:rPr>
          <w:rFonts w:ascii="Times New Roman" w:eastAsia="Times New Roman" w:hAnsi="Times New Roman" w:cs="Times New Roman"/>
          <w:sz w:val="24"/>
          <w:szCs w:val="24"/>
        </w:rPr>
        <w:t>a</w:t>
      </w:r>
      <w:r w:rsidRPr="00B37594">
        <w:rPr>
          <w:rFonts w:ascii="Times New Roman" w:eastAsia="Times New Roman" w:hAnsi="Times New Roman" w:cs="Times New Roman"/>
          <w:spacing w:val="3"/>
          <w:sz w:val="24"/>
          <w:szCs w:val="24"/>
        </w:rPr>
        <w:t>t</w:t>
      </w:r>
      <w:r w:rsidRPr="00B37594">
        <w:rPr>
          <w:rFonts w:ascii="Times New Roman" w:eastAsia="Times New Roman" w:hAnsi="Times New Roman" w:cs="Times New Roman"/>
          <w:spacing w:val="5"/>
          <w:sz w:val="24"/>
          <w:szCs w:val="24"/>
        </w:rPr>
        <w:t>to</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3"/>
          <w:sz w:val="24"/>
          <w:szCs w:val="24"/>
        </w:rPr>
        <w:t>n</w:t>
      </w:r>
      <w:r w:rsidRPr="00B37594">
        <w:rPr>
          <w:rFonts w:ascii="Times New Roman" w:eastAsia="Times New Roman" w:hAnsi="Times New Roman" w:cs="Times New Roman"/>
          <w:sz w:val="24"/>
          <w:szCs w:val="24"/>
        </w:rPr>
        <w:t>ey</w:t>
      </w:r>
      <w:r w:rsidRPr="00B37594">
        <w:rPr>
          <w:rFonts w:ascii="Times New Roman" w:eastAsia="Times New Roman" w:hAnsi="Times New Roman" w:cs="Times New Roman"/>
          <w:spacing w:val="-8"/>
          <w:sz w:val="24"/>
          <w:szCs w:val="24"/>
        </w:rPr>
        <w:t xml:space="preserve"> </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z w:val="24"/>
          <w:szCs w:val="24"/>
        </w:rPr>
        <w:t>s cruc</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z w:val="24"/>
          <w:szCs w:val="24"/>
        </w:rPr>
        <w:t>a</w:t>
      </w:r>
      <w:r w:rsidRPr="00B37594">
        <w:rPr>
          <w:rFonts w:ascii="Times New Roman" w:eastAsia="Times New Roman" w:hAnsi="Times New Roman" w:cs="Times New Roman"/>
          <w:spacing w:val="-10"/>
          <w:sz w:val="24"/>
          <w:szCs w:val="24"/>
        </w:rPr>
        <w:t>l</w:t>
      </w:r>
      <w:r w:rsidRPr="00B37594">
        <w:rPr>
          <w:rFonts w:ascii="Times New Roman" w:eastAsia="Times New Roman" w:hAnsi="Times New Roman" w:cs="Times New Roman"/>
          <w:sz w:val="24"/>
          <w:szCs w:val="24"/>
        </w:rPr>
        <w:t xml:space="preserve">. </w:t>
      </w:r>
      <w:r w:rsidR="006619A1" w:rsidRPr="00B37594">
        <w:rPr>
          <w:rFonts w:ascii="Times New Roman" w:eastAsia="Times New Roman" w:hAnsi="Times New Roman" w:cs="Times New Roman"/>
          <w:sz w:val="24"/>
          <w:szCs w:val="24"/>
        </w:rPr>
        <w:t xml:space="preserve">While </w:t>
      </w:r>
      <w:r w:rsidRPr="00B37594">
        <w:rPr>
          <w:rFonts w:ascii="Times New Roman" w:eastAsia="Times New Roman" w:hAnsi="Times New Roman" w:cs="Times New Roman"/>
          <w:sz w:val="24"/>
          <w:szCs w:val="24"/>
        </w:rPr>
        <w:t>De</w:t>
      </w:r>
      <w:r w:rsidRPr="00B37594">
        <w:rPr>
          <w:rFonts w:ascii="Times New Roman" w:eastAsia="Times New Roman" w:hAnsi="Times New Roman" w:cs="Times New Roman"/>
          <w:spacing w:val="-6"/>
          <w:sz w:val="24"/>
          <w:szCs w:val="24"/>
        </w:rPr>
        <w:t>b</w:t>
      </w:r>
      <w:r w:rsidRPr="00B37594">
        <w:rPr>
          <w:rFonts w:ascii="Times New Roman" w:eastAsia="Times New Roman" w:hAnsi="Times New Roman" w:cs="Times New Roman"/>
          <w:spacing w:val="4"/>
          <w:sz w:val="24"/>
          <w:szCs w:val="24"/>
        </w:rPr>
        <w:t>t</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z w:val="24"/>
          <w:szCs w:val="24"/>
        </w:rPr>
        <w:t>rs a</w:t>
      </w:r>
      <w:r w:rsidRPr="00B37594">
        <w:rPr>
          <w:rFonts w:ascii="Times New Roman" w:eastAsia="Times New Roman" w:hAnsi="Times New Roman" w:cs="Times New Roman"/>
          <w:spacing w:val="3"/>
          <w:sz w:val="24"/>
          <w:szCs w:val="24"/>
        </w:rPr>
        <w:t>r</w:t>
      </w:r>
      <w:r w:rsidRPr="00B37594">
        <w:rPr>
          <w:rFonts w:ascii="Times New Roman" w:eastAsia="Times New Roman" w:hAnsi="Times New Roman" w:cs="Times New Roman"/>
          <w:sz w:val="24"/>
          <w:szCs w:val="24"/>
        </w:rPr>
        <w:t>e e</w:t>
      </w:r>
      <w:r w:rsidRPr="00B37594">
        <w:rPr>
          <w:rFonts w:ascii="Times New Roman" w:eastAsia="Times New Roman" w:hAnsi="Times New Roman" w:cs="Times New Roman"/>
          <w:spacing w:val="-4"/>
          <w:sz w:val="24"/>
          <w:szCs w:val="24"/>
        </w:rPr>
        <w:t>n</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10"/>
          <w:sz w:val="24"/>
          <w:szCs w:val="24"/>
        </w:rPr>
        <w:t>i</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9"/>
          <w:sz w:val="24"/>
          <w:szCs w:val="24"/>
        </w:rPr>
        <w:t>l</w:t>
      </w:r>
      <w:r w:rsidRPr="00B37594">
        <w:rPr>
          <w:rFonts w:ascii="Times New Roman" w:eastAsia="Times New Roman" w:hAnsi="Times New Roman" w:cs="Times New Roman"/>
          <w:sz w:val="24"/>
          <w:szCs w:val="24"/>
        </w:rPr>
        <w:t xml:space="preserve">ed </w:t>
      </w:r>
      <w:r w:rsidRPr="00B37594">
        <w:rPr>
          <w:rFonts w:ascii="Times New Roman" w:eastAsia="Times New Roman" w:hAnsi="Times New Roman" w:cs="Times New Roman"/>
          <w:spacing w:val="7"/>
          <w:sz w:val="24"/>
          <w:szCs w:val="24"/>
        </w:rPr>
        <w:t>t</w:t>
      </w:r>
      <w:r w:rsidRPr="00B37594">
        <w:rPr>
          <w:rFonts w:ascii="Times New Roman" w:eastAsia="Times New Roman" w:hAnsi="Times New Roman" w:cs="Times New Roman"/>
          <w:sz w:val="24"/>
          <w:szCs w:val="24"/>
        </w:rPr>
        <w:t>o</w:t>
      </w:r>
      <w:r w:rsidRPr="00B37594">
        <w:rPr>
          <w:rFonts w:ascii="Times New Roman" w:eastAsia="Times New Roman" w:hAnsi="Times New Roman" w:cs="Times New Roman"/>
          <w:spacing w:val="6"/>
          <w:sz w:val="24"/>
          <w:szCs w:val="24"/>
        </w:rPr>
        <w:t xml:space="preserve"> </w:t>
      </w:r>
      <w:r w:rsidRPr="00B37594">
        <w:rPr>
          <w:rFonts w:ascii="Times New Roman" w:eastAsia="Times New Roman" w:hAnsi="Times New Roman" w:cs="Times New Roman"/>
          <w:sz w:val="24"/>
          <w:szCs w:val="24"/>
        </w:rPr>
        <w:t>cer</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z w:val="24"/>
          <w:szCs w:val="24"/>
        </w:rPr>
        <w:t>a</w:t>
      </w:r>
      <w:r w:rsidRPr="00B37594">
        <w:rPr>
          <w:rFonts w:ascii="Times New Roman" w:eastAsia="Times New Roman" w:hAnsi="Times New Roman" w:cs="Times New Roman"/>
          <w:spacing w:val="-10"/>
          <w:sz w:val="24"/>
          <w:szCs w:val="24"/>
        </w:rPr>
        <w:t>i</w:t>
      </w:r>
      <w:r w:rsidRPr="00B37594">
        <w:rPr>
          <w:rFonts w:ascii="Times New Roman" w:eastAsia="Times New Roman" w:hAnsi="Times New Roman" w:cs="Times New Roman"/>
          <w:sz w:val="24"/>
          <w:szCs w:val="24"/>
        </w:rPr>
        <w:t>n</w:t>
      </w:r>
      <w:r w:rsidRPr="00B37594">
        <w:rPr>
          <w:rFonts w:ascii="Times New Roman" w:eastAsia="Times New Roman" w:hAnsi="Times New Roman" w:cs="Times New Roman"/>
          <w:spacing w:val="-2"/>
          <w:sz w:val="24"/>
          <w:szCs w:val="24"/>
        </w:rPr>
        <w:t xml:space="preserve"> s</w:t>
      </w:r>
      <w:r w:rsidRPr="00B37594">
        <w:rPr>
          <w:rFonts w:ascii="Times New Roman" w:eastAsia="Times New Roman" w:hAnsi="Times New Roman" w:cs="Times New Roman"/>
          <w:sz w:val="24"/>
          <w:szCs w:val="24"/>
        </w:rPr>
        <w:t>er</w:t>
      </w:r>
      <w:r w:rsidRPr="00B37594">
        <w:rPr>
          <w:rFonts w:ascii="Times New Roman" w:eastAsia="Times New Roman" w:hAnsi="Times New Roman" w:cs="Times New Roman"/>
          <w:spacing w:val="-4"/>
          <w:sz w:val="24"/>
          <w:szCs w:val="24"/>
        </w:rPr>
        <w:t>v</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z w:val="24"/>
          <w:szCs w:val="24"/>
        </w:rPr>
        <w:t xml:space="preserve">ces </w:t>
      </w:r>
      <w:r w:rsidR="006619A1" w:rsidRPr="00B37594">
        <w:rPr>
          <w:rFonts w:ascii="Times New Roman" w:eastAsia="Times New Roman" w:hAnsi="Times New Roman" w:cs="Times New Roman"/>
          <w:sz w:val="24"/>
          <w:szCs w:val="24"/>
        </w:rPr>
        <w:t xml:space="preserve">from their attorneys, they also have responsibilities to fulfill. </w:t>
      </w:r>
      <w:r w:rsidR="006619A1" w:rsidRPr="00B37594">
        <w:rPr>
          <w:rFonts w:ascii="Times New Roman" w:eastAsia="Times New Roman" w:hAnsi="Times New Roman" w:cs="Times New Roman"/>
          <w:spacing w:val="6"/>
          <w:sz w:val="24"/>
          <w:szCs w:val="24"/>
        </w:rPr>
        <w:t>To e</w:t>
      </w:r>
      <w:r w:rsidR="006619A1" w:rsidRPr="00B37594">
        <w:rPr>
          <w:rFonts w:ascii="Times New Roman" w:eastAsia="Times New Roman" w:hAnsi="Times New Roman" w:cs="Times New Roman"/>
          <w:spacing w:val="-3"/>
          <w:sz w:val="24"/>
          <w:szCs w:val="24"/>
        </w:rPr>
        <w:t>n</w:t>
      </w:r>
      <w:r w:rsidRPr="00B37594">
        <w:rPr>
          <w:rFonts w:ascii="Times New Roman" w:eastAsia="Times New Roman" w:hAnsi="Times New Roman" w:cs="Times New Roman"/>
          <w:spacing w:val="-2"/>
          <w:sz w:val="24"/>
          <w:szCs w:val="24"/>
        </w:rPr>
        <w:t>s</w:t>
      </w:r>
      <w:r w:rsidRPr="00B37594">
        <w:rPr>
          <w:rFonts w:ascii="Times New Roman" w:eastAsia="Times New Roman" w:hAnsi="Times New Roman" w:cs="Times New Roman"/>
          <w:sz w:val="24"/>
          <w:szCs w:val="24"/>
        </w:rPr>
        <w:t>ure</w:t>
      </w:r>
      <w:r w:rsidRPr="00B37594">
        <w:rPr>
          <w:rFonts w:ascii="Times New Roman" w:eastAsia="Times New Roman" w:hAnsi="Times New Roman" w:cs="Times New Roman"/>
          <w:spacing w:val="3"/>
          <w:sz w:val="24"/>
          <w:szCs w:val="24"/>
        </w:rPr>
        <w:t xml:space="preserve"> </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6"/>
          <w:sz w:val="24"/>
          <w:szCs w:val="24"/>
        </w:rPr>
        <w:t>h</w:t>
      </w:r>
      <w:r w:rsidRPr="00B37594">
        <w:rPr>
          <w:rFonts w:ascii="Times New Roman" w:eastAsia="Times New Roman" w:hAnsi="Times New Roman" w:cs="Times New Roman"/>
          <w:sz w:val="24"/>
          <w:szCs w:val="24"/>
        </w:rPr>
        <w:t>at</w:t>
      </w:r>
      <w:r w:rsidRPr="00B37594">
        <w:rPr>
          <w:rFonts w:ascii="Times New Roman" w:eastAsia="Times New Roman" w:hAnsi="Times New Roman" w:cs="Times New Roman"/>
          <w:spacing w:val="7"/>
          <w:sz w:val="24"/>
          <w:szCs w:val="24"/>
        </w:rPr>
        <w:t xml:space="preserve"> </w:t>
      </w:r>
      <w:r w:rsidR="006619A1" w:rsidRPr="00B37594">
        <w:rPr>
          <w:rFonts w:ascii="Times New Roman" w:eastAsia="Times New Roman" w:hAnsi="Times New Roman" w:cs="Times New Roman"/>
          <w:sz w:val="24"/>
          <w:szCs w:val="24"/>
        </w:rPr>
        <w:t>D</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6"/>
          <w:sz w:val="24"/>
          <w:szCs w:val="24"/>
        </w:rPr>
        <w:t>b</w:t>
      </w:r>
      <w:r w:rsidRPr="00B37594">
        <w:rPr>
          <w:rFonts w:ascii="Times New Roman" w:eastAsia="Times New Roman" w:hAnsi="Times New Roman" w:cs="Times New Roman"/>
          <w:spacing w:val="5"/>
          <w:sz w:val="24"/>
          <w:szCs w:val="24"/>
        </w:rPr>
        <w:t>to</w:t>
      </w:r>
      <w:r w:rsidRPr="00B37594">
        <w:rPr>
          <w:rFonts w:ascii="Times New Roman" w:eastAsia="Times New Roman" w:hAnsi="Times New Roman" w:cs="Times New Roman"/>
          <w:sz w:val="24"/>
          <w:szCs w:val="24"/>
        </w:rPr>
        <w:t>rs a</w:t>
      </w:r>
      <w:r w:rsidRPr="00B37594">
        <w:rPr>
          <w:rFonts w:ascii="Times New Roman" w:eastAsia="Times New Roman" w:hAnsi="Times New Roman" w:cs="Times New Roman"/>
          <w:spacing w:val="-4"/>
          <w:sz w:val="24"/>
          <w:szCs w:val="24"/>
        </w:rPr>
        <w:t>n</w:t>
      </w:r>
      <w:r w:rsidRPr="00B37594">
        <w:rPr>
          <w:rFonts w:ascii="Times New Roman" w:eastAsia="Times New Roman" w:hAnsi="Times New Roman" w:cs="Times New Roman"/>
          <w:sz w:val="24"/>
          <w:szCs w:val="24"/>
        </w:rPr>
        <w:t>d</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pacing w:val="4"/>
          <w:sz w:val="24"/>
          <w:szCs w:val="24"/>
        </w:rPr>
        <w:t>t</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10"/>
          <w:sz w:val="24"/>
          <w:szCs w:val="24"/>
        </w:rPr>
        <w:t>i</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4"/>
          <w:sz w:val="24"/>
          <w:szCs w:val="24"/>
        </w:rPr>
        <w:t xml:space="preserve"> </w:t>
      </w:r>
      <w:r w:rsidRPr="00B37594">
        <w:rPr>
          <w:rFonts w:ascii="Times New Roman" w:eastAsia="Times New Roman" w:hAnsi="Times New Roman" w:cs="Times New Roman"/>
          <w:sz w:val="24"/>
          <w:szCs w:val="24"/>
        </w:rPr>
        <w:t>a</w:t>
      </w:r>
      <w:r w:rsidRPr="00B37594">
        <w:rPr>
          <w:rFonts w:ascii="Times New Roman" w:eastAsia="Times New Roman" w:hAnsi="Times New Roman" w:cs="Times New Roman"/>
          <w:spacing w:val="4"/>
          <w:sz w:val="24"/>
          <w:szCs w:val="24"/>
        </w:rPr>
        <w:t>t</w:t>
      </w:r>
      <w:r w:rsidRPr="00B37594">
        <w:rPr>
          <w:rFonts w:ascii="Times New Roman" w:eastAsia="Times New Roman" w:hAnsi="Times New Roman" w:cs="Times New Roman"/>
          <w:spacing w:val="5"/>
          <w:sz w:val="24"/>
          <w:szCs w:val="24"/>
        </w:rPr>
        <w:t>to</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3"/>
          <w:sz w:val="24"/>
          <w:szCs w:val="24"/>
        </w:rPr>
        <w:t>n</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11"/>
          <w:sz w:val="24"/>
          <w:szCs w:val="24"/>
        </w:rPr>
        <w:t>y</w:t>
      </w:r>
      <w:r w:rsidRPr="00B37594">
        <w:rPr>
          <w:rFonts w:ascii="Times New Roman" w:eastAsia="Times New Roman" w:hAnsi="Times New Roman" w:cs="Times New Roman"/>
          <w:sz w:val="24"/>
          <w:szCs w:val="24"/>
        </w:rPr>
        <w:t>s u</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z w:val="24"/>
          <w:szCs w:val="24"/>
        </w:rPr>
        <w:t>ders</w:t>
      </w:r>
      <w:r w:rsidRPr="00B37594">
        <w:rPr>
          <w:rFonts w:ascii="Times New Roman" w:eastAsia="Times New Roman" w:hAnsi="Times New Roman" w:cs="Times New Roman"/>
          <w:spacing w:val="4"/>
          <w:sz w:val="24"/>
          <w:szCs w:val="24"/>
        </w:rPr>
        <w:t>t</w:t>
      </w:r>
      <w:r w:rsidRPr="00B37594">
        <w:rPr>
          <w:rFonts w:ascii="Times New Roman" w:eastAsia="Times New Roman" w:hAnsi="Times New Roman" w:cs="Times New Roman"/>
          <w:sz w:val="24"/>
          <w:szCs w:val="24"/>
        </w:rPr>
        <w:t>a</w:t>
      </w:r>
      <w:r w:rsidRPr="00B37594">
        <w:rPr>
          <w:rFonts w:ascii="Times New Roman" w:eastAsia="Times New Roman" w:hAnsi="Times New Roman" w:cs="Times New Roman"/>
          <w:spacing w:val="-6"/>
          <w:sz w:val="24"/>
          <w:szCs w:val="24"/>
        </w:rPr>
        <w:t>n</w:t>
      </w:r>
      <w:r w:rsidRPr="00B37594">
        <w:rPr>
          <w:rFonts w:ascii="Times New Roman" w:eastAsia="Times New Roman" w:hAnsi="Times New Roman" w:cs="Times New Roman"/>
          <w:sz w:val="24"/>
          <w:szCs w:val="24"/>
        </w:rPr>
        <w:t>d</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10"/>
          <w:sz w:val="24"/>
          <w:szCs w:val="24"/>
        </w:rPr>
        <w:t>i</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4"/>
          <w:sz w:val="24"/>
          <w:szCs w:val="24"/>
        </w:rPr>
        <w:t xml:space="preserve"> </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z w:val="24"/>
          <w:szCs w:val="24"/>
        </w:rPr>
        <w:t>g</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z w:val="24"/>
          <w:szCs w:val="24"/>
        </w:rPr>
        <w:t>s</w:t>
      </w:r>
      <w:r w:rsidRPr="00B37594">
        <w:rPr>
          <w:rFonts w:ascii="Times New Roman" w:eastAsia="Times New Roman" w:hAnsi="Times New Roman" w:cs="Times New Roman"/>
          <w:spacing w:val="-1"/>
          <w:sz w:val="24"/>
          <w:szCs w:val="24"/>
        </w:rPr>
        <w:t xml:space="preserve"> </w:t>
      </w:r>
      <w:r w:rsidRPr="00B37594">
        <w:rPr>
          <w:rFonts w:ascii="Times New Roman" w:eastAsia="Times New Roman" w:hAnsi="Times New Roman" w:cs="Times New Roman"/>
          <w:sz w:val="24"/>
          <w:szCs w:val="24"/>
        </w:rPr>
        <w:t>a</w:t>
      </w:r>
      <w:r w:rsidRPr="00B37594">
        <w:rPr>
          <w:rFonts w:ascii="Times New Roman" w:eastAsia="Times New Roman" w:hAnsi="Times New Roman" w:cs="Times New Roman"/>
          <w:spacing w:val="-6"/>
          <w:sz w:val="24"/>
          <w:szCs w:val="24"/>
        </w:rPr>
        <w:t>n</w:t>
      </w:r>
      <w:r w:rsidRPr="00B37594">
        <w:rPr>
          <w:rFonts w:ascii="Times New Roman" w:eastAsia="Times New Roman" w:hAnsi="Times New Roman" w:cs="Times New Roman"/>
          <w:sz w:val="24"/>
          <w:szCs w:val="24"/>
        </w:rPr>
        <w:t>d</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z w:val="24"/>
          <w:szCs w:val="24"/>
        </w:rPr>
        <w:t>resp</w:t>
      </w:r>
      <w:r w:rsidRPr="00B37594">
        <w:rPr>
          <w:rFonts w:ascii="Times New Roman" w:eastAsia="Times New Roman" w:hAnsi="Times New Roman" w:cs="Times New Roman"/>
          <w:spacing w:val="3"/>
          <w:sz w:val="24"/>
          <w:szCs w:val="24"/>
        </w:rPr>
        <w:t>o</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pacing w:val="-2"/>
          <w:sz w:val="24"/>
          <w:szCs w:val="24"/>
        </w:rPr>
        <w:t>s</w:t>
      </w:r>
      <w:r w:rsidRPr="00B37594">
        <w:rPr>
          <w:rFonts w:ascii="Times New Roman" w:eastAsia="Times New Roman" w:hAnsi="Times New Roman" w:cs="Times New Roman"/>
          <w:spacing w:val="-10"/>
          <w:sz w:val="24"/>
          <w:szCs w:val="24"/>
        </w:rPr>
        <w:t>i</w:t>
      </w:r>
      <w:r w:rsidRPr="00B37594">
        <w:rPr>
          <w:rFonts w:ascii="Times New Roman" w:eastAsia="Times New Roman" w:hAnsi="Times New Roman" w:cs="Times New Roman"/>
          <w:spacing w:val="-6"/>
          <w:sz w:val="24"/>
          <w:szCs w:val="24"/>
        </w:rPr>
        <w:t>b</w:t>
      </w:r>
      <w:r w:rsidRPr="00B37594">
        <w:rPr>
          <w:rFonts w:ascii="Times New Roman" w:eastAsia="Times New Roman" w:hAnsi="Times New Roman" w:cs="Times New Roman"/>
          <w:spacing w:val="-9"/>
          <w:sz w:val="24"/>
          <w:szCs w:val="24"/>
        </w:rPr>
        <w:t>ili</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10"/>
          <w:sz w:val="24"/>
          <w:szCs w:val="24"/>
        </w:rPr>
        <w:t>i</w:t>
      </w:r>
      <w:r w:rsidRPr="00B37594">
        <w:rPr>
          <w:rFonts w:ascii="Times New Roman" w:eastAsia="Times New Roman" w:hAnsi="Times New Roman" w:cs="Times New Roman"/>
          <w:sz w:val="24"/>
          <w:szCs w:val="24"/>
        </w:rPr>
        <w:t>es</w:t>
      </w:r>
      <w:r w:rsidRPr="00B37594">
        <w:rPr>
          <w:rFonts w:ascii="Times New Roman" w:eastAsia="Times New Roman" w:hAnsi="Times New Roman" w:cs="Times New Roman"/>
          <w:spacing w:val="-1"/>
          <w:sz w:val="24"/>
          <w:szCs w:val="24"/>
        </w:rPr>
        <w:t xml:space="preserve"> </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z w:val="24"/>
          <w:szCs w:val="24"/>
        </w:rPr>
        <w:t>n</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z w:val="24"/>
          <w:szCs w:val="24"/>
        </w:rPr>
        <w:t>e C</w:t>
      </w:r>
      <w:r w:rsidRPr="00B37594">
        <w:rPr>
          <w:rFonts w:ascii="Times New Roman" w:eastAsia="Times New Roman" w:hAnsi="Times New Roman" w:cs="Times New Roman"/>
          <w:spacing w:val="-6"/>
          <w:sz w:val="24"/>
          <w:szCs w:val="24"/>
        </w:rPr>
        <w:t>h</w:t>
      </w:r>
      <w:r w:rsidRPr="00B37594">
        <w:rPr>
          <w:rFonts w:ascii="Times New Roman" w:eastAsia="Times New Roman" w:hAnsi="Times New Roman" w:cs="Times New Roman"/>
          <w:sz w:val="24"/>
          <w:szCs w:val="24"/>
        </w:rPr>
        <w:t>ap</w:t>
      </w:r>
      <w:r w:rsidRPr="00B37594">
        <w:rPr>
          <w:rFonts w:ascii="Times New Roman" w:eastAsia="Times New Roman" w:hAnsi="Times New Roman" w:cs="Times New Roman"/>
          <w:spacing w:val="3"/>
          <w:sz w:val="24"/>
          <w:szCs w:val="24"/>
        </w:rPr>
        <w:t>t</w:t>
      </w:r>
      <w:r w:rsidRPr="00B37594">
        <w:rPr>
          <w:rFonts w:ascii="Times New Roman" w:eastAsia="Times New Roman" w:hAnsi="Times New Roman" w:cs="Times New Roman"/>
          <w:sz w:val="24"/>
          <w:szCs w:val="24"/>
        </w:rPr>
        <w:t>er</w:t>
      </w:r>
      <w:r w:rsidRPr="00B37594">
        <w:rPr>
          <w:rFonts w:ascii="Times New Roman" w:eastAsia="Times New Roman" w:hAnsi="Times New Roman" w:cs="Times New Roman"/>
          <w:spacing w:val="3"/>
          <w:sz w:val="24"/>
          <w:szCs w:val="24"/>
        </w:rPr>
        <w:t xml:space="preserve"> </w:t>
      </w:r>
      <w:r w:rsidRPr="00B37594">
        <w:rPr>
          <w:rFonts w:ascii="Times New Roman" w:eastAsia="Times New Roman" w:hAnsi="Times New Roman" w:cs="Times New Roman"/>
          <w:sz w:val="24"/>
          <w:szCs w:val="24"/>
        </w:rPr>
        <w:t>7</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z w:val="24"/>
          <w:szCs w:val="24"/>
        </w:rPr>
        <w:t>pr</w:t>
      </w:r>
      <w:r w:rsidRPr="00B37594">
        <w:rPr>
          <w:rFonts w:ascii="Times New Roman" w:eastAsia="Times New Roman" w:hAnsi="Times New Roman" w:cs="Times New Roman"/>
          <w:spacing w:val="6"/>
          <w:sz w:val="24"/>
          <w:szCs w:val="24"/>
        </w:rPr>
        <w:t>o</w:t>
      </w:r>
      <w:r w:rsidRPr="00B37594">
        <w:rPr>
          <w:rFonts w:ascii="Times New Roman" w:eastAsia="Times New Roman" w:hAnsi="Times New Roman" w:cs="Times New Roman"/>
          <w:sz w:val="24"/>
          <w:szCs w:val="24"/>
        </w:rPr>
        <w:t>ce</w:t>
      </w:r>
      <w:r w:rsidRPr="00B37594">
        <w:rPr>
          <w:rFonts w:ascii="Times New Roman" w:eastAsia="Times New Roman" w:hAnsi="Times New Roman" w:cs="Times New Roman"/>
          <w:spacing w:val="-4"/>
          <w:sz w:val="24"/>
          <w:szCs w:val="24"/>
        </w:rPr>
        <w:t>s</w:t>
      </w:r>
      <w:r w:rsidRPr="00B37594">
        <w:rPr>
          <w:rFonts w:ascii="Times New Roman" w:eastAsia="Times New Roman" w:hAnsi="Times New Roman" w:cs="Times New Roman"/>
          <w:spacing w:val="-2"/>
          <w:sz w:val="24"/>
          <w:szCs w:val="24"/>
        </w:rPr>
        <w:t>s</w:t>
      </w:r>
      <w:r w:rsidRPr="00B37594">
        <w:rPr>
          <w:rFonts w:ascii="Times New Roman" w:eastAsia="Times New Roman" w:hAnsi="Times New Roman" w:cs="Times New Roman"/>
          <w:sz w:val="24"/>
          <w:szCs w:val="24"/>
        </w:rPr>
        <w:t>,</w:t>
      </w:r>
      <w:r w:rsidRPr="00B37594">
        <w:rPr>
          <w:rFonts w:ascii="Times New Roman" w:eastAsia="Times New Roman" w:hAnsi="Times New Roman" w:cs="Times New Roman"/>
          <w:spacing w:val="4"/>
          <w:sz w:val="24"/>
          <w:szCs w:val="24"/>
        </w:rPr>
        <w:t xml:space="preserve"> </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z w:val="24"/>
          <w:szCs w:val="24"/>
        </w:rPr>
        <w:t>e Ba</w:t>
      </w:r>
      <w:r w:rsidRPr="00B37594">
        <w:rPr>
          <w:rFonts w:ascii="Times New Roman" w:eastAsia="Times New Roman" w:hAnsi="Times New Roman" w:cs="Times New Roman"/>
          <w:spacing w:val="-6"/>
          <w:sz w:val="24"/>
          <w:szCs w:val="24"/>
        </w:rPr>
        <w:t>n</w:t>
      </w:r>
      <w:r w:rsidRPr="00B37594">
        <w:rPr>
          <w:rFonts w:ascii="Times New Roman" w:eastAsia="Times New Roman" w:hAnsi="Times New Roman" w:cs="Times New Roman"/>
          <w:sz w:val="24"/>
          <w:szCs w:val="24"/>
        </w:rPr>
        <w:t>krup</w:t>
      </w:r>
      <w:r w:rsidRPr="00B37594">
        <w:rPr>
          <w:rFonts w:ascii="Times New Roman" w:eastAsia="Times New Roman" w:hAnsi="Times New Roman" w:cs="Times New Roman"/>
          <w:spacing w:val="7"/>
          <w:sz w:val="24"/>
          <w:szCs w:val="24"/>
        </w:rPr>
        <w:t>t</w:t>
      </w:r>
      <w:r w:rsidRPr="00B37594">
        <w:rPr>
          <w:rFonts w:ascii="Times New Roman" w:eastAsia="Times New Roman" w:hAnsi="Times New Roman" w:cs="Times New Roman"/>
          <w:sz w:val="24"/>
          <w:szCs w:val="24"/>
        </w:rPr>
        <w:t>cy</w:t>
      </w:r>
      <w:r w:rsidRPr="00B37594">
        <w:rPr>
          <w:rFonts w:ascii="Times New Roman" w:eastAsia="Times New Roman" w:hAnsi="Times New Roman" w:cs="Times New Roman"/>
          <w:spacing w:val="-9"/>
          <w:sz w:val="24"/>
          <w:szCs w:val="24"/>
        </w:rPr>
        <w:t xml:space="preserve"> </w:t>
      </w:r>
      <w:r w:rsidRPr="00B37594">
        <w:rPr>
          <w:rFonts w:ascii="Times New Roman" w:eastAsia="Times New Roman" w:hAnsi="Times New Roman" w:cs="Times New Roman"/>
          <w:sz w:val="24"/>
          <w:szCs w:val="24"/>
        </w:rPr>
        <w:t>C</w:t>
      </w:r>
      <w:r w:rsidRPr="00B37594">
        <w:rPr>
          <w:rFonts w:ascii="Times New Roman" w:eastAsia="Times New Roman" w:hAnsi="Times New Roman" w:cs="Times New Roman"/>
          <w:spacing w:val="3"/>
          <w:sz w:val="24"/>
          <w:szCs w:val="24"/>
        </w:rPr>
        <w:t>o</w:t>
      </w:r>
      <w:r w:rsidRPr="00B37594">
        <w:rPr>
          <w:rFonts w:ascii="Times New Roman" w:eastAsia="Times New Roman" w:hAnsi="Times New Roman" w:cs="Times New Roman"/>
          <w:sz w:val="24"/>
          <w:szCs w:val="24"/>
        </w:rPr>
        <w:t>urt</w:t>
      </w:r>
      <w:r w:rsidRPr="00B37594">
        <w:rPr>
          <w:rFonts w:ascii="Times New Roman" w:eastAsia="Times New Roman" w:hAnsi="Times New Roman" w:cs="Times New Roman"/>
          <w:spacing w:val="9"/>
          <w:sz w:val="24"/>
          <w:szCs w:val="24"/>
        </w:rPr>
        <w:t xml:space="preserve"> </w:t>
      </w:r>
      <w:r w:rsidRPr="00B37594">
        <w:rPr>
          <w:rFonts w:ascii="Times New Roman" w:eastAsia="Times New Roman" w:hAnsi="Times New Roman" w:cs="Times New Roman"/>
          <w:spacing w:val="-8"/>
          <w:sz w:val="24"/>
          <w:szCs w:val="24"/>
        </w:rPr>
        <w:t>f</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4"/>
          <w:sz w:val="24"/>
          <w:szCs w:val="24"/>
        </w:rPr>
        <w:t xml:space="preserve"> t</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z w:val="24"/>
          <w:szCs w:val="24"/>
        </w:rPr>
        <w:t>e D</w:t>
      </w:r>
      <w:r w:rsidRPr="00B37594">
        <w:rPr>
          <w:rFonts w:ascii="Times New Roman" w:eastAsia="Times New Roman" w:hAnsi="Times New Roman" w:cs="Times New Roman"/>
          <w:spacing w:val="-8"/>
          <w:sz w:val="24"/>
          <w:szCs w:val="24"/>
        </w:rPr>
        <w:t>i</w:t>
      </w:r>
      <w:r w:rsidRPr="00B37594">
        <w:rPr>
          <w:rFonts w:ascii="Times New Roman" w:eastAsia="Times New Roman" w:hAnsi="Times New Roman" w:cs="Times New Roman"/>
          <w:spacing w:val="-2"/>
          <w:sz w:val="24"/>
          <w:szCs w:val="24"/>
        </w:rPr>
        <w:t>s</w:t>
      </w:r>
      <w:r w:rsidRPr="00B37594">
        <w:rPr>
          <w:rFonts w:ascii="Times New Roman" w:eastAsia="Times New Roman" w:hAnsi="Times New Roman" w:cs="Times New Roman"/>
          <w:spacing w:val="4"/>
          <w:sz w:val="24"/>
          <w:szCs w:val="24"/>
        </w:rPr>
        <w:t>t</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7"/>
          <w:sz w:val="24"/>
          <w:szCs w:val="24"/>
        </w:rPr>
        <w:t>i</w:t>
      </w:r>
      <w:r w:rsidRPr="00B37594">
        <w:rPr>
          <w:rFonts w:ascii="Times New Roman" w:eastAsia="Times New Roman" w:hAnsi="Times New Roman" w:cs="Times New Roman"/>
          <w:sz w:val="24"/>
          <w:szCs w:val="24"/>
        </w:rPr>
        <w:t>ct</w:t>
      </w:r>
      <w:r w:rsidRPr="00B37594">
        <w:rPr>
          <w:rFonts w:ascii="Times New Roman" w:eastAsia="Times New Roman" w:hAnsi="Times New Roman" w:cs="Times New Roman"/>
          <w:spacing w:val="7"/>
          <w:sz w:val="24"/>
          <w:szCs w:val="24"/>
        </w:rPr>
        <w:t xml:space="preserve"> </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z w:val="24"/>
          <w:szCs w:val="24"/>
        </w:rPr>
        <w:t>f</w:t>
      </w:r>
      <w:r w:rsidRPr="00B37594">
        <w:rPr>
          <w:rFonts w:ascii="Times New Roman" w:eastAsia="Times New Roman" w:hAnsi="Times New Roman" w:cs="Times New Roman"/>
          <w:spacing w:val="-6"/>
          <w:sz w:val="24"/>
          <w:szCs w:val="24"/>
        </w:rPr>
        <w:t xml:space="preserve"> </w:t>
      </w:r>
      <w:r w:rsidRPr="00B37594">
        <w:rPr>
          <w:rFonts w:ascii="Times New Roman" w:eastAsia="Times New Roman" w:hAnsi="Times New Roman" w:cs="Times New Roman"/>
          <w:spacing w:val="-2"/>
          <w:sz w:val="24"/>
          <w:szCs w:val="24"/>
        </w:rPr>
        <w:t>M</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z w:val="24"/>
          <w:szCs w:val="24"/>
        </w:rPr>
        <w:t>a</w:t>
      </w:r>
      <w:r w:rsidRPr="00B37594">
        <w:rPr>
          <w:rFonts w:ascii="Times New Roman" w:eastAsia="Times New Roman" w:hAnsi="Times New Roman" w:cs="Times New Roman"/>
          <w:spacing w:val="-6"/>
          <w:sz w:val="24"/>
          <w:szCs w:val="24"/>
        </w:rPr>
        <w:t>n</w:t>
      </w:r>
      <w:r w:rsidRPr="00B37594">
        <w:rPr>
          <w:rFonts w:ascii="Times New Roman" w:eastAsia="Times New Roman" w:hAnsi="Times New Roman" w:cs="Times New Roman"/>
          <w:sz w:val="24"/>
          <w:szCs w:val="24"/>
        </w:rPr>
        <w:t xml:space="preserve">a </w:t>
      </w:r>
      <w:r w:rsidRPr="00B37594">
        <w:rPr>
          <w:rFonts w:ascii="Times New Roman" w:eastAsia="Times New Roman" w:hAnsi="Times New Roman" w:cs="Times New Roman"/>
          <w:spacing w:val="-3"/>
          <w:sz w:val="24"/>
          <w:szCs w:val="24"/>
        </w:rPr>
        <w:t>h</w:t>
      </w:r>
      <w:r w:rsidRPr="00B37594">
        <w:rPr>
          <w:rFonts w:ascii="Times New Roman" w:eastAsia="Times New Roman" w:hAnsi="Times New Roman" w:cs="Times New Roman"/>
          <w:sz w:val="24"/>
          <w:szCs w:val="24"/>
        </w:rPr>
        <w:t>as</w:t>
      </w:r>
      <w:r w:rsidRPr="00B37594">
        <w:rPr>
          <w:rFonts w:ascii="Times New Roman" w:eastAsia="Times New Roman" w:hAnsi="Times New Roman" w:cs="Times New Roman"/>
          <w:spacing w:val="-1"/>
          <w:sz w:val="24"/>
          <w:szCs w:val="24"/>
        </w:rPr>
        <w:t xml:space="preserve"> </w:t>
      </w:r>
      <w:r w:rsidRPr="00B37594">
        <w:rPr>
          <w:rFonts w:ascii="Times New Roman" w:eastAsia="Times New Roman" w:hAnsi="Times New Roman" w:cs="Times New Roman"/>
          <w:sz w:val="24"/>
          <w:szCs w:val="24"/>
        </w:rPr>
        <w:t>appr</w:t>
      </w:r>
      <w:r w:rsidRPr="00B37594">
        <w:rPr>
          <w:rFonts w:ascii="Times New Roman" w:eastAsia="Times New Roman" w:hAnsi="Times New Roman" w:cs="Times New Roman"/>
          <w:spacing w:val="6"/>
          <w:sz w:val="24"/>
          <w:szCs w:val="24"/>
        </w:rPr>
        <w:t>o</w:t>
      </w:r>
      <w:r w:rsidRPr="00B37594">
        <w:rPr>
          <w:rFonts w:ascii="Times New Roman" w:eastAsia="Times New Roman" w:hAnsi="Times New Roman" w:cs="Times New Roman"/>
          <w:spacing w:val="-5"/>
          <w:sz w:val="24"/>
          <w:szCs w:val="24"/>
        </w:rPr>
        <w:t>v</w:t>
      </w:r>
      <w:r w:rsidRPr="00B37594">
        <w:rPr>
          <w:rFonts w:ascii="Times New Roman" w:eastAsia="Times New Roman" w:hAnsi="Times New Roman" w:cs="Times New Roman"/>
          <w:sz w:val="24"/>
          <w:szCs w:val="24"/>
        </w:rPr>
        <w:t xml:space="preserve">ed </w:t>
      </w:r>
      <w:r w:rsidRPr="00B37594">
        <w:rPr>
          <w:rFonts w:ascii="Times New Roman" w:eastAsia="Times New Roman" w:hAnsi="Times New Roman" w:cs="Times New Roman"/>
          <w:spacing w:val="7"/>
          <w:sz w:val="24"/>
          <w:szCs w:val="24"/>
        </w:rPr>
        <w:t>t</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z w:val="24"/>
          <w:szCs w:val="24"/>
        </w:rPr>
        <w:t xml:space="preserve">e </w:t>
      </w:r>
      <w:r w:rsidRPr="00B37594">
        <w:rPr>
          <w:rFonts w:ascii="Times New Roman" w:eastAsia="Times New Roman" w:hAnsi="Times New Roman" w:cs="Times New Roman"/>
          <w:spacing w:val="-6"/>
          <w:sz w:val="24"/>
          <w:szCs w:val="24"/>
        </w:rPr>
        <w:t>f</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pacing w:val="-9"/>
          <w:sz w:val="24"/>
          <w:szCs w:val="24"/>
        </w:rPr>
        <w:t>ll</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z w:val="24"/>
          <w:szCs w:val="24"/>
        </w:rPr>
        <w:t>w</w:t>
      </w:r>
      <w:r w:rsidRPr="00B37594">
        <w:rPr>
          <w:rFonts w:ascii="Times New Roman" w:eastAsia="Times New Roman" w:hAnsi="Times New Roman" w:cs="Times New Roman"/>
          <w:spacing w:val="-10"/>
          <w:sz w:val="24"/>
          <w:szCs w:val="24"/>
        </w:rPr>
        <w:t>i</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z w:val="24"/>
          <w:szCs w:val="24"/>
        </w:rPr>
        <w:t>g agree</w:t>
      </w:r>
      <w:r w:rsidRPr="00B37594">
        <w:rPr>
          <w:rFonts w:ascii="Times New Roman" w:eastAsia="Times New Roman" w:hAnsi="Times New Roman" w:cs="Times New Roman"/>
          <w:spacing w:val="-10"/>
          <w:sz w:val="24"/>
          <w:szCs w:val="24"/>
        </w:rPr>
        <w:t>m</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6"/>
          <w:sz w:val="24"/>
          <w:szCs w:val="24"/>
        </w:rPr>
        <w:t>n</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z w:val="24"/>
          <w:szCs w:val="24"/>
        </w:rPr>
        <w:t>,</w:t>
      </w:r>
      <w:r w:rsidRPr="00B37594">
        <w:rPr>
          <w:rFonts w:ascii="Times New Roman" w:eastAsia="Times New Roman" w:hAnsi="Times New Roman" w:cs="Times New Roman"/>
          <w:spacing w:val="5"/>
          <w:sz w:val="24"/>
          <w:szCs w:val="24"/>
        </w:rPr>
        <w:t xml:space="preserve"> </w:t>
      </w:r>
      <w:r w:rsidR="006619A1" w:rsidRPr="00B37594">
        <w:rPr>
          <w:rFonts w:ascii="Times New Roman" w:eastAsia="Times New Roman" w:hAnsi="Times New Roman" w:cs="Times New Roman"/>
          <w:spacing w:val="-2"/>
          <w:sz w:val="24"/>
          <w:szCs w:val="24"/>
        </w:rPr>
        <w:t>outlining</w:t>
      </w:r>
      <w:r w:rsidR="006619A1" w:rsidRPr="00B37594">
        <w:rPr>
          <w:rFonts w:ascii="Times New Roman" w:eastAsia="Times New Roman" w:hAnsi="Times New Roman" w:cs="Times New Roman"/>
          <w:spacing w:val="8"/>
          <w:sz w:val="24"/>
          <w:szCs w:val="24"/>
        </w:rPr>
        <w:t xml:space="preserve"> </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z w:val="24"/>
          <w:szCs w:val="24"/>
        </w:rPr>
        <w:t xml:space="preserve">e </w:t>
      </w:r>
      <w:r w:rsidRPr="00B37594">
        <w:rPr>
          <w:rFonts w:ascii="Times New Roman" w:eastAsia="Times New Roman" w:hAnsi="Times New Roman" w:cs="Times New Roman"/>
          <w:spacing w:val="2"/>
          <w:sz w:val="24"/>
          <w:szCs w:val="24"/>
        </w:rPr>
        <w:t>r</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z w:val="24"/>
          <w:szCs w:val="24"/>
        </w:rPr>
        <w:t>g</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z w:val="24"/>
          <w:szCs w:val="24"/>
        </w:rPr>
        <w:t>s a</w:t>
      </w:r>
      <w:r w:rsidRPr="00B37594">
        <w:rPr>
          <w:rFonts w:ascii="Times New Roman" w:eastAsia="Times New Roman" w:hAnsi="Times New Roman" w:cs="Times New Roman"/>
          <w:spacing w:val="-6"/>
          <w:sz w:val="24"/>
          <w:szCs w:val="24"/>
        </w:rPr>
        <w:t>n</w:t>
      </w:r>
      <w:r w:rsidRPr="00B37594">
        <w:rPr>
          <w:rFonts w:ascii="Times New Roman" w:eastAsia="Times New Roman" w:hAnsi="Times New Roman" w:cs="Times New Roman"/>
          <w:sz w:val="24"/>
          <w:szCs w:val="24"/>
        </w:rPr>
        <w:t>d</w:t>
      </w:r>
      <w:r w:rsidRPr="00B37594">
        <w:rPr>
          <w:rFonts w:ascii="Times New Roman" w:eastAsia="Times New Roman" w:hAnsi="Times New Roman" w:cs="Times New Roman"/>
          <w:spacing w:val="1"/>
          <w:sz w:val="24"/>
          <w:szCs w:val="24"/>
        </w:rPr>
        <w:t xml:space="preserve"> </w:t>
      </w:r>
      <w:r w:rsidRPr="00B37594">
        <w:rPr>
          <w:rFonts w:ascii="Times New Roman" w:eastAsia="Times New Roman" w:hAnsi="Times New Roman" w:cs="Times New Roman"/>
          <w:sz w:val="24"/>
          <w:szCs w:val="24"/>
        </w:rPr>
        <w:t>resp</w:t>
      </w:r>
      <w:r w:rsidRPr="00B37594">
        <w:rPr>
          <w:rFonts w:ascii="Times New Roman" w:eastAsia="Times New Roman" w:hAnsi="Times New Roman" w:cs="Times New Roman"/>
          <w:spacing w:val="3"/>
          <w:sz w:val="24"/>
          <w:szCs w:val="24"/>
        </w:rPr>
        <w:t>o</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pacing w:val="-2"/>
          <w:sz w:val="24"/>
          <w:szCs w:val="24"/>
        </w:rPr>
        <w:t>s</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pacing w:val="-6"/>
          <w:sz w:val="24"/>
          <w:szCs w:val="24"/>
        </w:rPr>
        <w:t>b</w:t>
      </w:r>
      <w:r w:rsidRPr="00B37594">
        <w:rPr>
          <w:rFonts w:ascii="Times New Roman" w:eastAsia="Times New Roman" w:hAnsi="Times New Roman" w:cs="Times New Roman"/>
          <w:spacing w:val="-9"/>
          <w:sz w:val="24"/>
          <w:szCs w:val="24"/>
        </w:rPr>
        <w:t>ili</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10"/>
          <w:sz w:val="24"/>
          <w:szCs w:val="24"/>
        </w:rPr>
        <w:t>i</w:t>
      </w:r>
      <w:r w:rsidRPr="00B37594">
        <w:rPr>
          <w:rFonts w:ascii="Times New Roman" w:eastAsia="Times New Roman" w:hAnsi="Times New Roman" w:cs="Times New Roman"/>
          <w:sz w:val="24"/>
          <w:szCs w:val="24"/>
        </w:rPr>
        <w:t>es</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pacing w:val="4"/>
          <w:sz w:val="24"/>
          <w:szCs w:val="24"/>
        </w:rPr>
        <w:t>o</w:t>
      </w:r>
      <w:r w:rsidRPr="00B37594">
        <w:rPr>
          <w:rFonts w:ascii="Times New Roman" w:eastAsia="Times New Roman" w:hAnsi="Times New Roman" w:cs="Times New Roman"/>
          <w:sz w:val="24"/>
          <w:szCs w:val="24"/>
        </w:rPr>
        <w:t>f</w:t>
      </w:r>
      <w:r w:rsidRPr="00B37594">
        <w:rPr>
          <w:rFonts w:ascii="Times New Roman" w:eastAsia="Times New Roman" w:hAnsi="Times New Roman" w:cs="Times New Roman"/>
          <w:spacing w:val="-6"/>
          <w:sz w:val="24"/>
          <w:szCs w:val="24"/>
        </w:rPr>
        <w:t xml:space="preserve"> </w:t>
      </w:r>
      <w:r w:rsidRPr="00B37594">
        <w:rPr>
          <w:rFonts w:ascii="Times New Roman" w:eastAsia="Times New Roman" w:hAnsi="Times New Roman" w:cs="Times New Roman"/>
          <w:spacing w:val="-5"/>
          <w:sz w:val="24"/>
          <w:szCs w:val="24"/>
        </w:rPr>
        <w:t>b</w:t>
      </w:r>
      <w:r w:rsidRPr="00B37594">
        <w:rPr>
          <w:rFonts w:ascii="Times New Roman" w:eastAsia="Times New Roman" w:hAnsi="Times New Roman" w:cs="Times New Roman"/>
          <w:spacing w:val="5"/>
          <w:sz w:val="24"/>
          <w:szCs w:val="24"/>
        </w:rPr>
        <w:t>ot</w:t>
      </w:r>
      <w:r w:rsidRPr="00B37594">
        <w:rPr>
          <w:rFonts w:ascii="Times New Roman" w:eastAsia="Times New Roman" w:hAnsi="Times New Roman" w:cs="Times New Roman"/>
          <w:sz w:val="24"/>
          <w:szCs w:val="24"/>
        </w:rPr>
        <w:t>h</w:t>
      </w:r>
      <w:r w:rsidRPr="00B37594">
        <w:rPr>
          <w:rFonts w:ascii="Times New Roman" w:eastAsia="Times New Roman" w:hAnsi="Times New Roman" w:cs="Times New Roman"/>
          <w:spacing w:val="-2"/>
          <w:sz w:val="24"/>
          <w:szCs w:val="24"/>
        </w:rPr>
        <w:t xml:space="preserve"> </w:t>
      </w:r>
      <w:r w:rsidR="006619A1" w:rsidRPr="00B37594">
        <w:rPr>
          <w:rFonts w:ascii="Times New Roman" w:eastAsia="Times New Roman" w:hAnsi="Times New Roman" w:cs="Times New Roman"/>
          <w:spacing w:val="-2"/>
          <w:sz w:val="24"/>
          <w:szCs w:val="24"/>
        </w:rPr>
        <w:t>parties</w:t>
      </w:r>
      <w:r w:rsidRPr="00B37594">
        <w:rPr>
          <w:rFonts w:ascii="Times New Roman" w:eastAsia="Times New Roman" w:hAnsi="Times New Roman" w:cs="Times New Roman"/>
          <w:sz w:val="24"/>
          <w:szCs w:val="24"/>
        </w:rPr>
        <w:t>. By</w:t>
      </w:r>
      <w:r w:rsidRPr="00B37594">
        <w:rPr>
          <w:rFonts w:ascii="Times New Roman" w:eastAsia="Times New Roman" w:hAnsi="Times New Roman" w:cs="Times New Roman"/>
          <w:spacing w:val="-9"/>
          <w:sz w:val="24"/>
          <w:szCs w:val="24"/>
        </w:rPr>
        <w:t xml:space="preserve"> </w:t>
      </w:r>
      <w:r w:rsidRPr="00B37594">
        <w:rPr>
          <w:rFonts w:ascii="Times New Roman" w:eastAsia="Times New Roman" w:hAnsi="Times New Roman" w:cs="Times New Roman"/>
          <w:spacing w:val="-2"/>
          <w:sz w:val="24"/>
          <w:szCs w:val="24"/>
        </w:rPr>
        <w:t>s</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z w:val="24"/>
          <w:szCs w:val="24"/>
        </w:rPr>
        <w:t>g</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z w:val="24"/>
          <w:szCs w:val="24"/>
        </w:rPr>
        <w:t>g</w:t>
      </w:r>
      <w:r w:rsidRPr="00B37594">
        <w:rPr>
          <w:rFonts w:ascii="Times New Roman" w:eastAsia="Times New Roman" w:hAnsi="Times New Roman" w:cs="Times New Roman"/>
          <w:spacing w:val="1"/>
          <w:sz w:val="24"/>
          <w:szCs w:val="24"/>
        </w:rPr>
        <w:t xml:space="preserve"> </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z w:val="24"/>
          <w:szCs w:val="24"/>
        </w:rPr>
        <w:t>s agree</w:t>
      </w:r>
      <w:r w:rsidRPr="00B37594">
        <w:rPr>
          <w:rFonts w:ascii="Times New Roman" w:eastAsia="Times New Roman" w:hAnsi="Times New Roman" w:cs="Times New Roman"/>
          <w:spacing w:val="-10"/>
          <w:sz w:val="24"/>
          <w:szCs w:val="24"/>
        </w:rPr>
        <w:t>m</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7"/>
          <w:sz w:val="24"/>
          <w:szCs w:val="24"/>
        </w:rPr>
        <w:t>n</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z w:val="24"/>
          <w:szCs w:val="24"/>
        </w:rPr>
        <w:t>,</w:t>
      </w:r>
      <w:r w:rsidRPr="00B37594">
        <w:rPr>
          <w:rFonts w:ascii="Times New Roman" w:eastAsia="Times New Roman" w:hAnsi="Times New Roman" w:cs="Times New Roman"/>
          <w:spacing w:val="5"/>
          <w:sz w:val="24"/>
          <w:szCs w:val="24"/>
        </w:rPr>
        <w:t xml:space="preserve"> </w:t>
      </w:r>
      <w:r w:rsidR="006619A1" w:rsidRPr="00B37594">
        <w:rPr>
          <w:rFonts w:ascii="Times New Roman" w:eastAsia="Times New Roman" w:hAnsi="Times New Roman" w:cs="Times New Roman"/>
          <w:sz w:val="24"/>
          <w:szCs w:val="24"/>
        </w:rPr>
        <w:t>D</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6"/>
          <w:sz w:val="24"/>
          <w:szCs w:val="24"/>
        </w:rPr>
        <w:t>b</w:t>
      </w:r>
      <w:r w:rsidRPr="00B37594">
        <w:rPr>
          <w:rFonts w:ascii="Times New Roman" w:eastAsia="Times New Roman" w:hAnsi="Times New Roman" w:cs="Times New Roman"/>
          <w:spacing w:val="5"/>
          <w:sz w:val="24"/>
          <w:szCs w:val="24"/>
        </w:rPr>
        <w:t>to</w:t>
      </w:r>
      <w:r w:rsidRPr="00B37594">
        <w:rPr>
          <w:rFonts w:ascii="Times New Roman" w:eastAsia="Times New Roman" w:hAnsi="Times New Roman" w:cs="Times New Roman"/>
          <w:sz w:val="24"/>
          <w:szCs w:val="24"/>
        </w:rPr>
        <w:t>rs a</w:t>
      </w:r>
      <w:r w:rsidRPr="00B37594">
        <w:rPr>
          <w:rFonts w:ascii="Times New Roman" w:eastAsia="Times New Roman" w:hAnsi="Times New Roman" w:cs="Times New Roman"/>
          <w:spacing w:val="-4"/>
          <w:sz w:val="24"/>
          <w:szCs w:val="24"/>
        </w:rPr>
        <w:t>n</w:t>
      </w:r>
      <w:r w:rsidRPr="00B37594">
        <w:rPr>
          <w:rFonts w:ascii="Times New Roman" w:eastAsia="Times New Roman" w:hAnsi="Times New Roman" w:cs="Times New Roman"/>
          <w:sz w:val="24"/>
          <w:szCs w:val="24"/>
        </w:rPr>
        <w:t>d</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11"/>
          <w:sz w:val="24"/>
          <w:szCs w:val="24"/>
        </w:rPr>
        <w:t>i</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4"/>
          <w:sz w:val="24"/>
          <w:szCs w:val="24"/>
        </w:rPr>
        <w:t xml:space="preserve"> </w:t>
      </w:r>
      <w:r w:rsidRPr="00B37594">
        <w:rPr>
          <w:rFonts w:ascii="Times New Roman" w:eastAsia="Times New Roman" w:hAnsi="Times New Roman" w:cs="Times New Roman"/>
          <w:sz w:val="24"/>
          <w:szCs w:val="24"/>
        </w:rPr>
        <w:t>a</w:t>
      </w:r>
      <w:r w:rsidRPr="00B37594">
        <w:rPr>
          <w:rFonts w:ascii="Times New Roman" w:eastAsia="Times New Roman" w:hAnsi="Times New Roman" w:cs="Times New Roman"/>
          <w:spacing w:val="4"/>
          <w:sz w:val="24"/>
          <w:szCs w:val="24"/>
        </w:rPr>
        <w:t>t</w:t>
      </w:r>
      <w:r w:rsidRPr="00B37594">
        <w:rPr>
          <w:rFonts w:ascii="Times New Roman" w:eastAsia="Times New Roman" w:hAnsi="Times New Roman" w:cs="Times New Roman"/>
          <w:spacing w:val="5"/>
          <w:sz w:val="24"/>
          <w:szCs w:val="24"/>
        </w:rPr>
        <w:t>to</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3"/>
          <w:sz w:val="24"/>
          <w:szCs w:val="24"/>
        </w:rPr>
        <w:t>n</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11"/>
          <w:sz w:val="24"/>
          <w:szCs w:val="24"/>
        </w:rPr>
        <w:t>y</w:t>
      </w:r>
      <w:r w:rsidRPr="00B37594">
        <w:rPr>
          <w:rFonts w:ascii="Times New Roman" w:eastAsia="Times New Roman" w:hAnsi="Times New Roman" w:cs="Times New Roman"/>
          <w:sz w:val="24"/>
          <w:szCs w:val="24"/>
        </w:rPr>
        <w:t xml:space="preserve">s </w:t>
      </w:r>
      <w:r w:rsidR="006619A1" w:rsidRPr="00B37594">
        <w:rPr>
          <w:rFonts w:ascii="Times New Roman" w:eastAsia="Times New Roman" w:hAnsi="Times New Roman" w:cs="Times New Roman"/>
          <w:sz w:val="24"/>
          <w:szCs w:val="24"/>
        </w:rPr>
        <w:t>agree to</w:t>
      </w:r>
      <w:r w:rsidR="006619A1" w:rsidRPr="00B37594">
        <w:rPr>
          <w:rFonts w:ascii="Times New Roman" w:eastAsia="Times New Roman" w:hAnsi="Times New Roman" w:cs="Times New Roman"/>
          <w:spacing w:val="7"/>
          <w:sz w:val="24"/>
          <w:szCs w:val="24"/>
        </w:rPr>
        <w:t xml:space="preserve"> </w:t>
      </w:r>
      <w:r w:rsidR="0064240D" w:rsidRPr="00B37594">
        <w:rPr>
          <w:rFonts w:ascii="Times New Roman" w:eastAsia="Times New Roman" w:hAnsi="Times New Roman" w:cs="Times New Roman"/>
          <w:spacing w:val="5"/>
          <w:sz w:val="24"/>
          <w:szCs w:val="24"/>
        </w:rPr>
        <w:t>the</w:t>
      </w:r>
      <w:r w:rsidR="0064240D" w:rsidRPr="00B37594">
        <w:rPr>
          <w:rFonts w:ascii="Times New Roman" w:eastAsia="Times New Roman" w:hAnsi="Times New Roman" w:cs="Times New Roman"/>
          <w:sz w:val="24"/>
          <w:szCs w:val="24"/>
        </w:rPr>
        <w:t xml:space="preserve"> </w:t>
      </w:r>
      <w:r w:rsidRPr="00B37594">
        <w:rPr>
          <w:rFonts w:ascii="Times New Roman" w:eastAsia="Times New Roman" w:hAnsi="Times New Roman" w:cs="Times New Roman"/>
          <w:spacing w:val="3"/>
          <w:sz w:val="24"/>
          <w:szCs w:val="24"/>
        </w:rPr>
        <w:t>r</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3"/>
          <w:sz w:val="24"/>
          <w:szCs w:val="24"/>
        </w:rPr>
        <w:t>s</w:t>
      </w:r>
      <w:r w:rsidRPr="00B37594">
        <w:rPr>
          <w:rFonts w:ascii="Times New Roman" w:eastAsia="Times New Roman" w:hAnsi="Times New Roman" w:cs="Times New Roman"/>
          <w:sz w:val="24"/>
          <w:szCs w:val="24"/>
        </w:rPr>
        <w:t>p</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pacing w:val="-2"/>
          <w:sz w:val="24"/>
          <w:szCs w:val="24"/>
        </w:rPr>
        <w:t>s</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pacing w:val="-5"/>
          <w:sz w:val="24"/>
          <w:szCs w:val="24"/>
        </w:rPr>
        <w:t>b</w:t>
      </w:r>
      <w:r w:rsidRPr="00B37594">
        <w:rPr>
          <w:rFonts w:ascii="Times New Roman" w:eastAsia="Times New Roman" w:hAnsi="Times New Roman" w:cs="Times New Roman"/>
          <w:spacing w:val="-9"/>
          <w:sz w:val="24"/>
          <w:szCs w:val="24"/>
        </w:rPr>
        <w:t>ili</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3"/>
          <w:sz w:val="24"/>
          <w:szCs w:val="24"/>
        </w:rPr>
        <w:t>s</w:t>
      </w:r>
      <w:r w:rsidR="0064240D" w:rsidRPr="00B37594">
        <w:rPr>
          <w:rFonts w:ascii="Times New Roman" w:eastAsia="Times New Roman" w:hAnsi="Times New Roman" w:cs="Times New Roman"/>
          <w:spacing w:val="-3"/>
          <w:sz w:val="24"/>
          <w:szCs w:val="24"/>
        </w:rPr>
        <w:t xml:space="preserve"> outlined below</w:t>
      </w:r>
      <w:r w:rsidRPr="00B37594">
        <w:rPr>
          <w:rFonts w:ascii="Times New Roman" w:eastAsia="Times New Roman" w:hAnsi="Times New Roman" w:cs="Times New Roman"/>
          <w:sz w:val="24"/>
          <w:szCs w:val="24"/>
        </w:rPr>
        <w:t>.</w:t>
      </w:r>
    </w:p>
    <w:p w14:paraId="76EC18C8" w14:textId="77777777" w:rsidR="00A6088A" w:rsidRPr="007E1953" w:rsidRDefault="00A6088A" w:rsidP="00A6088A">
      <w:pPr>
        <w:spacing w:before="8" w:after="0" w:line="280" w:lineRule="exact"/>
        <w:jc w:val="both"/>
        <w:rPr>
          <w:rFonts w:ascii="Times New Roman" w:hAnsi="Times New Roman" w:cs="Times New Roman"/>
          <w:sz w:val="24"/>
          <w:szCs w:val="24"/>
        </w:rPr>
      </w:pPr>
    </w:p>
    <w:p w14:paraId="5A7FB49B" w14:textId="2B868E87" w:rsidR="00A6088A" w:rsidRPr="00B37594" w:rsidRDefault="00A6088A" w:rsidP="00F761D9">
      <w:pPr>
        <w:spacing w:after="0" w:line="240" w:lineRule="auto"/>
        <w:jc w:val="both"/>
        <w:rPr>
          <w:rFonts w:ascii="Times New Roman" w:eastAsia="Times New Roman" w:hAnsi="Times New Roman" w:cs="Times New Roman"/>
          <w:sz w:val="24"/>
          <w:szCs w:val="24"/>
        </w:rPr>
      </w:pPr>
      <w:r w:rsidRPr="00B37594">
        <w:rPr>
          <w:rFonts w:ascii="Times New Roman" w:eastAsia="Times New Roman" w:hAnsi="Times New Roman" w:cs="Times New Roman"/>
          <w:spacing w:val="-2"/>
          <w:sz w:val="24"/>
          <w:szCs w:val="24"/>
        </w:rPr>
        <w:t>I</w:t>
      </w:r>
      <w:r w:rsidRPr="00B37594">
        <w:rPr>
          <w:rFonts w:ascii="Times New Roman" w:eastAsia="Times New Roman" w:hAnsi="Times New Roman" w:cs="Times New Roman"/>
          <w:sz w:val="24"/>
          <w:szCs w:val="24"/>
        </w:rPr>
        <w:t xml:space="preserve">. </w:t>
      </w:r>
      <w:r w:rsidR="00F761D9" w:rsidRPr="00B37594">
        <w:rPr>
          <w:rFonts w:ascii="Times New Roman" w:eastAsia="Times New Roman" w:hAnsi="Times New Roman" w:cs="Times New Roman"/>
          <w:sz w:val="24"/>
          <w:szCs w:val="24"/>
        </w:rPr>
        <w:t xml:space="preserve"> </w:t>
      </w:r>
      <w:r w:rsidRPr="00B37594">
        <w:rPr>
          <w:rFonts w:ascii="Times New Roman" w:eastAsia="Times New Roman" w:hAnsi="Times New Roman" w:cs="Times New Roman"/>
          <w:spacing w:val="3"/>
          <w:sz w:val="24"/>
          <w:szCs w:val="24"/>
        </w:rPr>
        <w:t>B</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4"/>
          <w:sz w:val="24"/>
          <w:szCs w:val="24"/>
        </w:rPr>
        <w:t>F</w:t>
      </w:r>
      <w:r w:rsidRPr="00B37594">
        <w:rPr>
          <w:rFonts w:ascii="Times New Roman" w:eastAsia="Times New Roman" w:hAnsi="Times New Roman" w:cs="Times New Roman"/>
          <w:sz w:val="24"/>
          <w:szCs w:val="24"/>
        </w:rPr>
        <w:t xml:space="preserve">ORE </w:t>
      </w:r>
      <w:r w:rsidRPr="00B37594">
        <w:rPr>
          <w:rFonts w:ascii="Times New Roman" w:eastAsia="Times New Roman" w:hAnsi="Times New Roman" w:cs="Times New Roman"/>
          <w:spacing w:val="4"/>
          <w:sz w:val="24"/>
          <w:szCs w:val="24"/>
        </w:rPr>
        <w:t>THE</w:t>
      </w:r>
      <w:r w:rsidRPr="00B37594">
        <w:rPr>
          <w:rFonts w:ascii="Times New Roman" w:eastAsia="Times New Roman" w:hAnsi="Times New Roman" w:cs="Times New Roman"/>
          <w:spacing w:val="37"/>
          <w:sz w:val="24"/>
          <w:szCs w:val="24"/>
        </w:rPr>
        <w:t xml:space="preserve"> </w:t>
      </w:r>
      <w:r w:rsidRPr="00B37594">
        <w:rPr>
          <w:rFonts w:ascii="Times New Roman" w:eastAsia="Times New Roman" w:hAnsi="Times New Roman" w:cs="Times New Roman"/>
          <w:sz w:val="24"/>
          <w:szCs w:val="24"/>
        </w:rPr>
        <w:t>CASE</w:t>
      </w:r>
      <w:r w:rsidRPr="00B37594">
        <w:rPr>
          <w:rFonts w:ascii="Times New Roman" w:eastAsia="Times New Roman" w:hAnsi="Times New Roman" w:cs="Times New Roman"/>
          <w:spacing w:val="25"/>
          <w:sz w:val="24"/>
          <w:szCs w:val="24"/>
        </w:rPr>
        <w:t xml:space="preserve"> </w:t>
      </w:r>
      <w:r w:rsidRPr="00B37594">
        <w:rPr>
          <w:rFonts w:ascii="Times New Roman" w:eastAsia="Times New Roman" w:hAnsi="Times New Roman" w:cs="Times New Roman"/>
          <w:sz w:val="24"/>
          <w:szCs w:val="24"/>
        </w:rPr>
        <w:t>IS</w:t>
      </w:r>
      <w:r w:rsidRPr="00B37594">
        <w:rPr>
          <w:rFonts w:ascii="Times New Roman" w:eastAsia="Times New Roman" w:hAnsi="Times New Roman" w:cs="Times New Roman"/>
          <w:spacing w:val="13"/>
          <w:sz w:val="24"/>
          <w:szCs w:val="24"/>
        </w:rPr>
        <w:t xml:space="preserve"> </w:t>
      </w:r>
      <w:r w:rsidRPr="00B37594">
        <w:rPr>
          <w:rFonts w:ascii="Times New Roman" w:eastAsia="Times New Roman" w:hAnsi="Times New Roman" w:cs="Times New Roman"/>
          <w:w w:val="112"/>
          <w:sz w:val="24"/>
          <w:szCs w:val="24"/>
        </w:rPr>
        <w:t>F</w:t>
      </w:r>
      <w:r w:rsidRPr="00B37594">
        <w:rPr>
          <w:rFonts w:ascii="Times New Roman" w:eastAsia="Times New Roman" w:hAnsi="Times New Roman" w:cs="Times New Roman"/>
          <w:spacing w:val="-3"/>
          <w:w w:val="112"/>
          <w:sz w:val="24"/>
          <w:szCs w:val="24"/>
        </w:rPr>
        <w:t>I</w:t>
      </w:r>
      <w:r w:rsidRPr="00B37594">
        <w:rPr>
          <w:rFonts w:ascii="Times New Roman" w:eastAsia="Times New Roman" w:hAnsi="Times New Roman" w:cs="Times New Roman"/>
          <w:w w:val="109"/>
          <w:sz w:val="24"/>
          <w:szCs w:val="24"/>
        </w:rPr>
        <w:t>L</w:t>
      </w:r>
      <w:r w:rsidRPr="00B37594">
        <w:rPr>
          <w:rFonts w:ascii="Times New Roman" w:eastAsia="Times New Roman" w:hAnsi="Times New Roman" w:cs="Times New Roman"/>
          <w:spacing w:val="-3"/>
          <w:w w:val="109"/>
          <w:sz w:val="24"/>
          <w:szCs w:val="24"/>
        </w:rPr>
        <w:t>E</w:t>
      </w:r>
      <w:r w:rsidRPr="00B37594">
        <w:rPr>
          <w:rFonts w:ascii="Times New Roman" w:eastAsia="Times New Roman" w:hAnsi="Times New Roman" w:cs="Times New Roman"/>
          <w:sz w:val="24"/>
          <w:szCs w:val="24"/>
        </w:rPr>
        <w:t>D</w:t>
      </w:r>
    </w:p>
    <w:p w14:paraId="70407333" w14:textId="77777777" w:rsidR="00A6088A" w:rsidRPr="007E1953" w:rsidRDefault="00A6088A" w:rsidP="00A6088A">
      <w:pPr>
        <w:spacing w:before="6" w:after="0" w:line="280" w:lineRule="exact"/>
        <w:jc w:val="both"/>
        <w:rPr>
          <w:rFonts w:ascii="Times New Roman" w:hAnsi="Times New Roman" w:cs="Times New Roman"/>
          <w:sz w:val="24"/>
          <w:szCs w:val="24"/>
        </w:rPr>
      </w:pPr>
    </w:p>
    <w:p w14:paraId="73906402" w14:textId="33019BF0" w:rsidR="00A6088A" w:rsidRPr="00B37594" w:rsidRDefault="00A6088A" w:rsidP="007E1953">
      <w:pPr>
        <w:spacing w:after="0" w:line="240" w:lineRule="auto"/>
        <w:ind w:left="1080" w:hanging="720"/>
        <w:jc w:val="both"/>
        <w:rPr>
          <w:rFonts w:ascii="Times New Roman" w:eastAsia="Times New Roman" w:hAnsi="Times New Roman" w:cs="Times New Roman"/>
          <w:sz w:val="24"/>
          <w:szCs w:val="24"/>
        </w:rPr>
      </w:pPr>
      <w:r w:rsidRPr="00B37594">
        <w:rPr>
          <w:rFonts w:ascii="Times New Roman" w:eastAsia="Times New Roman" w:hAnsi="Times New Roman" w:cs="Times New Roman"/>
          <w:spacing w:val="-5"/>
          <w:sz w:val="24"/>
          <w:szCs w:val="24"/>
        </w:rPr>
        <w:t>A</w:t>
      </w:r>
      <w:r w:rsidRPr="00B37594">
        <w:rPr>
          <w:rFonts w:ascii="Times New Roman" w:eastAsia="Times New Roman" w:hAnsi="Times New Roman" w:cs="Times New Roman"/>
          <w:sz w:val="24"/>
          <w:szCs w:val="24"/>
        </w:rPr>
        <w:t>.</w:t>
      </w:r>
      <w:r w:rsidRPr="00B37594">
        <w:rPr>
          <w:rFonts w:ascii="Times New Roman" w:eastAsia="Times New Roman" w:hAnsi="Times New Roman" w:cs="Times New Roman"/>
          <w:spacing w:val="5"/>
          <w:sz w:val="24"/>
          <w:szCs w:val="24"/>
        </w:rPr>
        <w:t xml:space="preserve"> </w:t>
      </w:r>
      <w:r w:rsidR="00F761D9" w:rsidRPr="00B37594">
        <w:rPr>
          <w:rFonts w:ascii="Times New Roman" w:eastAsia="Times New Roman" w:hAnsi="Times New Roman" w:cs="Times New Roman"/>
          <w:spacing w:val="5"/>
          <w:sz w:val="24"/>
          <w:szCs w:val="24"/>
        </w:rPr>
        <w:tab/>
      </w:r>
      <w:r w:rsidRPr="00B37594">
        <w:rPr>
          <w:rFonts w:ascii="Times New Roman" w:eastAsia="Times New Roman" w:hAnsi="Times New Roman" w:cs="Times New Roman"/>
          <w:sz w:val="24"/>
          <w:szCs w:val="24"/>
        </w:rPr>
        <w:t>DEB</w:t>
      </w:r>
      <w:r w:rsidRPr="00B37594">
        <w:rPr>
          <w:rFonts w:ascii="Times New Roman" w:eastAsia="Times New Roman" w:hAnsi="Times New Roman" w:cs="Times New Roman"/>
          <w:spacing w:val="2"/>
          <w:sz w:val="24"/>
          <w:szCs w:val="24"/>
        </w:rPr>
        <w:t>T</w:t>
      </w:r>
      <w:r w:rsidRPr="00B37594">
        <w:rPr>
          <w:rFonts w:ascii="Times New Roman" w:eastAsia="Times New Roman" w:hAnsi="Times New Roman" w:cs="Times New Roman"/>
          <w:sz w:val="24"/>
          <w:szCs w:val="24"/>
        </w:rPr>
        <w:t>OR</w:t>
      </w:r>
      <w:r w:rsidR="0064240D" w:rsidRPr="00B37594">
        <w:rPr>
          <w:rFonts w:ascii="Times New Roman" w:eastAsia="Times New Roman" w:hAnsi="Times New Roman" w:cs="Times New Roman"/>
          <w:sz w:val="24"/>
          <w:szCs w:val="24"/>
        </w:rPr>
        <w:t>S</w:t>
      </w:r>
      <w:r w:rsidRPr="00B37594">
        <w:rPr>
          <w:rFonts w:ascii="Times New Roman" w:eastAsia="Times New Roman" w:hAnsi="Times New Roman" w:cs="Times New Roman"/>
          <w:spacing w:val="-1"/>
          <w:sz w:val="24"/>
          <w:szCs w:val="24"/>
        </w:rPr>
        <w:t xml:space="preserve"> </w:t>
      </w:r>
      <w:r w:rsidRPr="00B37594">
        <w:rPr>
          <w:rFonts w:ascii="Times New Roman" w:eastAsia="Times New Roman" w:hAnsi="Times New Roman" w:cs="Times New Roman"/>
          <w:spacing w:val="-5"/>
          <w:sz w:val="24"/>
          <w:szCs w:val="24"/>
        </w:rPr>
        <w:t>A</w:t>
      </w:r>
      <w:r w:rsidRPr="00B37594">
        <w:rPr>
          <w:rFonts w:ascii="Times New Roman" w:eastAsia="Times New Roman" w:hAnsi="Times New Roman" w:cs="Times New Roman"/>
          <w:sz w:val="24"/>
          <w:szCs w:val="24"/>
        </w:rPr>
        <w:t>G</w:t>
      </w:r>
      <w:r w:rsidRPr="00B37594">
        <w:rPr>
          <w:rFonts w:ascii="Times New Roman" w:eastAsia="Times New Roman" w:hAnsi="Times New Roman" w:cs="Times New Roman"/>
          <w:spacing w:val="-3"/>
          <w:sz w:val="24"/>
          <w:szCs w:val="24"/>
        </w:rPr>
        <w:t>R</w:t>
      </w:r>
      <w:r w:rsidRPr="00B37594">
        <w:rPr>
          <w:rFonts w:ascii="Times New Roman" w:eastAsia="Times New Roman" w:hAnsi="Times New Roman" w:cs="Times New Roman"/>
          <w:spacing w:val="2"/>
          <w:sz w:val="24"/>
          <w:szCs w:val="24"/>
        </w:rPr>
        <w:t>EE</w:t>
      </w:r>
      <w:r w:rsidRPr="00B37594">
        <w:rPr>
          <w:rFonts w:ascii="Times New Roman" w:eastAsia="Times New Roman" w:hAnsi="Times New Roman" w:cs="Times New Roman"/>
          <w:spacing w:val="3"/>
          <w:sz w:val="24"/>
          <w:szCs w:val="24"/>
        </w:rPr>
        <w:t xml:space="preserve"> </w:t>
      </w:r>
      <w:r w:rsidRPr="00B37594">
        <w:rPr>
          <w:rFonts w:ascii="Times New Roman" w:eastAsia="Times New Roman" w:hAnsi="Times New Roman" w:cs="Times New Roman"/>
          <w:spacing w:val="2"/>
          <w:sz w:val="24"/>
          <w:szCs w:val="24"/>
        </w:rPr>
        <w:t>T</w:t>
      </w:r>
      <w:r w:rsidRPr="00B37594">
        <w:rPr>
          <w:rFonts w:ascii="Times New Roman" w:eastAsia="Times New Roman" w:hAnsi="Times New Roman" w:cs="Times New Roman"/>
          <w:sz w:val="24"/>
          <w:szCs w:val="24"/>
        </w:rPr>
        <w:t>O:</w:t>
      </w:r>
    </w:p>
    <w:p w14:paraId="0559A3EE" w14:textId="77777777" w:rsidR="00A6088A" w:rsidRPr="007E1953" w:rsidRDefault="00A6088A" w:rsidP="00A6088A">
      <w:pPr>
        <w:spacing w:before="10" w:after="0" w:line="280" w:lineRule="exact"/>
        <w:jc w:val="both"/>
        <w:rPr>
          <w:rFonts w:ascii="Times New Roman" w:hAnsi="Times New Roman" w:cs="Times New Roman"/>
          <w:sz w:val="24"/>
          <w:szCs w:val="24"/>
        </w:rPr>
      </w:pPr>
    </w:p>
    <w:p w14:paraId="5AF29709" w14:textId="25644FA5" w:rsidR="00A6088A" w:rsidRPr="00B37594" w:rsidRDefault="00A6088A" w:rsidP="007E1953">
      <w:pPr>
        <w:pStyle w:val="ListParagraph"/>
        <w:numPr>
          <w:ilvl w:val="0"/>
          <w:numId w:val="1"/>
        </w:numPr>
        <w:spacing w:after="0" w:line="240" w:lineRule="auto"/>
        <w:ind w:firstLine="0"/>
        <w:jc w:val="both"/>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rPr>
        <w:t>D</w:t>
      </w:r>
      <w:r w:rsidRPr="00B37594">
        <w:rPr>
          <w:rFonts w:ascii="Times New Roman" w:eastAsia="Times New Roman" w:hAnsi="Times New Roman" w:cs="Times New Roman"/>
          <w:spacing w:val="-10"/>
          <w:sz w:val="24"/>
          <w:szCs w:val="24"/>
        </w:rPr>
        <w:t>i</w:t>
      </w:r>
      <w:r w:rsidRPr="00B37594">
        <w:rPr>
          <w:rFonts w:ascii="Times New Roman" w:eastAsia="Times New Roman" w:hAnsi="Times New Roman" w:cs="Times New Roman"/>
          <w:spacing w:val="-2"/>
          <w:sz w:val="24"/>
          <w:szCs w:val="24"/>
        </w:rPr>
        <w:t>s</w:t>
      </w:r>
      <w:r w:rsidRPr="00B37594">
        <w:rPr>
          <w:rFonts w:ascii="Times New Roman" w:eastAsia="Times New Roman" w:hAnsi="Times New Roman" w:cs="Times New Roman"/>
          <w:sz w:val="24"/>
          <w:szCs w:val="24"/>
        </w:rPr>
        <w:t>cu</w:t>
      </w:r>
      <w:r w:rsidRPr="00B37594">
        <w:rPr>
          <w:rFonts w:ascii="Times New Roman" w:eastAsia="Times New Roman" w:hAnsi="Times New Roman" w:cs="Times New Roman"/>
          <w:spacing w:val="-3"/>
          <w:sz w:val="24"/>
          <w:szCs w:val="24"/>
        </w:rPr>
        <w:t>s</w:t>
      </w:r>
      <w:r w:rsidRPr="00B37594">
        <w:rPr>
          <w:rFonts w:ascii="Times New Roman" w:eastAsia="Times New Roman" w:hAnsi="Times New Roman" w:cs="Times New Roman"/>
          <w:sz w:val="24"/>
          <w:szCs w:val="24"/>
        </w:rPr>
        <w:t>s w</w:t>
      </w:r>
      <w:r w:rsidRPr="00B37594">
        <w:rPr>
          <w:rFonts w:ascii="Times New Roman" w:eastAsia="Times New Roman" w:hAnsi="Times New Roman" w:cs="Times New Roman"/>
          <w:spacing w:val="-10"/>
          <w:sz w:val="24"/>
          <w:szCs w:val="24"/>
        </w:rPr>
        <w:t>i</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z w:val="24"/>
          <w:szCs w:val="24"/>
        </w:rPr>
        <w:t>h</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z w:val="24"/>
          <w:szCs w:val="24"/>
        </w:rPr>
        <w:t>e a</w:t>
      </w:r>
      <w:r w:rsidRPr="00B37594">
        <w:rPr>
          <w:rFonts w:ascii="Times New Roman" w:eastAsia="Times New Roman" w:hAnsi="Times New Roman" w:cs="Times New Roman"/>
          <w:spacing w:val="6"/>
          <w:sz w:val="24"/>
          <w:szCs w:val="24"/>
        </w:rPr>
        <w:t>t</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4"/>
          <w:sz w:val="24"/>
          <w:szCs w:val="24"/>
        </w:rPr>
        <w:t>o</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3"/>
          <w:sz w:val="24"/>
          <w:szCs w:val="24"/>
        </w:rPr>
        <w:t>n</w:t>
      </w:r>
      <w:r w:rsidRPr="00B37594">
        <w:rPr>
          <w:rFonts w:ascii="Times New Roman" w:eastAsia="Times New Roman" w:hAnsi="Times New Roman" w:cs="Times New Roman"/>
          <w:sz w:val="24"/>
          <w:szCs w:val="24"/>
        </w:rPr>
        <w:t>ey</w:t>
      </w:r>
      <w:r w:rsidRPr="00B37594">
        <w:rPr>
          <w:rFonts w:ascii="Times New Roman" w:eastAsia="Times New Roman" w:hAnsi="Times New Roman" w:cs="Times New Roman"/>
          <w:spacing w:val="-8"/>
          <w:sz w:val="24"/>
          <w:szCs w:val="24"/>
        </w:rPr>
        <w:t xml:space="preserve"> </w:t>
      </w:r>
      <w:r w:rsidR="0064240D" w:rsidRPr="00B37594">
        <w:rPr>
          <w:rFonts w:ascii="Times New Roman" w:eastAsia="Times New Roman" w:hAnsi="Times New Roman" w:cs="Times New Roman"/>
          <w:spacing w:val="-8"/>
          <w:sz w:val="24"/>
          <w:szCs w:val="24"/>
        </w:rPr>
        <w:t xml:space="preserve">their </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pacing w:val="-5"/>
          <w:sz w:val="24"/>
          <w:szCs w:val="24"/>
        </w:rPr>
        <w:t>b</w:t>
      </w:r>
      <w:r w:rsidRPr="00B37594">
        <w:rPr>
          <w:rFonts w:ascii="Times New Roman" w:eastAsia="Times New Roman" w:hAnsi="Times New Roman" w:cs="Times New Roman"/>
          <w:spacing w:val="-9"/>
          <w:sz w:val="24"/>
          <w:szCs w:val="24"/>
        </w:rPr>
        <w:t>j</w:t>
      </w:r>
      <w:r w:rsidRPr="00B37594">
        <w:rPr>
          <w:rFonts w:ascii="Times New Roman" w:eastAsia="Times New Roman" w:hAnsi="Times New Roman" w:cs="Times New Roman"/>
          <w:sz w:val="24"/>
          <w:szCs w:val="24"/>
        </w:rPr>
        <w:t>ec</w:t>
      </w:r>
      <w:r w:rsidRPr="00B37594">
        <w:rPr>
          <w:rFonts w:ascii="Times New Roman" w:eastAsia="Times New Roman" w:hAnsi="Times New Roman" w:cs="Times New Roman"/>
          <w:spacing w:val="3"/>
          <w:sz w:val="24"/>
          <w:szCs w:val="24"/>
        </w:rPr>
        <w:t>t</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pacing w:val="-5"/>
          <w:sz w:val="24"/>
          <w:szCs w:val="24"/>
        </w:rPr>
        <w:t>v</w:t>
      </w:r>
      <w:r w:rsidRPr="00B37594">
        <w:rPr>
          <w:rFonts w:ascii="Times New Roman" w:eastAsia="Times New Roman" w:hAnsi="Times New Roman" w:cs="Times New Roman"/>
          <w:sz w:val="24"/>
          <w:szCs w:val="24"/>
        </w:rPr>
        <w:t>es</w:t>
      </w:r>
      <w:r w:rsidRPr="00B37594">
        <w:rPr>
          <w:rFonts w:ascii="Times New Roman" w:eastAsia="Times New Roman" w:hAnsi="Times New Roman" w:cs="Times New Roman"/>
          <w:spacing w:val="-1"/>
          <w:sz w:val="24"/>
          <w:szCs w:val="24"/>
        </w:rPr>
        <w:t xml:space="preserve"> </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z w:val="24"/>
          <w:szCs w:val="24"/>
        </w:rPr>
        <w:t>n</w:t>
      </w:r>
      <w:r w:rsidRPr="00B37594">
        <w:rPr>
          <w:rFonts w:ascii="Times New Roman" w:eastAsia="Times New Roman" w:hAnsi="Times New Roman" w:cs="Times New Roman"/>
          <w:spacing w:val="-4"/>
          <w:sz w:val="24"/>
          <w:szCs w:val="24"/>
        </w:rPr>
        <w:t xml:space="preserve"> </w:t>
      </w:r>
      <w:r w:rsidRPr="00B37594">
        <w:rPr>
          <w:rFonts w:ascii="Times New Roman" w:eastAsia="Times New Roman" w:hAnsi="Times New Roman" w:cs="Times New Roman"/>
          <w:spacing w:val="-8"/>
          <w:sz w:val="24"/>
          <w:szCs w:val="24"/>
        </w:rPr>
        <w:t>f</w:t>
      </w:r>
      <w:r w:rsidRPr="00B37594">
        <w:rPr>
          <w:rFonts w:ascii="Times New Roman" w:eastAsia="Times New Roman" w:hAnsi="Times New Roman" w:cs="Times New Roman"/>
          <w:spacing w:val="-9"/>
          <w:sz w:val="24"/>
          <w:szCs w:val="24"/>
        </w:rPr>
        <w:t>ili</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z w:val="24"/>
          <w:szCs w:val="24"/>
        </w:rPr>
        <w:t>g</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z w:val="24"/>
          <w:szCs w:val="24"/>
        </w:rPr>
        <w:t>e ca</w:t>
      </w:r>
      <w:r w:rsidRPr="00B37594">
        <w:rPr>
          <w:rFonts w:ascii="Times New Roman" w:eastAsia="Times New Roman" w:hAnsi="Times New Roman" w:cs="Times New Roman"/>
          <w:spacing w:val="-3"/>
          <w:sz w:val="24"/>
          <w:szCs w:val="24"/>
        </w:rPr>
        <w:t>s</w:t>
      </w:r>
      <w:r w:rsidRPr="00B37594">
        <w:rPr>
          <w:rFonts w:ascii="Times New Roman" w:eastAsia="Times New Roman" w:hAnsi="Times New Roman" w:cs="Times New Roman"/>
          <w:sz w:val="24"/>
          <w:szCs w:val="24"/>
        </w:rPr>
        <w:t>e.</w:t>
      </w:r>
    </w:p>
    <w:p w14:paraId="2799093D" w14:textId="77777777" w:rsidR="00A6088A" w:rsidRPr="007E1953" w:rsidRDefault="00A6088A" w:rsidP="007E1953">
      <w:pPr>
        <w:spacing w:before="10" w:after="0" w:line="280" w:lineRule="exact"/>
        <w:ind w:left="990" w:firstLine="360"/>
        <w:jc w:val="both"/>
        <w:rPr>
          <w:rFonts w:ascii="Times New Roman" w:hAnsi="Times New Roman" w:cs="Times New Roman"/>
          <w:sz w:val="24"/>
          <w:szCs w:val="24"/>
        </w:rPr>
      </w:pPr>
    </w:p>
    <w:p w14:paraId="35044240" w14:textId="0F5915F1" w:rsidR="00A6088A" w:rsidRPr="00B37594" w:rsidRDefault="00A6088A" w:rsidP="007E1953">
      <w:pPr>
        <w:pStyle w:val="ListParagraph"/>
        <w:numPr>
          <w:ilvl w:val="0"/>
          <w:numId w:val="1"/>
        </w:numPr>
        <w:spacing w:after="0" w:line="246" w:lineRule="auto"/>
        <w:ind w:left="1440" w:hanging="720"/>
        <w:jc w:val="both"/>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rPr>
        <w:t>P</w:t>
      </w:r>
      <w:r w:rsidRPr="00B37594">
        <w:rPr>
          <w:rFonts w:ascii="Times New Roman" w:eastAsia="Times New Roman" w:hAnsi="Times New Roman" w:cs="Times New Roman"/>
          <w:spacing w:val="3"/>
          <w:sz w:val="24"/>
          <w:szCs w:val="24"/>
        </w:rPr>
        <w:t>r</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pacing w:val="-5"/>
          <w:sz w:val="24"/>
          <w:szCs w:val="24"/>
        </w:rPr>
        <w:t>v</w:t>
      </w:r>
      <w:r w:rsidRPr="00B37594">
        <w:rPr>
          <w:rFonts w:ascii="Times New Roman" w:eastAsia="Times New Roman" w:hAnsi="Times New Roman" w:cs="Times New Roman"/>
          <w:spacing w:val="-10"/>
          <w:sz w:val="24"/>
          <w:szCs w:val="24"/>
        </w:rPr>
        <w:t>i</w:t>
      </w:r>
      <w:r w:rsidRPr="00B37594">
        <w:rPr>
          <w:rFonts w:ascii="Times New Roman" w:eastAsia="Times New Roman" w:hAnsi="Times New Roman" w:cs="Times New Roman"/>
          <w:sz w:val="24"/>
          <w:szCs w:val="24"/>
        </w:rPr>
        <w:t xml:space="preserve">de </w:t>
      </w:r>
      <w:r w:rsidRPr="00B37594">
        <w:rPr>
          <w:rFonts w:ascii="Times New Roman" w:eastAsia="Times New Roman" w:hAnsi="Times New Roman" w:cs="Times New Roman"/>
          <w:spacing w:val="7"/>
          <w:sz w:val="24"/>
          <w:szCs w:val="24"/>
        </w:rPr>
        <w:t>t</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z w:val="24"/>
          <w:szCs w:val="24"/>
        </w:rPr>
        <w:t>e a</w:t>
      </w:r>
      <w:r w:rsidRPr="00B37594">
        <w:rPr>
          <w:rFonts w:ascii="Times New Roman" w:eastAsia="Times New Roman" w:hAnsi="Times New Roman" w:cs="Times New Roman"/>
          <w:spacing w:val="6"/>
          <w:sz w:val="24"/>
          <w:szCs w:val="24"/>
        </w:rPr>
        <w:t>t</w:t>
      </w:r>
      <w:r w:rsidRPr="00B37594">
        <w:rPr>
          <w:rFonts w:ascii="Times New Roman" w:eastAsia="Times New Roman" w:hAnsi="Times New Roman" w:cs="Times New Roman"/>
          <w:spacing w:val="5"/>
          <w:sz w:val="24"/>
          <w:szCs w:val="24"/>
        </w:rPr>
        <w:t>to</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3"/>
          <w:sz w:val="24"/>
          <w:szCs w:val="24"/>
        </w:rPr>
        <w:t>n</w:t>
      </w:r>
      <w:r w:rsidRPr="00B37594">
        <w:rPr>
          <w:rFonts w:ascii="Times New Roman" w:eastAsia="Times New Roman" w:hAnsi="Times New Roman" w:cs="Times New Roman"/>
          <w:sz w:val="24"/>
          <w:szCs w:val="24"/>
        </w:rPr>
        <w:t>ey</w:t>
      </w:r>
      <w:r w:rsidRPr="00B37594">
        <w:rPr>
          <w:rFonts w:ascii="Times New Roman" w:eastAsia="Times New Roman" w:hAnsi="Times New Roman" w:cs="Times New Roman"/>
          <w:spacing w:val="-8"/>
          <w:sz w:val="24"/>
          <w:szCs w:val="24"/>
        </w:rPr>
        <w:t xml:space="preserve"> </w:t>
      </w:r>
      <w:r w:rsidRPr="00B37594">
        <w:rPr>
          <w:rFonts w:ascii="Times New Roman" w:eastAsia="Times New Roman" w:hAnsi="Times New Roman" w:cs="Times New Roman"/>
          <w:sz w:val="24"/>
          <w:szCs w:val="24"/>
        </w:rPr>
        <w:t>w</w:t>
      </w:r>
      <w:r w:rsidRPr="00B37594">
        <w:rPr>
          <w:rFonts w:ascii="Times New Roman" w:eastAsia="Times New Roman" w:hAnsi="Times New Roman" w:cs="Times New Roman"/>
          <w:spacing w:val="-10"/>
          <w:sz w:val="24"/>
          <w:szCs w:val="24"/>
        </w:rPr>
        <w:t>i</w:t>
      </w:r>
      <w:r w:rsidRPr="00B37594">
        <w:rPr>
          <w:rFonts w:ascii="Times New Roman" w:eastAsia="Times New Roman" w:hAnsi="Times New Roman" w:cs="Times New Roman"/>
          <w:spacing w:val="4"/>
          <w:sz w:val="24"/>
          <w:szCs w:val="24"/>
        </w:rPr>
        <w:t>t</w:t>
      </w:r>
      <w:r w:rsidRPr="00B37594">
        <w:rPr>
          <w:rFonts w:ascii="Times New Roman" w:eastAsia="Times New Roman" w:hAnsi="Times New Roman" w:cs="Times New Roman"/>
          <w:sz w:val="24"/>
          <w:szCs w:val="24"/>
        </w:rPr>
        <w:t>h</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pacing w:val="-8"/>
          <w:sz w:val="24"/>
          <w:szCs w:val="24"/>
        </w:rPr>
        <w:t>f</w:t>
      </w:r>
      <w:r w:rsidRPr="00B37594">
        <w:rPr>
          <w:rFonts w:ascii="Times New Roman" w:eastAsia="Times New Roman" w:hAnsi="Times New Roman" w:cs="Times New Roman"/>
          <w:sz w:val="24"/>
          <w:szCs w:val="24"/>
        </w:rPr>
        <w:t>u</w:t>
      </w:r>
      <w:r w:rsidRPr="00B37594">
        <w:rPr>
          <w:rFonts w:ascii="Times New Roman" w:eastAsia="Times New Roman" w:hAnsi="Times New Roman" w:cs="Times New Roman"/>
          <w:spacing w:val="-9"/>
          <w:sz w:val="24"/>
          <w:szCs w:val="24"/>
        </w:rPr>
        <w:t>ll</w:t>
      </w:r>
      <w:r w:rsidRPr="00B37594">
        <w:rPr>
          <w:rFonts w:ascii="Times New Roman" w:eastAsia="Times New Roman" w:hAnsi="Times New Roman" w:cs="Times New Roman"/>
          <w:sz w:val="24"/>
          <w:szCs w:val="24"/>
        </w:rPr>
        <w:t>,</w:t>
      </w:r>
      <w:r w:rsidRPr="00B37594">
        <w:rPr>
          <w:rFonts w:ascii="Times New Roman" w:eastAsia="Times New Roman" w:hAnsi="Times New Roman" w:cs="Times New Roman"/>
          <w:spacing w:val="5"/>
          <w:sz w:val="24"/>
          <w:szCs w:val="24"/>
        </w:rPr>
        <w:t xml:space="preserve"> </w:t>
      </w:r>
      <w:r w:rsidRPr="00B37594">
        <w:rPr>
          <w:rFonts w:ascii="Times New Roman" w:eastAsia="Times New Roman" w:hAnsi="Times New Roman" w:cs="Times New Roman"/>
          <w:sz w:val="24"/>
          <w:szCs w:val="24"/>
        </w:rPr>
        <w:t>ac</w:t>
      </w:r>
      <w:r w:rsidRPr="00B37594">
        <w:rPr>
          <w:rFonts w:ascii="Times New Roman" w:eastAsia="Times New Roman" w:hAnsi="Times New Roman" w:cs="Times New Roman"/>
          <w:spacing w:val="-3"/>
          <w:sz w:val="24"/>
          <w:szCs w:val="24"/>
        </w:rPr>
        <w:t>c</w:t>
      </w:r>
      <w:r w:rsidRPr="00B37594">
        <w:rPr>
          <w:rFonts w:ascii="Times New Roman" w:eastAsia="Times New Roman" w:hAnsi="Times New Roman" w:cs="Times New Roman"/>
          <w:sz w:val="24"/>
          <w:szCs w:val="24"/>
        </w:rPr>
        <w:t>ura</w:t>
      </w:r>
      <w:r w:rsidRPr="00B37594">
        <w:rPr>
          <w:rFonts w:ascii="Times New Roman" w:eastAsia="Times New Roman" w:hAnsi="Times New Roman" w:cs="Times New Roman"/>
          <w:spacing w:val="6"/>
          <w:sz w:val="24"/>
          <w:szCs w:val="24"/>
        </w:rPr>
        <w:t>t</w:t>
      </w:r>
      <w:r w:rsidRPr="00B37594">
        <w:rPr>
          <w:rFonts w:ascii="Times New Roman" w:eastAsia="Times New Roman" w:hAnsi="Times New Roman" w:cs="Times New Roman"/>
          <w:sz w:val="24"/>
          <w:szCs w:val="24"/>
        </w:rPr>
        <w:t>e</w:t>
      </w:r>
      <w:r w:rsidR="00F761D9" w:rsidRPr="00B37594">
        <w:rPr>
          <w:rFonts w:ascii="Times New Roman" w:eastAsia="Times New Roman" w:hAnsi="Times New Roman" w:cs="Times New Roman"/>
          <w:sz w:val="24"/>
          <w:szCs w:val="24"/>
        </w:rPr>
        <w:t>,</w:t>
      </w:r>
      <w:r w:rsidRPr="00B37594">
        <w:rPr>
          <w:rFonts w:ascii="Times New Roman" w:eastAsia="Times New Roman" w:hAnsi="Times New Roman" w:cs="Times New Roman"/>
          <w:sz w:val="24"/>
          <w:szCs w:val="24"/>
        </w:rPr>
        <w:t xml:space="preserve"> a</w:t>
      </w:r>
      <w:r w:rsidRPr="00B37594">
        <w:rPr>
          <w:rFonts w:ascii="Times New Roman" w:eastAsia="Times New Roman" w:hAnsi="Times New Roman" w:cs="Times New Roman"/>
          <w:spacing w:val="-4"/>
          <w:sz w:val="24"/>
          <w:szCs w:val="24"/>
        </w:rPr>
        <w:t>n</w:t>
      </w:r>
      <w:r w:rsidRPr="00B37594">
        <w:rPr>
          <w:rFonts w:ascii="Times New Roman" w:eastAsia="Times New Roman" w:hAnsi="Times New Roman" w:cs="Times New Roman"/>
          <w:sz w:val="24"/>
          <w:szCs w:val="24"/>
        </w:rPr>
        <w:t>d</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9"/>
          <w:sz w:val="24"/>
          <w:szCs w:val="24"/>
        </w:rPr>
        <w:t>im</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10"/>
          <w:sz w:val="24"/>
          <w:szCs w:val="24"/>
        </w:rPr>
        <w:t>l</w:t>
      </w:r>
      <w:r w:rsidRPr="00B37594">
        <w:rPr>
          <w:rFonts w:ascii="Times New Roman" w:eastAsia="Times New Roman" w:hAnsi="Times New Roman" w:cs="Times New Roman"/>
          <w:sz w:val="24"/>
          <w:szCs w:val="24"/>
        </w:rPr>
        <w:t>y</w:t>
      </w:r>
      <w:r w:rsidRPr="00B37594">
        <w:rPr>
          <w:rFonts w:ascii="Times New Roman" w:eastAsia="Times New Roman" w:hAnsi="Times New Roman" w:cs="Times New Roman"/>
          <w:spacing w:val="-8"/>
          <w:sz w:val="24"/>
          <w:szCs w:val="24"/>
        </w:rPr>
        <w:t xml:space="preserve"> </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pacing w:val="-8"/>
          <w:sz w:val="24"/>
          <w:szCs w:val="24"/>
        </w:rPr>
        <w:t>f</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7"/>
          <w:sz w:val="24"/>
          <w:szCs w:val="24"/>
        </w:rPr>
        <w:t>m</w:t>
      </w:r>
      <w:r w:rsidRPr="00B37594">
        <w:rPr>
          <w:rFonts w:ascii="Times New Roman" w:eastAsia="Times New Roman" w:hAnsi="Times New Roman" w:cs="Times New Roman"/>
          <w:sz w:val="24"/>
          <w:szCs w:val="24"/>
        </w:rPr>
        <w:t>a</w:t>
      </w:r>
      <w:r w:rsidRPr="00B37594">
        <w:rPr>
          <w:rFonts w:ascii="Times New Roman" w:eastAsia="Times New Roman" w:hAnsi="Times New Roman" w:cs="Times New Roman"/>
          <w:spacing w:val="4"/>
          <w:sz w:val="24"/>
          <w:szCs w:val="24"/>
        </w:rPr>
        <w:t>t</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z w:val="24"/>
          <w:szCs w:val="24"/>
        </w:rPr>
        <w:t>,</w:t>
      </w:r>
      <w:r w:rsidRPr="00B37594">
        <w:rPr>
          <w:rFonts w:ascii="Times New Roman" w:eastAsia="Times New Roman" w:hAnsi="Times New Roman" w:cs="Times New Roman"/>
          <w:spacing w:val="5"/>
          <w:sz w:val="24"/>
          <w:szCs w:val="24"/>
        </w:rPr>
        <w:t xml:space="preserve"> </w:t>
      </w:r>
      <w:r w:rsidRPr="00B37594">
        <w:rPr>
          <w:rFonts w:ascii="Times New Roman" w:eastAsia="Times New Roman" w:hAnsi="Times New Roman" w:cs="Times New Roman"/>
          <w:spacing w:val="-8"/>
          <w:sz w:val="24"/>
          <w:szCs w:val="24"/>
        </w:rPr>
        <w:t>f</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z w:val="24"/>
          <w:szCs w:val="24"/>
        </w:rPr>
        <w:t>a</w:t>
      </w:r>
      <w:r w:rsidRPr="00B37594">
        <w:rPr>
          <w:rFonts w:ascii="Times New Roman" w:eastAsia="Times New Roman" w:hAnsi="Times New Roman" w:cs="Times New Roman"/>
          <w:spacing w:val="-6"/>
          <w:sz w:val="24"/>
          <w:szCs w:val="24"/>
        </w:rPr>
        <w:t>n</w:t>
      </w:r>
      <w:r w:rsidRPr="00B37594">
        <w:rPr>
          <w:rFonts w:ascii="Times New Roman" w:eastAsia="Times New Roman" w:hAnsi="Times New Roman" w:cs="Times New Roman"/>
          <w:sz w:val="24"/>
          <w:szCs w:val="24"/>
        </w:rPr>
        <w:t>c</w:t>
      </w:r>
      <w:r w:rsidRPr="00B37594">
        <w:rPr>
          <w:rFonts w:ascii="Times New Roman" w:eastAsia="Times New Roman" w:hAnsi="Times New Roman" w:cs="Times New Roman"/>
          <w:spacing w:val="-10"/>
          <w:sz w:val="24"/>
          <w:szCs w:val="24"/>
        </w:rPr>
        <w:t>i</w:t>
      </w:r>
      <w:r w:rsidRPr="00B37594">
        <w:rPr>
          <w:rFonts w:ascii="Times New Roman" w:eastAsia="Times New Roman" w:hAnsi="Times New Roman" w:cs="Times New Roman"/>
          <w:sz w:val="24"/>
          <w:szCs w:val="24"/>
        </w:rPr>
        <w:t>al</w:t>
      </w:r>
      <w:r w:rsidRPr="00B37594">
        <w:rPr>
          <w:rFonts w:ascii="Times New Roman" w:eastAsia="Times New Roman" w:hAnsi="Times New Roman" w:cs="Times New Roman"/>
          <w:spacing w:val="-8"/>
          <w:sz w:val="24"/>
          <w:szCs w:val="24"/>
        </w:rPr>
        <w:t xml:space="preserve"> </w:t>
      </w:r>
      <w:r w:rsidRPr="00B37594">
        <w:rPr>
          <w:rFonts w:ascii="Times New Roman" w:eastAsia="Times New Roman" w:hAnsi="Times New Roman" w:cs="Times New Roman"/>
          <w:sz w:val="24"/>
          <w:szCs w:val="24"/>
        </w:rPr>
        <w:t>a</w:t>
      </w:r>
      <w:r w:rsidRPr="00B37594">
        <w:rPr>
          <w:rFonts w:ascii="Times New Roman" w:eastAsia="Times New Roman" w:hAnsi="Times New Roman" w:cs="Times New Roman"/>
          <w:spacing w:val="-6"/>
          <w:sz w:val="24"/>
          <w:szCs w:val="24"/>
        </w:rPr>
        <w:t>n</w:t>
      </w:r>
      <w:r w:rsidRPr="00B37594">
        <w:rPr>
          <w:rFonts w:ascii="Times New Roman" w:eastAsia="Times New Roman" w:hAnsi="Times New Roman" w:cs="Times New Roman"/>
          <w:sz w:val="24"/>
          <w:szCs w:val="24"/>
        </w:rPr>
        <w:t>d</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pacing w:val="5"/>
          <w:sz w:val="24"/>
          <w:szCs w:val="24"/>
        </w:rPr>
        <w:t>ot</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z w:val="24"/>
          <w:szCs w:val="24"/>
        </w:rPr>
        <w:t>erw</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pacing w:val="-2"/>
          <w:sz w:val="24"/>
          <w:szCs w:val="24"/>
        </w:rPr>
        <w:t>s</w:t>
      </w:r>
      <w:r w:rsidRPr="00B37594">
        <w:rPr>
          <w:rFonts w:ascii="Times New Roman" w:eastAsia="Times New Roman" w:hAnsi="Times New Roman" w:cs="Times New Roman"/>
          <w:sz w:val="24"/>
          <w:szCs w:val="24"/>
        </w:rPr>
        <w:t xml:space="preserve">e, </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z w:val="24"/>
          <w:szCs w:val="24"/>
        </w:rPr>
        <w:t>c</w:t>
      </w:r>
      <w:r w:rsidRPr="00B37594">
        <w:rPr>
          <w:rFonts w:ascii="Times New Roman" w:eastAsia="Times New Roman" w:hAnsi="Times New Roman" w:cs="Times New Roman"/>
          <w:spacing w:val="-11"/>
          <w:sz w:val="24"/>
          <w:szCs w:val="24"/>
        </w:rPr>
        <w:t>l</w:t>
      </w:r>
      <w:r w:rsidRPr="00B37594">
        <w:rPr>
          <w:rFonts w:ascii="Times New Roman" w:eastAsia="Times New Roman" w:hAnsi="Times New Roman" w:cs="Times New Roman"/>
          <w:sz w:val="24"/>
          <w:szCs w:val="24"/>
        </w:rPr>
        <w:t>ud</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pacing w:val="-6"/>
          <w:sz w:val="24"/>
          <w:szCs w:val="24"/>
        </w:rPr>
        <w:t>n</w:t>
      </w:r>
      <w:r w:rsidRPr="00B37594">
        <w:rPr>
          <w:rFonts w:ascii="Times New Roman" w:eastAsia="Times New Roman" w:hAnsi="Times New Roman" w:cs="Times New Roman"/>
          <w:sz w:val="24"/>
          <w:szCs w:val="24"/>
        </w:rPr>
        <w:t>g</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z w:val="24"/>
          <w:szCs w:val="24"/>
        </w:rPr>
        <w:t>pr</w:t>
      </w:r>
      <w:r w:rsidRPr="00B37594">
        <w:rPr>
          <w:rFonts w:ascii="Times New Roman" w:eastAsia="Times New Roman" w:hAnsi="Times New Roman" w:cs="Times New Roman"/>
          <w:spacing w:val="6"/>
          <w:sz w:val="24"/>
          <w:szCs w:val="24"/>
        </w:rPr>
        <w:t>o</w:t>
      </w:r>
      <w:r w:rsidRPr="00B37594">
        <w:rPr>
          <w:rFonts w:ascii="Times New Roman" w:eastAsia="Times New Roman" w:hAnsi="Times New Roman" w:cs="Times New Roman"/>
          <w:sz w:val="24"/>
          <w:szCs w:val="24"/>
        </w:rPr>
        <w:t>per</w:t>
      </w:r>
      <w:r w:rsidRPr="00B37594">
        <w:rPr>
          <w:rFonts w:ascii="Times New Roman" w:eastAsia="Times New Roman" w:hAnsi="Times New Roman" w:cs="Times New Roman"/>
          <w:spacing w:val="-8"/>
          <w:sz w:val="24"/>
          <w:szCs w:val="24"/>
        </w:rPr>
        <w:t>l</w:t>
      </w:r>
      <w:r w:rsidRPr="00B37594">
        <w:rPr>
          <w:rFonts w:ascii="Times New Roman" w:eastAsia="Times New Roman" w:hAnsi="Times New Roman" w:cs="Times New Roman"/>
          <w:sz w:val="24"/>
          <w:szCs w:val="24"/>
        </w:rPr>
        <w:t>y</w:t>
      </w:r>
      <w:r w:rsidRPr="00B37594">
        <w:rPr>
          <w:rFonts w:ascii="Times New Roman" w:eastAsia="Times New Roman" w:hAnsi="Times New Roman" w:cs="Times New Roman"/>
          <w:spacing w:val="-8"/>
          <w:sz w:val="24"/>
          <w:szCs w:val="24"/>
        </w:rPr>
        <w:t xml:space="preserve"> </w:t>
      </w:r>
      <w:r w:rsidRPr="00B37594">
        <w:rPr>
          <w:rFonts w:ascii="Times New Roman" w:eastAsia="Times New Roman" w:hAnsi="Times New Roman" w:cs="Times New Roman"/>
          <w:sz w:val="24"/>
          <w:szCs w:val="24"/>
        </w:rPr>
        <w:t>d</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z w:val="24"/>
          <w:szCs w:val="24"/>
        </w:rPr>
        <w:t>cu</w:t>
      </w:r>
      <w:r w:rsidRPr="00B37594">
        <w:rPr>
          <w:rFonts w:ascii="Times New Roman" w:eastAsia="Times New Roman" w:hAnsi="Times New Roman" w:cs="Times New Roman"/>
          <w:spacing w:val="-10"/>
          <w:sz w:val="24"/>
          <w:szCs w:val="24"/>
        </w:rPr>
        <w:t>m</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6"/>
          <w:sz w:val="24"/>
          <w:szCs w:val="24"/>
        </w:rPr>
        <w:t>n</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z w:val="24"/>
          <w:szCs w:val="24"/>
        </w:rPr>
        <w:t>ed p</w:t>
      </w:r>
      <w:r w:rsidRPr="00B37594">
        <w:rPr>
          <w:rFonts w:ascii="Times New Roman" w:eastAsia="Times New Roman" w:hAnsi="Times New Roman" w:cs="Times New Roman"/>
          <w:spacing w:val="2"/>
          <w:sz w:val="24"/>
          <w:szCs w:val="24"/>
        </w:rPr>
        <w:t>r</w:t>
      </w:r>
      <w:r w:rsidRPr="00B37594">
        <w:rPr>
          <w:rFonts w:ascii="Times New Roman" w:eastAsia="Times New Roman" w:hAnsi="Times New Roman" w:cs="Times New Roman"/>
          <w:spacing w:val="4"/>
          <w:sz w:val="24"/>
          <w:szCs w:val="24"/>
        </w:rPr>
        <w:t>o</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z w:val="24"/>
          <w:szCs w:val="24"/>
        </w:rPr>
        <w:t>f</w:t>
      </w:r>
      <w:r w:rsidRPr="00B37594">
        <w:rPr>
          <w:rFonts w:ascii="Times New Roman" w:eastAsia="Times New Roman" w:hAnsi="Times New Roman" w:cs="Times New Roman"/>
          <w:spacing w:val="-6"/>
          <w:sz w:val="24"/>
          <w:szCs w:val="24"/>
        </w:rPr>
        <w:t xml:space="preserve"> </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z w:val="24"/>
          <w:szCs w:val="24"/>
        </w:rPr>
        <w:t>f</w:t>
      </w:r>
      <w:r w:rsidRPr="00B37594">
        <w:rPr>
          <w:rFonts w:ascii="Times New Roman" w:eastAsia="Times New Roman" w:hAnsi="Times New Roman" w:cs="Times New Roman"/>
          <w:spacing w:val="-6"/>
          <w:sz w:val="24"/>
          <w:szCs w:val="24"/>
        </w:rPr>
        <w:t xml:space="preserve"> </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z w:val="24"/>
          <w:szCs w:val="24"/>
        </w:rPr>
        <w:t>c</w:t>
      </w:r>
      <w:r w:rsidRPr="00B37594">
        <w:rPr>
          <w:rFonts w:ascii="Times New Roman" w:eastAsia="Times New Roman" w:hAnsi="Times New Roman" w:cs="Times New Roman"/>
          <w:spacing w:val="4"/>
          <w:sz w:val="24"/>
          <w:szCs w:val="24"/>
        </w:rPr>
        <w:t>o</w:t>
      </w:r>
      <w:r w:rsidRPr="00B37594">
        <w:rPr>
          <w:rFonts w:ascii="Times New Roman" w:eastAsia="Times New Roman" w:hAnsi="Times New Roman" w:cs="Times New Roman"/>
          <w:spacing w:val="-9"/>
          <w:sz w:val="24"/>
          <w:szCs w:val="24"/>
        </w:rPr>
        <w:t>m</w:t>
      </w:r>
      <w:r w:rsidRPr="00B37594">
        <w:rPr>
          <w:rFonts w:ascii="Times New Roman" w:eastAsia="Times New Roman" w:hAnsi="Times New Roman" w:cs="Times New Roman"/>
          <w:sz w:val="24"/>
          <w:szCs w:val="24"/>
        </w:rPr>
        <w:t>e.</w:t>
      </w:r>
    </w:p>
    <w:p w14:paraId="7F6E69F6" w14:textId="77777777" w:rsidR="00A6088A" w:rsidRPr="00B37594" w:rsidRDefault="00A6088A" w:rsidP="00F761D9">
      <w:pPr>
        <w:pStyle w:val="ListParagraph"/>
        <w:jc w:val="both"/>
        <w:rPr>
          <w:rFonts w:ascii="Times New Roman" w:eastAsia="Times New Roman" w:hAnsi="Times New Roman" w:cs="Times New Roman"/>
          <w:sz w:val="24"/>
          <w:szCs w:val="24"/>
        </w:rPr>
      </w:pPr>
    </w:p>
    <w:p w14:paraId="49E404F8" w14:textId="1B3D30BE" w:rsidR="00A6088A" w:rsidRPr="00B37594" w:rsidRDefault="00A6088A" w:rsidP="007E1953">
      <w:pPr>
        <w:pStyle w:val="ListParagraph"/>
        <w:numPr>
          <w:ilvl w:val="0"/>
          <w:numId w:val="1"/>
        </w:numPr>
        <w:spacing w:after="0" w:line="246" w:lineRule="auto"/>
        <w:ind w:left="1440" w:hanging="720"/>
        <w:jc w:val="both"/>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rPr>
        <w:t xml:space="preserve">Review and discuss LBF 33 with </w:t>
      </w:r>
      <w:r w:rsidR="00F761D9" w:rsidRPr="00B37594">
        <w:rPr>
          <w:rFonts w:ascii="Times New Roman" w:eastAsia="Times New Roman" w:hAnsi="Times New Roman" w:cs="Times New Roman"/>
          <w:sz w:val="24"/>
          <w:szCs w:val="24"/>
        </w:rPr>
        <w:t>the attorney and</w:t>
      </w:r>
      <w:r w:rsidRPr="00B37594">
        <w:rPr>
          <w:rFonts w:ascii="Times New Roman" w:eastAsia="Times New Roman" w:hAnsi="Times New Roman" w:cs="Times New Roman"/>
          <w:sz w:val="24"/>
          <w:szCs w:val="24"/>
        </w:rPr>
        <w:t xml:space="preserve"> begin compiling information and documents that </w:t>
      </w:r>
      <w:r w:rsidR="00F761D9" w:rsidRPr="00B37594">
        <w:rPr>
          <w:rFonts w:ascii="Times New Roman" w:eastAsia="Times New Roman" w:hAnsi="Times New Roman" w:cs="Times New Roman"/>
          <w:sz w:val="24"/>
          <w:szCs w:val="24"/>
        </w:rPr>
        <w:t>your attorney will</w:t>
      </w:r>
      <w:r w:rsidRPr="00B37594">
        <w:rPr>
          <w:rFonts w:ascii="Times New Roman" w:eastAsia="Times New Roman" w:hAnsi="Times New Roman" w:cs="Times New Roman"/>
          <w:sz w:val="24"/>
          <w:szCs w:val="24"/>
        </w:rPr>
        <w:t xml:space="preserve"> deliver</w:t>
      </w:r>
      <w:r w:rsidR="00F761D9" w:rsidRPr="00B37594">
        <w:rPr>
          <w:rFonts w:ascii="Times New Roman" w:eastAsia="Times New Roman" w:hAnsi="Times New Roman" w:cs="Times New Roman"/>
          <w:sz w:val="24"/>
          <w:szCs w:val="24"/>
        </w:rPr>
        <w:t xml:space="preserve"> </w:t>
      </w:r>
      <w:r w:rsidRPr="00B37594">
        <w:rPr>
          <w:rFonts w:ascii="Times New Roman" w:eastAsia="Times New Roman" w:hAnsi="Times New Roman" w:cs="Times New Roman"/>
          <w:sz w:val="24"/>
          <w:szCs w:val="24"/>
        </w:rPr>
        <w:t xml:space="preserve">to the Trustee </w:t>
      </w:r>
      <w:r w:rsidR="00F761D9" w:rsidRPr="00B37594">
        <w:rPr>
          <w:rFonts w:ascii="Times New Roman" w:eastAsia="Times New Roman" w:hAnsi="Times New Roman" w:cs="Times New Roman"/>
          <w:sz w:val="24"/>
          <w:szCs w:val="24"/>
        </w:rPr>
        <w:t>before</w:t>
      </w:r>
      <w:r w:rsidRPr="00B37594">
        <w:rPr>
          <w:rFonts w:ascii="Times New Roman" w:eastAsia="Times New Roman" w:hAnsi="Times New Roman" w:cs="Times New Roman"/>
          <w:sz w:val="24"/>
          <w:szCs w:val="24"/>
        </w:rPr>
        <w:t xml:space="preserve"> </w:t>
      </w:r>
      <w:r w:rsidR="00F761D9" w:rsidRPr="00B37594">
        <w:rPr>
          <w:rFonts w:ascii="Times New Roman" w:eastAsia="Times New Roman" w:hAnsi="Times New Roman" w:cs="Times New Roman"/>
          <w:sz w:val="24"/>
          <w:szCs w:val="24"/>
        </w:rPr>
        <w:t xml:space="preserve">the </w:t>
      </w:r>
      <w:r w:rsidRPr="00B37594">
        <w:rPr>
          <w:rFonts w:ascii="Times New Roman" w:eastAsia="Times New Roman" w:hAnsi="Times New Roman" w:cs="Times New Roman"/>
          <w:sz w:val="24"/>
          <w:szCs w:val="24"/>
        </w:rPr>
        <w:t>§</w:t>
      </w:r>
      <w:r w:rsidR="00F761D9" w:rsidRPr="00B37594">
        <w:rPr>
          <w:rFonts w:ascii="Times New Roman" w:eastAsia="Times New Roman" w:hAnsi="Times New Roman" w:cs="Times New Roman"/>
          <w:sz w:val="24"/>
          <w:szCs w:val="24"/>
        </w:rPr>
        <w:t xml:space="preserve"> </w:t>
      </w:r>
      <w:r w:rsidRPr="00B37594">
        <w:rPr>
          <w:rFonts w:ascii="Times New Roman" w:eastAsia="Times New Roman" w:hAnsi="Times New Roman" w:cs="Times New Roman"/>
          <w:sz w:val="24"/>
          <w:szCs w:val="24"/>
        </w:rPr>
        <w:t>341(a) Meeting of Creditors.</w:t>
      </w:r>
    </w:p>
    <w:p w14:paraId="4B9F68A6" w14:textId="77777777" w:rsidR="00A6088A" w:rsidRPr="007E1953" w:rsidRDefault="00A6088A" w:rsidP="007E1953">
      <w:pPr>
        <w:spacing w:before="4" w:after="0" w:line="280" w:lineRule="exact"/>
        <w:ind w:left="990"/>
        <w:jc w:val="both"/>
        <w:rPr>
          <w:rFonts w:ascii="Times New Roman" w:hAnsi="Times New Roman" w:cs="Times New Roman"/>
          <w:sz w:val="24"/>
          <w:szCs w:val="24"/>
        </w:rPr>
      </w:pPr>
    </w:p>
    <w:p w14:paraId="3D7E77E1" w14:textId="77FCB686" w:rsidR="00A6088A" w:rsidRPr="00B37594" w:rsidRDefault="00A6088A" w:rsidP="007E1953">
      <w:pPr>
        <w:spacing w:after="0" w:line="240" w:lineRule="auto"/>
        <w:ind w:left="1080" w:hanging="720"/>
        <w:jc w:val="both"/>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rPr>
        <w:t>B.</w:t>
      </w:r>
      <w:r w:rsidRPr="00B37594">
        <w:rPr>
          <w:rFonts w:ascii="Times New Roman" w:eastAsia="Times New Roman" w:hAnsi="Times New Roman" w:cs="Times New Roman"/>
          <w:spacing w:val="3"/>
          <w:sz w:val="24"/>
          <w:szCs w:val="24"/>
        </w:rPr>
        <w:t xml:space="preserve"> </w:t>
      </w:r>
      <w:r w:rsidR="0064240D" w:rsidRPr="00B37594">
        <w:rPr>
          <w:rFonts w:ascii="Times New Roman" w:eastAsia="Times New Roman" w:hAnsi="Times New Roman" w:cs="Times New Roman"/>
          <w:spacing w:val="3"/>
          <w:sz w:val="24"/>
          <w:szCs w:val="24"/>
        </w:rPr>
        <w:tab/>
      </w:r>
      <w:r w:rsidRPr="00B37594">
        <w:rPr>
          <w:rFonts w:ascii="Times New Roman" w:eastAsia="Times New Roman" w:hAnsi="Times New Roman" w:cs="Times New Roman"/>
          <w:spacing w:val="2"/>
          <w:sz w:val="24"/>
          <w:szCs w:val="24"/>
        </w:rPr>
        <w:t>T</w:t>
      </w:r>
      <w:r w:rsidRPr="00B37594">
        <w:rPr>
          <w:rFonts w:ascii="Times New Roman" w:eastAsia="Times New Roman" w:hAnsi="Times New Roman" w:cs="Times New Roman"/>
          <w:sz w:val="24"/>
          <w:szCs w:val="24"/>
        </w:rPr>
        <w:t>HE</w:t>
      </w:r>
      <w:r w:rsidRPr="00B37594">
        <w:rPr>
          <w:rFonts w:ascii="Times New Roman" w:eastAsia="Times New Roman" w:hAnsi="Times New Roman" w:cs="Times New Roman"/>
          <w:spacing w:val="4"/>
          <w:sz w:val="24"/>
          <w:szCs w:val="24"/>
        </w:rPr>
        <w:t xml:space="preserve"> </w:t>
      </w:r>
      <w:r w:rsidRPr="00B37594">
        <w:rPr>
          <w:rFonts w:ascii="Times New Roman" w:eastAsia="Times New Roman" w:hAnsi="Times New Roman" w:cs="Times New Roman"/>
          <w:spacing w:val="-6"/>
          <w:sz w:val="24"/>
          <w:szCs w:val="24"/>
        </w:rPr>
        <w:t>A</w:t>
      </w:r>
      <w:r w:rsidRPr="00B37594">
        <w:rPr>
          <w:rFonts w:ascii="Times New Roman" w:eastAsia="Times New Roman" w:hAnsi="Times New Roman" w:cs="Times New Roman"/>
          <w:spacing w:val="2"/>
          <w:sz w:val="24"/>
          <w:szCs w:val="24"/>
        </w:rPr>
        <w:t>TT</w:t>
      </w:r>
      <w:r w:rsidRPr="00B37594">
        <w:rPr>
          <w:rFonts w:ascii="Times New Roman" w:eastAsia="Times New Roman" w:hAnsi="Times New Roman" w:cs="Times New Roman"/>
          <w:sz w:val="24"/>
          <w:szCs w:val="24"/>
        </w:rPr>
        <w:t>O</w:t>
      </w:r>
      <w:r w:rsidRPr="00B37594">
        <w:rPr>
          <w:rFonts w:ascii="Times New Roman" w:eastAsia="Times New Roman" w:hAnsi="Times New Roman" w:cs="Times New Roman"/>
          <w:spacing w:val="-2"/>
          <w:sz w:val="24"/>
          <w:szCs w:val="24"/>
        </w:rPr>
        <w:t>R</w:t>
      </w:r>
      <w:r w:rsidRPr="00B37594">
        <w:rPr>
          <w:rFonts w:ascii="Times New Roman" w:eastAsia="Times New Roman" w:hAnsi="Times New Roman" w:cs="Times New Roman"/>
          <w:sz w:val="24"/>
          <w:szCs w:val="24"/>
        </w:rPr>
        <w:t>NEY</w:t>
      </w:r>
      <w:r w:rsidRPr="00B37594">
        <w:rPr>
          <w:rFonts w:ascii="Times New Roman" w:eastAsia="Times New Roman" w:hAnsi="Times New Roman" w:cs="Times New Roman"/>
          <w:spacing w:val="4"/>
          <w:sz w:val="24"/>
          <w:szCs w:val="24"/>
        </w:rPr>
        <w:t xml:space="preserve"> </w:t>
      </w:r>
      <w:r w:rsidRPr="00B37594">
        <w:rPr>
          <w:rFonts w:ascii="Times New Roman" w:eastAsia="Times New Roman" w:hAnsi="Times New Roman" w:cs="Times New Roman"/>
          <w:spacing w:val="-5"/>
          <w:sz w:val="24"/>
          <w:szCs w:val="24"/>
        </w:rPr>
        <w:t>A</w:t>
      </w:r>
      <w:r w:rsidRPr="00B37594">
        <w:rPr>
          <w:rFonts w:ascii="Times New Roman" w:eastAsia="Times New Roman" w:hAnsi="Times New Roman" w:cs="Times New Roman"/>
          <w:sz w:val="24"/>
          <w:szCs w:val="24"/>
        </w:rPr>
        <w:t>G</w:t>
      </w:r>
      <w:r w:rsidRPr="00B37594">
        <w:rPr>
          <w:rFonts w:ascii="Times New Roman" w:eastAsia="Times New Roman" w:hAnsi="Times New Roman" w:cs="Times New Roman"/>
          <w:spacing w:val="-2"/>
          <w:sz w:val="24"/>
          <w:szCs w:val="24"/>
        </w:rPr>
        <w:t>R</w:t>
      </w:r>
      <w:r w:rsidRPr="00B37594">
        <w:rPr>
          <w:rFonts w:ascii="Times New Roman" w:eastAsia="Times New Roman" w:hAnsi="Times New Roman" w:cs="Times New Roman"/>
          <w:spacing w:val="2"/>
          <w:sz w:val="24"/>
          <w:szCs w:val="24"/>
        </w:rPr>
        <w:t>EE</w:t>
      </w:r>
      <w:r w:rsidRPr="00B37594">
        <w:rPr>
          <w:rFonts w:ascii="Times New Roman" w:eastAsia="Times New Roman" w:hAnsi="Times New Roman" w:cs="Times New Roman"/>
          <w:sz w:val="24"/>
          <w:szCs w:val="24"/>
        </w:rPr>
        <w:t>S</w:t>
      </w:r>
      <w:r w:rsidRPr="00B37594">
        <w:rPr>
          <w:rFonts w:ascii="Times New Roman" w:eastAsia="Times New Roman" w:hAnsi="Times New Roman" w:cs="Times New Roman"/>
          <w:spacing w:val="3"/>
          <w:sz w:val="24"/>
          <w:szCs w:val="24"/>
        </w:rPr>
        <w:t xml:space="preserve"> </w:t>
      </w:r>
      <w:r w:rsidRPr="00B37594">
        <w:rPr>
          <w:rFonts w:ascii="Times New Roman" w:eastAsia="Times New Roman" w:hAnsi="Times New Roman" w:cs="Times New Roman"/>
          <w:spacing w:val="1"/>
          <w:sz w:val="24"/>
          <w:szCs w:val="24"/>
        </w:rPr>
        <w:t>T</w:t>
      </w:r>
      <w:r w:rsidRPr="00B37594">
        <w:rPr>
          <w:rFonts w:ascii="Times New Roman" w:eastAsia="Times New Roman" w:hAnsi="Times New Roman" w:cs="Times New Roman"/>
          <w:sz w:val="24"/>
          <w:szCs w:val="24"/>
        </w:rPr>
        <w:t>O:</w:t>
      </w:r>
    </w:p>
    <w:p w14:paraId="37C9C8D5" w14:textId="77777777" w:rsidR="00A6088A" w:rsidRPr="007E1953" w:rsidRDefault="00A6088A" w:rsidP="00A6088A">
      <w:pPr>
        <w:spacing w:before="10" w:after="0" w:line="280" w:lineRule="exact"/>
        <w:jc w:val="both"/>
        <w:rPr>
          <w:rFonts w:ascii="Times New Roman" w:hAnsi="Times New Roman" w:cs="Times New Roman"/>
          <w:sz w:val="24"/>
          <w:szCs w:val="24"/>
        </w:rPr>
      </w:pPr>
    </w:p>
    <w:p w14:paraId="532A61E7" w14:textId="1363F1FA" w:rsidR="00A6088A" w:rsidRPr="00B37594" w:rsidRDefault="00A6088A" w:rsidP="007E1953">
      <w:pPr>
        <w:pStyle w:val="ListParagraph"/>
        <w:numPr>
          <w:ilvl w:val="0"/>
          <w:numId w:val="2"/>
        </w:numPr>
        <w:spacing w:after="0" w:line="240" w:lineRule="auto"/>
        <w:ind w:left="1440" w:hanging="720"/>
        <w:jc w:val="both"/>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rPr>
        <w:t xml:space="preserve">Personally meet with </w:t>
      </w:r>
      <w:r w:rsidR="0064240D" w:rsidRPr="00B37594">
        <w:rPr>
          <w:rFonts w:ascii="Times New Roman" w:eastAsia="Times New Roman" w:hAnsi="Times New Roman" w:cs="Times New Roman"/>
          <w:sz w:val="24"/>
          <w:szCs w:val="24"/>
        </w:rPr>
        <w:t>D</w:t>
      </w:r>
      <w:r w:rsidRPr="00B37594">
        <w:rPr>
          <w:rFonts w:ascii="Times New Roman" w:eastAsia="Times New Roman" w:hAnsi="Times New Roman" w:cs="Times New Roman"/>
          <w:sz w:val="24"/>
          <w:szCs w:val="24"/>
        </w:rPr>
        <w:t>ebtor</w:t>
      </w:r>
      <w:r w:rsidR="0064240D" w:rsidRPr="00B37594">
        <w:rPr>
          <w:rFonts w:ascii="Times New Roman" w:eastAsia="Times New Roman" w:hAnsi="Times New Roman" w:cs="Times New Roman"/>
          <w:sz w:val="24"/>
          <w:szCs w:val="24"/>
        </w:rPr>
        <w:t>s</w:t>
      </w:r>
      <w:r w:rsidRPr="00B37594">
        <w:rPr>
          <w:rFonts w:ascii="Times New Roman" w:eastAsia="Times New Roman" w:hAnsi="Times New Roman" w:cs="Times New Roman"/>
          <w:sz w:val="24"/>
          <w:szCs w:val="24"/>
        </w:rPr>
        <w:t xml:space="preserve"> to discuss and analyze </w:t>
      </w:r>
      <w:r w:rsidR="0064240D" w:rsidRPr="00B37594">
        <w:rPr>
          <w:rFonts w:ascii="Times New Roman" w:eastAsia="Times New Roman" w:hAnsi="Times New Roman" w:cs="Times New Roman"/>
          <w:sz w:val="24"/>
          <w:szCs w:val="24"/>
        </w:rPr>
        <w:t>their</w:t>
      </w:r>
      <w:r w:rsidRPr="00B37594">
        <w:rPr>
          <w:rFonts w:ascii="Times New Roman" w:eastAsia="Times New Roman" w:hAnsi="Times New Roman" w:cs="Times New Roman"/>
          <w:sz w:val="24"/>
          <w:szCs w:val="24"/>
        </w:rPr>
        <w:t xml:space="preserve"> situation and objectives in filing the case, and recommend a solution.</w:t>
      </w:r>
    </w:p>
    <w:p w14:paraId="1BFAC28C" w14:textId="77777777" w:rsidR="00A6088A" w:rsidRPr="00B37594" w:rsidRDefault="00A6088A" w:rsidP="007E1953">
      <w:pPr>
        <w:pStyle w:val="ListParagraph"/>
        <w:spacing w:after="0" w:line="240" w:lineRule="auto"/>
        <w:ind w:left="1440" w:hanging="720"/>
        <w:jc w:val="both"/>
        <w:rPr>
          <w:rFonts w:ascii="Times New Roman" w:eastAsia="Times New Roman" w:hAnsi="Times New Roman" w:cs="Times New Roman"/>
          <w:sz w:val="24"/>
          <w:szCs w:val="24"/>
        </w:rPr>
      </w:pPr>
    </w:p>
    <w:p w14:paraId="7E063059" w14:textId="61B96A79" w:rsidR="00A6088A" w:rsidRPr="00B37594" w:rsidRDefault="00A6088A" w:rsidP="007E1953">
      <w:pPr>
        <w:pStyle w:val="ListParagraph"/>
        <w:numPr>
          <w:ilvl w:val="0"/>
          <w:numId w:val="2"/>
        </w:numPr>
        <w:spacing w:after="0" w:line="240" w:lineRule="auto"/>
        <w:ind w:left="1440" w:hanging="720"/>
        <w:jc w:val="both"/>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rPr>
        <w:t xml:space="preserve">Personally counsel </w:t>
      </w:r>
      <w:r w:rsidR="0064240D" w:rsidRPr="00B37594">
        <w:rPr>
          <w:rFonts w:ascii="Times New Roman" w:eastAsia="Times New Roman" w:hAnsi="Times New Roman" w:cs="Times New Roman"/>
          <w:sz w:val="24"/>
          <w:szCs w:val="24"/>
        </w:rPr>
        <w:t>Debtors</w:t>
      </w:r>
      <w:r w:rsidRPr="00B37594">
        <w:rPr>
          <w:rFonts w:ascii="Times New Roman" w:eastAsia="Times New Roman" w:hAnsi="Times New Roman" w:cs="Times New Roman"/>
          <w:sz w:val="24"/>
          <w:szCs w:val="24"/>
        </w:rPr>
        <w:t xml:space="preserve"> </w:t>
      </w:r>
      <w:r w:rsidR="0064240D" w:rsidRPr="00B37594">
        <w:rPr>
          <w:rFonts w:ascii="Times New Roman" w:eastAsia="Times New Roman" w:hAnsi="Times New Roman" w:cs="Times New Roman"/>
          <w:sz w:val="24"/>
          <w:szCs w:val="24"/>
        </w:rPr>
        <w:t>on</w:t>
      </w:r>
      <w:r w:rsidRPr="00B37594">
        <w:rPr>
          <w:rFonts w:ascii="Times New Roman" w:eastAsia="Times New Roman" w:hAnsi="Times New Roman" w:cs="Times New Roman"/>
          <w:sz w:val="24"/>
          <w:szCs w:val="24"/>
        </w:rPr>
        <w:t xml:space="preserve"> the advisability of filing either a Chapter 7 or a Chapter 13 case, discuss both </w:t>
      </w:r>
      <w:r w:rsidR="0064240D" w:rsidRPr="00B37594">
        <w:rPr>
          <w:rFonts w:ascii="Times New Roman" w:eastAsia="Times New Roman" w:hAnsi="Times New Roman" w:cs="Times New Roman"/>
          <w:sz w:val="24"/>
          <w:szCs w:val="24"/>
        </w:rPr>
        <w:t xml:space="preserve">bankruptcy </w:t>
      </w:r>
      <w:r w:rsidRPr="00B37594">
        <w:rPr>
          <w:rFonts w:ascii="Times New Roman" w:eastAsia="Times New Roman" w:hAnsi="Times New Roman" w:cs="Times New Roman"/>
          <w:sz w:val="24"/>
          <w:szCs w:val="24"/>
        </w:rPr>
        <w:t>procedures</w:t>
      </w:r>
      <w:r w:rsidR="0064240D" w:rsidRPr="00B37594">
        <w:rPr>
          <w:rFonts w:ascii="Times New Roman" w:eastAsia="Times New Roman" w:hAnsi="Times New Roman" w:cs="Times New Roman"/>
          <w:sz w:val="24"/>
          <w:szCs w:val="24"/>
        </w:rPr>
        <w:t xml:space="preserve"> and </w:t>
      </w:r>
      <w:r w:rsidRPr="00B37594">
        <w:rPr>
          <w:rFonts w:ascii="Times New Roman" w:eastAsia="Times New Roman" w:hAnsi="Times New Roman" w:cs="Times New Roman"/>
          <w:sz w:val="24"/>
          <w:szCs w:val="24"/>
        </w:rPr>
        <w:t>non-bankruptcy options</w:t>
      </w:r>
      <w:r w:rsidR="0064240D" w:rsidRPr="00B37594">
        <w:rPr>
          <w:rFonts w:ascii="Times New Roman" w:eastAsia="Times New Roman" w:hAnsi="Times New Roman" w:cs="Times New Roman"/>
          <w:sz w:val="24"/>
          <w:szCs w:val="24"/>
        </w:rPr>
        <w:t>,</w:t>
      </w:r>
      <w:r w:rsidRPr="00B37594">
        <w:rPr>
          <w:rFonts w:ascii="Times New Roman" w:eastAsia="Times New Roman" w:hAnsi="Times New Roman" w:cs="Times New Roman"/>
          <w:sz w:val="24"/>
          <w:szCs w:val="24"/>
        </w:rPr>
        <w:t xml:space="preserve"> and answer </w:t>
      </w:r>
      <w:r w:rsidR="0064240D" w:rsidRPr="00B37594">
        <w:rPr>
          <w:rFonts w:ascii="Times New Roman" w:eastAsia="Times New Roman" w:hAnsi="Times New Roman" w:cs="Times New Roman"/>
          <w:sz w:val="24"/>
          <w:szCs w:val="24"/>
        </w:rPr>
        <w:t>all</w:t>
      </w:r>
      <w:r w:rsidRPr="00B37594">
        <w:rPr>
          <w:rFonts w:ascii="Times New Roman" w:eastAsia="Times New Roman" w:hAnsi="Times New Roman" w:cs="Times New Roman"/>
          <w:sz w:val="24"/>
          <w:szCs w:val="24"/>
        </w:rPr>
        <w:t xml:space="preserve"> questions.</w:t>
      </w:r>
    </w:p>
    <w:p w14:paraId="4E79CF13" w14:textId="77777777" w:rsidR="00A6088A" w:rsidRPr="00B37594" w:rsidRDefault="00A6088A" w:rsidP="007E1953">
      <w:pPr>
        <w:pStyle w:val="ListParagraph"/>
        <w:spacing w:after="0" w:line="240" w:lineRule="auto"/>
        <w:ind w:left="1440" w:hanging="720"/>
        <w:jc w:val="both"/>
        <w:rPr>
          <w:rFonts w:ascii="Times New Roman" w:eastAsia="Times New Roman" w:hAnsi="Times New Roman" w:cs="Times New Roman"/>
          <w:sz w:val="24"/>
          <w:szCs w:val="24"/>
        </w:rPr>
      </w:pPr>
    </w:p>
    <w:p w14:paraId="3209F8C6" w14:textId="46650E9C" w:rsidR="00A6088A" w:rsidRPr="00B37594" w:rsidRDefault="00A6088A" w:rsidP="007E1953">
      <w:pPr>
        <w:pStyle w:val="ListParagraph"/>
        <w:numPr>
          <w:ilvl w:val="0"/>
          <w:numId w:val="2"/>
        </w:numPr>
        <w:spacing w:after="0" w:line="240" w:lineRule="auto"/>
        <w:ind w:left="1440" w:hanging="720"/>
        <w:jc w:val="both"/>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rPr>
        <w:t xml:space="preserve">Personally explain to </w:t>
      </w:r>
      <w:r w:rsidR="0064240D" w:rsidRPr="00B37594">
        <w:rPr>
          <w:rFonts w:ascii="Times New Roman" w:eastAsia="Times New Roman" w:hAnsi="Times New Roman" w:cs="Times New Roman"/>
          <w:sz w:val="24"/>
          <w:szCs w:val="24"/>
        </w:rPr>
        <w:t>Debtors</w:t>
      </w:r>
      <w:r w:rsidRPr="00B37594">
        <w:rPr>
          <w:rFonts w:ascii="Times New Roman" w:eastAsia="Times New Roman" w:hAnsi="Times New Roman" w:cs="Times New Roman"/>
          <w:sz w:val="24"/>
          <w:szCs w:val="24"/>
        </w:rPr>
        <w:t xml:space="preserve"> that the attorney is being engaged to represent the</w:t>
      </w:r>
      <w:r w:rsidR="0064240D" w:rsidRPr="00B37594">
        <w:rPr>
          <w:rFonts w:ascii="Times New Roman" w:eastAsia="Times New Roman" w:hAnsi="Times New Roman" w:cs="Times New Roman"/>
          <w:sz w:val="24"/>
          <w:szCs w:val="24"/>
        </w:rPr>
        <w:t>m</w:t>
      </w:r>
      <w:r w:rsidRPr="00B37594">
        <w:rPr>
          <w:rFonts w:ascii="Times New Roman" w:eastAsia="Times New Roman" w:hAnsi="Times New Roman" w:cs="Times New Roman"/>
          <w:sz w:val="24"/>
          <w:szCs w:val="24"/>
        </w:rPr>
        <w:t xml:space="preserve"> on all matters arising in this case</w:t>
      </w:r>
      <w:r w:rsidR="0064240D" w:rsidRPr="00B37594">
        <w:rPr>
          <w:rFonts w:ascii="Times New Roman" w:eastAsia="Times New Roman" w:hAnsi="Times New Roman" w:cs="Times New Roman"/>
          <w:sz w:val="24"/>
          <w:szCs w:val="24"/>
        </w:rPr>
        <w:t xml:space="preserve">, </w:t>
      </w:r>
      <w:r w:rsidRPr="00B37594">
        <w:rPr>
          <w:rFonts w:ascii="Times New Roman" w:eastAsia="Times New Roman" w:hAnsi="Times New Roman" w:cs="Times New Roman"/>
          <w:sz w:val="24"/>
          <w:szCs w:val="24"/>
        </w:rPr>
        <w:t>and explain how and when the attorney’s fees and the trustee’s fees are determined and paid.</w:t>
      </w:r>
    </w:p>
    <w:p w14:paraId="43999AD9" w14:textId="77777777" w:rsidR="00A6088A" w:rsidRPr="00B37594" w:rsidRDefault="00A6088A" w:rsidP="007E1953">
      <w:pPr>
        <w:pStyle w:val="ListParagraph"/>
        <w:spacing w:after="0" w:line="240" w:lineRule="auto"/>
        <w:ind w:left="1440" w:hanging="720"/>
        <w:jc w:val="both"/>
        <w:rPr>
          <w:rFonts w:ascii="Times New Roman" w:eastAsia="Times New Roman" w:hAnsi="Times New Roman" w:cs="Times New Roman"/>
          <w:sz w:val="24"/>
          <w:szCs w:val="24"/>
        </w:rPr>
      </w:pPr>
    </w:p>
    <w:p w14:paraId="76D64547" w14:textId="29020081" w:rsidR="00A6088A" w:rsidRPr="00B37594" w:rsidRDefault="00A6088A" w:rsidP="007E1953">
      <w:pPr>
        <w:pStyle w:val="ListParagraph"/>
        <w:numPr>
          <w:ilvl w:val="0"/>
          <w:numId w:val="2"/>
        </w:numPr>
        <w:spacing w:after="0" w:line="240" w:lineRule="auto"/>
        <w:ind w:left="1440" w:hanging="720"/>
        <w:jc w:val="both"/>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rPr>
        <w:t xml:space="preserve">Obtain </w:t>
      </w:r>
      <w:r w:rsidR="0064240D" w:rsidRPr="00B37594">
        <w:rPr>
          <w:rFonts w:ascii="Times New Roman" w:eastAsia="Times New Roman" w:hAnsi="Times New Roman" w:cs="Times New Roman"/>
          <w:sz w:val="24"/>
          <w:szCs w:val="24"/>
        </w:rPr>
        <w:t xml:space="preserve">Debtors’ </w:t>
      </w:r>
      <w:r w:rsidRPr="00B37594">
        <w:rPr>
          <w:rFonts w:ascii="Times New Roman" w:eastAsia="Times New Roman" w:hAnsi="Times New Roman" w:cs="Times New Roman"/>
          <w:sz w:val="24"/>
          <w:szCs w:val="24"/>
        </w:rPr>
        <w:t xml:space="preserve">credit report and check the national PACER database to confirm </w:t>
      </w:r>
      <w:r w:rsidRPr="00B37594">
        <w:rPr>
          <w:rFonts w:ascii="Times New Roman" w:eastAsia="Times New Roman" w:hAnsi="Times New Roman" w:cs="Times New Roman"/>
          <w:sz w:val="24"/>
          <w:szCs w:val="24"/>
        </w:rPr>
        <w:lastRenderedPageBreak/>
        <w:t xml:space="preserve">whether </w:t>
      </w:r>
      <w:r w:rsidR="0064240D" w:rsidRPr="00B37594">
        <w:rPr>
          <w:rFonts w:ascii="Times New Roman" w:eastAsia="Times New Roman" w:hAnsi="Times New Roman" w:cs="Times New Roman"/>
          <w:sz w:val="24"/>
          <w:szCs w:val="24"/>
        </w:rPr>
        <w:t>Debtors have</w:t>
      </w:r>
      <w:r w:rsidRPr="00B37594">
        <w:rPr>
          <w:rFonts w:ascii="Times New Roman" w:eastAsia="Times New Roman" w:hAnsi="Times New Roman" w:cs="Times New Roman"/>
          <w:sz w:val="24"/>
          <w:szCs w:val="24"/>
        </w:rPr>
        <w:t xml:space="preserve"> previously filed a bankruptcy case.</w:t>
      </w:r>
    </w:p>
    <w:p w14:paraId="152CBBD1" w14:textId="77777777" w:rsidR="00A6088A" w:rsidRPr="00B37594" w:rsidRDefault="00A6088A" w:rsidP="007E1953">
      <w:pPr>
        <w:pStyle w:val="ListParagraph"/>
        <w:spacing w:after="0" w:line="240" w:lineRule="auto"/>
        <w:ind w:left="1440" w:hanging="720"/>
        <w:jc w:val="both"/>
        <w:rPr>
          <w:rFonts w:ascii="Times New Roman" w:eastAsia="Times New Roman" w:hAnsi="Times New Roman" w:cs="Times New Roman"/>
          <w:sz w:val="24"/>
          <w:szCs w:val="24"/>
        </w:rPr>
      </w:pPr>
    </w:p>
    <w:p w14:paraId="702E008A" w14:textId="5A86FF7C" w:rsidR="00A6088A" w:rsidRPr="00B37594" w:rsidRDefault="00A6088A" w:rsidP="007E1953">
      <w:pPr>
        <w:pStyle w:val="ListParagraph"/>
        <w:numPr>
          <w:ilvl w:val="0"/>
          <w:numId w:val="2"/>
        </w:numPr>
        <w:spacing w:after="0" w:line="240" w:lineRule="auto"/>
        <w:ind w:left="1440" w:hanging="720"/>
        <w:jc w:val="both"/>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rPr>
        <w:t>Timely prepare, revise, finalize</w:t>
      </w:r>
      <w:r w:rsidR="0064240D" w:rsidRPr="00B37594">
        <w:rPr>
          <w:rFonts w:ascii="Times New Roman" w:eastAsia="Times New Roman" w:hAnsi="Times New Roman" w:cs="Times New Roman"/>
          <w:sz w:val="24"/>
          <w:szCs w:val="24"/>
        </w:rPr>
        <w:t>,</w:t>
      </w:r>
      <w:r w:rsidRPr="00B37594">
        <w:rPr>
          <w:rFonts w:ascii="Times New Roman" w:eastAsia="Times New Roman" w:hAnsi="Times New Roman" w:cs="Times New Roman"/>
          <w:sz w:val="24"/>
          <w:szCs w:val="24"/>
        </w:rPr>
        <w:t xml:space="preserve"> and file </w:t>
      </w:r>
      <w:r w:rsidR="0064240D" w:rsidRPr="00B37594">
        <w:rPr>
          <w:rFonts w:ascii="Times New Roman" w:eastAsia="Times New Roman" w:hAnsi="Times New Roman" w:cs="Times New Roman"/>
          <w:sz w:val="24"/>
          <w:szCs w:val="24"/>
        </w:rPr>
        <w:t>Debtors’</w:t>
      </w:r>
      <w:r w:rsidRPr="00B37594">
        <w:rPr>
          <w:rFonts w:ascii="Times New Roman" w:eastAsia="Times New Roman" w:hAnsi="Times New Roman" w:cs="Times New Roman"/>
          <w:sz w:val="24"/>
          <w:szCs w:val="24"/>
        </w:rPr>
        <w:t xml:space="preserve"> petition, schedules, </w:t>
      </w:r>
      <w:r w:rsidR="0064240D" w:rsidRPr="00B37594">
        <w:rPr>
          <w:rFonts w:ascii="Times New Roman" w:eastAsia="Times New Roman" w:hAnsi="Times New Roman" w:cs="Times New Roman"/>
          <w:sz w:val="24"/>
          <w:szCs w:val="24"/>
        </w:rPr>
        <w:t xml:space="preserve">statements and </w:t>
      </w:r>
      <w:r w:rsidRPr="00B37594">
        <w:rPr>
          <w:rFonts w:ascii="Times New Roman" w:eastAsia="Times New Roman" w:hAnsi="Times New Roman" w:cs="Times New Roman"/>
          <w:sz w:val="24"/>
          <w:szCs w:val="24"/>
        </w:rPr>
        <w:t xml:space="preserve">other related forms, and other documents necessary for prosecuting </w:t>
      </w:r>
      <w:r w:rsidR="0064240D" w:rsidRPr="00B37594">
        <w:rPr>
          <w:rFonts w:ascii="Times New Roman" w:eastAsia="Times New Roman" w:hAnsi="Times New Roman" w:cs="Times New Roman"/>
          <w:sz w:val="24"/>
          <w:szCs w:val="24"/>
        </w:rPr>
        <w:t>Debtors’</w:t>
      </w:r>
      <w:r w:rsidRPr="00B37594">
        <w:rPr>
          <w:rFonts w:ascii="Times New Roman" w:eastAsia="Times New Roman" w:hAnsi="Times New Roman" w:cs="Times New Roman"/>
          <w:sz w:val="24"/>
          <w:szCs w:val="24"/>
        </w:rPr>
        <w:t xml:space="preserve"> bankruptcy case.</w:t>
      </w:r>
    </w:p>
    <w:p w14:paraId="2FD79024" w14:textId="77777777" w:rsidR="00A6088A" w:rsidRPr="00B37594" w:rsidRDefault="00A6088A" w:rsidP="007E1953">
      <w:pPr>
        <w:pStyle w:val="ListParagraph"/>
        <w:spacing w:after="0" w:line="240" w:lineRule="auto"/>
        <w:ind w:left="1440" w:hanging="720"/>
        <w:jc w:val="both"/>
        <w:rPr>
          <w:rFonts w:ascii="Times New Roman" w:eastAsia="Times New Roman" w:hAnsi="Times New Roman" w:cs="Times New Roman"/>
          <w:sz w:val="24"/>
          <w:szCs w:val="24"/>
        </w:rPr>
      </w:pPr>
    </w:p>
    <w:p w14:paraId="7BC17F07" w14:textId="3A5E532F" w:rsidR="00A6088A" w:rsidRPr="00B37594" w:rsidRDefault="00A6088A" w:rsidP="007E1953">
      <w:pPr>
        <w:pStyle w:val="ListParagraph"/>
        <w:numPr>
          <w:ilvl w:val="0"/>
          <w:numId w:val="2"/>
        </w:numPr>
        <w:spacing w:after="0" w:line="240" w:lineRule="auto"/>
        <w:ind w:left="1440" w:hanging="720"/>
        <w:jc w:val="both"/>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rPr>
        <w:t xml:space="preserve">Carefully review with </w:t>
      </w:r>
      <w:r w:rsidR="0064240D" w:rsidRPr="00B37594">
        <w:rPr>
          <w:rFonts w:ascii="Times New Roman" w:eastAsia="Times New Roman" w:hAnsi="Times New Roman" w:cs="Times New Roman"/>
          <w:sz w:val="24"/>
          <w:szCs w:val="24"/>
        </w:rPr>
        <w:t>Debtors</w:t>
      </w:r>
      <w:r w:rsidRPr="00B37594">
        <w:rPr>
          <w:rFonts w:ascii="Times New Roman" w:eastAsia="Times New Roman" w:hAnsi="Times New Roman" w:cs="Times New Roman"/>
          <w:sz w:val="24"/>
          <w:szCs w:val="24"/>
        </w:rPr>
        <w:t xml:space="preserve"> and sign, as appropriate, the completed petition, schedules, </w:t>
      </w:r>
      <w:r w:rsidR="0064240D" w:rsidRPr="00B37594">
        <w:rPr>
          <w:rFonts w:ascii="Times New Roman" w:eastAsia="Times New Roman" w:hAnsi="Times New Roman" w:cs="Times New Roman"/>
          <w:sz w:val="24"/>
          <w:szCs w:val="24"/>
        </w:rPr>
        <w:t xml:space="preserve">and statements, </w:t>
      </w:r>
      <w:r w:rsidR="00933CDE" w:rsidRPr="00B37594">
        <w:rPr>
          <w:rFonts w:ascii="Times New Roman" w:eastAsia="Times New Roman" w:hAnsi="Times New Roman" w:cs="Times New Roman"/>
          <w:sz w:val="24"/>
          <w:szCs w:val="24"/>
        </w:rPr>
        <w:t>including</w:t>
      </w:r>
      <w:r w:rsidRPr="00B37594">
        <w:rPr>
          <w:rFonts w:ascii="Times New Roman" w:eastAsia="Times New Roman" w:hAnsi="Times New Roman" w:cs="Times New Roman"/>
          <w:sz w:val="24"/>
          <w:szCs w:val="24"/>
        </w:rPr>
        <w:t xml:space="preserve"> all amendments thereto, whether filed with the petition or later.</w:t>
      </w:r>
    </w:p>
    <w:p w14:paraId="49333A76" w14:textId="77777777" w:rsidR="00A6088A" w:rsidRPr="00B37594" w:rsidRDefault="00A6088A" w:rsidP="007E1953">
      <w:pPr>
        <w:pStyle w:val="ListParagraph"/>
        <w:spacing w:after="0" w:line="240" w:lineRule="auto"/>
        <w:ind w:left="1440" w:hanging="720"/>
        <w:jc w:val="both"/>
        <w:rPr>
          <w:rFonts w:ascii="Times New Roman" w:eastAsia="Times New Roman" w:hAnsi="Times New Roman" w:cs="Times New Roman"/>
          <w:sz w:val="24"/>
          <w:szCs w:val="24"/>
        </w:rPr>
      </w:pPr>
    </w:p>
    <w:p w14:paraId="4D569191" w14:textId="4FA9F92E" w:rsidR="00A6088A" w:rsidRPr="00B37594" w:rsidRDefault="00A6088A" w:rsidP="007E1953">
      <w:pPr>
        <w:pStyle w:val="ListParagraph"/>
        <w:numPr>
          <w:ilvl w:val="0"/>
          <w:numId w:val="2"/>
        </w:numPr>
        <w:spacing w:after="0" w:line="240" w:lineRule="auto"/>
        <w:ind w:left="1440" w:hanging="720"/>
        <w:jc w:val="both"/>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rPr>
        <w:t xml:space="preserve">Advise </w:t>
      </w:r>
      <w:r w:rsidR="00933CDE" w:rsidRPr="00B37594">
        <w:rPr>
          <w:rFonts w:ascii="Times New Roman" w:eastAsia="Times New Roman" w:hAnsi="Times New Roman" w:cs="Times New Roman"/>
          <w:sz w:val="24"/>
          <w:szCs w:val="24"/>
        </w:rPr>
        <w:t>Debtors</w:t>
      </w:r>
      <w:r w:rsidRPr="00B37594">
        <w:rPr>
          <w:rFonts w:ascii="Times New Roman" w:eastAsia="Times New Roman" w:hAnsi="Times New Roman" w:cs="Times New Roman"/>
          <w:sz w:val="24"/>
          <w:szCs w:val="24"/>
        </w:rPr>
        <w:t xml:space="preserve"> of the need to maintain appropriate insurance.</w:t>
      </w:r>
    </w:p>
    <w:p w14:paraId="0D1B3335" w14:textId="77777777" w:rsidR="00A6088A" w:rsidRPr="00B37594" w:rsidRDefault="00A6088A" w:rsidP="007E1953">
      <w:pPr>
        <w:pStyle w:val="ListParagraph"/>
        <w:spacing w:after="0" w:line="240" w:lineRule="auto"/>
        <w:ind w:left="1440" w:hanging="720"/>
        <w:jc w:val="both"/>
        <w:rPr>
          <w:rFonts w:ascii="Times New Roman" w:eastAsia="Times New Roman" w:hAnsi="Times New Roman" w:cs="Times New Roman"/>
          <w:sz w:val="24"/>
          <w:szCs w:val="24"/>
        </w:rPr>
      </w:pPr>
    </w:p>
    <w:p w14:paraId="67882F53" w14:textId="31F640F0" w:rsidR="00A6088A" w:rsidRPr="00B37594" w:rsidRDefault="00A6088A" w:rsidP="007E1953">
      <w:pPr>
        <w:pStyle w:val="ListParagraph"/>
        <w:numPr>
          <w:ilvl w:val="0"/>
          <w:numId w:val="2"/>
        </w:numPr>
        <w:spacing w:after="0" w:line="240" w:lineRule="auto"/>
        <w:ind w:left="1440" w:hanging="720"/>
        <w:jc w:val="both"/>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rPr>
        <w:t xml:space="preserve">Advise </w:t>
      </w:r>
      <w:r w:rsidR="00933CDE" w:rsidRPr="00B37594">
        <w:rPr>
          <w:rFonts w:ascii="Times New Roman" w:eastAsia="Times New Roman" w:hAnsi="Times New Roman" w:cs="Times New Roman"/>
          <w:sz w:val="24"/>
          <w:szCs w:val="24"/>
        </w:rPr>
        <w:t>Debtors</w:t>
      </w:r>
      <w:r w:rsidRPr="00B37594">
        <w:rPr>
          <w:rFonts w:ascii="Times New Roman" w:eastAsia="Times New Roman" w:hAnsi="Times New Roman" w:cs="Times New Roman"/>
          <w:sz w:val="24"/>
          <w:szCs w:val="24"/>
        </w:rPr>
        <w:t xml:space="preserve"> of the need to file all </w:t>
      </w:r>
      <w:r w:rsidR="00933CDE" w:rsidRPr="00B37594">
        <w:rPr>
          <w:rFonts w:ascii="Times New Roman" w:eastAsia="Times New Roman" w:hAnsi="Times New Roman" w:cs="Times New Roman"/>
          <w:sz w:val="24"/>
          <w:szCs w:val="24"/>
        </w:rPr>
        <w:t xml:space="preserve">necessary </w:t>
      </w:r>
      <w:r w:rsidRPr="00B37594">
        <w:rPr>
          <w:rFonts w:ascii="Times New Roman" w:eastAsia="Times New Roman" w:hAnsi="Times New Roman" w:cs="Times New Roman"/>
          <w:sz w:val="24"/>
          <w:szCs w:val="24"/>
        </w:rPr>
        <w:t>income and other tax returns.</w:t>
      </w:r>
    </w:p>
    <w:p w14:paraId="6E8C7065" w14:textId="77777777" w:rsidR="00A6088A" w:rsidRPr="00B37594" w:rsidRDefault="00A6088A" w:rsidP="007E1953">
      <w:pPr>
        <w:pStyle w:val="ListParagraph"/>
        <w:spacing w:after="0" w:line="240" w:lineRule="auto"/>
        <w:ind w:left="1440" w:hanging="720"/>
        <w:jc w:val="both"/>
        <w:rPr>
          <w:rFonts w:ascii="Times New Roman" w:eastAsia="Times New Roman" w:hAnsi="Times New Roman" w:cs="Times New Roman"/>
          <w:sz w:val="24"/>
          <w:szCs w:val="24"/>
        </w:rPr>
      </w:pPr>
    </w:p>
    <w:p w14:paraId="1CC0CC74" w14:textId="7E20DC7C" w:rsidR="00A6088A" w:rsidRPr="00B37594" w:rsidRDefault="00A6088A" w:rsidP="007E1953">
      <w:pPr>
        <w:pStyle w:val="ListParagraph"/>
        <w:numPr>
          <w:ilvl w:val="0"/>
          <w:numId w:val="2"/>
        </w:numPr>
        <w:spacing w:after="0" w:line="240" w:lineRule="auto"/>
        <w:ind w:left="1440" w:hanging="720"/>
        <w:jc w:val="both"/>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rPr>
        <w:t xml:space="preserve">Advise </w:t>
      </w:r>
      <w:r w:rsidR="00933CDE" w:rsidRPr="00B37594">
        <w:rPr>
          <w:rFonts w:ascii="Times New Roman" w:eastAsia="Times New Roman" w:hAnsi="Times New Roman" w:cs="Times New Roman"/>
          <w:sz w:val="24"/>
          <w:szCs w:val="24"/>
        </w:rPr>
        <w:t>Debtors about</w:t>
      </w:r>
      <w:r w:rsidRPr="00B37594">
        <w:rPr>
          <w:rFonts w:ascii="Times New Roman" w:eastAsia="Times New Roman" w:hAnsi="Times New Roman" w:cs="Times New Roman"/>
          <w:sz w:val="24"/>
          <w:szCs w:val="24"/>
        </w:rPr>
        <w:t xml:space="preserve"> the steps necessary to obtain a discharge.</w:t>
      </w:r>
    </w:p>
    <w:p w14:paraId="2B703810" w14:textId="77777777" w:rsidR="00A6088A" w:rsidRPr="007E1953" w:rsidRDefault="00A6088A" w:rsidP="007E1953">
      <w:pPr>
        <w:spacing w:before="15" w:after="0" w:line="280" w:lineRule="exact"/>
        <w:ind w:left="1440" w:hanging="720"/>
        <w:jc w:val="both"/>
        <w:rPr>
          <w:rFonts w:ascii="Times New Roman" w:hAnsi="Times New Roman" w:cs="Times New Roman"/>
          <w:sz w:val="24"/>
          <w:szCs w:val="24"/>
        </w:rPr>
      </w:pPr>
    </w:p>
    <w:p w14:paraId="0B2380F4" w14:textId="1004637E" w:rsidR="00A6088A" w:rsidRPr="00B37594" w:rsidRDefault="00A6088A" w:rsidP="00933CDE">
      <w:pPr>
        <w:spacing w:after="0" w:line="240" w:lineRule="auto"/>
        <w:jc w:val="both"/>
        <w:rPr>
          <w:rFonts w:ascii="Times New Roman" w:eastAsia="Times New Roman" w:hAnsi="Times New Roman" w:cs="Times New Roman"/>
          <w:sz w:val="24"/>
          <w:szCs w:val="24"/>
        </w:rPr>
      </w:pPr>
      <w:r w:rsidRPr="00B37594">
        <w:rPr>
          <w:rFonts w:ascii="Times New Roman" w:eastAsia="Times New Roman" w:hAnsi="Times New Roman" w:cs="Times New Roman"/>
          <w:spacing w:val="-2"/>
          <w:sz w:val="24"/>
          <w:szCs w:val="24"/>
        </w:rPr>
        <w:t>I</w:t>
      </w:r>
      <w:r w:rsidRPr="00B37594">
        <w:rPr>
          <w:rFonts w:ascii="Times New Roman" w:eastAsia="Times New Roman" w:hAnsi="Times New Roman" w:cs="Times New Roman"/>
          <w:spacing w:val="-3"/>
          <w:sz w:val="24"/>
          <w:szCs w:val="24"/>
        </w:rPr>
        <w:t>I</w:t>
      </w:r>
      <w:r w:rsidRPr="00B37594">
        <w:rPr>
          <w:rFonts w:ascii="Times New Roman" w:eastAsia="Times New Roman" w:hAnsi="Times New Roman" w:cs="Times New Roman"/>
          <w:sz w:val="24"/>
          <w:szCs w:val="24"/>
        </w:rPr>
        <w:t>.</w:t>
      </w:r>
      <w:r w:rsidRPr="00B37594">
        <w:rPr>
          <w:rFonts w:ascii="Times New Roman" w:eastAsia="Times New Roman" w:hAnsi="Times New Roman" w:cs="Times New Roman"/>
          <w:spacing w:val="31"/>
          <w:sz w:val="24"/>
          <w:szCs w:val="24"/>
        </w:rPr>
        <w:t xml:space="preserve"> </w:t>
      </w:r>
      <w:r w:rsidR="00933CDE" w:rsidRPr="00B37594">
        <w:rPr>
          <w:rFonts w:ascii="Times New Roman" w:eastAsia="Times New Roman" w:hAnsi="Times New Roman" w:cs="Times New Roman"/>
          <w:spacing w:val="31"/>
          <w:sz w:val="24"/>
          <w:szCs w:val="24"/>
        </w:rPr>
        <w:t xml:space="preserve"> </w:t>
      </w:r>
      <w:r w:rsidRPr="00B37594">
        <w:rPr>
          <w:rFonts w:ascii="Times New Roman" w:eastAsia="Times New Roman" w:hAnsi="Times New Roman" w:cs="Times New Roman"/>
          <w:sz w:val="24"/>
          <w:szCs w:val="24"/>
        </w:rPr>
        <w:t>A</w:t>
      </w:r>
      <w:r w:rsidRPr="00B37594">
        <w:rPr>
          <w:rFonts w:ascii="Times New Roman" w:eastAsia="Times New Roman" w:hAnsi="Times New Roman" w:cs="Times New Roman"/>
          <w:spacing w:val="-3"/>
          <w:sz w:val="24"/>
          <w:szCs w:val="24"/>
        </w:rPr>
        <w:t>F</w:t>
      </w:r>
      <w:r w:rsidRPr="00B37594">
        <w:rPr>
          <w:rFonts w:ascii="Times New Roman" w:eastAsia="Times New Roman" w:hAnsi="Times New Roman" w:cs="Times New Roman"/>
          <w:sz w:val="24"/>
          <w:szCs w:val="24"/>
        </w:rPr>
        <w:t>T</w:t>
      </w:r>
      <w:r w:rsidRPr="00B37594">
        <w:rPr>
          <w:rFonts w:ascii="Times New Roman" w:eastAsia="Times New Roman" w:hAnsi="Times New Roman" w:cs="Times New Roman"/>
          <w:spacing w:val="-3"/>
          <w:sz w:val="24"/>
          <w:szCs w:val="24"/>
        </w:rPr>
        <w:t>E</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51"/>
          <w:sz w:val="24"/>
          <w:szCs w:val="24"/>
        </w:rPr>
        <w:t xml:space="preserve"> </w:t>
      </w:r>
      <w:r w:rsidRPr="00B37594">
        <w:rPr>
          <w:rFonts w:ascii="Times New Roman" w:eastAsia="Times New Roman" w:hAnsi="Times New Roman" w:cs="Times New Roman"/>
          <w:sz w:val="24"/>
          <w:szCs w:val="24"/>
        </w:rPr>
        <w:t>THE</w:t>
      </w:r>
      <w:r w:rsidRPr="00B37594">
        <w:rPr>
          <w:rFonts w:ascii="Times New Roman" w:eastAsia="Times New Roman" w:hAnsi="Times New Roman" w:cs="Times New Roman"/>
          <w:spacing w:val="37"/>
          <w:sz w:val="24"/>
          <w:szCs w:val="24"/>
        </w:rPr>
        <w:t xml:space="preserve"> </w:t>
      </w:r>
      <w:r w:rsidRPr="00B37594">
        <w:rPr>
          <w:rFonts w:ascii="Times New Roman" w:eastAsia="Times New Roman" w:hAnsi="Times New Roman" w:cs="Times New Roman"/>
          <w:sz w:val="24"/>
          <w:szCs w:val="24"/>
        </w:rPr>
        <w:t>CASE</w:t>
      </w:r>
      <w:r w:rsidRPr="00B37594">
        <w:rPr>
          <w:rFonts w:ascii="Times New Roman" w:eastAsia="Times New Roman" w:hAnsi="Times New Roman" w:cs="Times New Roman"/>
          <w:spacing w:val="27"/>
          <w:sz w:val="24"/>
          <w:szCs w:val="24"/>
        </w:rPr>
        <w:t xml:space="preserve"> </w:t>
      </w:r>
      <w:r w:rsidRPr="00B37594">
        <w:rPr>
          <w:rFonts w:ascii="Times New Roman" w:eastAsia="Times New Roman" w:hAnsi="Times New Roman" w:cs="Times New Roman"/>
          <w:spacing w:val="-2"/>
          <w:sz w:val="24"/>
          <w:szCs w:val="24"/>
        </w:rPr>
        <w:t>I</w:t>
      </w:r>
      <w:r w:rsidRPr="00B37594">
        <w:rPr>
          <w:rFonts w:ascii="Times New Roman" w:eastAsia="Times New Roman" w:hAnsi="Times New Roman" w:cs="Times New Roman"/>
          <w:sz w:val="24"/>
          <w:szCs w:val="24"/>
        </w:rPr>
        <w:t>S</w:t>
      </w:r>
      <w:r w:rsidRPr="00B37594">
        <w:rPr>
          <w:rFonts w:ascii="Times New Roman" w:eastAsia="Times New Roman" w:hAnsi="Times New Roman" w:cs="Times New Roman"/>
          <w:spacing w:val="16"/>
          <w:sz w:val="24"/>
          <w:szCs w:val="24"/>
        </w:rPr>
        <w:t xml:space="preserve"> </w:t>
      </w:r>
      <w:r w:rsidRPr="00B37594">
        <w:rPr>
          <w:rFonts w:ascii="Times New Roman" w:eastAsia="Times New Roman" w:hAnsi="Times New Roman" w:cs="Times New Roman"/>
          <w:spacing w:val="-3"/>
          <w:w w:val="109"/>
          <w:sz w:val="24"/>
          <w:szCs w:val="24"/>
        </w:rPr>
        <w:t>F</w:t>
      </w:r>
      <w:r w:rsidRPr="00B37594">
        <w:rPr>
          <w:rFonts w:ascii="Times New Roman" w:eastAsia="Times New Roman" w:hAnsi="Times New Roman" w:cs="Times New Roman"/>
          <w:spacing w:val="-2"/>
          <w:w w:val="116"/>
          <w:sz w:val="24"/>
          <w:szCs w:val="24"/>
        </w:rPr>
        <w:t>I</w:t>
      </w:r>
      <w:r w:rsidRPr="00B37594">
        <w:rPr>
          <w:rFonts w:ascii="Times New Roman" w:eastAsia="Times New Roman" w:hAnsi="Times New Roman" w:cs="Times New Roman"/>
          <w:w w:val="109"/>
          <w:sz w:val="24"/>
          <w:szCs w:val="24"/>
        </w:rPr>
        <w:t>L</w:t>
      </w:r>
      <w:r w:rsidRPr="00B37594">
        <w:rPr>
          <w:rFonts w:ascii="Times New Roman" w:eastAsia="Times New Roman" w:hAnsi="Times New Roman" w:cs="Times New Roman"/>
          <w:spacing w:val="-3"/>
          <w:w w:val="109"/>
          <w:sz w:val="24"/>
          <w:szCs w:val="24"/>
        </w:rPr>
        <w:t>E</w:t>
      </w:r>
      <w:r w:rsidRPr="00B37594">
        <w:rPr>
          <w:rFonts w:ascii="Times New Roman" w:eastAsia="Times New Roman" w:hAnsi="Times New Roman" w:cs="Times New Roman"/>
          <w:sz w:val="24"/>
          <w:szCs w:val="24"/>
        </w:rPr>
        <w:t>D</w:t>
      </w:r>
    </w:p>
    <w:p w14:paraId="1FFB9DA3" w14:textId="77777777" w:rsidR="00933CDE" w:rsidRPr="00B37594" w:rsidRDefault="00933CDE" w:rsidP="00933CDE">
      <w:pPr>
        <w:spacing w:after="0" w:line="240" w:lineRule="auto"/>
        <w:ind w:left="720" w:hanging="720"/>
        <w:jc w:val="both"/>
        <w:rPr>
          <w:rFonts w:ascii="Times New Roman" w:eastAsia="Times New Roman" w:hAnsi="Times New Roman" w:cs="Times New Roman"/>
          <w:spacing w:val="-5"/>
          <w:sz w:val="24"/>
          <w:szCs w:val="24"/>
        </w:rPr>
      </w:pPr>
    </w:p>
    <w:p w14:paraId="3EFE9520" w14:textId="228ACC2B" w:rsidR="00A6088A" w:rsidRPr="00B37594" w:rsidRDefault="00A6088A" w:rsidP="007E1953">
      <w:pPr>
        <w:spacing w:after="0" w:line="240" w:lineRule="auto"/>
        <w:ind w:left="1080" w:hanging="720"/>
        <w:jc w:val="both"/>
        <w:rPr>
          <w:rFonts w:ascii="Times New Roman" w:eastAsia="Times New Roman" w:hAnsi="Times New Roman" w:cs="Times New Roman"/>
          <w:sz w:val="24"/>
          <w:szCs w:val="24"/>
        </w:rPr>
      </w:pPr>
      <w:r w:rsidRPr="00B37594">
        <w:rPr>
          <w:rFonts w:ascii="Times New Roman" w:eastAsia="Times New Roman" w:hAnsi="Times New Roman" w:cs="Times New Roman"/>
          <w:spacing w:val="-5"/>
          <w:sz w:val="24"/>
          <w:szCs w:val="24"/>
        </w:rPr>
        <w:t>A</w:t>
      </w:r>
      <w:r w:rsidRPr="00B37594">
        <w:rPr>
          <w:rFonts w:ascii="Times New Roman" w:eastAsia="Times New Roman" w:hAnsi="Times New Roman" w:cs="Times New Roman"/>
          <w:sz w:val="24"/>
          <w:szCs w:val="24"/>
        </w:rPr>
        <w:t>.</w:t>
      </w:r>
      <w:r w:rsidRPr="00B37594">
        <w:rPr>
          <w:rFonts w:ascii="Times New Roman" w:eastAsia="Times New Roman" w:hAnsi="Times New Roman" w:cs="Times New Roman"/>
          <w:spacing w:val="5"/>
          <w:sz w:val="24"/>
          <w:szCs w:val="24"/>
        </w:rPr>
        <w:t xml:space="preserve"> </w:t>
      </w:r>
      <w:r w:rsidR="00933CDE" w:rsidRPr="00B37594">
        <w:rPr>
          <w:rFonts w:ascii="Times New Roman" w:eastAsia="Times New Roman" w:hAnsi="Times New Roman" w:cs="Times New Roman"/>
          <w:spacing w:val="5"/>
          <w:sz w:val="24"/>
          <w:szCs w:val="24"/>
        </w:rPr>
        <w:tab/>
      </w:r>
      <w:r w:rsidRPr="00B37594">
        <w:rPr>
          <w:rFonts w:ascii="Times New Roman" w:eastAsia="Times New Roman" w:hAnsi="Times New Roman" w:cs="Times New Roman"/>
          <w:sz w:val="24"/>
          <w:szCs w:val="24"/>
        </w:rPr>
        <w:t>DEB</w:t>
      </w:r>
      <w:r w:rsidRPr="00B37594">
        <w:rPr>
          <w:rFonts w:ascii="Times New Roman" w:eastAsia="Times New Roman" w:hAnsi="Times New Roman" w:cs="Times New Roman"/>
          <w:spacing w:val="2"/>
          <w:sz w:val="24"/>
          <w:szCs w:val="24"/>
        </w:rPr>
        <w:t>T</w:t>
      </w:r>
      <w:r w:rsidRPr="00B37594">
        <w:rPr>
          <w:rFonts w:ascii="Times New Roman" w:eastAsia="Times New Roman" w:hAnsi="Times New Roman" w:cs="Times New Roman"/>
          <w:sz w:val="24"/>
          <w:szCs w:val="24"/>
        </w:rPr>
        <w:t>OR</w:t>
      </w:r>
      <w:r w:rsidR="00933CDE" w:rsidRPr="00B37594">
        <w:rPr>
          <w:rFonts w:ascii="Times New Roman" w:eastAsia="Times New Roman" w:hAnsi="Times New Roman" w:cs="Times New Roman"/>
          <w:sz w:val="24"/>
          <w:szCs w:val="24"/>
        </w:rPr>
        <w:t>S</w:t>
      </w:r>
      <w:r w:rsidRPr="00B37594">
        <w:rPr>
          <w:rFonts w:ascii="Times New Roman" w:eastAsia="Times New Roman" w:hAnsi="Times New Roman" w:cs="Times New Roman"/>
          <w:spacing w:val="-1"/>
          <w:sz w:val="24"/>
          <w:szCs w:val="24"/>
        </w:rPr>
        <w:t xml:space="preserve"> </w:t>
      </w:r>
      <w:r w:rsidRPr="00B37594">
        <w:rPr>
          <w:rFonts w:ascii="Times New Roman" w:eastAsia="Times New Roman" w:hAnsi="Times New Roman" w:cs="Times New Roman"/>
          <w:spacing w:val="-5"/>
          <w:sz w:val="24"/>
          <w:szCs w:val="24"/>
        </w:rPr>
        <w:t>A</w:t>
      </w:r>
      <w:r w:rsidRPr="00B37594">
        <w:rPr>
          <w:rFonts w:ascii="Times New Roman" w:eastAsia="Times New Roman" w:hAnsi="Times New Roman" w:cs="Times New Roman"/>
          <w:sz w:val="24"/>
          <w:szCs w:val="24"/>
        </w:rPr>
        <w:t>G</w:t>
      </w:r>
      <w:r w:rsidRPr="00B37594">
        <w:rPr>
          <w:rFonts w:ascii="Times New Roman" w:eastAsia="Times New Roman" w:hAnsi="Times New Roman" w:cs="Times New Roman"/>
          <w:spacing w:val="-3"/>
          <w:sz w:val="24"/>
          <w:szCs w:val="24"/>
        </w:rPr>
        <w:t>R</w:t>
      </w:r>
      <w:r w:rsidRPr="00B37594">
        <w:rPr>
          <w:rFonts w:ascii="Times New Roman" w:eastAsia="Times New Roman" w:hAnsi="Times New Roman" w:cs="Times New Roman"/>
          <w:spacing w:val="2"/>
          <w:sz w:val="24"/>
          <w:szCs w:val="24"/>
        </w:rPr>
        <w:t>EE</w:t>
      </w:r>
      <w:r w:rsidRPr="00B37594">
        <w:rPr>
          <w:rFonts w:ascii="Times New Roman" w:eastAsia="Times New Roman" w:hAnsi="Times New Roman" w:cs="Times New Roman"/>
          <w:spacing w:val="3"/>
          <w:sz w:val="24"/>
          <w:szCs w:val="24"/>
        </w:rPr>
        <w:t xml:space="preserve"> </w:t>
      </w:r>
      <w:r w:rsidRPr="00B37594">
        <w:rPr>
          <w:rFonts w:ascii="Times New Roman" w:eastAsia="Times New Roman" w:hAnsi="Times New Roman" w:cs="Times New Roman"/>
          <w:spacing w:val="2"/>
          <w:sz w:val="24"/>
          <w:szCs w:val="24"/>
        </w:rPr>
        <w:t>T</w:t>
      </w:r>
      <w:r w:rsidRPr="00B37594">
        <w:rPr>
          <w:rFonts w:ascii="Times New Roman" w:eastAsia="Times New Roman" w:hAnsi="Times New Roman" w:cs="Times New Roman"/>
          <w:sz w:val="24"/>
          <w:szCs w:val="24"/>
        </w:rPr>
        <w:t>O:</w:t>
      </w:r>
    </w:p>
    <w:p w14:paraId="47ABBC6C" w14:textId="77777777" w:rsidR="00A6088A" w:rsidRPr="007E1953" w:rsidRDefault="00A6088A" w:rsidP="00A6088A">
      <w:pPr>
        <w:spacing w:before="10" w:after="0" w:line="280" w:lineRule="exact"/>
        <w:jc w:val="both"/>
        <w:rPr>
          <w:rFonts w:ascii="Times New Roman" w:hAnsi="Times New Roman" w:cs="Times New Roman"/>
          <w:sz w:val="24"/>
          <w:szCs w:val="24"/>
        </w:rPr>
      </w:pPr>
    </w:p>
    <w:p w14:paraId="2268663C" w14:textId="5758B1F0" w:rsidR="00A6088A" w:rsidRPr="00B37594" w:rsidRDefault="00A6088A" w:rsidP="007E1953">
      <w:pPr>
        <w:pStyle w:val="ListParagraph"/>
        <w:numPr>
          <w:ilvl w:val="0"/>
          <w:numId w:val="3"/>
        </w:numPr>
        <w:spacing w:after="0" w:line="240" w:lineRule="auto"/>
        <w:ind w:left="1440" w:hanging="720"/>
        <w:jc w:val="both"/>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rPr>
        <w:t xml:space="preserve">Appear at the </w:t>
      </w:r>
      <w:r w:rsidR="00933CDE" w:rsidRPr="00B37594">
        <w:rPr>
          <w:rFonts w:ascii="Times New Roman" w:eastAsia="Times New Roman" w:hAnsi="Times New Roman" w:cs="Times New Roman"/>
          <w:sz w:val="24"/>
          <w:szCs w:val="24"/>
        </w:rPr>
        <w:t>§ 341(a) M</w:t>
      </w:r>
      <w:r w:rsidRPr="00B37594">
        <w:rPr>
          <w:rFonts w:ascii="Times New Roman" w:eastAsia="Times New Roman" w:hAnsi="Times New Roman" w:cs="Times New Roman"/>
          <w:sz w:val="24"/>
          <w:szCs w:val="24"/>
        </w:rPr>
        <w:t xml:space="preserve">eeting of </w:t>
      </w:r>
      <w:r w:rsidR="00933CDE" w:rsidRPr="00B37594">
        <w:rPr>
          <w:rFonts w:ascii="Times New Roman" w:eastAsia="Times New Roman" w:hAnsi="Times New Roman" w:cs="Times New Roman"/>
          <w:sz w:val="24"/>
          <w:szCs w:val="24"/>
        </w:rPr>
        <w:t>C</w:t>
      </w:r>
      <w:r w:rsidRPr="00B37594">
        <w:rPr>
          <w:rFonts w:ascii="Times New Roman" w:eastAsia="Times New Roman" w:hAnsi="Times New Roman" w:cs="Times New Roman"/>
          <w:sz w:val="24"/>
          <w:szCs w:val="24"/>
        </w:rPr>
        <w:t>reditors with</w:t>
      </w:r>
      <w:r w:rsidR="00933CDE" w:rsidRPr="00B37594">
        <w:rPr>
          <w:rFonts w:ascii="Times New Roman" w:eastAsia="Times New Roman" w:hAnsi="Times New Roman" w:cs="Times New Roman"/>
          <w:sz w:val="24"/>
          <w:szCs w:val="24"/>
        </w:rPr>
        <w:t xml:space="preserve"> </w:t>
      </w:r>
      <w:r w:rsidRPr="00B37594">
        <w:rPr>
          <w:rFonts w:ascii="Times New Roman" w:eastAsia="Times New Roman" w:hAnsi="Times New Roman" w:cs="Times New Roman"/>
          <w:sz w:val="24"/>
          <w:szCs w:val="24"/>
        </w:rPr>
        <w:t>picture identification and proof of social security number, and any other required information.</w:t>
      </w:r>
    </w:p>
    <w:p w14:paraId="1A26CDF6" w14:textId="77777777" w:rsidR="00A6088A" w:rsidRPr="00B37594" w:rsidRDefault="00A6088A" w:rsidP="007E1953">
      <w:pPr>
        <w:pStyle w:val="ListParagraph"/>
        <w:spacing w:after="0" w:line="240" w:lineRule="auto"/>
        <w:ind w:left="1440" w:hanging="720"/>
        <w:jc w:val="both"/>
        <w:rPr>
          <w:rFonts w:ascii="Times New Roman" w:eastAsia="Times New Roman" w:hAnsi="Times New Roman" w:cs="Times New Roman"/>
          <w:sz w:val="24"/>
          <w:szCs w:val="24"/>
        </w:rPr>
      </w:pPr>
    </w:p>
    <w:p w14:paraId="5DB818C1" w14:textId="00AF297F" w:rsidR="00A6088A" w:rsidRPr="00B37594" w:rsidRDefault="00A6088A" w:rsidP="007E1953">
      <w:pPr>
        <w:pStyle w:val="ListParagraph"/>
        <w:numPr>
          <w:ilvl w:val="0"/>
          <w:numId w:val="3"/>
        </w:numPr>
        <w:spacing w:after="0" w:line="240" w:lineRule="auto"/>
        <w:ind w:left="1440" w:hanging="720"/>
        <w:jc w:val="both"/>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rPr>
        <w:t xml:space="preserve">Notify the attorney and the trustee of any change in </w:t>
      </w:r>
      <w:r w:rsidR="00933CDE" w:rsidRPr="00B37594">
        <w:rPr>
          <w:rFonts w:ascii="Times New Roman" w:eastAsia="Times New Roman" w:hAnsi="Times New Roman" w:cs="Times New Roman"/>
          <w:sz w:val="24"/>
          <w:szCs w:val="24"/>
        </w:rPr>
        <w:t>their</w:t>
      </w:r>
      <w:r w:rsidRPr="00B37594">
        <w:rPr>
          <w:rFonts w:ascii="Times New Roman" w:eastAsia="Times New Roman" w:hAnsi="Times New Roman" w:cs="Times New Roman"/>
          <w:sz w:val="24"/>
          <w:szCs w:val="24"/>
        </w:rPr>
        <w:t xml:space="preserve"> address or telephone number.</w:t>
      </w:r>
    </w:p>
    <w:p w14:paraId="7A9A7B67" w14:textId="77777777" w:rsidR="00A6088A" w:rsidRPr="00B37594" w:rsidRDefault="00A6088A" w:rsidP="007E1953">
      <w:pPr>
        <w:pStyle w:val="ListParagraph"/>
        <w:spacing w:after="0" w:line="240" w:lineRule="auto"/>
        <w:ind w:left="1440" w:hanging="720"/>
        <w:jc w:val="both"/>
        <w:rPr>
          <w:rFonts w:ascii="Times New Roman" w:eastAsia="Times New Roman" w:hAnsi="Times New Roman" w:cs="Times New Roman"/>
          <w:sz w:val="24"/>
          <w:szCs w:val="24"/>
        </w:rPr>
      </w:pPr>
    </w:p>
    <w:p w14:paraId="137D0FB6" w14:textId="5AD7906D" w:rsidR="00A6088A" w:rsidRPr="00B37594" w:rsidRDefault="00A6088A" w:rsidP="007E1953">
      <w:pPr>
        <w:pStyle w:val="ListParagraph"/>
        <w:numPr>
          <w:ilvl w:val="0"/>
          <w:numId w:val="3"/>
        </w:numPr>
        <w:spacing w:after="0" w:line="240" w:lineRule="auto"/>
        <w:ind w:left="1440" w:hanging="720"/>
        <w:jc w:val="both"/>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rPr>
        <w:t xml:space="preserve"> Inform the attorney of any wage garnishment, levies, liens</w:t>
      </w:r>
      <w:r w:rsidR="00933CDE" w:rsidRPr="00B37594">
        <w:rPr>
          <w:rFonts w:ascii="Times New Roman" w:eastAsia="Times New Roman" w:hAnsi="Times New Roman" w:cs="Times New Roman"/>
          <w:sz w:val="24"/>
          <w:szCs w:val="24"/>
        </w:rPr>
        <w:t>,</w:t>
      </w:r>
      <w:r w:rsidRPr="00B37594">
        <w:rPr>
          <w:rFonts w:ascii="Times New Roman" w:eastAsia="Times New Roman" w:hAnsi="Times New Roman" w:cs="Times New Roman"/>
          <w:sz w:val="24"/>
          <w:szCs w:val="24"/>
        </w:rPr>
        <w:t xml:space="preserve"> or repossessions that occur or continue after the filing of the </w:t>
      </w:r>
      <w:r w:rsidR="00933CDE" w:rsidRPr="00B37594">
        <w:rPr>
          <w:rFonts w:ascii="Times New Roman" w:eastAsia="Times New Roman" w:hAnsi="Times New Roman" w:cs="Times New Roman"/>
          <w:sz w:val="24"/>
          <w:szCs w:val="24"/>
        </w:rPr>
        <w:t xml:space="preserve">bankruptcy </w:t>
      </w:r>
      <w:r w:rsidRPr="00B37594">
        <w:rPr>
          <w:rFonts w:ascii="Times New Roman" w:eastAsia="Times New Roman" w:hAnsi="Times New Roman" w:cs="Times New Roman"/>
          <w:sz w:val="24"/>
          <w:szCs w:val="24"/>
        </w:rPr>
        <w:t>case.</w:t>
      </w:r>
    </w:p>
    <w:p w14:paraId="3FD0852B" w14:textId="77777777" w:rsidR="00A6088A" w:rsidRPr="00B37594" w:rsidRDefault="00A6088A" w:rsidP="007E1953">
      <w:pPr>
        <w:pStyle w:val="ListParagraph"/>
        <w:spacing w:after="0" w:line="240" w:lineRule="auto"/>
        <w:ind w:left="1440" w:hanging="720"/>
        <w:jc w:val="both"/>
        <w:rPr>
          <w:rFonts w:ascii="Times New Roman" w:eastAsia="Times New Roman" w:hAnsi="Times New Roman" w:cs="Times New Roman"/>
          <w:sz w:val="24"/>
          <w:szCs w:val="24"/>
        </w:rPr>
      </w:pPr>
    </w:p>
    <w:p w14:paraId="3D91AA79" w14:textId="767D2B70" w:rsidR="00A6088A" w:rsidRPr="00B37594" w:rsidRDefault="00A6088A" w:rsidP="007E1953">
      <w:pPr>
        <w:pStyle w:val="ListParagraph"/>
        <w:numPr>
          <w:ilvl w:val="0"/>
          <w:numId w:val="3"/>
        </w:numPr>
        <w:spacing w:after="0" w:line="240" w:lineRule="auto"/>
        <w:ind w:left="1440" w:hanging="720"/>
        <w:jc w:val="both"/>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rPr>
        <w:t xml:space="preserve">Contact the attorney immediately if </w:t>
      </w:r>
      <w:r w:rsidR="00933CDE" w:rsidRPr="00B37594">
        <w:rPr>
          <w:rFonts w:ascii="Times New Roman" w:eastAsia="Times New Roman" w:hAnsi="Times New Roman" w:cs="Times New Roman"/>
          <w:sz w:val="24"/>
          <w:szCs w:val="24"/>
        </w:rPr>
        <w:t>they</w:t>
      </w:r>
      <w:r w:rsidRPr="00B37594">
        <w:rPr>
          <w:rFonts w:ascii="Times New Roman" w:eastAsia="Times New Roman" w:hAnsi="Times New Roman" w:cs="Times New Roman"/>
          <w:sz w:val="24"/>
          <w:szCs w:val="24"/>
        </w:rPr>
        <w:t xml:space="preserve"> lose employment, </w:t>
      </w:r>
      <w:r w:rsidR="00933CDE" w:rsidRPr="00B37594">
        <w:rPr>
          <w:rFonts w:ascii="Times New Roman" w:eastAsia="Times New Roman" w:hAnsi="Times New Roman" w:cs="Times New Roman"/>
          <w:sz w:val="24"/>
          <w:szCs w:val="24"/>
        </w:rPr>
        <w:t xml:space="preserve">have </w:t>
      </w:r>
      <w:r w:rsidRPr="00B37594">
        <w:rPr>
          <w:rFonts w:ascii="Times New Roman" w:eastAsia="Times New Roman" w:hAnsi="Times New Roman" w:cs="Times New Roman"/>
          <w:sz w:val="24"/>
          <w:szCs w:val="24"/>
        </w:rPr>
        <w:t>a significant change in income, or experience any other significant change in financial situation (such as serious illness, lottery winnings, or an inheritance).</w:t>
      </w:r>
    </w:p>
    <w:p w14:paraId="1845B45C" w14:textId="77777777" w:rsidR="00A6088A" w:rsidRPr="00B37594" w:rsidRDefault="00A6088A" w:rsidP="007E1953">
      <w:pPr>
        <w:pStyle w:val="ListParagraph"/>
        <w:spacing w:after="0" w:line="240" w:lineRule="auto"/>
        <w:ind w:left="1440" w:hanging="720"/>
        <w:jc w:val="both"/>
        <w:rPr>
          <w:rFonts w:ascii="Times New Roman" w:eastAsia="Times New Roman" w:hAnsi="Times New Roman" w:cs="Times New Roman"/>
          <w:sz w:val="24"/>
          <w:szCs w:val="24"/>
        </w:rPr>
      </w:pPr>
    </w:p>
    <w:p w14:paraId="4524DD14" w14:textId="3B97C273" w:rsidR="00A6088A" w:rsidRPr="00B37594" w:rsidRDefault="00A6088A" w:rsidP="007E1953">
      <w:pPr>
        <w:pStyle w:val="ListParagraph"/>
        <w:numPr>
          <w:ilvl w:val="0"/>
          <w:numId w:val="3"/>
        </w:numPr>
        <w:spacing w:after="0" w:line="240" w:lineRule="auto"/>
        <w:ind w:left="1440" w:hanging="720"/>
        <w:jc w:val="both"/>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rPr>
        <w:t xml:space="preserve">Notify the attorney if </w:t>
      </w:r>
      <w:r w:rsidR="00933CDE" w:rsidRPr="00B37594">
        <w:rPr>
          <w:rFonts w:ascii="Times New Roman" w:eastAsia="Times New Roman" w:hAnsi="Times New Roman" w:cs="Times New Roman"/>
          <w:sz w:val="24"/>
          <w:szCs w:val="24"/>
        </w:rPr>
        <w:t>they are</w:t>
      </w:r>
      <w:r w:rsidRPr="00B37594">
        <w:rPr>
          <w:rFonts w:ascii="Times New Roman" w:eastAsia="Times New Roman" w:hAnsi="Times New Roman" w:cs="Times New Roman"/>
          <w:sz w:val="24"/>
          <w:szCs w:val="24"/>
        </w:rPr>
        <w:t xml:space="preserve"> sued or wish to file a lawsuit (including divorce).</w:t>
      </w:r>
    </w:p>
    <w:p w14:paraId="32420FD3" w14:textId="77777777" w:rsidR="00A6088A" w:rsidRPr="00B37594" w:rsidRDefault="00A6088A" w:rsidP="007E1953">
      <w:pPr>
        <w:pStyle w:val="ListParagraph"/>
        <w:spacing w:after="0" w:line="240" w:lineRule="auto"/>
        <w:ind w:left="1440" w:hanging="720"/>
        <w:jc w:val="both"/>
        <w:rPr>
          <w:rFonts w:ascii="Times New Roman" w:eastAsia="Times New Roman" w:hAnsi="Times New Roman" w:cs="Times New Roman"/>
          <w:sz w:val="24"/>
          <w:szCs w:val="24"/>
        </w:rPr>
      </w:pPr>
    </w:p>
    <w:p w14:paraId="2B65D70A" w14:textId="480B9C5B" w:rsidR="00A6088A" w:rsidRPr="00B37594" w:rsidRDefault="00A6088A" w:rsidP="007E1953">
      <w:pPr>
        <w:pStyle w:val="ListParagraph"/>
        <w:numPr>
          <w:ilvl w:val="0"/>
          <w:numId w:val="3"/>
        </w:numPr>
        <w:spacing w:after="0" w:line="240" w:lineRule="auto"/>
        <w:ind w:left="1440" w:hanging="720"/>
        <w:jc w:val="both"/>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rPr>
        <w:t>Provide the attorney and the trustee with copies of income tax returns, and provide the trustee with any refunds received, as required by the Court’s Income Tax Order. Inform the attorney if any tax refunds are seized or not received when due from the IRS, the State of Montana, or other entities.</w:t>
      </w:r>
    </w:p>
    <w:p w14:paraId="7CF755BF" w14:textId="77777777" w:rsidR="00A6088A" w:rsidRPr="00B37594" w:rsidRDefault="00A6088A" w:rsidP="007E1953">
      <w:pPr>
        <w:pStyle w:val="ListParagraph"/>
        <w:spacing w:after="0" w:line="240" w:lineRule="auto"/>
        <w:ind w:left="1440" w:hanging="720"/>
        <w:jc w:val="both"/>
        <w:rPr>
          <w:rFonts w:ascii="Times New Roman" w:eastAsia="Times New Roman" w:hAnsi="Times New Roman" w:cs="Times New Roman"/>
          <w:sz w:val="24"/>
          <w:szCs w:val="24"/>
        </w:rPr>
      </w:pPr>
    </w:p>
    <w:p w14:paraId="37A18CA7" w14:textId="007A1C17" w:rsidR="00A6088A" w:rsidRPr="00B37594" w:rsidRDefault="00A6088A" w:rsidP="007E1953">
      <w:pPr>
        <w:pStyle w:val="ListParagraph"/>
        <w:numPr>
          <w:ilvl w:val="0"/>
          <w:numId w:val="3"/>
        </w:numPr>
        <w:spacing w:after="0" w:line="240" w:lineRule="auto"/>
        <w:ind w:left="1440" w:hanging="720"/>
        <w:jc w:val="both"/>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rPr>
        <w:t xml:space="preserve">Cooperate with the attorney and the trustee </w:t>
      </w:r>
      <w:r w:rsidR="00933CDE" w:rsidRPr="00B37594">
        <w:rPr>
          <w:rFonts w:ascii="Times New Roman" w:eastAsia="Times New Roman" w:hAnsi="Times New Roman" w:cs="Times New Roman"/>
          <w:sz w:val="24"/>
          <w:szCs w:val="24"/>
        </w:rPr>
        <w:t>regarding</w:t>
      </w:r>
      <w:r w:rsidRPr="00B37594">
        <w:rPr>
          <w:rFonts w:ascii="Times New Roman" w:eastAsia="Times New Roman" w:hAnsi="Times New Roman" w:cs="Times New Roman"/>
          <w:sz w:val="24"/>
          <w:szCs w:val="24"/>
        </w:rPr>
        <w:t xml:space="preserve"> questions about the allowance or disallowance of claims.</w:t>
      </w:r>
    </w:p>
    <w:p w14:paraId="4B9DBDB5" w14:textId="77777777" w:rsidR="00A6088A" w:rsidRPr="00B37594" w:rsidRDefault="00A6088A" w:rsidP="00A6088A">
      <w:pPr>
        <w:spacing w:before="61" w:after="0" w:line="240" w:lineRule="auto"/>
        <w:ind w:firstLine="720"/>
        <w:jc w:val="both"/>
        <w:rPr>
          <w:rFonts w:ascii="Times New Roman" w:eastAsia="Times New Roman" w:hAnsi="Times New Roman" w:cs="Times New Roman"/>
          <w:sz w:val="24"/>
          <w:szCs w:val="24"/>
        </w:rPr>
      </w:pPr>
    </w:p>
    <w:p w14:paraId="7D8396D3" w14:textId="77777777" w:rsidR="00A6088A" w:rsidRPr="00B37594" w:rsidRDefault="00A6088A" w:rsidP="00A6088A">
      <w:pPr>
        <w:spacing w:before="61" w:after="0" w:line="240" w:lineRule="auto"/>
        <w:ind w:firstLine="720"/>
        <w:jc w:val="both"/>
        <w:rPr>
          <w:rFonts w:ascii="Times New Roman" w:eastAsia="Times New Roman" w:hAnsi="Times New Roman" w:cs="Times New Roman"/>
          <w:sz w:val="24"/>
          <w:szCs w:val="24"/>
        </w:rPr>
      </w:pPr>
    </w:p>
    <w:p w14:paraId="3C3E2732" w14:textId="77777777" w:rsidR="00A6088A" w:rsidRPr="00B37594" w:rsidRDefault="00A6088A" w:rsidP="00A6088A">
      <w:pPr>
        <w:spacing w:before="61" w:after="0" w:line="240" w:lineRule="auto"/>
        <w:ind w:firstLine="720"/>
        <w:jc w:val="both"/>
        <w:rPr>
          <w:rFonts w:ascii="Times New Roman" w:eastAsia="Times New Roman" w:hAnsi="Times New Roman" w:cs="Times New Roman"/>
          <w:sz w:val="24"/>
          <w:szCs w:val="24"/>
        </w:rPr>
      </w:pPr>
    </w:p>
    <w:p w14:paraId="37727D76" w14:textId="66B0E991" w:rsidR="00A6088A" w:rsidRPr="00B37594" w:rsidRDefault="00A6088A" w:rsidP="007E1953">
      <w:pPr>
        <w:spacing w:before="61" w:after="0" w:line="240" w:lineRule="auto"/>
        <w:ind w:left="1080" w:hanging="720"/>
        <w:jc w:val="both"/>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rPr>
        <w:lastRenderedPageBreak/>
        <w:t>B.</w:t>
      </w:r>
      <w:r w:rsidRPr="00B37594">
        <w:rPr>
          <w:rFonts w:ascii="Times New Roman" w:eastAsia="Times New Roman" w:hAnsi="Times New Roman" w:cs="Times New Roman"/>
          <w:spacing w:val="3"/>
          <w:sz w:val="24"/>
          <w:szCs w:val="24"/>
        </w:rPr>
        <w:t xml:space="preserve"> </w:t>
      </w:r>
      <w:r w:rsidR="00933CDE" w:rsidRPr="00B37594">
        <w:rPr>
          <w:rFonts w:ascii="Times New Roman" w:eastAsia="Times New Roman" w:hAnsi="Times New Roman" w:cs="Times New Roman"/>
          <w:spacing w:val="3"/>
          <w:sz w:val="24"/>
          <w:szCs w:val="24"/>
        </w:rPr>
        <w:tab/>
      </w:r>
      <w:r w:rsidRPr="00B37594">
        <w:rPr>
          <w:rFonts w:ascii="Times New Roman" w:eastAsia="Times New Roman" w:hAnsi="Times New Roman" w:cs="Times New Roman"/>
          <w:spacing w:val="2"/>
          <w:sz w:val="24"/>
          <w:szCs w:val="24"/>
        </w:rPr>
        <w:t>T</w:t>
      </w:r>
      <w:r w:rsidRPr="00B37594">
        <w:rPr>
          <w:rFonts w:ascii="Times New Roman" w:eastAsia="Times New Roman" w:hAnsi="Times New Roman" w:cs="Times New Roman"/>
          <w:sz w:val="24"/>
          <w:szCs w:val="24"/>
        </w:rPr>
        <w:t>HE</w:t>
      </w:r>
      <w:r w:rsidRPr="00B37594">
        <w:rPr>
          <w:rFonts w:ascii="Times New Roman" w:eastAsia="Times New Roman" w:hAnsi="Times New Roman" w:cs="Times New Roman"/>
          <w:spacing w:val="4"/>
          <w:sz w:val="24"/>
          <w:szCs w:val="24"/>
        </w:rPr>
        <w:t xml:space="preserve"> </w:t>
      </w:r>
      <w:r w:rsidRPr="00B37594">
        <w:rPr>
          <w:rFonts w:ascii="Times New Roman" w:eastAsia="Times New Roman" w:hAnsi="Times New Roman" w:cs="Times New Roman"/>
          <w:spacing w:val="-6"/>
          <w:sz w:val="24"/>
          <w:szCs w:val="24"/>
        </w:rPr>
        <w:t>A</w:t>
      </w:r>
      <w:r w:rsidRPr="00B37594">
        <w:rPr>
          <w:rFonts w:ascii="Times New Roman" w:eastAsia="Times New Roman" w:hAnsi="Times New Roman" w:cs="Times New Roman"/>
          <w:spacing w:val="2"/>
          <w:sz w:val="24"/>
          <w:szCs w:val="24"/>
        </w:rPr>
        <w:t>TT</w:t>
      </w:r>
      <w:r w:rsidRPr="00B37594">
        <w:rPr>
          <w:rFonts w:ascii="Times New Roman" w:eastAsia="Times New Roman" w:hAnsi="Times New Roman" w:cs="Times New Roman"/>
          <w:sz w:val="24"/>
          <w:szCs w:val="24"/>
        </w:rPr>
        <w:t>O</w:t>
      </w:r>
      <w:r w:rsidRPr="00B37594">
        <w:rPr>
          <w:rFonts w:ascii="Times New Roman" w:eastAsia="Times New Roman" w:hAnsi="Times New Roman" w:cs="Times New Roman"/>
          <w:spacing w:val="-2"/>
          <w:sz w:val="24"/>
          <w:szCs w:val="24"/>
        </w:rPr>
        <w:t>R</w:t>
      </w:r>
      <w:r w:rsidRPr="00B37594">
        <w:rPr>
          <w:rFonts w:ascii="Times New Roman" w:eastAsia="Times New Roman" w:hAnsi="Times New Roman" w:cs="Times New Roman"/>
          <w:sz w:val="24"/>
          <w:szCs w:val="24"/>
        </w:rPr>
        <w:t>NEY</w:t>
      </w:r>
      <w:r w:rsidRPr="00B37594">
        <w:rPr>
          <w:rFonts w:ascii="Times New Roman" w:eastAsia="Times New Roman" w:hAnsi="Times New Roman" w:cs="Times New Roman"/>
          <w:spacing w:val="4"/>
          <w:sz w:val="24"/>
          <w:szCs w:val="24"/>
        </w:rPr>
        <w:t xml:space="preserve"> </w:t>
      </w:r>
      <w:r w:rsidRPr="00B37594">
        <w:rPr>
          <w:rFonts w:ascii="Times New Roman" w:eastAsia="Times New Roman" w:hAnsi="Times New Roman" w:cs="Times New Roman"/>
          <w:spacing w:val="-5"/>
          <w:sz w:val="24"/>
          <w:szCs w:val="24"/>
        </w:rPr>
        <w:t>A</w:t>
      </w:r>
      <w:r w:rsidRPr="00B37594">
        <w:rPr>
          <w:rFonts w:ascii="Times New Roman" w:eastAsia="Times New Roman" w:hAnsi="Times New Roman" w:cs="Times New Roman"/>
          <w:sz w:val="24"/>
          <w:szCs w:val="24"/>
        </w:rPr>
        <w:t>G</w:t>
      </w:r>
      <w:r w:rsidRPr="00B37594">
        <w:rPr>
          <w:rFonts w:ascii="Times New Roman" w:eastAsia="Times New Roman" w:hAnsi="Times New Roman" w:cs="Times New Roman"/>
          <w:spacing w:val="-2"/>
          <w:sz w:val="24"/>
          <w:szCs w:val="24"/>
        </w:rPr>
        <w:t>R</w:t>
      </w:r>
      <w:r w:rsidRPr="00B37594">
        <w:rPr>
          <w:rFonts w:ascii="Times New Roman" w:eastAsia="Times New Roman" w:hAnsi="Times New Roman" w:cs="Times New Roman"/>
          <w:spacing w:val="2"/>
          <w:sz w:val="24"/>
          <w:szCs w:val="24"/>
        </w:rPr>
        <w:t>EE</w:t>
      </w:r>
      <w:r w:rsidRPr="00B37594">
        <w:rPr>
          <w:rFonts w:ascii="Times New Roman" w:eastAsia="Times New Roman" w:hAnsi="Times New Roman" w:cs="Times New Roman"/>
          <w:sz w:val="24"/>
          <w:szCs w:val="24"/>
        </w:rPr>
        <w:t>S</w:t>
      </w:r>
      <w:r w:rsidRPr="00B37594">
        <w:rPr>
          <w:rFonts w:ascii="Times New Roman" w:eastAsia="Times New Roman" w:hAnsi="Times New Roman" w:cs="Times New Roman"/>
          <w:spacing w:val="3"/>
          <w:sz w:val="24"/>
          <w:szCs w:val="24"/>
        </w:rPr>
        <w:t xml:space="preserve"> </w:t>
      </w:r>
      <w:r w:rsidRPr="00B37594">
        <w:rPr>
          <w:rFonts w:ascii="Times New Roman" w:eastAsia="Times New Roman" w:hAnsi="Times New Roman" w:cs="Times New Roman"/>
          <w:spacing w:val="1"/>
          <w:sz w:val="24"/>
          <w:szCs w:val="24"/>
        </w:rPr>
        <w:t>T</w:t>
      </w:r>
      <w:r w:rsidRPr="00B37594">
        <w:rPr>
          <w:rFonts w:ascii="Times New Roman" w:eastAsia="Times New Roman" w:hAnsi="Times New Roman" w:cs="Times New Roman"/>
          <w:sz w:val="24"/>
          <w:szCs w:val="24"/>
        </w:rPr>
        <w:t>O:</w:t>
      </w:r>
    </w:p>
    <w:p w14:paraId="3E43D89B" w14:textId="77777777" w:rsidR="00A6088A" w:rsidRPr="007E1953" w:rsidRDefault="00A6088A" w:rsidP="00A6088A">
      <w:pPr>
        <w:spacing w:before="10" w:after="0" w:line="280" w:lineRule="exact"/>
        <w:jc w:val="both"/>
        <w:rPr>
          <w:rFonts w:ascii="Times New Roman" w:hAnsi="Times New Roman" w:cs="Times New Roman"/>
          <w:sz w:val="24"/>
          <w:szCs w:val="24"/>
        </w:rPr>
      </w:pPr>
    </w:p>
    <w:p w14:paraId="4BD989C0" w14:textId="5E8C2C96" w:rsidR="00A6088A" w:rsidRPr="00B37594" w:rsidRDefault="00A6088A" w:rsidP="007E1953">
      <w:pPr>
        <w:pStyle w:val="ListParagraph"/>
        <w:numPr>
          <w:ilvl w:val="0"/>
          <w:numId w:val="4"/>
        </w:numPr>
        <w:spacing w:after="0" w:line="240" w:lineRule="auto"/>
        <w:ind w:left="1440" w:hanging="720"/>
        <w:jc w:val="both"/>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rPr>
        <w:t xml:space="preserve">Advise </w:t>
      </w:r>
      <w:r w:rsidR="00933CDE" w:rsidRPr="00B37594">
        <w:rPr>
          <w:rFonts w:ascii="Times New Roman" w:eastAsia="Times New Roman" w:hAnsi="Times New Roman" w:cs="Times New Roman"/>
          <w:sz w:val="24"/>
          <w:szCs w:val="24"/>
        </w:rPr>
        <w:t>Debtors</w:t>
      </w:r>
      <w:r w:rsidRPr="00B37594">
        <w:rPr>
          <w:rFonts w:ascii="Times New Roman" w:eastAsia="Times New Roman" w:hAnsi="Times New Roman" w:cs="Times New Roman"/>
          <w:sz w:val="24"/>
          <w:szCs w:val="24"/>
        </w:rPr>
        <w:t xml:space="preserve"> of the </w:t>
      </w:r>
      <w:r w:rsidR="00E32706" w:rsidRPr="00B37594">
        <w:rPr>
          <w:rFonts w:ascii="Times New Roman" w:eastAsia="Times New Roman" w:hAnsi="Times New Roman" w:cs="Times New Roman"/>
          <w:sz w:val="24"/>
          <w:szCs w:val="24"/>
        </w:rPr>
        <w:t xml:space="preserve">date, time, and </w:t>
      </w:r>
      <w:r w:rsidRPr="00B37594">
        <w:rPr>
          <w:rFonts w:ascii="Times New Roman" w:eastAsia="Times New Roman" w:hAnsi="Times New Roman" w:cs="Times New Roman"/>
          <w:sz w:val="24"/>
          <w:szCs w:val="24"/>
        </w:rPr>
        <w:t xml:space="preserve">requirement to attend the </w:t>
      </w:r>
      <w:r w:rsidR="00E32706" w:rsidRPr="00B37594">
        <w:rPr>
          <w:rFonts w:ascii="Times New Roman" w:eastAsia="Times New Roman" w:hAnsi="Times New Roman" w:cs="Times New Roman"/>
          <w:sz w:val="24"/>
          <w:szCs w:val="24"/>
        </w:rPr>
        <w:t>§ 341(a) M</w:t>
      </w:r>
      <w:r w:rsidRPr="00B37594">
        <w:rPr>
          <w:rFonts w:ascii="Times New Roman" w:eastAsia="Times New Roman" w:hAnsi="Times New Roman" w:cs="Times New Roman"/>
          <w:sz w:val="24"/>
          <w:szCs w:val="24"/>
        </w:rPr>
        <w:t xml:space="preserve">eeting of </w:t>
      </w:r>
      <w:r w:rsidR="00E32706" w:rsidRPr="00B37594">
        <w:rPr>
          <w:rFonts w:ascii="Times New Roman" w:eastAsia="Times New Roman" w:hAnsi="Times New Roman" w:cs="Times New Roman"/>
          <w:sz w:val="24"/>
          <w:szCs w:val="24"/>
        </w:rPr>
        <w:t>C</w:t>
      </w:r>
      <w:r w:rsidRPr="00B37594">
        <w:rPr>
          <w:rFonts w:ascii="Times New Roman" w:eastAsia="Times New Roman" w:hAnsi="Times New Roman" w:cs="Times New Roman"/>
          <w:sz w:val="24"/>
          <w:szCs w:val="24"/>
        </w:rPr>
        <w:t>reditors.</w:t>
      </w:r>
    </w:p>
    <w:p w14:paraId="7386639D" w14:textId="77777777" w:rsidR="00A6088A" w:rsidRPr="00B37594" w:rsidRDefault="00A6088A" w:rsidP="007E1953">
      <w:pPr>
        <w:pStyle w:val="ListParagraph"/>
        <w:spacing w:after="0" w:line="240" w:lineRule="auto"/>
        <w:ind w:left="1440" w:hanging="720"/>
        <w:jc w:val="both"/>
        <w:rPr>
          <w:rFonts w:ascii="Times New Roman" w:eastAsia="Times New Roman" w:hAnsi="Times New Roman" w:cs="Times New Roman"/>
          <w:sz w:val="24"/>
          <w:szCs w:val="24"/>
        </w:rPr>
      </w:pPr>
    </w:p>
    <w:p w14:paraId="05A86836" w14:textId="42975234" w:rsidR="00A6088A" w:rsidRPr="00B37594" w:rsidRDefault="00A6088A" w:rsidP="007E1953">
      <w:pPr>
        <w:pStyle w:val="ListParagraph"/>
        <w:numPr>
          <w:ilvl w:val="0"/>
          <w:numId w:val="4"/>
        </w:numPr>
        <w:spacing w:after="0" w:line="240" w:lineRule="auto"/>
        <w:ind w:left="1440" w:hanging="720"/>
        <w:jc w:val="both"/>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rPr>
        <w:t xml:space="preserve"> Inform </w:t>
      </w:r>
      <w:r w:rsidR="00E32706" w:rsidRPr="00B37594">
        <w:rPr>
          <w:rFonts w:ascii="Times New Roman" w:eastAsia="Times New Roman" w:hAnsi="Times New Roman" w:cs="Times New Roman"/>
          <w:sz w:val="24"/>
          <w:szCs w:val="24"/>
        </w:rPr>
        <w:t>Debtors that they</w:t>
      </w:r>
      <w:r w:rsidRPr="00B37594">
        <w:rPr>
          <w:rFonts w:ascii="Times New Roman" w:eastAsia="Times New Roman" w:hAnsi="Times New Roman" w:cs="Times New Roman"/>
          <w:sz w:val="24"/>
          <w:szCs w:val="24"/>
        </w:rPr>
        <w:t xml:space="preserve"> must be punctual and, in the case of a joint filing, that both spouses must appear at the same meeting.</w:t>
      </w:r>
    </w:p>
    <w:p w14:paraId="28B2A1EE" w14:textId="77777777" w:rsidR="00A6088A" w:rsidRPr="00B37594" w:rsidRDefault="00A6088A" w:rsidP="007E1953">
      <w:pPr>
        <w:pStyle w:val="ListParagraph"/>
        <w:spacing w:after="0" w:line="240" w:lineRule="auto"/>
        <w:ind w:left="1440" w:hanging="720"/>
        <w:jc w:val="both"/>
        <w:rPr>
          <w:rFonts w:ascii="Times New Roman" w:eastAsia="Times New Roman" w:hAnsi="Times New Roman" w:cs="Times New Roman"/>
          <w:sz w:val="24"/>
          <w:szCs w:val="24"/>
        </w:rPr>
      </w:pPr>
    </w:p>
    <w:p w14:paraId="67FAF7C8" w14:textId="32041F52" w:rsidR="00A6088A" w:rsidRPr="00B37594" w:rsidRDefault="00A6088A" w:rsidP="007E1953">
      <w:pPr>
        <w:pStyle w:val="ListParagraph"/>
        <w:numPr>
          <w:ilvl w:val="0"/>
          <w:numId w:val="4"/>
        </w:numPr>
        <w:spacing w:after="0" w:line="240" w:lineRule="auto"/>
        <w:ind w:left="1440" w:hanging="720"/>
        <w:jc w:val="both"/>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rPr>
        <w:t xml:space="preserve">Appear and provide knowledgeable legal representation for </w:t>
      </w:r>
      <w:r w:rsidR="00E32706" w:rsidRPr="00B37594">
        <w:rPr>
          <w:rFonts w:ascii="Times New Roman" w:eastAsia="Times New Roman" w:hAnsi="Times New Roman" w:cs="Times New Roman"/>
          <w:sz w:val="24"/>
          <w:szCs w:val="24"/>
        </w:rPr>
        <w:t>Debtors</w:t>
      </w:r>
      <w:r w:rsidRPr="00B37594">
        <w:rPr>
          <w:rFonts w:ascii="Times New Roman" w:eastAsia="Times New Roman" w:hAnsi="Times New Roman" w:cs="Times New Roman"/>
          <w:sz w:val="24"/>
          <w:szCs w:val="24"/>
        </w:rPr>
        <w:t xml:space="preserve"> at the § 341(a) </w:t>
      </w:r>
      <w:r w:rsidR="00E32706" w:rsidRPr="00B37594">
        <w:rPr>
          <w:rFonts w:ascii="Times New Roman" w:eastAsia="Times New Roman" w:hAnsi="Times New Roman" w:cs="Times New Roman"/>
          <w:sz w:val="24"/>
          <w:szCs w:val="24"/>
        </w:rPr>
        <w:t>M</w:t>
      </w:r>
      <w:r w:rsidRPr="00B37594">
        <w:rPr>
          <w:rFonts w:ascii="Times New Roman" w:eastAsia="Times New Roman" w:hAnsi="Times New Roman" w:cs="Times New Roman"/>
          <w:sz w:val="24"/>
          <w:szCs w:val="24"/>
        </w:rPr>
        <w:t xml:space="preserve">eeting of </w:t>
      </w:r>
      <w:r w:rsidR="00E32706" w:rsidRPr="00B37594">
        <w:rPr>
          <w:rFonts w:ascii="Times New Roman" w:eastAsia="Times New Roman" w:hAnsi="Times New Roman" w:cs="Times New Roman"/>
          <w:sz w:val="24"/>
          <w:szCs w:val="24"/>
        </w:rPr>
        <w:t>C</w:t>
      </w:r>
      <w:r w:rsidRPr="00B37594">
        <w:rPr>
          <w:rFonts w:ascii="Times New Roman" w:eastAsia="Times New Roman" w:hAnsi="Times New Roman" w:cs="Times New Roman"/>
          <w:sz w:val="24"/>
          <w:szCs w:val="24"/>
        </w:rPr>
        <w:t xml:space="preserve">reditors and any </w:t>
      </w:r>
      <w:r w:rsidR="00E32706" w:rsidRPr="00B37594">
        <w:rPr>
          <w:rFonts w:ascii="Times New Roman" w:eastAsia="Times New Roman" w:hAnsi="Times New Roman" w:cs="Times New Roman"/>
          <w:sz w:val="24"/>
          <w:szCs w:val="24"/>
        </w:rPr>
        <w:t xml:space="preserve">other </w:t>
      </w:r>
      <w:r w:rsidRPr="00B37594">
        <w:rPr>
          <w:rFonts w:ascii="Times New Roman" w:eastAsia="Times New Roman" w:hAnsi="Times New Roman" w:cs="Times New Roman"/>
          <w:sz w:val="24"/>
          <w:szCs w:val="24"/>
        </w:rPr>
        <w:t>hearing</w:t>
      </w:r>
      <w:r w:rsidR="00E32706" w:rsidRPr="00B37594">
        <w:rPr>
          <w:rFonts w:ascii="Times New Roman" w:eastAsia="Times New Roman" w:hAnsi="Times New Roman" w:cs="Times New Roman"/>
          <w:sz w:val="24"/>
          <w:szCs w:val="24"/>
        </w:rPr>
        <w:t xml:space="preserve"> in the underlying case</w:t>
      </w:r>
      <w:r w:rsidRPr="00B37594">
        <w:rPr>
          <w:rFonts w:ascii="Times New Roman" w:eastAsia="Times New Roman" w:hAnsi="Times New Roman" w:cs="Times New Roman"/>
          <w:sz w:val="24"/>
          <w:szCs w:val="24"/>
        </w:rPr>
        <w:t>.</w:t>
      </w:r>
    </w:p>
    <w:p w14:paraId="2200A912" w14:textId="77777777" w:rsidR="00A6088A" w:rsidRPr="00B37594" w:rsidRDefault="00A6088A" w:rsidP="007E1953">
      <w:pPr>
        <w:pStyle w:val="ListParagraph"/>
        <w:spacing w:after="0" w:line="240" w:lineRule="auto"/>
        <w:ind w:left="1440" w:hanging="720"/>
        <w:jc w:val="both"/>
        <w:rPr>
          <w:rFonts w:ascii="Times New Roman" w:eastAsia="Times New Roman" w:hAnsi="Times New Roman" w:cs="Times New Roman"/>
          <w:sz w:val="24"/>
          <w:szCs w:val="24"/>
        </w:rPr>
      </w:pPr>
    </w:p>
    <w:p w14:paraId="0E62E338" w14:textId="30079F92" w:rsidR="00A6088A" w:rsidRPr="00B37594" w:rsidRDefault="00A6088A" w:rsidP="007E1953">
      <w:pPr>
        <w:pStyle w:val="ListParagraph"/>
        <w:numPr>
          <w:ilvl w:val="0"/>
          <w:numId w:val="4"/>
        </w:numPr>
        <w:spacing w:after="0" w:line="240" w:lineRule="auto"/>
        <w:ind w:left="1440" w:hanging="720"/>
        <w:jc w:val="both"/>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rPr>
        <w:t xml:space="preserve">If the attorney finds it necessary for another attorney to appear and attend the § 341(a) </w:t>
      </w:r>
      <w:r w:rsidR="00E32706" w:rsidRPr="00B37594">
        <w:rPr>
          <w:rFonts w:ascii="Times New Roman" w:eastAsia="Times New Roman" w:hAnsi="Times New Roman" w:cs="Times New Roman"/>
          <w:sz w:val="24"/>
          <w:szCs w:val="24"/>
        </w:rPr>
        <w:t>M</w:t>
      </w:r>
      <w:r w:rsidRPr="00B37594">
        <w:rPr>
          <w:rFonts w:ascii="Times New Roman" w:eastAsia="Times New Roman" w:hAnsi="Times New Roman" w:cs="Times New Roman"/>
          <w:sz w:val="24"/>
          <w:szCs w:val="24"/>
        </w:rPr>
        <w:t>eeting</w:t>
      </w:r>
      <w:r w:rsidR="00E32706" w:rsidRPr="00B37594">
        <w:rPr>
          <w:rFonts w:ascii="Times New Roman" w:eastAsia="Times New Roman" w:hAnsi="Times New Roman" w:cs="Times New Roman"/>
          <w:sz w:val="24"/>
          <w:szCs w:val="24"/>
        </w:rPr>
        <w:t xml:space="preserve"> of Creditors</w:t>
      </w:r>
      <w:r w:rsidRPr="00B37594">
        <w:rPr>
          <w:rFonts w:ascii="Times New Roman" w:eastAsia="Times New Roman" w:hAnsi="Times New Roman" w:cs="Times New Roman"/>
          <w:sz w:val="24"/>
          <w:szCs w:val="24"/>
        </w:rPr>
        <w:t xml:space="preserve"> or any court hearing, personally explain to </w:t>
      </w:r>
      <w:r w:rsidR="00E32706" w:rsidRPr="00B37594">
        <w:rPr>
          <w:rFonts w:ascii="Times New Roman" w:eastAsia="Times New Roman" w:hAnsi="Times New Roman" w:cs="Times New Roman"/>
          <w:sz w:val="24"/>
          <w:szCs w:val="24"/>
        </w:rPr>
        <w:t>Debtors</w:t>
      </w:r>
      <w:r w:rsidRPr="00B37594">
        <w:rPr>
          <w:rFonts w:ascii="Times New Roman" w:eastAsia="Times New Roman" w:hAnsi="Times New Roman" w:cs="Times New Roman"/>
          <w:sz w:val="24"/>
          <w:szCs w:val="24"/>
        </w:rPr>
        <w:t>, in advance, the role and identity of the other attorney</w:t>
      </w:r>
      <w:r w:rsidR="00E32706" w:rsidRPr="00B37594">
        <w:rPr>
          <w:rFonts w:ascii="Times New Roman" w:eastAsia="Times New Roman" w:hAnsi="Times New Roman" w:cs="Times New Roman"/>
          <w:sz w:val="24"/>
          <w:szCs w:val="24"/>
        </w:rPr>
        <w:t>,</w:t>
      </w:r>
      <w:r w:rsidRPr="00B37594">
        <w:rPr>
          <w:rFonts w:ascii="Times New Roman" w:eastAsia="Times New Roman" w:hAnsi="Times New Roman" w:cs="Times New Roman"/>
          <w:sz w:val="24"/>
          <w:szCs w:val="24"/>
        </w:rPr>
        <w:t xml:space="preserve"> obtain </w:t>
      </w:r>
      <w:r w:rsidR="00E32706" w:rsidRPr="00B37594">
        <w:rPr>
          <w:rFonts w:ascii="Times New Roman" w:eastAsia="Times New Roman" w:hAnsi="Times New Roman" w:cs="Times New Roman"/>
          <w:sz w:val="24"/>
          <w:szCs w:val="24"/>
        </w:rPr>
        <w:t>Debtors’</w:t>
      </w:r>
      <w:r w:rsidRPr="00B37594">
        <w:rPr>
          <w:rFonts w:ascii="Times New Roman" w:eastAsia="Times New Roman" w:hAnsi="Times New Roman" w:cs="Times New Roman"/>
          <w:sz w:val="24"/>
          <w:szCs w:val="24"/>
        </w:rPr>
        <w:t xml:space="preserve"> informed consent to the retention of co-counsel</w:t>
      </w:r>
      <w:r w:rsidR="00E32706" w:rsidRPr="00B37594">
        <w:rPr>
          <w:rFonts w:ascii="Times New Roman" w:eastAsia="Times New Roman" w:hAnsi="Times New Roman" w:cs="Times New Roman"/>
          <w:sz w:val="24"/>
          <w:szCs w:val="24"/>
        </w:rPr>
        <w:t>,</w:t>
      </w:r>
      <w:r w:rsidRPr="00B37594">
        <w:rPr>
          <w:rFonts w:ascii="Times New Roman" w:eastAsia="Times New Roman" w:hAnsi="Times New Roman" w:cs="Times New Roman"/>
          <w:sz w:val="24"/>
          <w:szCs w:val="24"/>
        </w:rPr>
        <w:t xml:space="preserve"> and provide the other attorney with the file in sufficient time to review it, meet with </w:t>
      </w:r>
      <w:r w:rsidR="00E32706" w:rsidRPr="00B37594">
        <w:rPr>
          <w:rFonts w:ascii="Times New Roman" w:eastAsia="Times New Roman" w:hAnsi="Times New Roman" w:cs="Times New Roman"/>
          <w:sz w:val="24"/>
          <w:szCs w:val="24"/>
        </w:rPr>
        <w:t>Debtors</w:t>
      </w:r>
      <w:r w:rsidRPr="00B37594">
        <w:rPr>
          <w:rFonts w:ascii="Times New Roman" w:eastAsia="Times New Roman" w:hAnsi="Times New Roman" w:cs="Times New Roman"/>
          <w:sz w:val="24"/>
          <w:szCs w:val="24"/>
        </w:rPr>
        <w:t xml:space="preserve">, and properly represent </w:t>
      </w:r>
      <w:r w:rsidR="00E32706" w:rsidRPr="00B37594">
        <w:rPr>
          <w:rFonts w:ascii="Times New Roman" w:eastAsia="Times New Roman" w:hAnsi="Times New Roman" w:cs="Times New Roman"/>
          <w:sz w:val="24"/>
          <w:szCs w:val="24"/>
        </w:rPr>
        <w:t>them</w:t>
      </w:r>
      <w:r w:rsidRPr="00B37594">
        <w:rPr>
          <w:rFonts w:ascii="Times New Roman" w:eastAsia="Times New Roman" w:hAnsi="Times New Roman" w:cs="Times New Roman"/>
          <w:sz w:val="24"/>
          <w:szCs w:val="24"/>
        </w:rPr>
        <w:t>.</w:t>
      </w:r>
    </w:p>
    <w:p w14:paraId="02B3A05B" w14:textId="77777777" w:rsidR="00A6088A" w:rsidRPr="00B37594" w:rsidRDefault="00A6088A" w:rsidP="007E1953">
      <w:pPr>
        <w:pStyle w:val="ListParagraph"/>
        <w:spacing w:after="0" w:line="240" w:lineRule="auto"/>
        <w:ind w:left="1440" w:hanging="720"/>
        <w:jc w:val="both"/>
        <w:rPr>
          <w:rFonts w:ascii="Times New Roman" w:eastAsia="Times New Roman" w:hAnsi="Times New Roman" w:cs="Times New Roman"/>
          <w:sz w:val="24"/>
          <w:szCs w:val="24"/>
        </w:rPr>
      </w:pPr>
    </w:p>
    <w:p w14:paraId="401B81B3" w14:textId="11B3815C" w:rsidR="00A6088A" w:rsidRPr="00B37594" w:rsidRDefault="00A6088A" w:rsidP="007E1953">
      <w:pPr>
        <w:pStyle w:val="ListParagraph"/>
        <w:numPr>
          <w:ilvl w:val="0"/>
          <w:numId w:val="4"/>
        </w:numPr>
        <w:spacing w:after="0" w:line="240" w:lineRule="auto"/>
        <w:ind w:left="1440" w:hanging="720"/>
        <w:jc w:val="both"/>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rPr>
        <w:t xml:space="preserve">Ensure timely submission to the trustee of </w:t>
      </w:r>
      <w:r w:rsidR="00E32706" w:rsidRPr="00B37594">
        <w:rPr>
          <w:rFonts w:ascii="Times New Roman" w:eastAsia="Times New Roman" w:hAnsi="Times New Roman" w:cs="Times New Roman"/>
          <w:sz w:val="24"/>
          <w:szCs w:val="24"/>
        </w:rPr>
        <w:t xml:space="preserve">Debtors’ </w:t>
      </w:r>
      <w:r w:rsidRPr="00B37594">
        <w:rPr>
          <w:rFonts w:ascii="Times New Roman" w:eastAsia="Times New Roman" w:hAnsi="Times New Roman" w:cs="Times New Roman"/>
          <w:sz w:val="24"/>
          <w:szCs w:val="24"/>
        </w:rPr>
        <w:t xml:space="preserve">properly documented proof of income, including business books, records, or reports for self-employed </w:t>
      </w:r>
      <w:r w:rsidR="00E32706" w:rsidRPr="00B37594">
        <w:rPr>
          <w:rFonts w:ascii="Times New Roman" w:eastAsia="Times New Roman" w:hAnsi="Times New Roman" w:cs="Times New Roman"/>
          <w:sz w:val="24"/>
          <w:szCs w:val="24"/>
        </w:rPr>
        <w:t>Debtors</w:t>
      </w:r>
      <w:r w:rsidRPr="00B37594">
        <w:rPr>
          <w:rFonts w:ascii="Times New Roman" w:eastAsia="Times New Roman" w:hAnsi="Times New Roman" w:cs="Times New Roman"/>
          <w:sz w:val="24"/>
          <w:szCs w:val="24"/>
        </w:rPr>
        <w:t>.</w:t>
      </w:r>
    </w:p>
    <w:p w14:paraId="7A4B842C" w14:textId="77777777" w:rsidR="00A6088A" w:rsidRPr="00B37594" w:rsidRDefault="00A6088A" w:rsidP="007E1953">
      <w:pPr>
        <w:pStyle w:val="ListParagraph"/>
        <w:spacing w:after="0" w:line="240" w:lineRule="auto"/>
        <w:ind w:left="1440" w:hanging="720"/>
        <w:jc w:val="both"/>
        <w:rPr>
          <w:rFonts w:ascii="Times New Roman" w:eastAsia="Times New Roman" w:hAnsi="Times New Roman" w:cs="Times New Roman"/>
          <w:sz w:val="24"/>
          <w:szCs w:val="24"/>
        </w:rPr>
      </w:pPr>
    </w:p>
    <w:p w14:paraId="3E1A7C27" w14:textId="61403771" w:rsidR="00A6088A" w:rsidRPr="00B37594" w:rsidRDefault="00A6088A" w:rsidP="007E1953">
      <w:pPr>
        <w:pStyle w:val="ListParagraph"/>
        <w:numPr>
          <w:ilvl w:val="0"/>
          <w:numId w:val="4"/>
        </w:numPr>
        <w:spacing w:after="0" w:line="240" w:lineRule="auto"/>
        <w:ind w:left="1440" w:hanging="720"/>
        <w:jc w:val="both"/>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rPr>
        <w:t xml:space="preserve">Initiate and respond to all routine correspondence and calls to and from the trustee, the United States Trustee, </w:t>
      </w:r>
      <w:r w:rsidR="00E32706" w:rsidRPr="00B37594">
        <w:rPr>
          <w:rFonts w:ascii="Times New Roman" w:eastAsia="Times New Roman" w:hAnsi="Times New Roman" w:cs="Times New Roman"/>
          <w:sz w:val="24"/>
          <w:szCs w:val="24"/>
        </w:rPr>
        <w:t>and</w:t>
      </w:r>
      <w:r w:rsidRPr="00B37594">
        <w:rPr>
          <w:rFonts w:ascii="Times New Roman" w:eastAsia="Times New Roman" w:hAnsi="Times New Roman" w:cs="Times New Roman"/>
          <w:sz w:val="24"/>
          <w:szCs w:val="24"/>
        </w:rPr>
        <w:t xml:space="preserve"> creditors necessary </w:t>
      </w:r>
      <w:r w:rsidR="00E32706" w:rsidRPr="00B37594">
        <w:rPr>
          <w:rFonts w:ascii="Times New Roman" w:eastAsia="Times New Roman" w:hAnsi="Times New Roman" w:cs="Times New Roman"/>
          <w:sz w:val="24"/>
          <w:szCs w:val="24"/>
        </w:rPr>
        <w:t xml:space="preserve">for </w:t>
      </w:r>
      <w:r w:rsidRPr="00B37594">
        <w:rPr>
          <w:rFonts w:ascii="Times New Roman" w:eastAsia="Times New Roman" w:hAnsi="Times New Roman" w:cs="Times New Roman"/>
          <w:sz w:val="24"/>
          <w:szCs w:val="24"/>
        </w:rPr>
        <w:t xml:space="preserve">the timely administration of the </w:t>
      </w:r>
      <w:r w:rsidR="00E32706" w:rsidRPr="00B37594">
        <w:rPr>
          <w:rFonts w:ascii="Times New Roman" w:eastAsia="Times New Roman" w:hAnsi="Times New Roman" w:cs="Times New Roman"/>
          <w:sz w:val="24"/>
          <w:szCs w:val="24"/>
        </w:rPr>
        <w:t xml:space="preserve">Debtors’ </w:t>
      </w:r>
      <w:r w:rsidRPr="00B37594">
        <w:rPr>
          <w:rFonts w:ascii="Times New Roman" w:eastAsia="Times New Roman" w:hAnsi="Times New Roman" w:cs="Times New Roman"/>
          <w:sz w:val="24"/>
          <w:szCs w:val="24"/>
        </w:rPr>
        <w:t>case.</w:t>
      </w:r>
    </w:p>
    <w:p w14:paraId="1919BADD" w14:textId="77777777" w:rsidR="00A6088A" w:rsidRPr="00B37594" w:rsidRDefault="00A6088A" w:rsidP="007E1953">
      <w:pPr>
        <w:pStyle w:val="ListParagraph"/>
        <w:spacing w:after="0" w:line="240" w:lineRule="auto"/>
        <w:ind w:left="1440" w:hanging="720"/>
        <w:jc w:val="both"/>
        <w:rPr>
          <w:rFonts w:ascii="Times New Roman" w:eastAsia="Times New Roman" w:hAnsi="Times New Roman" w:cs="Times New Roman"/>
          <w:sz w:val="24"/>
          <w:szCs w:val="24"/>
        </w:rPr>
      </w:pPr>
    </w:p>
    <w:p w14:paraId="0B2269D5" w14:textId="779BDB44" w:rsidR="00A6088A" w:rsidRPr="00B37594" w:rsidRDefault="00A6088A" w:rsidP="007E1953">
      <w:pPr>
        <w:pStyle w:val="ListParagraph"/>
        <w:numPr>
          <w:ilvl w:val="0"/>
          <w:numId w:val="4"/>
        </w:numPr>
        <w:spacing w:after="0" w:line="240" w:lineRule="auto"/>
        <w:ind w:left="1440" w:hanging="720"/>
        <w:jc w:val="both"/>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rPr>
        <w:t>Timely prepare, file, and serve any necessary amended statements and schedules</w:t>
      </w:r>
      <w:r w:rsidR="00E32706" w:rsidRPr="00B37594">
        <w:rPr>
          <w:rFonts w:ascii="Times New Roman" w:eastAsia="Times New Roman" w:hAnsi="Times New Roman" w:cs="Times New Roman"/>
          <w:sz w:val="24"/>
          <w:szCs w:val="24"/>
        </w:rPr>
        <w:t>,</w:t>
      </w:r>
      <w:r w:rsidRPr="00B37594">
        <w:rPr>
          <w:rFonts w:ascii="Times New Roman" w:eastAsia="Times New Roman" w:hAnsi="Times New Roman" w:cs="Times New Roman"/>
          <w:sz w:val="24"/>
          <w:szCs w:val="24"/>
        </w:rPr>
        <w:t xml:space="preserve"> and any change of address, in accordance with information provided by </w:t>
      </w:r>
      <w:r w:rsidR="00E32706" w:rsidRPr="00B37594">
        <w:rPr>
          <w:rFonts w:ascii="Times New Roman" w:eastAsia="Times New Roman" w:hAnsi="Times New Roman" w:cs="Times New Roman"/>
          <w:sz w:val="24"/>
          <w:szCs w:val="24"/>
        </w:rPr>
        <w:t>Debtors</w:t>
      </w:r>
      <w:r w:rsidRPr="00B37594">
        <w:rPr>
          <w:rFonts w:ascii="Times New Roman" w:eastAsia="Times New Roman" w:hAnsi="Times New Roman" w:cs="Times New Roman"/>
          <w:sz w:val="24"/>
          <w:szCs w:val="24"/>
        </w:rPr>
        <w:t>.</w:t>
      </w:r>
    </w:p>
    <w:p w14:paraId="4242D709" w14:textId="77777777" w:rsidR="00A6088A" w:rsidRPr="00B37594" w:rsidRDefault="00A6088A" w:rsidP="007E1953">
      <w:pPr>
        <w:pStyle w:val="ListParagraph"/>
        <w:spacing w:after="0" w:line="240" w:lineRule="auto"/>
        <w:ind w:left="1440" w:hanging="720"/>
        <w:jc w:val="both"/>
        <w:rPr>
          <w:rFonts w:ascii="Times New Roman" w:eastAsia="Times New Roman" w:hAnsi="Times New Roman" w:cs="Times New Roman"/>
          <w:sz w:val="24"/>
          <w:szCs w:val="24"/>
        </w:rPr>
      </w:pPr>
    </w:p>
    <w:p w14:paraId="19405920" w14:textId="3137AB27" w:rsidR="00A6088A" w:rsidRPr="00B37594" w:rsidRDefault="00A6088A" w:rsidP="007E1953">
      <w:pPr>
        <w:pStyle w:val="ListParagraph"/>
        <w:numPr>
          <w:ilvl w:val="0"/>
          <w:numId w:val="4"/>
        </w:numPr>
        <w:spacing w:after="0" w:line="240" w:lineRule="auto"/>
        <w:ind w:left="1440" w:hanging="720"/>
        <w:jc w:val="both"/>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rPr>
        <w:t xml:space="preserve">Be available to respond to </w:t>
      </w:r>
      <w:r w:rsidR="00E32706" w:rsidRPr="00B37594">
        <w:rPr>
          <w:rFonts w:ascii="Times New Roman" w:eastAsia="Times New Roman" w:hAnsi="Times New Roman" w:cs="Times New Roman"/>
          <w:sz w:val="24"/>
          <w:szCs w:val="24"/>
        </w:rPr>
        <w:t>Debtors’</w:t>
      </w:r>
      <w:r w:rsidRPr="00B37594">
        <w:rPr>
          <w:rFonts w:ascii="Times New Roman" w:eastAsia="Times New Roman" w:hAnsi="Times New Roman" w:cs="Times New Roman"/>
          <w:sz w:val="24"/>
          <w:szCs w:val="24"/>
        </w:rPr>
        <w:t xml:space="preserve"> questions throughout the duration of the case.</w:t>
      </w:r>
    </w:p>
    <w:p w14:paraId="54A7E6D5" w14:textId="77777777" w:rsidR="00A6088A" w:rsidRPr="00B37594" w:rsidRDefault="00A6088A" w:rsidP="007E1953">
      <w:pPr>
        <w:pStyle w:val="ListParagraph"/>
        <w:spacing w:after="0" w:line="240" w:lineRule="auto"/>
        <w:ind w:left="1440" w:hanging="720"/>
        <w:jc w:val="both"/>
        <w:rPr>
          <w:rFonts w:ascii="Times New Roman" w:eastAsia="Times New Roman" w:hAnsi="Times New Roman" w:cs="Times New Roman"/>
          <w:sz w:val="24"/>
          <w:szCs w:val="24"/>
        </w:rPr>
      </w:pPr>
    </w:p>
    <w:p w14:paraId="484F5AC9" w14:textId="3FADBCED" w:rsidR="00A6088A" w:rsidRPr="00B37594" w:rsidRDefault="00A6088A" w:rsidP="007E1953">
      <w:pPr>
        <w:pStyle w:val="ListParagraph"/>
        <w:numPr>
          <w:ilvl w:val="0"/>
          <w:numId w:val="4"/>
        </w:numPr>
        <w:spacing w:after="0" w:line="240" w:lineRule="auto"/>
        <w:ind w:left="1440" w:hanging="720"/>
        <w:jc w:val="both"/>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rPr>
        <w:t xml:space="preserve">Evaluate claims </w:t>
      </w:r>
      <w:r w:rsidR="00E32706" w:rsidRPr="00B37594">
        <w:rPr>
          <w:rFonts w:ascii="Times New Roman" w:eastAsia="Times New Roman" w:hAnsi="Times New Roman" w:cs="Times New Roman"/>
          <w:sz w:val="24"/>
          <w:szCs w:val="24"/>
        </w:rPr>
        <w:t xml:space="preserve">that </w:t>
      </w:r>
      <w:r w:rsidRPr="00B37594">
        <w:rPr>
          <w:rFonts w:ascii="Times New Roman" w:eastAsia="Times New Roman" w:hAnsi="Times New Roman" w:cs="Times New Roman"/>
          <w:sz w:val="24"/>
          <w:szCs w:val="24"/>
        </w:rPr>
        <w:t>are filed and, where appropriate, notify the trustee of objectionable claims.</w:t>
      </w:r>
    </w:p>
    <w:p w14:paraId="275AAFF5" w14:textId="77777777" w:rsidR="00A6088A" w:rsidRPr="00B37594" w:rsidRDefault="00A6088A" w:rsidP="007E1953">
      <w:pPr>
        <w:pStyle w:val="ListParagraph"/>
        <w:spacing w:after="0" w:line="240" w:lineRule="auto"/>
        <w:ind w:left="1440" w:hanging="720"/>
        <w:jc w:val="both"/>
        <w:rPr>
          <w:rFonts w:ascii="Times New Roman" w:eastAsia="Times New Roman" w:hAnsi="Times New Roman" w:cs="Times New Roman"/>
          <w:sz w:val="24"/>
          <w:szCs w:val="24"/>
        </w:rPr>
      </w:pPr>
    </w:p>
    <w:p w14:paraId="5D1D02CC" w14:textId="0735AE10" w:rsidR="00A6088A" w:rsidRPr="00B37594" w:rsidRDefault="00A6088A" w:rsidP="007E1953">
      <w:pPr>
        <w:pStyle w:val="ListParagraph"/>
        <w:numPr>
          <w:ilvl w:val="0"/>
          <w:numId w:val="4"/>
        </w:numPr>
        <w:spacing w:after="0" w:line="240" w:lineRule="auto"/>
        <w:ind w:left="1440" w:hanging="720"/>
        <w:jc w:val="both"/>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rPr>
        <w:t xml:space="preserve">Timely respond to motions for relief from stay or valuation of property, or objections to </w:t>
      </w:r>
      <w:r w:rsidR="00E32706" w:rsidRPr="00B37594">
        <w:rPr>
          <w:rFonts w:ascii="Times New Roman" w:eastAsia="Times New Roman" w:hAnsi="Times New Roman" w:cs="Times New Roman"/>
          <w:sz w:val="24"/>
          <w:szCs w:val="24"/>
        </w:rPr>
        <w:t xml:space="preserve">Debtors’ </w:t>
      </w:r>
      <w:r w:rsidRPr="00B37594">
        <w:rPr>
          <w:rFonts w:ascii="Times New Roman" w:eastAsia="Times New Roman" w:hAnsi="Times New Roman" w:cs="Times New Roman"/>
          <w:sz w:val="24"/>
          <w:szCs w:val="24"/>
        </w:rPr>
        <w:t>claims of exemptions.</w:t>
      </w:r>
    </w:p>
    <w:p w14:paraId="3D01402C" w14:textId="77777777" w:rsidR="00A6088A" w:rsidRPr="00B37594" w:rsidRDefault="00A6088A" w:rsidP="007E1953">
      <w:pPr>
        <w:pStyle w:val="ListParagraph"/>
        <w:spacing w:after="0" w:line="240" w:lineRule="auto"/>
        <w:ind w:left="1440" w:hanging="720"/>
        <w:jc w:val="both"/>
        <w:rPr>
          <w:rFonts w:ascii="Times New Roman" w:eastAsia="Times New Roman" w:hAnsi="Times New Roman" w:cs="Times New Roman"/>
          <w:sz w:val="24"/>
          <w:szCs w:val="24"/>
        </w:rPr>
      </w:pPr>
    </w:p>
    <w:p w14:paraId="7407BFAF" w14:textId="489DEA4C" w:rsidR="00A6088A" w:rsidRPr="00B37594" w:rsidRDefault="00A6088A" w:rsidP="007E1953">
      <w:pPr>
        <w:pStyle w:val="ListParagraph"/>
        <w:numPr>
          <w:ilvl w:val="0"/>
          <w:numId w:val="4"/>
        </w:numPr>
        <w:spacing w:after="0" w:line="240" w:lineRule="auto"/>
        <w:ind w:left="1440" w:hanging="720"/>
        <w:jc w:val="both"/>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rPr>
        <w:t xml:space="preserve">Attend any hearings concerning relief from the automatic stay or valuation of property, or objections to </w:t>
      </w:r>
      <w:r w:rsidR="00E32706" w:rsidRPr="00B37594">
        <w:rPr>
          <w:rFonts w:ascii="Times New Roman" w:eastAsia="Times New Roman" w:hAnsi="Times New Roman" w:cs="Times New Roman"/>
          <w:sz w:val="24"/>
          <w:szCs w:val="24"/>
        </w:rPr>
        <w:t>Debtors’</w:t>
      </w:r>
      <w:r w:rsidRPr="00B37594">
        <w:rPr>
          <w:rFonts w:ascii="Times New Roman" w:eastAsia="Times New Roman" w:hAnsi="Times New Roman" w:cs="Times New Roman"/>
          <w:sz w:val="24"/>
          <w:szCs w:val="24"/>
        </w:rPr>
        <w:t xml:space="preserve"> claims of exemptions.</w:t>
      </w:r>
    </w:p>
    <w:p w14:paraId="68518566" w14:textId="77777777" w:rsidR="00A6088A" w:rsidRPr="00B37594" w:rsidRDefault="00A6088A" w:rsidP="007E1953">
      <w:pPr>
        <w:pStyle w:val="ListParagraph"/>
        <w:spacing w:after="0" w:line="240" w:lineRule="auto"/>
        <w:ind w:left="1440" w:hanging="720"/>
        <w:jc w:val="both"/>
        <w:rPr>
          <w:rFonts w:ascii="Times New Roman" w:eastAsia="Times New Roman" w:hAnsi="Times New Roman" w:cs="Times New Roman"/>
          <w:sz w:val="24"/>
          <w:szCs w:val="24"/>
        </w:rPr>
      </w:pPr>
    </w:p>
    <w:p w14:paraId="7452621A" w14:textId="77777777" w:rsidR="00A6088A" w:rsidRPr="00B37594" w:rsidRDefault="00A6088A" w:rsidP="007E1953">
      <w:pPr>
        <w:pStyle w:val="ListParagraph"/>
        <w:spacing w:after="0" w:line="240" w:lineRule="auto"/>
        <w:ind w:left="1440" w:hanging="720"/>
        <w:jc w:val="both"/>
        <w:rPr>
          <w:rFonts w:ascii="Times New Roman" w:eastAsia="Times New Roman" w:hAnsi="Times New Roman" w:cs="Times New Roman"/>
          <w:sz w:val="24"/>
          <w:szCs w:val="24"/>
        </w:rPr>
      </w:pPr>
    </w:p>
    <w:p w14:paraId="34AF3351" w14:textId="77777777" w:rsidR="00A6088A" w:rsidRPr="00B37594" w:rsidRDefault="00A6088A" w:rsidP="007E1953">
      <w:pPr>
        <w:pStyle w:val="ListParagraph"/>
        <w:spacing w:after="0" w:line="240" w:lineRule="auto"/>
        <w:ind w:left="1440" w:hanging="720"/>
        <w:jc w:val="both"/>
        <w:rPr>
          <w:rFonts w:ascii="Times New Roman" w:eastAsia="Times New Roman" w:hAnsi="Times New Roman" w:cs="Times New Roman"/>
          <w:sz w:val="24"/>
          <w:szCs w:val="24"/>
        </w:rPr>
      </w:pPr>
    </w:p>
    <w:p w14:paraId="405069AA" w14:textId="091CC1A2" w:rsidR="00A6088A" w:rsidRPr="00B37594" w:rsidRDefault="00A6088A" w:rsidP="007E1953">
      <w:pPr>
        <w:pStyle w:val="ListParagraph"/>
        <w:numPr>
          <w:ilvl w:val="0"/>
          <w:numId w:val="4"/>
        </w:numPr>
        <w:spacing w:after="0" w:line="240" w:lineRule="auto"/>
        <w:ind w:left="1440" w:hanging="720"/>
        <w:jc w:val="both"/>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rPr>
        <w:t>Provide any other legal services necessary for the administration of this case before the Bankruptcy Court.</w:t>
      </w:r>
    </w:p>
    <w:p w14:paraId="67F28449" w14:textId="77777777" w:rsidR="00A6088A" w:rsidRPr="00B37594" w:rsidRDefault="00A6088A" w:rsidP="00A6088A">
      <w:pPr>
        <w:spacing w:before="19" w:after="0" w:line="240" w:lineRule="auto"/>
        <w:jc w:val="center"/>
        <w:rPr>
          <w:rFonts w:ascii="Times New Roman" w:eastAsia="Times New Roman" w:hAnsi="Times New Roman" w:cs="Times New Roman"/>
          <w:spacing w:val="-6"/>
          <w:sz w:val="24"/>
          <w:szCs w:val="24"/>
        </w:rPr>
      </w:pPr>
    </w:p>
    <w:p w14:paraId="5DC9C314" w14:textId="77777777" w:rsidR="00A6088A" w:rsidRPr="007E1953" w:rsidRDefault="00A6088A" w:rsidP="00A6088A">
      <w:pPr>
        <w:spacing w:before="19" w:after="0" w:line="240" w:lineRule="auto"/>
        <w:jc w:val="center"/>
        <w:rPr>
          <w:rFonts w:ascii="Times New Roman" w:eastAsia="Times New Roman" w:hAnsi="Times New Roman" w:cs="Times New Roman"/>
          <w:b/>
          <w:bCs/>
          <w:sz w:val="24"/>
          <w:szCs w:val="24"/>
        </w:rPr>
      </w:pPr>
      <w:r w:rsidRPr="007E1953">
        <w:rPr>
          <w:rFonts w:ascii="Times New Roman" w:eastAsia="Times New Roman" w:hAnsi="Times New Roman" w:cs="Times New Roman"/>
          <w:b/>
          <w:bCs/>
          <w:spacing w:val="-6"/>
          <w:sz w:val="24"/>
          <w:szCs w:val="24"/>
        </w:rPr>
        <w:t>A</w:t>
      </w:r>
      <w:r w:rsidRPr="007E1953">
        <w:rPr>
          <w:rFonts w:ascii="Times New Roman" w:eastAsia="Times New Roman" w:hAnsi="Times New Roman" w:cs="Times New Roman"/>
          <w:b/>
          <w:bCs/>
          <w:spacing w:val="-4"/>
          <w:sz w:val="24"/>
          <w:szCs w:val="24"/>
        </w:rPr>
        <w:t>L</w:t>
      </w:r>
      <w:r w:rsidRPr="007E1953">
        <w:rPr>
          <w:rFonts w:ascii="Times New Roman" w:eastAsia="Times New Roman" w:hAnsi="Times New Roman" w:cs="Times New Roman"/>
          <w:b/>
          <w:bCs/>
          <w:spacing w:val="-3"/>
          <w:sz w:val="24"/>
          <w:szCs w:val="24"/>
        </w:rPr>
        <w:t>L</w:t>
      </w:r>
      <w:r w:rsidRPr="007E1953">
        <w:rPr>
          <w:rFonts w:ascii="Times New Roman" w:eastAsia="Times New Roman" w:hAnsi="Times New Roman" w:cs="Times New Roman"/>
          <w:b/>
          <w:bCs/>
          <w:sz w:val="24"/>
          <w:szCs w:val="24"/>
        </w:rPr>
        <w:t>O</w:t>
      </w:r>
      <w:r w:rsidRPr="007E1953">
        <w:rPr>
          <w:rFonts w:ascii="Times New Roman" w:eastAsia="Times New Roman" w:hAnsi="Times New Roman" w:cs="Times New Roman"/>
          <w:b/>
          <w:bCs/>
          <w:spacing w:val="-6"/>
          <w:sz w:val="24"/>
          <w:szCs w:val="24"/>
        </w:rPr>
        <w:t>W</w:t>
      </w:r>
      <w:r w:rsidRPr="007E1953">
        <w:rPr>
          <w:rFonts w:ascii="Times New Roman" w:eastAsia="Times New Roman" w:hAnsi="Times New Roman" w:cs="Times New Roman"/>
          <w:b/>
          <w:bCs/>
          <w:spacing w:val="-5"/>
          <w:sz w:val="24"/>
          <w:szCs w:val="24"/>
        </w:rPr>
        <w:t>A</w:t>
      </w:r>
      <w:r w:rsidRPr="007E1953">
        <w:rPr>
          <w:rFonts w:ascii="Times New Roman" w:eastAsia="Times New Roman" w:hAnsi="Times New Roman" w:cs="Times New Roman"/>
          <w:b/>
          <w:bCs/>
          <w:sz w:val="24"/>
          <w:szCs w:val="24"/>
        </w:rPr>
        <w:t>N</w:t>
      </w:r>
      <w:r w:rsidRPr="007E1953">
        <w:rPr>
          <w:rFonts w:ascii="Times New Roman" w:eastAsia="Times New Roman" w:hAnsi="Times New Roman" w:cs="Times New Roman"/>
          <w:b/>
          <w:bCs/>
          <w:spacing w:val="-2"/>
          <w:sz w:val="24"/>
          <w:szCs w:val="24"/>
        </w:rPr>
        <w:t>C</w:t>
      </w:r>
      <w:r w:rsidRPr="007E1953">
        <w:rPr>
          <w:rFonts w:ascii="Times New Roman" w:eastAsia="Times New Roman" w:hAnsi="Times New Roman" w:cs="Times New Roman"/>
          <w:b/>
          <w:bCs/>
          <w:sz w:val="24"/>
          <w:szCs w:val="24"/>
        </w:rPr>
        <w:t>E</w:t>
      </w:r>
      <w:r w:rsidRPr="007E1953">
        <w:rPr>
          <w:rFonts w:ascii="Times New Roman" w:eastAsia="Times New Roman" w:hAnsi="Times New Roman" w:cs="Times New Roman"/>
          <w:b/>
          <w:bCs/>
          <w:spacing w:val="5"/>
          <w:sz w:val="24"/>
          <w:szCs w:val="24"/>
        </w:rPr>
        <w:t xml:space="preserve"> </w:t>
      </w:r>
      <w:r w:rsidRPr="007E1953">
        <w:rPr>
          <w:rFonts w:ascii="Times New Roman" w:eastAsia="Times New Roman" w:hAnsi="Times New Roman" w:cs="Times New Roman"/>
          <w:b/>
          <w:bCs/>
          <w:spacing w:val="-5"/>
          <w:sz w:val="24"/>
          <w:szCs w:val="24"/>
        </w:rPr>
        <w:t>A</w:t>
      </w:r>
      <w:r w:rsidRPr="007E1953">
        <w:rPr>
          <w:rFonts w:ascii="Times New Roman" w:eastAsia="Times New Roman" w:hAnsi="Times New Roman" w:cs="Times New Roman"/>
          <w:b/>
          <w:bCs/>
          <w:sz w:val="24"/>
          <w:szCs w:val="24"/>
        </w:rPr>
        <w:t xml:space="preserve">ND </w:t>
      </w:r>
      <w:r w:rsidRPr="007E1953">
        <w:rPr>
          <w:rFonts w:ascii="Times New Roman" w:eastAsia="Times New Roman" w:hAnsi="Times New Roman" w:cs="Times New Roman"/>
          <w:b/>
          <w:bCs/>
          <w:spacing w:val="2"/>
          <w:sz w:val="24"/>
          <w:szCs w:val="24"/>
        </w:rPr>
        <w:t>P</w:t>
      </w:r>
      <w:r w:rsidRPr="007E1953">
        <w:rPr>
          <w:rFonts w:ascii="Times New Roman" w:eastAsia="Times New Roman" w:hAnsi="Times New Roman" w:cs="Times New Roman"/>
          <w:b/>
          <w:bCs/>
          <w:spacing w:val="-5"/>
          <w:sz w:val="24"/>
          <w:szCs w:val="24"/>
        </w:rPr>
        <w:t>A</w:t>
      </w:r>
      <w:r w:rsidRPr="007E1953">
        <w:rPr>
          <w:rFonts w:ascii="Times New Roman" w:eastAsia="Times New Roman" w:hAnsi="Times New Roman" w:cs="Times New Roman"/>
          <w:b/>
          <w:bCs/>
          <w:sz w:val="24"/>
          <w:szCs w:val="24"/>
        </w:rPr>
        <w:t>Y</w:t>
      </w:r>
      <w:r w:rsidRPr="007E1953">
        <w:rPr>
          <w:rFonts w:ascii="Times New Roman" w:eastAsia="Times New Roman" w:hAnsi="Times New Roman" w:cs="Times New Roman"/>
          <w:b/>
          <w:bCs/>
          <w:spacing w:val="-3"/>
          <w:sz w:val="24"/>
          <w:szCs w:val="24"/>
        </w:rPr>
        <w:t>M</w:t>
      </w:r>
      <w:r w:rsidRPr="007E1953">
        <w:rPr>
          <w:rFonts w:ascii="Times New Roman" w:eastAsia="Times New Roman" w:hAnsi="Times New Roman" w:cs="Times New Roman"/>
          <w:b/>
          <w:bCs/>
          <w:spacing w:val="2"/>
          <w:sz w:val="24"/>
          <w:szCs w:val="24"/>
        </w:rPr>
        <w:t>E</w:t>
      </w:r>
      <w:r w:rsidRPr="007E1953">
        <w:rPr>
          <w:rFonts w:ascii="Times New Roman" w:eastAsia="Times New Roman" w:hAnsi="Times New Roman" w:cs="Times New Roman"/>
          <w:b/>
          <w:bCs/>
          <w:sz w:val="24"/>
          <w:szCs w:val="24"/>
        </w:rPr>
        <w:t>NT</w:t>
      </w:r>
      <w:r w:rsidRPr="007E1953">
        <w:rPr>
          <w:rFonts w:ascii="Times New Roman" w:eastAsia="Times New Roman" w:hAnsi="Times New Roman" w:cs="Times New Roman"/>
          <w:b/>
          <w:bCs/>
          <w:spacing w:val="4"/>
          <w:sz w:val="24"/>
          <w:szCs w:val="24"/>
        </w:rPr>
        <w:t xml:space="preserve"> </w:t>
      </w:r>
      <w:r w:rsidRPr="007E1953">
        <w:rPr>
          <w:rFonts w:ascii="Times New Roman" w:eastAsia="Times New Roman" w:hAnsi="Times New Roman" w:cs="Times New Roman"/>
          <w:b/>
          <w:bCs/>
          <w:sz w:val="24"/>
          <w:szCs w:val="24"/>
        </w:rPr>
        <w:t>OF</w:t>
      </w:r>
      <w:r w:rsidRPr="007E1953">
        <w:rPr>
          <w:rFonts w:ascii="Times New Roman" w:eastAsia="Times New Roman" w:hAnsi="Times New Roman" w:cs="Times New Roman"/>
          <w:b/>
          <w:bCs/>
          <w:spacing w:val="-4"/>
          <w:sz w:val="24"/>
          <w:szCs w:val="24"/>
        </w:rPr>
        <w:t xml:space="preserve"> </w:t>
      </w:r>
      <w:r w:rsidRPr="007E1953">
        <w:rPr>
          <w:rFonts w:ascii="Times New Roman" w:eastAsia="Times New Roman" w:hAnsi="Times New Roman" w:cs="Times New Roman"/>
          <w:b/>
          <w:bCs/>
          <w:spacing w:val="-5"/>
          <w:sz w:val="24"/>
          <w:szCs w:val="24"/>
        </w:rPr>
        <w:t>A</w:t>
      </w:r>
      <w:r w:rsidRPr="007E1953">
        <w:rPr>
          <w:rFonts w:ascii="Times New Roman" w:eastAsia="Times New Roman" w:hAnsi="Times New Roman" w:cs="Times New Roman"/>
          <w:b/>
          <w:bCs/>
          <w:spacing w:val="2"/>
          <w:sz w:val="24"/>
          <w:szCs w:val="24"/>
        </w:rPr>
        <w:t>TT</w:t>
      </w:r>
      <w:r w:rsidRPr="007E1953">
        <w:rPr>
          <w:rFonts w:ascii="Times New Roman" w:eastAsia="Times New Roman" w:hAnsi="Times New Roman" w:cs="Times New Roman"/>
          <w:b/>
          <w:bCs/>
          <w:sz w:val="24"/>
          <w:szCs w:val="24"/>
        </w:rPr>
        <w:t>O</w:t>
      </w:r>
      <w:r w:rsidRPr="007E1953">
        <w:rPr>
          <w:rFonts w:ascii="Times New Roman" w:eastAsia="Times New Roman" w:hAnsi="Times New Roman" w:cs="Times New Roman"/>
          <w:b/>
          <w:bCs/>
          <w:spacing w:val="-2"/>
          <w:sz w:val="24"/>
          <w:szCs w:val="24"/>
        </w:rPr>
        <w:t>R</w:t>
      </w:r>
      <w:r w:rsidRPr="007E1953">
        <w:rPr>
          <w:rFonts w:ascii="Times New Roman" w:eastAsia="Times New Roman" w:hAnsi="Times New Roman" w:cs="Times New Roman"/>
          <w:b/>
          <w:bCs/>
          <w:sz w:val="24"/>
          <w:szCs w:val="24"/>
        </w:rPr>
        <w:t>NEY</w:t>
      </w:r>
      <w:r w:rsidRPr="007E1953">
        <w:rPr>
          <w:rFonts w:ascii="Times New Roman" w:eastAsia="Times New Roman" w:hAnsi="Times New Roman" w:cs="Times New Roman"/>
          <w:b/>
          <w:bCs/>
          <w:spacing w:val="2"/>
          <w:sz w:val="24"/>
          <w:szCs w:val="24"/>
        </w:rPr>
        <w:t>S</w:t>
      </w:r>
      <w:r w:rsidRPr="007E1953">
        <w:rPr>
          <w:rFonts w:ascii="Times New Roman" w:eastAsia="Times New Roman" w:hAnsi="Times New Roman" w:cs="Times New Roman"/>
          <w:b/>
          <w:bCs/>
          <w:sz w:val="24"/>
          <w:szCs w:val="24"/>
        </w:rPr>
        <w:t>’</w:t>
      </w:r>
      <w:r w:rsidRPr="007E1953">
        <w:rPr>
          <w:rFonts w:ascii="Times New Roman" w:eastAsia="Times New Roman" w:hAnsi="Times New Roman" w:cs="Times New Roman"/>
          <w:b/>
          <w:bCs/>
          <w:spacing w:val="-1"/>
          <w:sz w:val="24"/>
          <w:szCs w:val="24"/>
        </w:rPr>
        <w:t xml:space="preserve"> </w:t>
      </w:r>
      <w:r w:rsidRPr="007E1953">
        <w:rPr>
          <w:rFonts w:ascii="Times New Roman" w:eastAsia="Times New Roman" w:hAnsi="Times New Roman" w:cs="Times New Roman"/>
          <w:b/>
          <w:bCs/>
          <w:spacing w:val="-4"/>
          <w:sz w:val="24"/>
          <w:szCs w:val="24"/>
        </w:rPr>
        <w:t>F</w:t>
      </w:r>
      <w:r w:rsidRPr="007E1953">
        <w:rPr>
          <w:rFonts w:ascii="Times New Roman" w:eastAsia="Times New Roman" w:hAnsi="Times New Roman" w:cs="Times New Roman"/>
          <w:b/>
          <w:bCs/>
          <w:spacing w:val="1"/>
          <w:sz w:val="24"/>
          <w:szCs w:val="24"/>
        </w:rPr>
        <w:t>E</w:t>
      </w:r>
      <w:r w:rsidRPr="007E1953">
        <w:rPr>
          <w:rFonts w:ascii="Times New Roman" w:eastAsia="Times New Roman" w:hAnsi="Times New Roman" w:cs="Times New Roman"/>
          <w:b/>
          <w:bCs/>
          <w:spacing w:val="2"/>
          <w:sz w:val="24"/>
          <w:szCs w:val="24"/>
        </w:rPr>
        <w:t>E</w:t>
      </w:r>
      <w:r w:rsidRPr="007E1953">
        <w:rPr>
          <w:rFonts w:ascii="Times New Roman" w:eastAsia="Times New Roman" w:hAnsi="Times New Roman" w:cs="Times New Roman"/>
          <w:b/>
          <w:bCs/>
          <w:sz w:val="24"/>
          <w:szCs w:val="24"/>
        </w:rPr>
        <w:t>S</w:t>
      </w:r>
    </w:p>
    <w:p w14:paraId="204DB8F3" w14:textId="77777777" w:rsidR="00A6088A" w:rsidRPr="007E1953" w:rsidRDefault="00A6088A" w:rsidP="00A6088A">
      <w:pPr>
        <w:spacing w:before="10" w:after="0" w:line="280" w:lineRule="exact"/>
        <w:rPr>
          <w:rFonts w:ascii="Times New Roman" w:hAnsi="Times New Roman" w:cs="Times New Roman"/>
          <w:sz w:val="24"/>
          <w:szCs w:val="24"/>
        </w:rPr>
      </w:pPr>
    </w:p>
    <w:p w14:paraId="60BCFE38" w14:textId="701BA8ED" w:rsidR="00A6088A" w:rsidRPr="00B37594" w:rsidRDefault="00A6088A" w:rsidP="00A6088A">
      <w:pPr>
        <w:tabs>
          <w:tab w:val="left" w:pos="5400"/>
          <w:tab w:val="left" w:pos="7440"/>
        </w:tabs>
        <w:spacing w:after="0" w:line="246" w:lineRule="auto"/>
        <w:rPr>
          <w:rFonts w:ascii="Times New Roman" w:eastAsia="Times New Roman" w:hAnsi="Times New Roman" w:cs="Times New Roman"/>
          <w:sz w:val="24"/>
          <w:szCs w:val="24"/>
        </w:rPr>
      </w:pPr>
      <w:r w:rsidRPr="00B37594">
        <w:rPr>
          <w:rFonts w:ascii="Times New Roman" w:eastAsia="Times New Roman" w:hAnsi="Times New Roman" w:cs="Times New Roman"/>
          <w:spacing w:val="-5"/>
          <w:sz w:val="24"/>
          <w:szCs w:val="24"/>
        </w:rPr>
        <w:t>An</w:t>
      </w:r>
      <w:r w:rsidRPr="00B37594">
        <w:rPr>
          <w:rFonts w:ascii="Times New Roman" w:eastAsia="Times New Roman" w:hAnsi="Times New Roman" w:cs="Times New Roman"/>
          <w:sz w:val="24"/>
          <w:szCs w:val="24"/>
        </w:rPr>
        <w:t>y</w:t>
      </w:r>
      <w:r w:rsidRPr="00B37594">
        <w:rPr>
          <w:rFonts w:ascii="Times New Roman" w:eastAsia="Times New Roman" w:hAnsi="Times New Roman" w:cs="Times New Roman"/>
          <w:spacing w:val="-7"/>
          <w:sz w:val="24"/>
          <w:szCs w:val="24"/>
        </w:rPr>
        <w:t xml:space="preserve"> </w:t>
      </w:r>
      <w:r w:rsidRPr="00B37594">
        <w:rPr>
          <w:rFonts w:ascii="Times New Roman" w:eastAsia="Times New Roman" w:hAnsi="Times New Roman" w:cs="Times New Roman"/>
          <w:sz w:val="24"/>
          <w:szCs w:val="24"/>
        </w:rPr>
        <w:t>a</w:t>
      </w:r>
      <w:r w:rsidRPr="00B37594">
        <w:rPr>
          <w:rFonts w:ascii="Times New Roman" w:eastAsia="Times New Roman" w:hAnsi="Times New Roman" w:cs="Times New Roman"/>
          <w:spacing w:val="4"/>
          <w:sz w:val="24"/>
          <w:szCs w:val="24"/>
        </w:rPr>
        <w:t>tt</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3"/>
          <w:sz w:val="24"/>
          <w:szCs w:val="24"/>
        </w:rPr>
        <w:t>n</w:t>
      </w:r>
      <w:r w:rsidRPr="00B37594">
        <w:rPr>
          <w:rFonts w:ascii="Times New Roman" w:eastAsia="Times New Roman" w:hAnsi="Times New Roman" w:cs="Times New Roman"/>
          <w:sz w:val="24"/>
          <w:szCs w:val="24"/>
        </w:rPr>
        <w:t>ey</w:t>
      </w:r>
      <w:r w:rsidRPr="00B37594">
        <w:rPr>
          <w:rFonts w:ascii="Times New Roman" w:eastAsia="Times New Roman" w:hAnsi="Times New Roman" w:cs="Times New Roman"/>
          <w:spacing w:val="-8"/>
          <w:sz w:val="24"/>
          <w:szCs w:val="24"/>
        </w:rPr>
        <w:t xml:space="preserve"> </w:t>
      </w:r>
      <w:r w:rsidRPr="00B37594">
        <w:rPr>
          <w:rFonts w:ascii="Times New Roman" w:eastAsia="Times New Roman" w:hAnsi="Times New Roman" w:cs="Times New Roman"/>
          <w:sz w:val="24"/>
          <w:szCs w:val="24"/>
        </w:rPr>
        <w:t>re</w:t>
      </w:r>
      <w:r w:rsidRPr="00B37594">
        <w:rPr>
          <w:rFonts w:ascii="Times New Roman" w:eastAsia="Times New Roman" w:hAnsi="Times New Roman" w:cs="Times New Roman"/>
          <w:spacing w:val="6"/>
          <w:sz w:val="24"/>
          <w:szCs w:val="24"/>
        </w:rPr>
        <w:t>t</w:t>
      </w:r>
      <w:r w:rsidRPr="00B37594">
        <w:rPr>
          <w:rFonts w:ascii="Times New Roman" w:eastAsia="Times New Roman" w:hAnsi="Times New Roman" w:cs="Times New Roman"/>
          <w:sz w:val="24"/>
          <w:szCs w:val="24"/>
        </w:rPr>
        <w:t>a</w:t>
      </w:r>
      <w:r w:rsidRPr="00B37594">
        <w:rPr>
          <w:rFonts w:ascii="Times New Roman" w:eastAsia="Times New Roman" w:hAnsi="Times New Roman" w:cs="Times New Roman"/>
          <w:spacing w:val="-11"/>
          <w:sz w:val="24"/>
          <w:szCs w:val="24"/>
        </w:rPr>
        <w:t>i</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z w:val="24"/>
          <w:szCs w:val="24"/>
        </w:rPr>
        <w:t xml:space="preserve">ed </w:t>
      </w:r>
      <w:r w:rsidRPr="00B37594">
        <w:rPr>
          <w:rFonts w:ascii="Times New Roman" w:eastAsia="Times New Roman" w:hAnsi="Times New Roman" w:cs="Times New Roman"/>
          <w:spacing w:val="7"/>
          <w:sz w:val="24"/>
          <w:szCs w:val="24"/>
        </w:rPr>
        <w:t>t</w:t>
      </w:r>
      <w:r w:rsidRPr="00B37594">
        <w:rPr>
          <w:rFonts w:ascii="Times New Roman" w:eastAsia="Times New Roman" w:hAnsi="Times New Roman" w:cs="Times New Roman"/>
          <w:sz w:val="24"/>
          <w:szCs w:val="24"/>
        </w:rPr>
        <w:t>o</w:t>
      </w:r>
      <w:r w:rsidRPr="00B37594">
        <w:rPr>
          <w:rFonts w:ascii="Times New Roman" w:eastAsia="Times New Roman" w:hAnsi="Times New Roman" w:cs="Times New Roman"/>
          <w:spacing w:val="7"/>
          <w:sz w:val="24"/>
          <w:szCs w:val="24"/>
        </w:rPr>
        <w:t xml:space="preserve"> </w:t>
      </w:r>
      <w:r w:rsidRPr="00B37594">
        <w:rPr>
          <w:rFonts w:ascii="Times New Roman" w:eastAsia="Times New Roman" w:hAnsi="Times New Roman" w:cs="Times New Roman"/>
          <w:sz w:val="24"/>
          <w:szCs w:val="24"/>
        </w:rPr>
        <w:t>rep</w:t>
      </w:r>
      <w:r w:rsidRPr="00B37594">
        <w:rPr>
          <w:rFonts w:ascii="Times New Roman" w:eastAsia="Times New Roman" w:hAnsi="Times New Roman" w:cs="Times New Roman"/>
          <w:spacing w:val="2"/>
          <w:sz w:val="24"/>
          <w:szCs w:val="24"/>
        </w:rPr>
        <w:t>r</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3"/>
          <w:sz w:val="24"/>
          <w:szCs w:val="24"/>
        </w:rPr>
        <w:t>s</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7"/>
          <w:sz w:val="24"/>
          <w:szCs w:val="24"/>
        </w:rPr>
        <w:t>n</w:t>
      </w:r>
      <w:r w:rsidRPr="00B37594">
        <w:rPr>
          <w:rFonts w:ascii="Times New Roman" w:eastAsia="Times New Roman" w:hAnsi="Times New Roman" w:cs="Times New Roman"/>
          <w:sz w:val="24"/>
          <w:szCs w:val="24"/>
        </w:rPr>
        <w:t>t</w:t>
      </w:r>
      <w:r w:rsidRPr="00B37594">
        <w:rPr>
          <w:rFonts w:ascii="Times New Roman" w:eastAsia="Times New Roman" w:hAnsi="Times New Roman" w:cs="Times New Roman"/>
          <w:spacing w:val="6"/>
          <w:sz w:val="24"/>
          <w:szCs w:val="24"/>
        </w:rPr>
        <w:t xml:space="preserve"> </w:t>
      </w:r>
      <w:r w:rsidR="00E32706" w:rsidRPr="00B37594">
        <w:rPr>
          <w:rFonts w:ascii="Times New Roman" w:eastAsia="Times New Roman" w:hAnsi="Times New Roman" w:cs="Times New Roman"/>
          <w:sz w:val="24"/>
          <w:szCs w:val="24"/>
        </w:rPr>
        <w:t>Debtors</w:t>
      </w:r>
      <w:r w:rsidRPr="00B37594">
        <w:rPr>
          <w:rFonts w:ascii="Times New Roman" w:eastAsia="Times New Roman" w:hAnsi="Times New Roman" w:cs="Times New Roman"/>
          <w:spacing w:val="4"/>
          <w:sz w:val="24"/>
          <w:szCs w:val="24"/>
        </w:rPr>
        <w:t xml:space="preserve"> </w:t>
      </w:r>
      <w:r w:rsidRPr="00B37594">
        <w:rPr>
          <w:rFonts w:ascii="Times New Roman" w:eastAsia="Times New Roman" w:hAnsi="Times New Roman" w:cs="Times New Roman"/>
          <w:spacing w:val="-10"/>
          <w:sz w:val="24"/>
          <w:szCs w:val="24"/>
        </w:rPr>
        <w:t>i</w:t>
      </w:r>
      <w:r w:rsidRPr="00B37594">
        <w:rPr>
          <w:rFonts w:ascii="Times New Roman" w:eastAsia="Times New Roman" w:hAnsi="Times New Roman" w:cs="Times New Roman"/>
          <w:sz w:val="24"/>
          <w:szCs w:val="24"/>
        </w:rPr>
        <w:t>n</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z w:val="24"/>
          <w:szCs w:val="24"/>
        </w:rPr>
        <w:t>a C</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z w:val="24"/>
          <w:szCs w:val="24"/>
        </w:rPr>
        <w:t>ap</w:t>
      </w:r>
      <w:r w:rsidRPr="00B37594">
        <w:rPr>
          <w:rFonts w:ascii="Times New Roman" w:eastAsia="Times New Roman" w:hAnsi="Times New Roman" w:cs="Times New Roman"/>
          <w:spacing w:val="4"/>
          <w:sz w:val="24"/>
          <w:szCs w:val="24"/>
        </w:rPr>
        <w:t>t</w:t>
      </w:r>
      <w:r w:rsidRPr="00B37594">
        <w:rPr>
          <w:rFonts w:ascii="Times New Roman" w:eastAsia="Times New Roman" w:hAnsi="Times New Roman" w:cs="Times New Roman"/>
          <w:sz w:val="24"/>
          <w:szCs w:val="24"/>
        </w:rPr>
        <w:t>er</w:t>
      </w:r>
      <w:r w:rsidRPr="00B37594">
        <w:rPr>
          <w:rFonts w:ascii="Times New Roman" w:eastAsia="Times New Roman" w:hAnsi="Times New Roman" w:cs="Times New Roman"/>
          <w:spacing w:val="3"/>
          <w:sz w:val="24"/>
          <w:szCs w:val="24"/>
        </w:rPr>
        <w:t xml:space="preserve"> </w:t>
      </w:r>
      <w:r w:rsidRPr="00B37594">
        <w:rPr>
          <w:rFonts w:ascii="Times New Roman" w:eastAsia="Times New Roman" w:hAnsi="Times New Roman" w:cs="Times New Roman"/>
          <w:sz w:val="24"/>
          <w:szCs w:val="24"/>
        </w:rPr>
        <w:t>7</w:t>
      </w:r>
      <w:r w:rsidRPr="00B37594">
        <w:rPr>
          <w:rFonts w:ascii="Times New Roman" w:eastAsia="Times New Roman" w:hAnsi="Times New Roman" w:cs="Times New Roman"/>
          <w:spacing w:val="1"/>
          <w:sz w:val="24"/>
          <w:szCs w:val="24"/>
        </w:rPr>
        <w:t xml:space="preserve"> </w:t>
      </w:r>
      <w:r w:rsidRPr="00B37594">
        <w:rPr>
          <w:rFonts w:ascii="Times New Roman" w:eastAsia="Times New Roman" w:hAnsi="Times New Roman" w:cs="Times New Roman"/>
          <w:sz w:val="24"/>
          <w:szCs w:val="24"/>
        </w:rPr>
        <w:t>ca</w:t>
      </w:r>
      <w:r w:rsidRPr="00B37594">
        <w:rPr>
          <w:rFonts w:ascii="Times New Roman" w:eastAsia="Times New Roman" w:hAnsi="Times New Roman" w:cs="Times New Roman"/>
          <w:spacing w:val="-4"/>
          <w:sz w:val="24"/>
          <w:szCs w:val="24"/>
        </w:rPr>
        <w:t>s</w:t>
      </w:r>
      <w:r w:rsidRPr="00B37594">
        <w:rPr>
          <w:rFonts w:ascii="Times New Roman" w:eastAsia="Times New Roman" w:hAnsi="Times New Roman" w:cs="Times New Roman"/>
          <w:sz w:val="24"/>
          <w:szCs w:val="24"/>
        </w:rPr>
        <w:t xml:space="preserve">e </w:t>
      </w:r>
      <w:r w:rsidRPr="00B37594">
        <w:rPr>
          <w:rFonts w:ascii="Times New Roman" w:eastAsia="Times New Roman" w:hAnsi="Times New Roman" w:cs="Times New Roman"/>
          <w:spacing w:val="-8"/>
          <w:sz w:val="24"/>
          <w:szCs w:val="24"/>
        </w:rPr>
        <w:t>i</w:t>
      </w:r>
      <w:r w:rsidRPr="00B37594">
        <w:rPr>
          <w:rFonts w:ascii="Times New Roman" w:eastAsia="Times New Roman" w:hAnsi="Times New Roman" w:cs="Times New Roman"/>
          <w:sz w:val="24"/>
          <w:szCs w:val="24"/>
        </w:rPr>
        <w:t>s resp</w:t>
      </w:r>
      <w:r w:rsidRPr="00B37594">
        <w:rPr>
          <w:rFonts w:ascii="Times New Roman" w:eastAsia="Times New Roman" w:hAnsi="Times New Roman" w:cs="Times New Roman"/>
          <w:spacing w:val="3"/>
          <w:sz w:val="24"/>
          <w:szCs w:val="24"/>
        </w:rPr>
        <w:t>o</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pacing w:val="-2"/>
          <w:sz w:val="24"/>
          <w:szCs w:val="24"/>
        </w:rPr>
        <w:t>s</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pacing w:val="-5"/>
          <w:sz w:val="24"/>
          <w:szCs w:val="24"/>
        </w:rPr>
        <w:t>b</w:t>
      </w:r>
      <w:r w:rsidRPr="00B37594">
        <w:rPr>
          <w:rFonts w:ascii="Times New Roman" w:eastAsia="Times New Roman" w:hAnsi="Times New Roman" w:cs="Times New Roman"/>
          <w:spacing w:val="-10"/>
          <w:sz w:val="24"/>
          <w:szCs w:val="24"/>
        </w:rPr>
        <w:t>l</w:t>
      </w:r>
      <w:r w:rsidRPr="00B37594">
        <w:rPr>
          <w:rFonts w:ascii="Times New Roman" w:eastAsia="Times New Roman" w:hAnsi="Times New Roman" w:cs="Times New Roman"/>
          <w:sz w:val="24"/>
          <w:szCs w:val="24"/>
        </w:rPr>
        <w:t xml:space="preserve">e </w:t>
      </w:r>
      <w:r w:rsidRPr="00B37594">
        <w:rPr>
          <w:rFonts w:ascii="Times New Roman" w:eastAsia="Times New Roman" w:hAnsi="Times New Roman" w:cs="Times New Roman"/>
          <w:spacing w:val="-6"/>
          <w:sz w:val="24"/>
          <w:szCs w:val="24"/>
        </w:rPr>
        <w:t>f</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4"/>
          <w:sz w:val="24"/>
          <w:szCs w:val="24"/>
        </w:rPr>
        <w:t xml:space="preserve"> </w:t>
      </w:r>
      <w:r w:rsidRPr="00B37594">
        <w:rPr>
          <w:rFonts w:ascii="Times New Roman" w:eastAsia="Times New Roman" w:hAnsi="Times New Roman" w:cs="Times New Roman"/>
          <w:sz w:val="24"/>
          <w:szCs w:val="24"/>
        </w:rPr>
        <w:t>rep</w:t>
      </w:r>
      <w:r w:rsidRPr="00B37594">
        <w:rPr>
          <w:rFonts w:ascii="Times New Roman" w:eastAsia="Times New Roman" w:hAnsi="Times New Roman" w:cs="Times New Roman"/>
          <w:spacing w:val="2"/>
          <w:sz w:val="24"/>
          <w:szCs w:val="24"/>
        </w:rPr>
        <w:t>r</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3"/>
          <w:sz w:val="24"/>
          <w:szCs w:val="24"/>
        </w:rPr>
        <w:t>s</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6"/>
          <w:sz w:val="24"/>
          <w:szCs w:val="24"/>
        </w:rPr>
        <w:t>n</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z w:val="24"/>
          <w:szCs w:val="24"/>
        </w:rPr>
        <w:t>g</w:t>
      </w:r>
      <w:r w:rsidRPr="00B37594">
        <w:rPr>
          <w:rFonts w:ascii="Times New Roman" w:eastAsia="Times New Roman" w:hAnsi="Times New Roman" w:cs="Times New Roman"/>
          <w:spacing w:val="2"/>
          <w:sz w:val="24"/>
          <w:szCs w:val="24"/>
        </w:rPr>
        <w:t xml:space="preserve"> </w:t>
      </w:r>
      <w:proofErr w:type="gramStart"/>
      <w:r w:rsidR="00E32706" w:rsidRPr="00B37594">
        <w:rPr>
          <w:rFonts w:ascii="Times New Roman" w:eastAsia="Times New Roman" w:hAnsi="Times New Roman" w:cs="Times New Roman"/>
          <w:spacing w:val="5"/>
          <w:sz w:val="24"/>
          <w:szCs w:val="24"/>
        </w:rPr>
        <w:lastRenderedPageBreak/>
        <w:t>them</w:t>
      </w:r>
      <w:r w:rsidR="00E32706" w:rsidRPr="00B37594">
        <w:rPr>
          <w:rFonts w:ascii="Times New Roman" w:eastAsia="Times New Roman" w:hAnsi="Times New Roman" w:cs="Times New Roman"/>
          <w:spacing w:val="4"/>
          <w:sz w:val="24"/>
          <w:szCs w:val="24"/>
        </w:rPr>
        <w:t xml:space="preserve"> </w:t>
      </w:r>
      <w:r w:rsidRPr="00B37594">
        <w:rPr>
          <w:rFonts w:ascii="Times New Roman" w:eastAsia="Times New Roman" w:hAnsi="Times New Roman" w:cs="Times New Roman"/>
          <w:sz w:val="24"/>
          <w:szCs w:val="24"/>
        </w:rPr>
        <w:t>.</w:t>
      </w:r>
      <w:proofErr w:type="gramEnd"/>
      <w:r w:rsidRPr="00B37594">
        <w:rPr>
          <w:rFonts w:ascii="Times New Roman" w:eastAsia="Times New Roman" w:hAnsi="Times New Roman" w:cs="Times New Roman"/>
          <w:sz w:val="24"/>
          <w:szCs w:val="24"/>
        </w:rPr>
        <w:t xml:space="preserve"> </w:t>
      </w:r>
      <w:r w:rsidRPr="00B37594">
        <w:rPr>
          <w:rFonts w:ascii="Times New Roman" w:eastAsia="Times New Roman" w:hAnsi="Times New Roman" w:cs="Times New Roman"/>
          <w:spacing w:val="-4"/>
          <w:sz w:val="24"/>
          <w:szCs w:val="24"/>
        </w:rPr>
        <w:t>F</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4"/>
          <w:sz w:val="24"/>
          <w:szCs w:val="24"/>
        </w:rPr>
        <w:t xml:space="preserve"> </w:t>
      </w:r>
      <w:r w:rsidRPr="00B37594">
        <w:rPr>
          <w:rFonts w:ascii="Times New Roman" w:eastAsia="Times New Roman" w:hAnsi="Times New Roman" w:cs="Times New Roman"/>
          <w:spacing w:val="-2"/>
          <w:sz w:val="24"/>
          <w:szCs w:val="24"/>
        </w:rPr>
        <w:t>s</w:t>
      </w:r>
      <w:r w:rsidRPr="00B37594">
        <w:rPr>
          <w:rFonts w:ascii="Times New Roman" w:eastAsia="Times New Roman" w:hAnsi="Times New Roman" w:cs="Times New Roman"/>
          <w:sz w:val="24"/>
          <w:szCs w:val="24"/>
        </w:rPr>
        <w:t>uch</w:t>
      </w:r>
      <w:r w:rsidRPr="00B37594">
        <w:rPr>
          <w:rFonts w:ascii="Times New Roman" w:eastAsia="Times New Roman" w:hAnsi="Times New Roman" w:cs="Times New Roman"/>
          <w:spacing w:val="-3"/>
          <w:sz w:val="24"/>
          <w:szCs w:val="24"/>
        </w:rPr>
        <w:t xml:space="preserve"> </w:t>
      </w:r>
      <w:r w:rsidRPr="00B37594">
        <w:rPr>
          <w:rFonts w:ascii="Times New Roman" w:eastAsia="Times New Roman" w:hAnsi="Times New Roman" w:cs="Times New Roman"/>
          <w:spacing w:val="-2"/>
          <w:sz w:val="24"/>
          <w:szCs w:val="24"/>
        </w:rPr>
        <w:t>s</w:t>
      </w:r>
      <w:r w:rsidRPr="00B37594">
        <w:rPr>
          <w:rFonts w:ascii="Times New Roman" w:eastAsia="Times New Roman" w:hAnsi="Times New Roman" w:cs="Times New Roman"/>
          <w:sz w:val="24"/>
          <w:szCs w:val="24"/>
        </w:rPr>
        <w:t>er</w:t>
      </w:r>
      <w:r w:rsidRPr="00B37594">
        <w:rPr>
          <w:rFonts w:ascii="Times New Roman" w:eastAsia="Times New Roman" w:hAnsi="Times New Roman" w:cs="Times New Roman"/>
          <w:spacing w:val="-4"/>
          <w:sz w:val="24"/>
          <w:szCs w:val="24"/>
        </w:rPr>
        <w:t>v</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z w:val="24"/>
          <w:szCs w:val="24"/>
        </w:rPr>
        <w:t>ce</w:t>
      </w:r>
      <w:r w:rsidRPr="00B37594">
        <w:rPr>
          <w:rFonts w:ascii="Times New Roman" w:eastAsia="Times New Roman" w:hAnsi="Times New Roman" w:cs="Times New Roman"/>
          <w:spacing w:val="-4"/>
          <w:sz w:val="24"/>
          <w:szCs w:val="24"/>
        </w:rPr>
        <w:t>s</w:t>
      </w:r>
      <w:r w:rsidRPr="00B37594">
        <w:rPr>
          <w:rFonts w:ascii="Times New Roman" w:eastAsia="Times New Roman" w:hAnsi="Times New Roman" w:cs="Times New Roman"/>
          <w:sz w:val="24"/>
          <w:szCs w:val="24"/>
        </w:rPr>
        <w:t>, as</w:t>
      </w:r>
      <w:r w:rsidRPr="00B37594">
        <w:rPr>
          <w:rFonts w:ascii="Times New Roman" w:eastAsia="Times New Roman" w:hAnsi="Times New Roman" w:cs="Times New Roman"/>
          <w:spacing w:val="-1"/>
          <w:sz w:val="24"/>
          <w:szCs w:val="24"/>
        </w:rPr>
        <w:t xml:space="preserve"> </w:t>
      </w:r>
      <w:r w:rsidRPr="00B37594">
        <w:rPr>
          <w:rFonts w:ascii="Times New Roman" w:eastAsia="Times New Roman" w:hAnsi="Times New Roman" w:cs="Times New Roman"/>
          <w:spacing w:val="-2"/>
          <w:sz w:val="24"/>
          <w:szCs w:val="24"/>
        </w:rPr>
        <w:t>s</w:t>
      </w:r>
      <w:r w:rsidRPr="00B37594">
        <w:rPr>
          <w:rFonts w:ascii="Times New Roman" w:eastAsia="Times New Roman" w:hAnsi="Times New Roman" w:cs="Times New Roman"/>
          <w:sz w:val="24"/>
          <w:szCs w:val="24"/>
        </w:rPr>
        <w:t>et</w:t>
      </w:r>
      <w:r w:rsidRPr="00B37594">
        <w:rPr>
          <w:rFonts w:ascii="Times New Roman" w:eastAsia="Times New Roman" w:hAnsi="Times New Roman" w:cs="Times New Roman"/>
          <w:spacing w:val="7"/>
          <w:sz w:val="24"/>
          <w:szCs w:val="24"/>
        </w:rPr>
        <w:t xml:space="preserve"> </w:t>
      </w:r>
      <w:r w:rsidRPr="00B37594">
        <w:rPr>
          <w:rFonts w:ascii="Times New Roman" w:eastAsia="Times New Roman" w:hAnsi="Times New Roman" w:cs="Times New Roman"/>
          <w:spacing w:val="-8"/>
          <w:sz w:val="24"/>
          <w:szCs w:val="24"/>
        </w:rPr>
        <w:t>f</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7"/>
          <w:sz w:val="24"/>
          <w:szCs w:val="24"/>
        </w:rPr>
        <w:t>t</w:t>
      </w:r>
      <w:r w:rsidRPr="00B37594">
        <w:rPr>
          <w:rFonts w:ascii="Times New Roman" w:eastAsia="Times New Roman" w:hAnsi="Times New Roman" w:cs="Times New Roman"/>
          <w:sz w:val="24"/>
          <w:szCs w:val="24"/>
        </w:rPr>
        <w:t>h</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z w:val="24"/>
          <w:szCs w:val="24"/>
        </w:rPr>
        <w:t>a</w:t>
      </w:r>
      <w:r w:rsidRPr="00B37594">
        <w:rPr>
          <w:rFonts w:ascii="Times New Roman" w:eastAsia="Times New Roman" w:hAnsi="Times New Roman" w:cs="Times New Roman"/>
          <w:spacing w:val="-6"/>
          <w:sz w:val="24"/>
          <w:szCs w:val="24"/>
        </w:rPr>
        <w:t>b</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pacing w:val="-5"/>
          <w:sz w:val="24"/>
          <w:szCs w:val="24"/>
        </w:rPr>
        <w:t>v</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4"/>
          <w:sz w:val="24"/>
          <w:szCs w:val="24"/>
        </w:rPr>
        <w:t xml:space="preserve"> </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z w:val="24"/>
          <w:szCs w:val="24"/>
        </w:rPr>
        <w:t>e a</w:t>
      </w:r>
      <w:r w:rsidRPr="00B37594">
        <w:rPr>
          <w:rFonts w:ascii="Times New Roman" w:eastAsia="Times New Roman" w:hAnsi="Times New Roman" w:cs="Times New Roman"/>
          <w:spacing w:val="6"/>
          <w:sz w:val="24"/>
          <w:szCs w:val="24"/>
        </w:rPr>
        <w:t>t</w:t>
      </w:r>
      <w:r w:rsidRPr="00B37594">
        <w:rPr>
          <w:rFonts w:ascii="Times New Roman" w:eastAsia="Times New Roman" w:hAnsi="Times New Roman" w:cs="Times New Roman"/>
          <w:spacing w:val="4"/>
          <w:sz w:val="24"/>
          <w:szCs w:val="24"/>
        </w:rPr>
        <w:t>t</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4"/>
          <w:sz w:val="24"/>
          <w:szCs w:val="24"/>
        </w:rPr>
        <w:t>n</w:t>
      </w:r>
      <w:r w:rsidRPr="00B37594">
        <w:rPr>
          <w:rFonts w:ascii="Times New Roman" w:eastAsia="Times New Roman" w:hAnsi="Times New Roman" w:cs="Times New Roman"/>
          <w:sz w:val="24"/>
          <w:szCs w:val="24"/>
        </w:rPr>
        <w:t>ey</w:t>
      </w:r>
      <w:r w:rsidRPr="00B37594">
        <w:rPr>
          <w:rFonts w:ascii="Times New Roman" w:eastAsia="Times New Roman" w:hAnsi="Times New Roman" w:cs="Times New Roman"/>
          <w:spacing w:val="-9"/>
          <w:sz w:val="24"/>
          <w:szCs w:val="24"/>
        </w:rPr>
        <w:t xml:space="preserve"> </w:t>
      </w:r>
      <w:r w:rsidRPr="00B37594">
        <w:rPr>
          <w:rFonts w:ascii="Times New Roman" w:eastAsia="Times New Roman" w:hAnsi="Times New Roman" w:cs="Times New Roman"/>
          <w:sz w:val="24"/>
          <w:szCs w:val="24"/>
        </w:rPr>
        <w:t>w</w:t>
      </w:r>
      <w:r w:rsidRPr="00B37594">
        <w:rPr>
          <w:rFonts w:ascii="Times New Roman" w:eastAsia="Times New Roman" w:hAnsi="Times New Roman" w:cs="Times New Roman"/>
          <w:spacing w:val="-10"/>
          <w:sz w:val="24"/>
          <w:szCs w:val="24"/>
        </w:rPr>
        <w:t>i</w:t>
      </w:r>
      <w:r w:rsidRPr="00B37594">
        <w:rPr>
          <w:rFonts w:ascii="Times New Roman" w:eastAsia="Times New Roman" w:hAnsi="Times New Roman" w:cs="Times New Roman"/>
          <w:spacing w:val="-9"/>
          <w:sz w:val="24"/>
          <w:szCs w:val="24"/>
        </w:rPr>
        <w:t>l</w:t>
      </w:r>
      <w:r w:rsidRPr="00B37594">
        <w:rPr>
          <w:rFonts w:ascii="Times New Roman" w:eastAsia="Times New Roman" w:hAnsi="Times New Roman" w:cs="Times New Roman"/>
          <w:sz w:val="24"/>
          <w:szCs w:val="24"/>
        </w:rPr>
        <w:t>l</w:t>
      </w:r>
      <w:r w:rsidRPr="00B37594">
        <w:rPr>
          <w:rFonts w:ascii="Times New Roman" w:eastAsia="Times New Roman" w:hAnsi="Times New Roman" w:cs="Times New Roman"/>
          <w:spacing w:val="-7"/>
          <w:sz w:val="24"/>
          <w:szCs w:val="24"/>
        </w:rPr>
        <w:t xml:space="preserve"> </w:t>
      </w:r>
      <w:r w:rsidRPr="00B37594">
        <w:rPr>
          <w:rFonts w:ascii="Times New Roman" w:eastAsia="Times New Roman" w:hAnsi="Times New Roman" w:cs="Times New Roman"/>
          <w:spacing w:val="-6"/>
          <w:sz w:val="24"/>
          <w:szCs w:val="24"/>
        </w:rPr>
        <w:t>b</w:t>
      </w:r>
      <w:r w:rsidRPr="00B37594">
        <w:rPr>
          <w:rFonts w:ascii="Times New Roman" w:eastAsia="Times New Roman" w:hAnsi="Times New Roman" w:cs="Times New Roman"/>
          <w:sz w:val="24"/>
          <w:szCs w:val="24"/>
        </w:rPr>
        <w:t>e pa</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z w:val="24"/>
          <w:szCs w:val="24"/>
        </w:rPr>
        <w:t>d</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z w:val="24"/>
          <w:szCs w:val="24"/>
        </w:rPr>
        <w:t xml:space="preserve">a </w:t>
      </w:r>
      <w:r w:rsidRPr="00B37594">
        <w:rPr>
          <w:rFonts w:ascii="Times New Roman" w:eastAsia="Times New Roman" w:hAnsi="Times New Roman" w:cs="Times New Roman"/>
          <w:spacing w:val="-6"/>
          <w:sz w:val="24"/>
          <w:szCs w:val="24"/>
        </w:rPr>
        <w:t>f</w:t>
      </w:r>
      <w:r w:rsidRPr="00B37594">
        <w:rPr>
          <w:rFonts w:ascii="Times New Roman" w:eastAsia="Times New Roman" w:hAnsi="Times New Roman" w:cs="Times New Roman"/>
          <w:sz w:val="24"/>
          <w:szCs w:val="24"/>
        </w:rPr>
        <w:t xml:space="preserve">ee </w:t>
      </w:r>
      <w:r w:rsidRPr="00B37594">
        <w:rPr>
          <w:rFonts w:ascii="Times New Roman" w:eastAsia="Times New Roman" w:hAnsi="Times New Roman" w:cs="Times New Roman"/>
          <w:spacing w:val="-4"/>
          <w:sz w:val="24"/>
          <w:szCs w:val="24"/>
        </w:rPr>
        <w:t>n</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z w:val="24"/>
          <w:szCs w:val="24"/>
        </w:rPr>
        <w:t>t</w:t>
      </w:r>
      <w:r w:rsidRPr="00B37594">
        <w:rPr>
          <w:rFonts w:ascii="Times New Roman" w:eastAsia="Times New Roman" w:hAnsi="Times New Roman" w:cs="Times New Roman"/>
          <w:spacing w:val="8"/>
          <w:sz w:val="24"/>
          <w:szCs w:val="24"/>
        </w:rPr>
        <w:t xml:space="preserve"> </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z w:val="24"/>
          <w:szCs w:val="24"/>
        </w:rPr>
        <w:t>o</w:t>
      </w:r>
      <w:r w:rsidRPr="00B37594">
        <w:rPr>
          <w:rFonts w:ascii="Times New Roman" w:eastAsia="Times New Roman" w:hAnsi="Times New Roman" w:cs="Times New Roman"/>
          <w:spacing w:val="7"/>
          <w:sz w:val="24"/>
          <w:szCs w:val="24"/>
        </w:rPr>
        <w:t xml:space="preserve"> </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6"/>
          <w:sz w:val="24"/>
          <w:szCs w:val="24"/>
        </w:rPr>
        <w:t>x</w:t>
      </w:r>
      <w:r w:rsidRPr="00B37594">
        <w:rPr>
          <w:rFonts w:ascii="Times New Roman" w:eastAsia="Times New Roman" w:hAnsi="Times New Roman" w:cs="Times New Roman"/>
          <w:sz w:val="24"/>
          <w:szCs w:val="24"/>
        </w:rPr>
        <w:t>ce</w:t>
      </w:r>
      <w:r w:rsidRPr="00B37594">
        <w:rPr>
          <w:rFonts w:ascii="Times New Roman" w:eastAsia="Times New Roman" w:hAnsi="Times New Roman" w:cs="Times New Roman"/>
          <w:spacing w:val="-3"/>
          <w:sz w:val="24"/>
          <w:szCs w:val="24"/>
        </w:rPr>
        <w:t>e</w:t>
      </w:r>
      <w:r w:rsidRPr="00B37594">
        <w:rPr>
          <w:rFonts w:ascii="Times New Roman" w:eastAsia="Times New Roman" w:hAnsi="Times New Roman" w:cs="Times New Roman"/>
          <w:sz w:val="24"/>
          <w:szCs w:val="24"/>
        </w:rPr>
        <w:t>d</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z w:val="24"/>
          <w:szCs w:val="24"/>
        </w:rPr>
        <w:t>$</w:t>
      </w:r>
      <w:r w:rsidRPr="00B37594">
        <w:rPr>
          <w:rFonts w:ascii="Times New Roman" w:eastAsia="Times New Roman" w:hAnsi="Times New Roman" w:cs="Times New Roman"/>
          <w:sz w:val="24"/>
          <w:szCs w:val="24"/>
          <w:u w:color="000000"/>
        </w:rPr>
        <w:t>___________</w:t>
      </w:r>
      <w:r w:rsidRPr="00B37594">
        <w:rPr>
          <w:rFonts w:ascii="Times New Roman" w:eastAsia="Times New Roman" w:hAnsi="Times New Roman" w:cs="Times New Roman"/>
          <w:sz w:val="24"/>
          <w:szCs w:val="24"/>
        </w:rPr>
        <w:t xml:space="preserve"> (e</w:t>
      </w:r>
      <w:r w:rsidRPr="00B37594">
        <w:rPr>
          <w:rFonts w:ascii="Times New Roman" w:eastAsia="Times New Roman" w:hAnsi="Times New Roman" w:cs="Times New Roman"/>
          <w:spacing w:val="-4"/>
          <w:sz w:val="24"/>
          <w:szCs w:val="24"/>
        </w:rPr>
        <w:t>x</w:t>
      </w:r>
      <w:r w:rsidRPr="00B37594">
        <w:rPr>
          <w:rFonts w:ascii="Times New Roman" w:eastAsia="Times New Roman" w:hAnsi="Times New Roman" w:cs="Times New Roman"/>
          <w:sz w:val="24"/>
          <w:szCs w:val="24"/>
        </w:rPr>
        <w:t>c</w:t>
      </w:r>
      <w:r w:rsidRPr="00B37594">
        <w:rPr>
          <w:rFonts w:ascii="Times New Roman" w:eastAsia="Times New Roman" w:hAnsi="Times New Roman" w:cs="Times New Roman"/>
          <w:spacing w:val="-10"/>
          <w:sz w:val="24"/>
          <w:szCs w:val="24"/>
        </w:rPr>
        <w:t>l</w:t>
      </w:r>
      <w:r w:rsidRPr="00B37594">
        <w:rPr>
          <w:rFonts w:ascii="Times New Roman" w:eastAsia="Times New Roman" w:hAnsi="Times New Roman" w:cs="Times New Roman"/>
          <w:sz w:val="24"/>
          <w:szCs w:val="24"/>
        </w:rPr>
        <w:t>u</w:t>
      </w:r>
      <w:r w:rsidRPr="00B37594">
        <w:rPr>
          <w:rFonts w:ascii="Times New Roman" w:eastAsia="Times New Roman" w:hAnsi="Times New Roman" w:cs="Times New Roman"/>
          <w:spacing w:val="-2"/>
          <w:sz w:val="24"/>
          <w:szCs w:val="24"/>
        </w:rPr>
        <w:t>s</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pacing w:val="-5"/>
          <w:sz w:val="24"/>
          <w:szCs w:val="24"/>
        </w:rPr>
        <w:t>v</w:t>
      </w:r>
      <w:r w:rsidRPr="00B37594">
        <w:rPr>
          <w:rFonts w:ascii="Times New Roman" w:eastAsia="Times New Roman" w:hAnsi="Times New Roman" w:cs="Times New Roman"/>
          <w:sz w:val="24"/>
          <w:szCs w:val="24"/>
        </w:rPr>
        <w:t xml:space="preserve">e </w:t>
      </w:r>
      <w:r w:rsidRPr="00B37594">
        <w:rPr>
          <w:rFonts w:ascii="Times New Roman" w:eastAsia="Times New Roman" w:hAnsi="Times New Roman" w:cs="Times New Roman"/>
          <w:spacing w:val="6"/>
          <w:sz w:val="24"/>
          <w:szCs w:val="24"/>
        </w:rPr>
        <w:t>o</w:t>
      </w:r>
      <w:r w:rsidRPr="00B37594">
        <w:rPr>
          <w:rFonts w:ascii="Times New Roman" w:eastAsia="Times New Roman" w:hAnsi="Times New Roman" w:cs="Times New Roman"/>
          <w:sz w:val="24"/>
          <w:szCs w:val="24"/>
        </w:rPr>
        <w:t>f</w:t>
      </w:r>
      <w:r w:rsidRPr="00B37594">
        <w:rPr>
          <w:rFonts w:ascii="Times New Roman" w:eastAsia="Times New Roman" w:hAnsi="Times New Roman" w:cs="Times New Roman"/>
          <w:spacing w:val="-6"/>
          <w:sz w:val="24"/>
          <w:szCs w:val="24"/>
        </w:rPr>
        <w:t xml:space="preserve"> </w:t>
      </w:r>
      <w:r w:rsidRPr="00B37594">
        <w:rPr>
          <w:rFonts w:ascii="Times New Roman" w:eastAsia="Times New Roman" w:hAnsi="Times New Roman" w:cs="Times New Roman"/>
          <w:sz w:val="24"/>
          <w:szCs w:val="24"/>
        </w:rPr>
        <w:t>c</w:t>
      </w:r>
      <w:r w:rsidRPr="00B37594">
        <w:rPr>
          <w:rFonts w:ascii="Times New Roman" w:eastAsia="Times New Roman" w:hAnsi="Times New Roman" w:cs="Times New Roman"/>
          <w:spacing w:val="4"/>
          <w:sz w:val="24"/>
          <w:szCs w:val="24"/>
        </w:rPr>
        <w:t>o</w:t>
      </w:r>
      <w:r w:rsidRPr="00B37594">
        <w:rPr>
          <w:rFonts w:ascii="Times New Roman" w:eastAsia="Times New Roman" w:hAnsi="Times New Roman" w:cs="Times New Roman"/>
          <w:spacing w:val="-2"/>
          <w:sz w:val="24"/>
          <w:szCs w:val="24"/>
        </w:rPr>
        <w:t>s</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z w:val="24"/>
          <w:szCs w:val="24"/>
        </w:rPr>
        <w:t>s a</w:t>
      </w:r>
      <w:r w:rsidRPr="00B37594">
        <w:rPr>
          <w:rFonts w:ascii="Times New Roman" w:eastAsia="Times New Roman" w:hAnsi="Times New Roman" w:cs="Times New Roman"/>
          <w:spacing w:val="-6"/>
          <w:sz w:val="24"/>
          <w:szCs w:val="24"/>
        </w:rPr>
        <w:t>n</w:t>
      </w:r>
      <w:r w:rsidRPr="00B37594">
        <w:rPr>
          <w:rFonts w:ascii="Times New Roman" w:eastAsia="Times New Roman" w:hAnsi="Times New Roman" w:cs="Times New Roman"/>
          <w:sz w:val="24"/>
          <w:szCs w:val="24"/>
        </w:rPr>
        <w:t>d</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z w:val="24"/>
          <w:szCs w:val="24"/>
        </w:rPr>
        <w:t>c</w:t>
      </w:r>
      <w:r w:rsidRPr="00B37594">
        <w:rPr>
          <w:rFonts w:ascii="Times New Roman" w:eastAsia="Times New Roman" w:hAnsi="Times New Roman" w:cs="Times New Roman"/>
          <w:spacing w:val="4"/>
          <w:sz w:val="24"/>
          <w:szCs w:val="24"/>
        </w:rPr>
        <w:t>o</w:t>
      </w:r>
      <w:r w:rsidRPr="00B37594">
        <w:rPr>
          <w:rFonts w:ascii="Times New Roman" w:eastAsia="Times New Roman" w:hAnsi="Times New Roman" w:cs="Times New Roman"/>
          <w:sz w:val="24"/>
          <w:szCs w:val="24"/>
        </w:rPr>
        <w:t>urt</w:t>
      </w:r>
      <w:r w:rsidRPr="00B37594">
        <w:rPr>
          <w:rFonts w:ascii="Times New Roman" w:eastAsia="Times New Roman" w:hAnsi="Times New Roman" w:cs="Times New Roman"/>
          <w:spacing w:val="8"/>
          <w:sz w:val="24"/>
          <w:szCs w:val="24"/>
        </w:rPr>
        <w:t xml:space="preserve"> </w:t>
      </w:r>
      <w:r w:rsidRPr="00B37594">
        <w:rPr>
          <w:rFonts w:ascii="Times New Roman" w:eastAsia="Times New Roman" w:hAnsi="Times New Roman" w:cs="Times New Roman"/>
          <w:spacing w:val="-8"/>
          <w:sz w:val="24"/>
          <w:szCs w:val="24"/>
        </w:rPr>
        <w:t>f</w:t>
      </w:r>
      <w:r w:rsidRPr="00B37594">
        <w:rPr>
          <w:rFonts w:ascii="Times New Roman" w:eastAsia="Times New Roman" w:hAnsi="Times New Roman" w:cs="Times New Roman"/>
          <w:spacing w:val="-9"/>
          <w:sz w:val="24"/>
          <w:szCs w:val="24"/>
        </w:rPr>
        <w:t>ili</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z w:val="24"/>
          <w:szCs w:val="24"/>
        </w:rPr>
        <w:t>g</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pacing w:val="-8"/>
          <w:sz w:val="24"/>
          <w:szCs w:val="24"/>
        </w:rPr>
        <w:t>f</w:t>
      </w:r>
      <w:r w:rsidRPr="00B37594">
        <w:rPr>
          <w:rFonts w:ascii="Times New Roman" w:eastAsia="Times New Roman" w:hAnsi="Times New Roman" w:cs="Times New Roman"/>
          <w:sz w:val="24"/>
          <w:szCs w:val="24"/>
        </w:rPr>
        <w:t>ee</w:t>
      </w:r>
      <w:r w:rsidRPr="00B37594">
        <w:rPr>
          <w:rFonts w:ascii="Times New Roman" w:eastAsia="Times New Roman" w:hAnsi="Times New Roman" w:cs="Times New Roman"/>
          <w:spacing w:val="-4"/>
          <w:sz w:val="24"/>
          <w:szCs w:val="24"/>
        </w:rPr>
        <w:t>s</w:t>
      </w:r>
      <w:r w:rsidRPr="00B37594">
        <w:rPr>
          <w:rFonts w:ascii="Times New Roman" w:eastAsia="Times New Roman" w:hAnsi="Times New Roman" w:cs="Times New Roman"/>
          <w:sz w:val="24"/>
          <w:szCs w:val="24"/>
        </w:rPr>
        <w:t>,</w:t>
      </w:r>
      <w:r w:rsidRPr="00B37594">
        <w:rPr>
          <w:rFonts w:ascii="Times New Roman" w:eastAsia="Times New Roman" w:hAnsi="Times New Roman" w:cs="Times New Roman"/>
          <w:spacing w:val="5"/>
          <w:sz w:val="24"/>
          <w:szCs w:val="24"/>
        </w:rPr>
        <w:t xml:space="preserve"> </w:t>
      </w:r>
      <w:r w:rsidRPr="00B37594">
        <w:rPr>
          <w:rFonts w:ascii="Times New Roman" w:eastAsia="Times New Roman" w:hAnsi="Times New Roman" w:cs="Times New Roman"/>
          <w:sz w:val="24"/>
          <w:szCs w:val="24"/>
        </w:rPr>
        <w:t>w</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z w:val="24"/>
          <w:szCs w:val="24"/>
        </w:rPr>
        <w:t>ch</w:t>
      </w:r>
      <w:r w:rsidRPr="00B37594">
        <w:rPr>
          <w:rFonts w:ascii="Times New Roman" w:eastAsia="Times New Roman" w:hAnsi="Times New Roman" w:cs="Times New Roman"/>
          <w:spacing w:val="-3"/>
          <w:sz w:val="24"/>
          <w:szCs w:val="24"/>
        </w:rPr>
        <w:t xml:space="preserve"> </w:t>
      </w:r>
      <w:r w:rsidRPr="00B37594">
        <w:rPr>
          <w:rFonts w:ascii="Times New Roman" w:eastAsia="Times New Roman" w:hAnsi="Times New Roman" w:cs="Times New Roman"/>
          <w:spacing w:val="-2"/>
          <w:sz w:val="24"/>
          <w:szCs w:val="24"/>
        </w:rPr>
        <w:t>s</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z w:val="24"/>
          <w:szCs w:val="24"/>
        </w:rPr>
        <w:t>a</w:t>
      </w:r>
      <w:r w:rsidRPr="00B37594">
        <w:rPr>
          <w:rFonts w:ascii="Times New Roman" w:eastAsia="Times New Roman" w:hAnsi="Times New Roman" w:cs="Times New Roman"/>
          <w:spacing w:val="-10"/>
          <w:sz w:val="24"/>
          <w:szCs w:val="24"/>
        </w:rPr>
        <w:t>l</w:t>
      </w:r>
      <w:r w:rsidRPr="00B37594">
        <w:rPr>
          <w:rFonts w:ascii="Times New Roman" w:eastAsia="Times New Roman" w:hAnsi="Times New Roman" w:cs="Times New Roman"/>
          <w:sz w:val="24"/>
          <w:szCs w:val="24"/>
        </w:rPr>
        <w:t>l</w:t>
      </w:r>
      <w:r w:rsidRPr="00B37594">
        <w:rPr>
          <w:rFonts w:ascii="Times New Roman" w:eastAsia="Times New Roman" w:hAnsi="Times New Roman" w:cs="Times New Roman"/>
          <w:spacing w:val="-8"/>
          <w:sz w:val="24"/>
          <w:szCs w:val="24"/>
        </w:rPr>
        <w:t xml:space="preserve"> </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z w:val="24"/>
          <w:szCs w:val="24"/>
        </w:rPr>
        <w:t>t</w:t>
      </w:r>
      <w:r w:rsidRPr="00B37594">
        <w:rPr>
          <w:rFonts w:ascii="Times New Roman" w:eastAsia="Times New Roman" w:hAnsi="Times New Roman" w:cs="Times New Roman"/>
          <w:spacing w:val="8"/>
          <w:sz w:val="24"/>
          <w:szCs w:val="24"/>
        </w:rPr>
        <w:t xml:space="preserve"> </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6"/>
          <w:sz w:val="24"/>
          <w:szCs w:val="24"/>
        </w:rPr>
        <w:t>x</w:t>
      </w:r>
      <w:r w:rsidRPr="00B37594">
        <w:rPr>
          <w:rFonts w:ascii="Times New Roman" w:eastAsia="Times New Roman" w:hAnsi="Times New Roman" w:cs="Times New Roman"/>
          <w:sz w:val="24"/>
          <w:szCs w:val="24"/>
        </w:rPr>
        <w:t>ce</w:t>
      </w:r>
      <w:r w:rsidRPr="00B37594">
        <w:rPr>
          <w:rFonts w:ascii="Times New Roman" w:eastAsia="Times New Roman" w:hAnsi="Times New Roman" w:cs="Times New Roman"/>
          <w:spacing w:val="-3"/>
          <w:sz w:val="24"/>
          <w:szCs w:val="24"/>
        </w:rPr>
        <w:t>e</w:t>
      </w:r>
      <w:r w:rsidRPr="00B37594">
        <w:rPr>
          <w:rFonts w:ascii="Times New Roman" w:eastAsia="Times New Roman" w:hAnsi="Times New Roman" w:cs="Times New Roman"/>
          <w:sz w:val="24"/>
          <w:szCs w:val="24"/>
        </w:rPr>
        <w:t>d</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z w:val="24"/>
          <w:szCs w:val="24"/>
        </w:rPr>
        <w:t>$</w:t>
      </w:r>
      <w:r w:rsidRPr="00B37594">
        <w:rPr>
          <w:rFonts w:ascii="Times New Roman" w:eastAsia="Times New Roman" w:hAnsi="Times New Roman" w:cs="Times New Roman"/>
          <w:sz w:val="24"/>
          <w:szCs w:val="24"/>
          <w:u w:color="000000"/>
        </w:rPr>
        <w:t>_____________</w:t>
      </w:r>
      <w:r w:rsidRPr="00B37594">
        <w:rPr>
          <w:rFonts w:ascii="Times New Roman" w:eastAsia="Times New Roman" w:hAnsi="Times New Roman" w:cs="Times New Roman"/>
          <w:sz w:val="24"/>
          <w:szCs w:val="24"/>
        </w:rPr>
        <w:t>).</w:t>
      </w:r>
    </w:p>
    <w:p w14:paraId="4D71902C" w14:textId="77777777" w:rsidR="00A6088A" w:rsidRPr="007E1953" w:rsidRDefault="00A6088A" w:rsidP="00A6088A">
      <w:pPr>
        <w:spacing w:before="4" w:after="0" w:line="280" w:lineRule="exact"/>
        <w:rPr>
          <w:rFonts w:ascii="Times New Roman" w:hAnsi="Times New Roman" w:cs="Times New Roman"/>
          <w:sz w:val="24"/>
          <w:szCs w:val="24"/>
        </w:rPr>
      </w:pPr>
    </w:p>
    <w:p w14:paraId="18B4BC0F" w14:textId="73F87EEB" w:rsidR="00A6088A" w:rsidRPr="00B37594" w:rsidRDefault="00A6088A" w:rsidP="00A6088A">
      <w:pPr>
        <w:tabs>
          <w:tab w:val="left" w:pos="3600"/>
        </w:tabs>
        <w:spacing w:after="0" w:line="246" w:lineRule="auto"/>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rPr>
        <w:t>In</w:t>
      </w:r>
      <w:r w:rsidRPr="00B37594">
        <w:rPr>
          <w:rFonts w:ascii="Times New Roman" w:eastAsia="Times New Roman" w:hAnsi="Times New Roman" w:cs="Times New Roman"/>
          <w:spacing w:val="-1"/>
          <w:sz w:val="24"/>
          <w:szCs w:val="24"/>
        </w:rPr>
        <w:t xml:space="preserve"> </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6"/>
          <w:sz w:val="24"/>
          <w:szCs w:val="24"/>
        </w:rPr>
        <w:t>x</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z w:val="24"/>
          <w:szCs w:val="24"/>
        </w:rPr>
        <w:t>ra</w:t>
      </w:r>
      <w:r w:rsidRPr="00B37594">
        <w:rPr>
          <w:rFonts w:ascii="Times New Roman" w:eastAsia="Times New Roman" w:hAnsi="Times New Roman" w:cs="Times New Roman"/>
          <w:spacing w:val="6"/>
          <w:sz w:val="24"/>
          <w:szCs w:val="24"/>
        </w:rPr>
        <w:t>o</w:t>
      </w:r>
      <w:r w:rsidRPr="00B37594">
        <w:rPr>
          <w:rFonts w:ascii="Times New Roman" w:eastAsia="Times New Roman" w:hAnsi="Times New Roman" w:cs="Times New Roman"/>
          <w:sz w:val="24"/>
          <w:szCs w:val="24"/>
        </w:rPr>
        <w:t>rd</w:t>
      </w:r>
      <w:r w:rsidRPr="00B37594">
        <w:rPr>
          <w:rFonts w:ascii="Times New Roman" w:eastAsia="Times New Roman" w:hAnsi="Times New Roman" w:cs="Times New Roman"/>
          <w:spacing w:val="-7"/>
          <w:sz w:val="24"/>
          <w:szCs w:val="24"/>
        </w:rPr>
        <w:t>i</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z w:val="24"/>
          <w:szCs w:val="24"/>
        </w:rPr>
        <w:t>ary</w:t>
      </w:r>
      <w:r w:rsidRPr="00B37594">
        <w:rPr>
          <w:rFonts w:ascii="Times New Roman" w:eastAsia="Times New Roman" w:hAnsi="Times New Roman" w:cs="Times New Roman"/>
          <w:spacing w:val="-8"/>
          <w:sz w:val="24"/>
          <w:szCs w:val="24"/>
        </w:rPr>
        <w:t xml:space="preserve"> </w:t>
      </w:r>
      <w:r w:rsidRPr="00B37594">
        <w:rPr>
          <w:rFonts w:ascii="Times New Roman" w:eastAsia="Times New Roman" w:hAnsi="Times New Roman" w:cs="Times New Roman"/>
          <w:sz w:val="24"/>
          <w:szCs w:val="24"/>
        </w:rPr>
        <w:t>c</w:t>
      </w:r>
      <w:r w:rsidRPr="00B37594">
        <w:rPr>
          <w:rFonts w:ascii="Times New Roman" w:eastAsia="Times New Roman" w:hAnsi="Times New Roman" w:cs="Times New Roman"/>
          <w:spacing w:val="-10"/>
          <w:sz w:val="24"/>
          <w:szCs w:val="24"/>
        </w:rPr>
        <w:t>i</w:t>
      </w:r>
      <w:r w:rsidRPr="00B37594">
        <w:rPr>
          <w:rFonts w:ascii="Times New Roman" w:eastAsia="Times New Roman" w:hAnsi="Times New Roman" w:cs="Times New Roman"/>
          <w:sz w:val="24"/>
          <w:szCs w:val="24"/>
        </w:rPr>
        <w:t>rcu</w:t>
      </w:r>
      <w:r w:rsidRPr="00B37594">
        <w:rPr>
          <w:rFonts w:ascii="Times New Roman" w:eastAsia="Times New Roman" w:hAnsi="Times New Roman" w:cs="Times New Roman"/>
          <w:spacing w:val="-10"/>
          <w:sz w:val="24"/>
          <w:szCs w:val="24"/>
        </w:rPr>
        <w:t>m</w:t>
      </w:r>
      <w:r w:rsidRPr="00B37594">
        <w:rPr>
          <w:rFonts w:ascii="Times New Roman" w:eastAsia="Times New Roman" w:hAnsi="Times New Roman" w:cs="Times New Roman"/>
          <w:spacing w:val="-2"/>
          <w:sz w:val="24"/>
          <w:szCs w:val="24"/>
        </w:rPr>
        <w:t>s</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z w:val="24"/>
          <w:szCs w:val="24"/>
        </w:rPr>
        <w:t>a</w:t>
      </w:r>
      <w:r w:rsidRPr="00B37594">
        <w:rPr>
          <w:rFonts w:ascii="Times New Roman" w:eastAsia="Times New Roman" w:hAnsi="Times New Roman" w:cs="Times New Roman"/>
          <w:spacing w:val="-6"/>
          <w:sz w:val="24"/>
          <w:szCs w:val="24"/>
        </w:rPr>
        <w:t>n</w:t>
      </w:r>
      <w:r w:rsidRPr="00B37594">
        <w:rPr>
          <w:rFonts w:ascii="Times New Roman" w:eastAsia="Times New Roman" w:hAnsi="Times New Roman" w:cs="Times New Roman"/>
          <w:sz w:val="24"/>
          <w:szCs w:val="24"/>
        </w:rPr>
        <w:t>ce</w:t>
      </w:r>
      <w:r w:rsidRPr="00B37594">
        <w:rPr>
          <w:rFonts w:ascii="Times New Roman" w:eastAsia="Times New Roman" w:hAnsi="Times New Roman" w:cs="Times New Roman"/>
          <w:spacing w:val="-4"/>
          <w:sz w:val="24"/>
          <w:szCs w:val="24"/>
        </w:rPr>
        <w:t>s</w:t>
      </w:r>
      <w:r w:rsidRPr="00B37594">
        <w:rPr>
          <w:rFonts w:ascii="Times New Roman" w:eastAsia="Times New Roman" w:hAnsi="Times New Roman" w:cs="Times New Roman"/>
          <w:sz w:val="24"/>
          <w:szCs w:val="24"/>
        </w:rPr>
        <w:t>,</w:t>
      </w:r>
      <w:r w:rsidRPr="00B37594">
        <w:rPr>
          <w:rFonts w:ascii="Times New Roman" w:eastAsia="Times New Roman" w:hAnsi="Times New Roman" w:cs="Times New Roman"/>
          <w:spacing w:val="5"/>
          <w:sz w:val="24"/>
          <w:szCs w:val="24"/>
        </w:rPr>
        <w:t xml:space="preserve"> t</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z w:val="24"/>
          <w:szCs w:val="24"/>
        </w:rPr>
        <w:t>e a</w:t>
      </w:r>
      <w:r w:rsidRPr="00B37594">
        <w:rPr>
          <w:rFonts w:ascii="Times New Roman" w:eastAsia="Times New Roman" w:hAnsi="Times New Roman" w:cs="Times New Roman"/>
          <w:spacing w:val="6"/>
          <w:sz w:val="24"/>
          <w:szCs w:val="24"/>
        </w:rPr>
        <w:t>t</w:t>
      </w:r>
      <w:r w:rsidRPr="00B37594">
        <w:rPr>
          <w:rFonts w:ascii="Times New Roman" w:eastAsia="Times New Roman" w:hAnsi="Times New Roman" w:cs="Times New Roman"/>
          <w:spacing w:val="5"/>
          <w:sz w:val="24"/>
          <w:szCs w:val="24"/>
        </w:rPr>
        <w:t>to</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3"/>
          <w:sz w:val="24"/>
          <w:szCs w:val="24"/>
        </w:rPr>
        <w:t>n</w:t>
      </w:r>
      <w:r w:rsidRPr="00B37594">
        <w:rPr>
          <w:rFonts w:ascii="Times New Roman" w:eastAsia="Times New Roman" w:hAnsi="Times New Roman" w:cs="Times New Roman"/>
          <w:sz w:val="24"/>
          <w:szCs w:val="24"/>
        </w:rPr>
        <w:t>ey</w:t>
      </w:r>
      <w:r w:rsidRPr="00B37594">
        <w:rPr>
          <w:rFonts w:ascii="Times New Roman" w:eastAsia="Times New Roman" w:hAnsi="Times New Roman" w:cs="Times New Roman"/>
          <w:spacing w:val="-8"/>
          <w:sz w:val="24"/>
          <w:szCs w:val="24"/>
        </w:rPr>
        <w:t xml:space="preserve"> </w:t>
      </w:r>
      <w:r w:rsidRPr="00B37594">
        <w:rPr>
          <w:rFonts w:ascii="Times New Roman" w:eastAsia="Times New Roman" w:hAnsi="Times New Roman" w:cs="Times New Roman"/>
          <w:spacing w:val="-9"/>
          <w:sz w:val="24"/>
          <w:szCs w:val="24"/>
        </w:rPr>
        <w:t>m</w:t>
      </w:r>
      <w:r w:rsidRPr="00B37594">
        <w:rPr>
          <w:rFonts w:ascii="Times New Roman" w:eastAsia="Times New Roman" w:hAnsi="Times New Roman" w:cs="Times New Roman"/>
          <w:sz w:val="24"/>
          <w:szCs w:val="24"/>
        </w:rPr>
        <w:t>ay</w:t>
      </w:r>
      <w:r w:rsidRPr="00B37594">
        <w:rPr>
          <w:rFonts w:ascii="Times New Roman" w:eastAsia="Times New Roman" w:hAnsi="Times New Roman" w:cs="Times New Roman"/>
          <w:spacing w:val="-8"/>
          <w:sz w:val="24"/>
          <w:szCs w:val="24"/>
        </w:rPr>
        <w:t xml:space="preserve"> </w:t>
      </w:r>
      <w:r w:rsidRPr="00B37594">
        <w:rPr>
          <w:rFonts w:ascii="Times New Roman" w:eastAsia="Times New Roman" w:hAnsi="Times New Roman" w:cs="Times New Roman"/>
          <w:sz w:val="24"/>
          <w:szCs w:val="24"/>
        </w:rPr>
        <w:t>reque</w:t>
      </w:r>
      <w:r w:rsidRPr="00B37594">
        <w:rPr>
          <w:rFonts w:ascii="Times New Roman" w:eastAsia="Times New Roman" w:hAnsi="Times New Roman" w:cs="Times New Roman"/>
          <w:spacing w:val="-4"/>
          <w:sz w:val="24"/>
          <w:szCs w:val="24"/>
        </w:rPr>
        <w:t>s</w:t>
      </w:r>
      <w:r w:rsidRPr="00B37594">
        <w:rPr>
          <w:rFonts w:ascii="Times New Roman" w:eastAsia="Times New Roman" w:hAnsi="Times New Roman" w:cs="Times New Roman"/>
          <w:sz w:val="24"/>
          <w:szCs w:val="24"/>
        </w:rPr>
        <w:t>t</w:t>
      </w:r>
      <w:r w:rsidRPr="00B37594">
        <w:rPr>
          <w:rFonts w:ascii="Times New Roman" w:eastAsia="Times New Roman" w:hAnsi="Times New Roman" w:cs="Times New Roman"/>
          <w:spacing w:val="6"/>
          <w:sz w:val="24"/>
          <w:szCs w:val="24"/>
        </w:rPr>
        <w:t xml:space="preserve"> </w:t>
      </w:r>
      <w:r w:rsidRPr="00B37594">
        <w:rPr>
          <w:rFonts w:ascii="Times New Roman" w:eastAsia="Times New Roman" w:hAnsi="Times New Roman" w:cs="Times New Roman"/>
          <w:sz w:val="24"/>
          <w:szCs w:val="24"/>
        </w:rPr>
        <w:t>add</w:t>
      </w:r>
      <w:r w:rsidRPr="00B37594">
        <w:rPr>
          <w:rFonts w:ascii="Times New Roman" w:eastAsia="Times New Roman" w:hAnsi="Times New Roman" w:cs="Times New Roman"/>
          <w:spacing w:val="-10"/>
          <w:sz w:val="24"/>
          <w:szCs w:val="24"/>
        </w:rPr>
        <w:t>i</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10"/>
          <w:sz w:val="24"/>
          <w:szCs w:val="24"/>
        </w:rPr>
        <w:t>i</w:t>
      </w:r>
      <w:r w:rsidRPr="00B37594">
        <w:rPr>
          <w:rFonts w:ascii="Times New Roman" w:eastAsia="Times New Roman" w:hAnsi="Times New Roman" w:cs="Times New Roman"/>
          <w:spacing w:val="4"/>
          <w:sz w:val="24"/>
          <w:szCs w:val="24"/>
        </w:rPr>
        <w:t>o</w:t>
      </w:r>
      <w:r w:rsidRPr="00B37594">
        <w:rPr>
          <w:rFonts w:ascii="Times New Roman" w:eastAsia="Times New Roman" w:hAnsi="Times New Roman" w:cs="Times New Roman"/>
          <w:spacing w:val="-6"/>
          <w:sz w:val="24"/>
          <w:szCs w:val="24"/>
        </w:rPr>
        <w:t>n</w:t>
      </w:r>
      <w:r w:rsidRPr="00B37594">
        <w:rPr>
          <w:rFonts w:ascii="Times New Roman" w:eastAsia="Times New Roman" w:hAnsi="Times New Roman" w:cs="Times New Roman"/>
          <w:sz w:val="24"/>
          <w:szCs w:val="24"/>
        </w:rPr>
        <w:t>al</w:t>
      </w:r>
      <w:r w:rsidRPr="00B37594">
        <w:rPr>
          <w:rFonts w:ascii="Times New Roman" w:eastAsia="Times New Roman" w:hAnsi="Times New Roman" w:cs="Times New Roman"/>
          <w:spacing w:val="-8"/>
          <w:sz w:val="24"/>
          <w:szCs w:val="24"/>
        </w:rPr>
        <w:t xml:space="preserve"> </w:t>
      </w:r>
      <w:r w:rsidRPr="00B37594">
        <w:rPr>
          <w:rFonts w:ascii="Times New Roman" w:eastAsia="Times New Roman" w:hAnsi="Times New Roman" w:cs="Times New Roman"/>
          <w:sz w:val="24"/>
          <w:szCs w:val="24"/>
        </w:rPr>
        <w:t>c</w:t>
      </w:r>
      <w:r w:rsidRPr="00B37594">
        <w:rPr>
          <w:rFonts w:ascii="Times New Roman" w:eastAsia="Times New Roman" w:hAnsi="Times New Roman" w:cs="Times New Roman"/>
          <w:spacing w:val="4"/>
          <w:sz w:val="24"/>
          <w:szCs w:val="24"/>
        </w:rPr>
        <w:t>o</w:t>
      </w:r>
      <w:r w:rsidRPr="00B37594">
        <w:rPr>
          <w:rFonts w:ascii="Times New Roman" w:eastAsia="Times New Roman" w:hAnsi="Times New Roman" w:cs="Times New Roman"/>
          <w:spacing w:val="-9"/>
          <w:sz w:val="24"/>
          <w:szCs w:val="24"/>
        </w:rPr>
        <w:t>m</w:t>
      </w:r>
      <w:r w:rsidRPr="00B37594">
        <w:rPr>
          <w:rFonts w:ascii="Times New Roman" w:eastAsia="Times New Roman" w:hAnsi="Times New Roman" w:cs="Times New Roman"/>
          <w:sz w:val="24"/>
          <w:szCs w:val="24"/>
        </w:rPr>
        <w:t>pe</w:t>
      </w:r>
      <w:r w:rsidRPr="00B37594">
        <w:rPr>
          <w:rFonts w:ascii="Times New Roman" w:eastAsia="Times New Roman" w:hAnsi="Times New Roman" w:cs="Times New Roman"/>
          <w:spacing w:val="-6"/>
          <w:sz w:val="24"/>
          <w:szCs w:val="24"/>
        </w:rPr>
        <w:t>n</w:t>
      </w:r>
      <w:r w:rsidRPr="00B37594">
        <w:rPr>
          <w:rFonts w:ascii="Times New Roman" w:eastAsia="Times New Roman" w:hAnsi="Times New Roman" w:cs="Times New Roman"/>
          <w:spacing w:val="-2"/>
          <w:sz w:val="24"/>
          <w:szCs w:val="24"/>
        </w:rPr>
        <w:t>s</w:t>
      </w:r>
      <w:r w:rsidRPr="00B37594">
        <w:rPr>
          <w:rFonts w:ascii="Times New Roman" w:eastAsia="Times New Roman" w:hAnsi="Times New Roman" w:cs="Times New Roman"/>
          <w:sz w:val="24"/>
          <w:szCs w:val="24"/>
        </w:rPr>
        <w:t>a</w:t>
      </w:r>
      <w:r w:rsidRPr="00B37594">
        <w:rPr>
          <w:rFonts w:ascii="Times New Roman" w:eastAsia="Times New Roman" w:hAnsi="Times New Roman" w:cs="Times New Roman"/>
          <w:spacing w:val="4"/>
          <w:sz w:val="24"/>
          <w:szCs w:val="24"/>
        </w:rPr>
        <w:t>t</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z w:val="24"/>
          <w:szCs w:val="24"/>
        </w:rPr>
        <w:t xml:space="preserve">. </w:t>
      </w:r>
      <w:r w:rsidR="00E32706" w:rsidRPr="00B37594">
        <w:rPr>
          <w:rFonts w:ascii="Times New Roman" w:eastAsia="Times New Roman" w:hAnsi="Times New Roman" w:cs="Times New Roman"/>
          <w:spacing w:val="2"/>
          <w:sz w:val="24"/>
          <w:szCs w:val="24"/>
        </w:rPr>
        <w:t>Debtors are</w:t>
      </w:r>
      <w:r w:rsidRPr="00B37594">
        <w:rPr>
          <w:rFonts w:ascii="Times New Roman" w:eastAsia="Times New Roman" w:hAnsi="Times New Roman" w:cs="Times New Roman"/>
          <w:sz w:val="24"/>
          <w:szCs w:val="24"/>
        </w:rPr>
        <w:t xml:space="preserve"> </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pacing w:val="-8"/>
          <w:sz w:val="24"/>
          <w:szCs w:val="24"/>
        </w:rPr>
        <w:t>f</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7"/>
          <w:sz w:val="24"/>
          <w:szCs w:val="24"/>
        </w:rPr>
        <w:t>m</w:t>
      </w:r>
      <w:r w:rsidRPr="00B37594">
        <w:rPr>
          <w:rFonts w:ascii="Times New Roman" w:eastAsia="Times New Roman" w:hAnsi="Times New Roman" w:cs="Times New Roman"/>
          <w:sz w:val="24"/>
          <w:szCs w:val="24"/>
        </w:rPr>
        <w:t xml:space="preserve">ed </w:t>
      </w:r>
      <w:r w:rsidRPr="00B37594">
        <w:rPr>
          <w:rFonts w:ascii="Times New Roman" w:eastAsia="Times New Roman" w:hAnsi="Times New Roman" w:cs="Times New Roman"/>
          <w:spacing w:val="7"/>
          <w:sz w:val="24"/>
          <w:szCs w:val="24"/>
        </w:rPr>
        <w:t>t</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z w:val="24"/>
          <w:szCs w:val="24"/>
        </w:rPr>
        <w:t>a</w:t>
      </w:r>
      <w:r w:rsidRPr="00B37594">
        <w:rPr>
          <w:rFonts w:ascii="Times New Roman" w:eastAsia="Times New Roman" w:hAnsi="Times New Roman" w:cs="Times New Roman"/>
          <w:spacing w:val="4"/>
          <w:sz w:val="24"/>
          <w:szCs w:val="24"/>
        </w:rPr>
        <w:t>t</w:t>
      </w:r>
      <w:r w:rsidRPr="00B37594">
        <w:rPr>
          <w:rFonts w:ascii="Times New Roman" w:eastAsia="Times New Roman" w:hAnsi="Times New Roman" w:cs="Times New Roman"/>
          <w:sz w:val="24"/>
          <w:szCs w:val="24"/>
        </w:rPr>
        <w:t>,</w:t>
      </w:r>
      <w:r w:rsidRPr="00B37594">
        <w:rPr>
          <w:rFonts w:ascii="Times New Roman" w:eastAsia="Times New Roman" w:hAnsi="Times New Roman" w:cs="Times New Roman"/>
          <w:spacing w:val="5"/>
          <w:sz w:val="24"/>
          <w:szCs w:val="24"/>
        </w:rPr>
        <w:t xml:space="preserve"> </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z w:val="24"/>
          <w:szCs w:val="24"/>
        </w:rPr>
        <w:t>n</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z w:val="24"/>
          <w:szCs w:val="24"/>
        </w:rPr>
        <w:t>e e</w:t>
      </w:r>
      <w:r w:rsidRPr="00B37594">
        <w:rPr>
          <w:rFonts w:ascii="Times New Roman" w:eastAsia="Times New Roman" w:hAnsi="Times New Roman" w:cs="Times New Roman"/>
          <w:spacing w:val="-4"/>
          <w:sz w:val="24"/>
          <w:szCs w:val="24"/>
        </w:rPr>
        <w:t>v</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6"/>
          <w:sz w:val="24"/>
          <w:szCs w:val="24"/>
        </w:rPr>
        <w:t>n</w:t>
      </w:r>
      <w:r w:rsidRPr="00B37594">
        <w:rPr>
          <w:rFonts w:ascii="Times New Roman" w:eastAsia="Times New Roman" w:hAnsi="Times New Roman" w:cs="Times New Roman"/>
          <w:sz w:val="24"/>
          <w:szCs w:val="24"/>
        </w:rPr>
        <w:t>t</w:t>
      </w:r>
      <w:r w:rsidRPr="00B37594">
        <w:rPr>
          <w:rFonts w:ascii="Times New Roman" w:eastAsia="Times New Roman" w:hAnsi="Times New Roman" w:cs="Times New Roman"/>
          <w:spacing w:val="8"/>
          <w:sz w:val="24"/>
          <w:szCs w:val="24"/>
        </w:rPr>
        <w:t xml:space="preserve"> </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z w:val="24"/>
          <w:szCs w:val="24"/>
        </w:rPr>
        <w:t>f</w:t>
      </w:r>
      <w:r w:rsidRPr="00B37594">
        <w:rPr>
          <w:rFonts w:ascii="Times New Roman" w:eastAsia="Times New Roman" w:hAnsi="Times New Roman" w:cs="Times New Roman"/>
          <w:spacing w:val="-7"/>
          <w:sz w:val="24"/>
          <w:szCs w:val="24"/>
        </w:rPr>
        <w:t xml:space="preserve"> </w:t>
      </w:r>
      <w:r w:rsidRPr="00B37594">
        <w:rPr>
          <w:rFonts w:ascii="Times New Roman" w:eastAsia="Times New Roman" w:hAnsi="Times New Roman" w:cs="Times New Roman"/>
          <w:spacing w:val="-2"/>
          <w:sz w:val="24"/>
          <w:szCs w:val="24"/>
        </w:rPr>
        <w:t>s</w:t>
      </w:r>
      <w:r w:rsidRPr="00B37594">
        <w:rPr>
          <w:rFonts w:ascii="Times New Roman" w:eastAsia="Times New Roman" w:hAnsi="Times New Roman" w:cs="Times New Roman"/>
          <w:sz w:val="24"/>
          <w:szCs w:val="24"/>
        </w:rPr>
        <w:t>uch</w:t>
      </w:r>
      <w:r w:rsidRPr="00B37594">
        <w:rPr>
          <w:rFonts w:ascii="Times New Roman" w:eastAsia="Times New Roman" w:hAnsi="Times New Roman" w:cs="Times New Roman"/>
          <w:spacing w:val="-3"/>
          <w:sz w:val="24"/>
          <w:szCs w:val="24"/>
        </w:rPr>
        <w:t xml:space="preserve"> </w:t>
      </w:r>
      <w:r w:rsidRPr="00B37594">
        <w:rPr>
          <w:rFonts w:ascii="Times New Roman" w:eastAsia="Times New Roman" w:hAnsi="Times New Roman" w:cs="Times New Roman"/>
          <w:sz w:val="24"/>
          <w:szCs w:val="24"/>
        </w:rPr>
        <w:t xml:space="preserve">a </w:t>
      </w:r>
      <w:r w:rsidRPr="00B37594">
        <w:rPr>
          <w:rFonts w:ascii="Times New Roman" w:eastAsia="Times New Roman" w:hAnsi="Times New Roman" w:cs="Times New Roman"/>
          <w:spacing w:val="3"/>
          <w:sz w:val="24"/>
          <w:szCs w:val="24"/>
        </w:rPr>
        <w:t>r</w:t>
      </w:r>
      <w:r w:rsidRPr="00B37594">
        <w:rPr>
          <w:rFonts w:ascii="Times New Roman" w:eastAsia="Times New Roman" w:hAnsi="Times New Roman" w:cs="Times New Roman"/>
          <w:sz w:val="24"/>
          <w:szCs w:val="24"/>
        </w:rPr>
        <w:t>eque</w:t>
      </w:r>
      <w:r w:rsidRPr="00B37594">
        <w:rPr>
          <w:rFonts w:ascii="Times New Roman" w:eastAsia="Times New Roman" w:hAnsi="Times New Roman" w:cs="Times New Roman"/>
          <w:spacing w:val="-4"/>
          <w:sz w:val="24"/>
          <w:szCs w:val="24"/>
        </w:rPr>
        <w:t>s</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z w:val="24"/>
          <w:szCs w:val="24"/>
        </w:rPr>
        <w:t>,</w:t>
      </w:r>
      <w:r w:rsidRPr="00B37594">
        <w:rPr>
          <w:rFonts w:ascii="Times New Roman" w:eastAsia="Times New Roman" w:hAnsi="Times New Roman" w:cs="Times New Roman"/>
          <w:spacing w:val="5"/>
          <w:sz w:val="24"/>
          <w:szCs w:val="24"/>
        </w:rPr>
        <w:t xml:space="preserve"> </w:t>
      </w:r>
      <w:r w:rsidRPr="00B37594">
        <w:rPr>
          <w:rFonts w:ascii="Times New Roman" w:eastAsia="Times New Roman" w:hAnsi="Times New Roman" w:cs="Times New Roman"/>
          <w:spacing w:val="-9"/>
          <w:sz w:val="24"/>
          <w:szCs w:val="24"/>
        </w:rPr>
        <w:t>f</w:t>
      </w:r>
      <w:r w:rsidRPr="00B37594">
        <w:rPr>
          <w:rFonts w:ascii="Times New Roman" w:eastAsia="Times New Roman" w:hAnsi="Times New Roman" w:cs="Times New Roman"/>
          <w:sz w:val="24"/>
          <w:szCs w:val="24"/>
        </w:rPr>
        <w:t>ees</w:t>
      </w:r>
      <w:r w:rsidRPr="00B37594">
        <w:rPr>
          <w:rFonts w:ascii="Times New Roman" w:eastAsia="Times New Roman" w:hAnsi="Times New Roman" w:cs="Times New Roman"/>
          <w:spacing w:val="-2"/>
          <w:sz w:val="24"/>
          <w:szCs w:val="24"/>
        </w:rPr>
        <w:t xml:space="preserve"> s</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z w:val="24"/>
          <w:szCs w:val="24"/>
        </w:rPr>
        <w:t>a</w:t>
      </w:r>
      <w:r w:rsidRPr="00B37594">
        <w:rPr>
          <w:rFonts w:ascii="Times New Roman" w:eastAsia="Times New Roman" w:hAnsi="Times New Roman" w:cs="Times New Roman"/>
          <w:spacing w:val="-10"/>
          <w:sz w:val="24"/>
          <w:szCs w:val="24"/>
        </w:rPr>
        <w:t>l</w:t>
      </w:r>
      <w:r w:rsidRPr="00B37594">
        <w:rPr>
          <w:rFonts w:ascii="Times New Roman" w:eastAsia="Times New Roman" w:hAnsi="Times New Roman" w:cs="Times New Roman"/>
          <w:sz w:val="24"/>
          <w:szCs w:val="24"/>
        </w:rPr>
        <w:t>l</w:t>
      </w:r>
      <w:r w:rsidRPr="00B37594">
        <w:rPr>
          <w:rFonts w:ascii="Times New Roman" w:eastAsia="Times New Roman" w:hAnsi="Times New Roman" w:cs="Times New Roman"/>
          <w:spacing w:val="-7"/>
          <w:sz w:val="24"/>
          <w:szCs w:val="24"/>
        </w:rPr>
        <w:t xml:space="preserve"> </w:t>
      </w:r>
      <w:r w:rsidRPr="00B37594">
        <w:rPr>
          <w:rFonts w:ascii="Times New Roman" w:eastAsia="Times New Roman" w:hAnsi="Times New Roman" w:cs="Times New Roman"/>
          <w:spacing w:val="-5"/>
          <w:sz w:val="24"/>
          <w:szCs w:val="24"/>
        </w:rPr>
        <w:t>b</w:t>
      </w:r>
      <w:r w:rsidRPr="00B37594">
        <w:rPr>
          <w:rFonts w:ascii="Times New Roman" w:eastAsia="Times New Roman" w:hAnsi="Times New Roman" w:cs="Times New Roman"/>
          <w:sz w:val="24"/>
          <w:szCs w:val="24"/>
        </w:rPr>
        <w:t>e ca</w:t>
      </w:r>
      <w:r w:rsidRPr="00B37594">
        <w:rPr>
          <w:rFonts w:ascii="Times New Roman" w:eastAsia="Times New Roman" w:hAnsi="Times New Roman" w:cs="Times New Roman"/>
          <w:spacing w:val="-10"/>
          <w:sz w:val="24"/>
          <w:szCs w:val="24"/>
        </w:rPr>
        <w:t>l</w:t>
      </w:r>
      <w:r w:rsidRPr="00B37594">
        <w:rPr>
          <w:rFonts w:ascii="Times New Roman" w:eastAsia="Times New Roman" w:hAnsi="Times New Roman" w:cs="Times New Roman"/>
          <w:sz w:val="24"/>
          <w:szCs w:val="24"/>
        </w:rPr>
        <w:t>cu</w:t>
      </w:r>
      <w:r w:rsidRPr="00B37594">
        <w:rPr>
          <w:rFonts w:ascii="Times New Roman" w:eastAsia="Times New Roman" w:hAnsi="Times New Roman" w:cs="Times New Roman"/>
          <w:spacing w:val="-10"/>
          <w:sz w:val="24"/>
          <w:szCs w:val="24"/>
        </w:rPr>
        <w:t>l</w:t>
      </w:r>
      <w:r w:rsidRPr="00B37594">
        <w:rPr>
          <w:rFonts w:ascii="Times New Roman" w:eastAsia="Times New Roman" w:hAnsi="Times New Roman" w:cs="Times New Roman"/>
          <w:sz w:val="24"/>
          <w:szCs w:val="24"/>
        </w:rPr>
        <w:t>a</w:t>
      </w:r>
      <w:r w:rsidRPr="00B37594">
        <w:rPr>
          <w:rFonts w:ascii="Times New Roman" w:eastAsia="Times New Roman" w:hAnsi="Times New Roman" w:cs="Times New Roman"/>
          <w:spacing w:val="4"/>
          <w:sz w:val="24"/>
          <w:szCs w:val="24"/>
        </w:rPr>
        <w:t>t</w:t>
      </w:r>
      <w:r w:rsidRPr="00B37594">
        <w:rPr>
          <w:rFonts w:ascii="Times New Roman" w:eastAsia="Times New Roman" w:hAnsi="Times New Roman" w:cs="Times New Roman"/>
          <w:sz w:val="24"/>
          <w:szCs w:val="24"/>
        </w:rPr>
        <w:t xml:space="preserve">ed </w:t>
      </w:r>
      <w:r w:rsidRPr="00B37594">
        <w:rPr>
          <w:rFonts w:ascii="Times New Roman" w:eastAsia="Times New Roman" w:hAnsi="Times New Roman" w:cs="Times New Roman"/>
          <w:spacing w:val="6"/>
          <w:sz w:val="24"/>
          <w:szCs w:val="24"/>
        </w:rPr>
        <w:t>o</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4"/>
          <w:sz w:val="24"/>
          <w:szCs w:val="24"/>
        </w:rPr>
        <w:t xml:space="preserve"> </w:t>
      </w:r>
      <w:r w:rsidRPr="00B37594">
        <w:rPr>
          <w:rFonts w:ascii="Times New Roman" w:eastAsia="Times New Roman" w:hAnsi="Times New Roman" w:cs="Times New Roman"/>
          <w:sz w:val="24"/>
          <w:szCs w:val="24"/>
        </w:rPr>
        <w:t>c</w:t>
      </w:r>
      <w:r w:rsidRPr="00B37594">
        <w:rPr>
          <w:rFonts w:ascii="Times New Roman" w:eastAsia="Times New Roman" w:hAnsi="Times New Roman" w:cs="Times New Roman"/>
          <w:spacing w:val="-11"/>
          <w:sz w:val="24"/>
          <w:szCs w:val="24"/>
        </w:rPr>
        <w:t>l</w:t>
      </w:r>
      <w:r w:rsidRPr="00B37594">
        <w:rPr>
          <w:rFonts w:ascii="Times New Roman" w:eastAsia="Times New Roman" w:hAnsi="Times New Roman" w:cs="Times New Roman"/>
          <w:sz w:val="24"/>
          <w:szCs w:val="24"/>
        </w:rPr>
        <w:t>a</w:t>
      </w:r>
      <w:r w:rsidRPr="00B37594">
        <w:rPr>
          <w:rFonts w:ascii="Times New Roman" w:eastAsia="Times New Roman" w:hAnsi="Times New Roman" w:cs="Times New Roman"/>
          <w:spacing w:val="-10"/>
          <w:sz w:val="24"/>
          <w:szCs w:val="24"/>
        </w:rPr>
        <w:t>im</w:t>
      </w:r>
      <w:r w:rsidRPr="00B37594">
        <w:rPr>
          <w:rFonts w:ascii="Times New Roman" w:eastAsia="Times New Roman" w:hAnsi="Times New Roman" w:cs="Times New Roman"/>
          <w:sz w:val="24"/>
          <w:szCs w:val="24"/>
        </w:rPr>
        <w:t>ed at</w:t>
      </w:r>
      <w:r w:rsidRPr="00B37594">
        <w:rPr>
          <w:rFonts w:ascii="Times New Roman" w:eastAsia="Times New Roman" w:hAnsi="Times New Roman" w:cs="Times New Roman"/>
          <w:spacing w:val="8"/>
          <w:sz w:val="24"/>
          <w:szCs w:val="24"/>
        </w:rPr>
        <w:t xml:space="preserve"> </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z w:val="24"/>
          <w:szCs w:val="24"/>
        </w:rPr>
        <w:t xml:space="preserve">e </w:t>
      </w:r>
      <w:r w:rsidRPr="00B37594">
        <w:rPr>
          <w:rFonts w:ascii="Times New Roman" w:eastAsia="Times New Roman" w:hAnsi="Times New Roman" w:cs="Times New Roman"/>
          <w:spacing w:val="-8"/>
          <w:sz w:val="24"/>
          <w:szCs w:val="24"/>
        </w:rPr>
        <w:t>f</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pacing w:val="-9"/>
          <w:sz w:val="24"/>
          <w:szCs w:val="24"/>
        </w:rPr>
        <w:t>ll</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z w:val="24"/>
          <w:szCs w:val="24"/>
        </w:rPr>
        <w:t>w</w:t>
      </w:r>
      <w:r w:rsidRPr="00B37594">
        <w:rPr>
          <w:rFonts w:ascii="Times New Roman" w:eastAsia="Times New Roman" w:hAnsi="Times New Roman" w:cs="Times New Roman"/>
          <w:spacing w:val="-11"/>
          <w:sz w:val="24"/>
          <w:szCs w:val="24"/>
        </w:rPr>
        <w:t>i</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z w:val="24"/>
          <w:szCs w:val="24"/>
        </w:rPr>
        <w:t>g</w:t>
      </w:r>
      <w:r w:rsidRPr="00B37594">
        <w:rPr>
          <w:rFonts w:ascii="Times New Roman" w:eastAsia="Times New Roman" w:hAnsi="Times New Roman" w:cs="Times New Roman"/>
          <w:spacing w:val="1"/>
          <w:sz w:val="24"/>
          <w:szCs w:val="24"/>
        </w:rPr>
        <w:t xml:space="preserve"> </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z w:val="24"/>
          <w:szCs w:val="24"/>
        </w:rPr>
        <w:t>ur</w:t>
      </w:r>
      <w:r w:rsidRPr="00B37594">
        <w:rPr>
          <w:rFonts w:ascii="Times New Roman" w:eastAsia="Times New Roman" w:hAnsi="Times New Roman" w:cs="Times New Roman"/>
          <w:spacing w:val="-9"/>
          <w:sz w:val="24"/>
          <w:szCs w:val="24"/>
        </w:rPr>
        <w:t>l</w:t>
      </w:r>
      <w:r w:rsidRPr="00B37594">
        <w:rPr>
          <w:rFonts w:ascii="Times New Roman" w:eastAsia="Times New Roman" w:hAnsi="Times New Roman" w:cs="Times New Roman"/>
          <w:sz w:val="24"/>
          <w:szCs w:val="24"/>
        </w:rPr>
        <w:t>y</w:t>
      </w:r>
      <w:r w:rsidRPr="00B37594">
        <w:rPr>
          <w:rFonts w:ascii="Times New Roman" w:eastAsia="Times New Roman" w:hAnsi="Times New Roman" w:cs="Times New Roman"/>
          <w:spacing w:val="-7"/>
          <w:sz w:val="24"/>
          <w:szCs w:val="24"/>
        </w:rPr>
        <w:t xml:space="preserve"> </w:t>
      </w:r>
      <w:r w:rsidRPr="00B37594">
        <w:rPr>
          <w:rFonts w:ascii="Times New Roman" w:eastAsia="Times New Roman" w:hAnsi="Times New Roman" w:cs="Times New Roman"/>
          <w:sz w:val="24"/>
          <w:szCs w:val="24"/>
        </w:rPr>
        <w:t>ra</w:t>
      </w:r>
      <w:r w:rsidRPr="00B37594">
        <w:rPr>
          <w:rFonts w:ascii="Times New Roman" w:eastAsia="Times New Roman" w:hAnsi="Times New Roman" w:cs="Times New Roman"/>
          <w:spacing w:val="6"/>
          <w:sz w:val="24"/>
          <w:szCs w:val="24"/>
        </w:rPr>
        <w:t>t</w:t>
      </w:r>
      <w:r w:rsidRPr="00B37594">
        <w:rPr>
          <w:rFonts w:ascii="Times New Roman" w:eastAsia="Times New Roman" w:hAnsi="Times New Roman" w:cs="Times New Roman"/>
          <w:sz w:val="24"/>
          <w:szCs w:val="24"/>
        </w:rPr>
        <w:t>e: $</w:t>
      </w:r>
      <w:r w:rsidRPr="00B37594">
        <w:rPr>
          <w:rFonts w:ascii="Times New Roman" w:eastAsia="Times New Roman" w:hAnsi="Times New Roman" w:cs="Times New Roman"/>
          <w:sz w:val="24"/>
          <w:szCs w:val="24"/>
          <w:u w:color="000000"/>
        </w:rPr>
        <w:t xml:space="preserve">___________ </w:t>
      </w:r>
      <w:r w:rsidRPr="00B37594">
        <w:rPr>
          <w:rFonts w:ascii="Times New Roman" w:eastAsia="Times New Roman" w:hAnsi="Times New Roman" w:cs="Times New Roman"/>
          <w:sz w:val="24"/>
          <w:szCs w:val="24"/>
        </w:rPr>
        <w:t>per</w:t>
      </w:r>
      <w:r w:rsidRPr="00B37594">
        <w:rPr>
          <w:rFonts w:ascii="Times New Roman" w:eastAsia="Times New Roman" w:hAnsi="Times New Roman" w:cs="Times New Roman"/>
          <w:spacing w:val="3"/>
          <w:sz w:val="24"/>
          <w:szCs w:val="24"/>
        </w:rPr>
        <w:t xml:space="preserve"> </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z w:val="24"/>
          <w:szCs w:val="24"/>
        </w:rPr>
        <w:t>ur.</w:t>
      </w:r>
    </w:p>
    <w:p w14:paraId="689F3748" w14:textId="77777777" w:rsidR="00A6088A" w:rsidRPr="007E1953" w:rsidRDefault="00A6088A" w:rsidP="00A6088A">
      <w:pPr>
        <w:spacing w:before="4" w:after="0" w:line="280" w:lineRule="exact"/>
        <w:rPr>
          <w:rFonts w:ascii="Times New Roman" w:hAnsi="Times New Roman" w:cs="Times New Roman"/>
          <w:sz w:val="24"/>
          <w:szCs w:val="24"/>
        </w:rPr>
      </w:pPr>
    </w:p>
    <w:p w14:paraId="3F18A8F6" w14:textId="3B31D68F" w:rsidR="00A6088A" w:rsidRPr="00B37594" w:rsidRDefault="00E32706" w:rsidP="00A6088A">
      <w:pPr>
        <w:tabs>
          <w:tab w:val="left" w:pos="8120"/>
        </w:tabs>
        <w:spacing w:after="0" w:line="246" w:lineRule="auto"/>
        <w:rPr>
          <w:rFonts w:ascii="Times New Roman" w:eastAsia="Times New Roman" w:hAnsi="Times New Roman" w:cs="Times New Roman"/>
          <w:sz w:val="24"/>
          <w:szCs w:val="24"/>
        </w:rPr>
      </w:pPr>
      <w:r w:rsidRPr="00B37594">
        <w:rPr>
          <w:rFonts w:ascii="Times New Roman" w:eastAsia="Times New Roman" w:hAnsi="Times New Roman" w:cs="Times New Roman"/>
          <w:spacing w:val="2"/>
          <w:sz w:val="24"/>
          <w:szCs w:val="24"/>
        </w:rPr>
        <w:t>Debtors agree</w:t>
      </w:r>
      <w:r w:rsidR="00A6088A" w:rsidRPr="00B37594">
        <w:rPr>
          <w:rFonts w:ascii="Times New Roman" w:eastAsia="Times New Roman" w:hAnsi="Times New Roman" w:cs="Times New Roman"/>
          <w:spacing w:val="-1"/>
          <w:sz w:val="24"/>
          <w:szCs w:val="24"/>
        </w:rPr>
        <w:t xml:space="preserve"> </w:t>
      </w:r>
      <w:r w:rsidR="00A6088A" w:rsidRPr="00B37594">
        <w:rPr>
          <w:rFonts w:ascii="Times New Roman" w:eastAsia="Times New Roman" w:hAnsi="Times New Roman" w:cs="Times New Roman"/>
          <w:spacing w:val="4"/>
          <w:sz w:val="24"/>
          <w:szCs w:val="24"/>
        </w:rPr>
        <w:t>t</w:t>
      </w:r>
      <w:r w:rsidR="00A6088A" w:rsidRPr="00B37594">
        <w:rPr>
          <w:rFonts w:ascii="Times New Roman" w:eastAsia="Times New Roman" w:hAnsi="Times New Roman" w:cs="Times New Roman"/>
          <w:sz w:val="24"/>
          <w:szCs w:val="24"/>
        </w:rPr>
        <w:t>o</w:t>
      </w:r>
      <w:r w:rsidR="00A6088A" w:rsidRPr="00B37594">
        <w:rPr>
          <w:rFonts w:ascii="Times New Roman" w:eastAsia="Times New Roman" w:hAnsi="Times New Roman" w:cs="Times New Roman"/>
          <w:spacing w:val="6"/>
          <w:sz w:val="24"/>
          <w:szCs w:val="24"/>
        </w:rPr>
        <w:t xml:space="preserve"> </w:t>
      </w:r>
      <w:r w:rsidR="00A6088A" w:rsidRPr="00B37594">
        <w:rPr>
          <w:rFonts w:ascii="Times New Roman" w:eastAsia="Times New Roman" w:hAnsi="Times New Roman" w:cs="Times New Roman"/>
          <w:sz w:val="24"/>
          <w:szCs w:val="24"/>
        </w:rPr>
        <w:t>pay</w:t>
      </w:r>
      <w:r w:rsidR="00A6088A" w:rsidRPr="00B37594">
        <w:rPr>
          <w:rFonts w:ascii="Times New Roman" w:eastAsia="Times New Roman" w:hAnsi="Times New Roman" w:cs="Times New Roman"/>
          <w:spacing w:val="-8"/>
          <w:sz w:val="24"/>
          <w:szCs w:val="24"/>
        </w:rPr>
        <w:t xml:space="preserve"> </w:t>
      </w:r>
      <w:r w:rsidR="00A6088A" w:rsidRPr="00B37594">
        <w:rPr>
          <w:rFonts w:ascii="Times New Roman" w:eastAsia="Times New Roman" w:hAnsi="Times New Roman" w:cs="Times New Roman"/>
          <w:spacing w:val="5"/>
          <w:sz w:val="24"/>
          <w:szCs w:val="24"/>
        </w:rPr>
        <w:t>t</w:t>
      </w:r>
      <w:r w:rsidR="00A6088A" w:rsidRPr="00B37594">
        <w:rPr>
          <w:rFonts w:ascii="Times New Roman" w:eastAsia="Times New Roman" w:hAnsi="Times New Roman" w:cs="Times New Roman"/>
          <w:spacing w:val="-5"/>
          <w:sz w:val="24"/>
          <w:szCs w:val="24"/>
        </w:rPr>
        <w:t>h</w:t>
      </w:r>
      <w:r w:rsidR="00A6088A" w:rsidRPr="00B37594">
        <w:rPr>
          <w:rFonts w:ascii="Times New Roman" w:eastAsia="Times New Roman" w:hAnsi="Times New Roman" w:cs="Times New Roman"/>
          <w:sz w:val="24"/>
          <w:szCs w:val="24"/>
        </w:rPr>
        <w:t>e a</w:t>
      </w:r>
      <w:r w:rsidR="00A6088A" w:rsidRPr="00B37594">
        <w:rPr>
          <w:rFonts w:ascii="Times New Roman" w:eastAsia="Times New Roman" w:hAnsi="Times New Roman" w:cs="Times New Roman"/>
          <w:spacing w:val="6"/>
          <w:sz w:val="24"/>
          <w:szCs w:val="24"/>
        </w:rPr>
        <w:t>t</w:t>
      </w:r>
      <w:r w:rsidR="00A6088A" w:rsidRPr="00B37594">
        <w:rPr>
          <w:rFonts w:ascii="Times New Roman" w:eastAsia="Times New Roman" w:hAnsi="Times New Roman" w:cs="Times New Roman"/>
          <w:spacing w:val="4"/>
          <w:sz w:val="24"/>
          <w:szCs w:val="24"/>
        </w:rPr>
        <w:t>t</w:t>
      </w:r>
      <w:r w:rsidR="00A6088A" w:rsidRPr="00B37594">
        <w:rPr>
          <w:rFonts w:ascii="Times New Roman" w:eastAsia="Times New Roman" w:hAnsi="Times New Roman" w:cs="Times New Roman"/>
          <w:spacing w:val="5"/>
          <w:sz w:val="24"/>
          <w:szCs w:val="24"/>
        </w:rPr>
        <w:t>o</w:t>
      </w:r>
      <w:r w:rsidR="00A6088A" w:rsidRPr="00B37594">
        <w:rPr>
          <w:rFonts w:ascii="Times New Roman" w:eastAsia="Times New Roman" w:hAnsi="Times New Roman" w:cs="Times New Roman"/>
          <w:sz w:val="24"/>
          <w:szCs w:val="24"/>
        </w:rPr>
        <w:t>r</w:t>
      </w:r>
      <w:r w:rsidR="00A6088A" w:rsidRPr="00B37594">
        <w:rPr>
          <w:rFonts w:ascii="Times New Roman" w:eastAsia="Times New Roman" w:hAnsi="Times New Roman" w:cs="Times New Roman"/>
          <w:spacing w:val="-3"/>
          <w:sz w:val="24"/>
          <w:szCs w:val="24"/>
        </w:rPr>
        <w:t>n</w:t>
      </w:r>
      <w:r w:rsidR="00A6088A" w:rsidRPr="00B37594">
        <w:rPr>
          <w:rFonts w:ascii="Times New Roman" w:eastAsia="Times New Roman" w:hAnsi="Times New Roman" w:cs="Times New Roman"/>
          <w:sz w:val="24"/>
          <w:szCs w:val="24"/>
        </w:rPr>
        <w:t>ey</w:t>
      </w:r>
      <w:r w:rsidR="00A6088A" w:rsidRPr="00B37594">
        <w:rPr>
          <w:rFonts w:ascii="Times New Roman" w:eastAsia="Times New Roman" w:hAnsi="Times New Roman" w:cs="Times New Roman"/>
          <w:spacing w:val="-8"/>
          <w:sz w:val="24"/>
          <w:szCs w:val="24"/>
        </w:rPr>
        <w:t xml:space="preserve"> </w:t>
      </w:r>
      <w:r w:rsidR="00A6088A" w:rsidRPr="00B37594">
        <w:rPr>
          <w:rFonts w:ascii="Times New Roman" w:eastAsia="Times New Roman" w:hAnsi="Times New Roman" w:cs="Times New Roman"/>
          <w:sz w:val="24"/>
          <w:szCs w:val="24"/>
        </w:rPr>
        <w:t xml:space="preserve">a </w:t>
      </w:r>
      <w:r w:rsidR="00A6088A" w:rsidRPr="00B37594">
        <w:rPr>
          <w:rFonts w:ascii="Times New Roman" w:eastAsia="Times New Roman" w:hAnsi="Times New Roman" w:cs="Times New Roman"/>
          <w:spacing w:val="3"/>
          <w:sz w:val="24"/>
          <w:szCs w:val="24"/>
        </w:rPr>
        <w:t>r</w:t>
      </w:r>
      <w:r w:rsidR="00A6088A" w:rsidRPr="00B37594">
        <w:rPr>
          <w:rFonts w:ascii="Times New Roman" w:eastAsia="Times New Roman" w:hAnsi="Times New Roman" w:cs="Times New Roman"/>
          <w:sz w:val="24"/>
          <w:szCs w:val="24"/>
        </w:rPr>
        <w:t>e</w:t>
      </w:r>
      <w:r w:rsidR="00A6088A" w:rsidRPr="00B37594">
        <w:rPr>
          <w:rFonts w:ascii="Times New Roman" w:eastAsia="Times New Roman" w:hAnsi="Times New Roman" w:cs="Times New Roman"/>
          <w:spacing w:val="4"/>
          <w:sz w:val="24"/>
          <w:szCs w:val="24"/>
        </w:rPr>
        <w:t>t</w:t>
      </w:r>
      <w:r w:rsidR="00A6088A" w:rsidRPr="00B37594">
        <w:rPr>
          <w:rFonts w:ascii="Times New Roman" w:eastAsia="Times New Roman" w:hAnsi="Times New Roman" w:cs="Times New Roman"/>
          <w:sz w:val="24"/>
          <w:szCs w:val="24"/>
        </w:rPr>
        <w:t>a</w:t>
      </w:r>
      <w:r w:rsidR="00A6088A" w:rsidRPr="00B37594">
        <w:rPr>
          <w:rFonts w:ascii="Times New Roman" w:eastAsia="Times New Roman" w:hAnsi="Times New Roman" w:cs="Times New Roman"/>
          <w:spacing w:val="-10"/>
          <w:sz w:val="24"/>
          <w:szCs w:val="24"/>
        </w:rPr>
        <w:t>i</w:t>
      </w:r>
      <w:r w:rsidR="00A6088A" w:rsidRPr="00B37594">
        <w:rPr>
          <w:rFonts w:ascii="Times New Roman" w:eastAsia="Times New Roman" w:hAnsi="Times New Roman" w:cs="Times New Roman"/>
          <w:spacing w:val="-5"/>
          <w:sz w:val="24"/>
          <w:szCs w:val="24"/>
        </w:rPr>
        <w:t>n</w:t>
      </w:r>
      <w:r w:rsidR="00A6088A" w:rsidRPr="00B37594">
        <w:rPr>
          <w:rFonts w:ascii="Times New Roman" w:eastAsia="Times New Roman" w:hAnsi="Times New Roman" w:cs="Times New Roman"/>
          <w:sz w:val="24"/>
          <w:szCs w:val="24"/>
        </w:rPr>
        <w:t>er</w:t>
      </w:r>
      <w:r w:rsidR="00A6088A" w:rsidRPr="00B37594">
        <w:rPr>
          <w:rFonts w:ascii="Times New Roman" w:eastAsia="Times New Roman" w:hAnsi="Times New Roman" w:cs="Times New Roman"/>
          <w:spacing w:val="3"/>
          <w:sz w:val="24"/>
          <w:szCs w:val="24"/>
        </w:rPr>
        <w:t xml:space="preserve"> </w:t>
      </w:r>
      <w:r w:rsidR="00A6088A" w:rsidRPr="00B37594">
        <w:rPr>
          <w:rFonts w:ascii="Times New Roman" w:eastAsia="Times New Roman" w:hAnsi="Times New Roman" w:cs="Times New Roman"/>
          <w:spacing w:val="-10"/>
          <w:sz w:val="24"/>
          <w:szCs w:val="24"/>
        </w:rPr>
        <w:t>i</w:t>
      </w:r>
      <w:r w:rsidR="00A6088A" w:rsidRPr="00B37594">
        <w:rPr>
          <w:rFonts w:ascii="Times New Roman" w:eastAsia="Times New Roman" w:hAnsi="Times New Roman" w:cs="Times New Roman"/>
          <w:sz w:val="24"/>
          <w:szCs w:val="24"/>
        </w:rPr>
        <w:t>n</w:t>
      </w:r>
      <w:r w:rsidR="00A6088A" w:rsidRPr="00B37594">
        <w:rPr>
          <w:rFonts w:ascii="Times New Roman" w:eastAsia="Times New Roman" w:hAnsi="Times New Roman" w:cs="Times New Roman"/>
          <w:spacing w:val="-4"/>
          <w:sz w:val="24"/>
          <w:szCs w:val="24"/>
        </w:rPr>
        <w:t xml:space="preserve"> </w:t>
      </w:r>
      <w:r w:rsidR="00A6088A" w:rsidRPr="00B37594">
        <w:rPr>
          <w:rFonts w:ascii="Times New Roman" w:eastAsia="Times New Roman" w:hAnsi="Times New Roman" w:cs="Times New Roman"/>
          <w:spacing w:val="5"/>
          <w:sz w:val="24"/>
          <w:szCs w:val="24"/>
        </w:rPr>
        <w:t>t</w:t>
      </w:r>
      <w:r w:rsidR="00A6088A" w:rsidRPr="00B37594">
        <w:rPr>
          <w:rFonts w:ascii="Times New Roman" w:eastAsia="Times New Roman" w:hAnsi="Times New Roman" w:cs="Times New Roman"/>
          <w:spacing w:val="-5"/>
          <w:sz w:val="24"/>
          <w:szCs w:val="24"/>
        </w:rPr>
        <w:t>h</w:t>
      </w:r>
      <w:r w:rsidR="00A6088A" w:rsidRPr="00B37594">
        <w:rPr>
          <w:rFonts w:ascii="Times New Roman" w:eastAsia="Times New Roman" w:hAnsi="Times New Roman" w:cs="Times New Roman"/>
          <w:sz w:val="24"/>
          <w:szCs w:val="24"/>
        </w:rPr>
        <w:t>e a</w:t>
      </w:r>
      <w:r w:rsidR="00A6088A" w:rsidRPr="00B37594">
        <w:rPr>
          <w:rFonts w:ascii="Times New Roman" w:eastAsia="Times New Roman" w:hAnsi="Times New Roman" w:cs="Times New Roman"/>
          <w:spacing w:val="-9"/>
          <w:sz w:val="24"/>
          <w:szCs w:val="24"/>
        </w:rPr>
        <w:t>m</w:t>
      </w:r>
      <w:r w:rsidR="00A6088A" w:rsidRPr="00B37594">
        <w:rPr>
          <w:rFonts w:ascii="Times New Roman" w:eastAsia="Times New Roman" w:hAnsi="Times New Roman" w:cs="Times New Roman"/>
          <w:spacing w:val="5"/>
          <w:sz w:val="24"/>
          <w:szCs w:val="24"/>
        </w:rPr>
        <w:t>o</w:t>
      </w:r>
      <w:r w:rsidR="00A6088A" w:rsidRPr="00B37594">
        <w:rPr>
          <w:rFonts w:ascii="Times New Roman" w:eastAsia="Times New Roman" w:hAnsi="Times New Roman" w:cs="Times New Roman"/>
          <w:sz w:val="24"/>
          <w:szCs w:val="24"/>
        </w:rPr>
        <w:t>u</w:t>
      </w:r>
      <w:r w:rsidR="00A6088A" w:rsidRPr="00B37594">
        <w:rPr>
          <w:rFonts w:ascii="Times New Roman" w:eastAsia="Times New Roman" w:hAnsi="Times New Roman" w:cs="Times New Roman"/>
          <w:spacing w:val="-5"/>
          <w:sz w:val="24"/>
          <w:szCs w:val="24"/>
        </w:rPr>
        <w:t>n</w:t>
      </w:r>
      <w:r w:rsidR="00A6088A" w:rsidRPr="00B37594">
        <w:rPr>
          <w:rFonts w:ascii="Times New Roman" w:eastAsia="Times New Roman" w:hAnsi="Times New Roman" w:cs="Times New Roman"/>
          <w:sz w:val="24"/>
          <w:szCs w:val="24"/>
        </w:rPr>
        <w:t>t</w:t>
      </w:r>
      <w:r w:rsidR="00A6088A" w:rsidRPr="00B37594">
        <w:rPr>
          <w:rFonts w:ascii="Times New Roman" w:eastAsia="Times New Roman" w:hAnsi="Times New Roman" w:cs="Times New Roman"/>
          <w:spacing w:val="8"/>
          <w:sz w:val="24"/>
          <w:szCs w:val="24"/>
        </w:rPr>
        <w:t xml:space="preserve"> </w:t>
      </w:r>
      <w:r w:rsidR="00A6088A" w:rsidRPr="00B37594">
        <w:rPr>
          <w:rFonts w:ascii="Times New Roman" w:eastAsia="Times New Roman" w:hAnsi="Times New Roman" w:cs="Times New Roman"/>
          <w:spacing w:val="5"/>
          <w:sz w:val="24"/>
          <w:szCs w:val="24"/>
        </w:rPr>
        <w:t>o</w:t>
      </w:r>
      <w:r w:rsidR="00A6088A" w:rsidRPr="00B37594">
        <w:rPr>
          <w:rFonts w:ascii="Times New Roman" w:eastAsia="Times New Roman" w:hAnsi="Times New Roman" w:cs="Times New Roman"/>
          <w:sz w:val="24"/>
          <w:szCs w:val="24"/>
        </w:rPr>
        <w:t>f</w:t>
      </w:r>
      <w:r w:rsidR="00A6088A" w:rsidRPr="00B37594">
        <w:rPr>
          <w:rFonts w:ascii="Times New Roman" w:eastAsia="Times New Roman" w:hAnsi="Times New Roman" w:cs="Times New Roman"/>
          <w:spacing w:val="-6"/>
          <w:sz w:val="24"/>
          <w:szCs w:val="24"/>
        </w:rPr>
        <w:t xml:space="preserve"> </w:t>
      </w:r>
      <w:r w:rsidR="00A6088A" w:rsidRPr="00B37594">
        <w:rPr>
          <w:rFonts w:ascii="Times New Roman" w:eastAsia="Times New Roman" w:hAnsi="Times New Roman" w:cs="Times New Roman"/>
          <w:sz w:val="24"/>
          <w:szCs w:val="24"/>
        </w:rPr>
        <w:t>$</w:t>
      </w:r>
      <w:r w:rsidR="00A6088A" w:rsidRPr="00B37594">
        <w:rPr>
          <w:rFonts w:ascii="Times New Roman" w:eastAsia="Times New Roman" w:hAnsi="Times New Roman" w:cs="Times New Roman"/>
          <w:sz w:val="24"/>
          <w:szCs w:val="24"/>
          <w:u w:color="000000"/>
        </w:rPr>
        <w:t xml:space="preserve">_______________ </w:t>
      </w:r>
      <w:r w:rsidR="00A6088A" w:rsidRPr="00B37594">
        <w:rPr>
          <w:rFonts w:ascii="Times New Roman" w:eastAsia="Times New Roman" w:hAnsi="Times New Roman" w:cs="Times New Roman"/>
          <w:spacing w:val="-5"/>
          <w:sz w:val="24"/>
          <w:szCs w:val="24"/>
        </w:rPr>
        <w:t>b</w:t>
      </w:r>
      <w:r w:rsidR="00A6088A" w:rsidRPr="00B37594">
        <w:rPr>
          <w:rFonts w:ascii="Times New Roman" w:eastAsia="Times New Roman" w:hAnsi="Times New Roman" w:cs="Times New Roman"/>
          <w:sz w:val="24"/>
          <w:szCs w:val="24"/>
        </w:rPr>
        <w:t>e</w:t>
      </w:r>
      <w:r w:rsidR="00A6088A" w:rsidRPr="00B37594">
        <w:rPr>
          <w:rFonts w:ascii="Times New Roman" w:eastAsia="Times New Roman" w:hAnsi="Times New Roman" w:cs="Times New Roman"/>
          <w:spacing w:val="-9"/>
          <w:sz w:val="24"/>
          <w:szCs w:val="24"/>
        </w:rPr>
        <w:t>f</w:t>
      </w:r>
      <w:r w:rsidR="00A6088A" w:rsidRPr="00B37594">
        <w:rPr>
          <w:rFonts w:ascii="Times New Roman" w:eastAsia="Times New Roman" w:hAnsi="Times New Roman" w:cs="Times New Roman"/>
          <w:spacing w:val="5"/>
          <w:sz w:val="24"/>
          <w:szCs w:val="24"/>
        </w:rPr>
        <w:t>o</w:t>
      </w:r>
      <w:r w:rsidR="00A6088A" w:rsidRPr="00B37594">
        <w:rPr>
          <w:rFonts w:ascii="Times New Roman" w:eastAsia="Times New Roman" w:hAnsi="Times New Roman" w:cs="Times New Roman"/>
          <w:sz w:val="24"/>
          <w:szCs w:val="24"/>
        </w:rPr>
        <w:t>re</w:t>
      </w:r>
      <w:r w:rsidR="00A6088A" w:rsidRPr="00B37594">
        <w:rPr>
          <w:rFonts w:ascii="Times New Roman" w:eastAsia="Times New Roman" w:hAnsi="Times New Roman" w:cs="Times New Roman"/>
          <w:spacing w:val="3"/>
          <w:sz w:val="24"/>
          <w:szCs w:val="24"/>
        </w:rPr>
        <w:t xml:space="preserve"> </w:t>
      </w:r>
      <w:r w:rsidRPr="00B37594">
        <w:rPr>
          <w:rFonts w:ascii="Times New Roman" w:eastAsia="Times New Roman" w:hAnsi="Times New Roman" w:cs="Times New Roman"/>
          <w:spacing w:val="3"/>
          <w:sz w:val="24"/>
          <w:szCs w:val="24"/>
        </w:rPr>
        <w:t>attorney starts working on the case.</w:t>
      </w:r>
    </w:p>
    <w:p w14:paraId="3016BD1C" w14:textId="77777777" w:rsidR="00A6088A" w:rsidRPr="007E1953" w:rsidRDefault="00A6088A" w:rsidP="00A6088A">
      <w:pPr>
        <w:spacing w:before="4" w:after="0" w:line="280" w:lineRule="exact"/>
        <w:rPr>
          <w:rFonts w:ascii="Times New Roman" w:hAnsi="Times New Roman" w:cs="Times New Roman"/>
          <w:sz w:val="24"/>
          <w:szCs w:val="24"/>
        </w:rPr>
      </w:pPr>
    </w:p>
    <w:p w14:paraId="7361A98B" w14:textId="0CAF5130" w:rsidR="00A6088A" w:rsidRPr="00B37594" w:rsidRDefault="00A6088A" w:rsidP="00A6088A">
      <w:pPr>
        <w:spacing w:after="0" w:line="246" w:lineRule="auto"/>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rPr>
        <w:t>If</w:t>
      </w:r>
      <w:r w:rsidRPr="00B37594">
        <w:rPr>
          <w:rFonts w:ascii="Times New Roman" w:eastAsia="Times New Roman" w:hAnsi="Times New Roman" w:cs="Times New Roman"/>
          <w:spacing w:val="-4"/>
          <w:sz w:val="24"/>
          <w:szCs w:val="24"/>
        </w:rPr>
        <w:t xml:space="preserve"> </w:t>
      </w:r>
      <w:r w:rsidR="00E32706" w:rsidRPr="00B37594">
        <w:rPr>
          <w:rFonts w:ascii="Times New Roman" w:eastAsia="Times New Roman" w:hAnsi="Times New Roman" w:cs="Times New Roman"/>
          <w:spacing w:val="5"/>
          <w:sz w:val="24"/>
          <w:szCs w:val="24"/>
        </w:rPr>
        <w:t>Debtors</w:t>
      </w:r>
      <w:r w:rsidRPr="00B37594">
        <w:rPr>
          <w:rFonts w:ascii="Times New Roman" w:eastAsia="Times New Roman" w:hAnsi="Times New Roman" w:cs="Times New Roman"/>
          <w:spacing w:val="4"/>
          <w:sz w:val="24"/>
          <w:szCs w:val="24"/>
        </w:rPr>
        <w:t xml:space="preserve"> </w:t>
      </w:r>
      <w:r w:rsidRPr="00B37594">
        <w:rPr>
          <w:rFonts w:ascii="Times New Roman" w:eastAsia="Times New Roman" w:hAnsi="Times New Roman" w:cs="Times New Roman"/>
          <w:sz w:val="24"/>
          <w:szCs w:val="24"/>
        </w:rPr>
        <w:t>d</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pacing w:val="-2"/>
          <w:sz w:val="24"/>
          <w:szCs w:val="24"/>
        </w:rPr>
        <w:t>s</w:t>
      </w:r>
      <w:r w:rsidRPr="00B37594">
        <w:rPr>
          <w:rFonts w:ascii="Times New Roman" w:eastAsia="Times New Roman" w:hAnsi="Times New Roman" w:cs="Times New Roman"/>
          <w:sz w:val="24"/>
          <w:szCs w:val="24"/>
        </w:rPr>
        <w:t>pu</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1"/>
          <w:sz w:val="24"/>
          <w:szCs w:val="24"/>
        </w:rPr>
        <w:t xml:space="preserve"> </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z w:val="24"/>
          <w:szCs w:val="24"/>
        </w:rPr>
        <w:t>e su</w:t>
      </w:r>
      <w:r w:rsidRPr="00B37594">
        <w:rPr>
          <w:rFonts w:ascii="Times New Roman" w:eastAsia="Times New Roman" w:hAnsi="Times New Roman" w:cs="Times New Roman"/>
          <w:spacing w:val="-9"/>
          <w:sz w:val="24"/>
          <w:szCs w:val="24"/>
        </w:rPr>
        <w:t>f</w:t>
      </w:r>
      <w:r w:rsidRPr="00B37594">
        <w:rPr>
          <w:rFonts w:ascii="Times New Roman" w:eastAsia="Times New Roman" w:hAnsi="Times New Roman" w:cs="Times New Roman"/>
          <w:spacing w:val="-8"/>
          <w:sz w:val="24"/>
          <w:szCs w:val="24"/>
        </w:rPr>
        <w:t>f</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z w:val="24"/>
          <w:szCs w:val="24"/>
        </w:rPr>
        <w:t>c</w:t>
      </w:r>
      <w:r w:rsidRPr="00B37594">
        <w:rPr>
          <w:rFonts w:ascii="Times New Roman" w:eastAsia="Times New Roman" w:hAnsi="Times New Roman" w:cs="Times New Roman"/>
          <w:spacing w:val="-10"/>
          <w:sz w:val="24"/>
          <w:szCs w:val="24"/>
        </w:rPr>
        <w:t>i</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6"/>
          <w:sz w:val="24"/>
          <w:szCs w:val="24"/>
        </w:rPr>
        <w:t>n</w:t>
      </w:r>
      <w:r w:rsidRPr="00B37594">
        <w:rPr>
          <w:rFonts w:ascii="Times New Roman" w:eastAsia="Times New Roman" w:hAnsi="Times New Roman" w:cs="Times New Roman"/>
          <w:sz w:val="24"/>
          <w:szCs w:val="24"/>
        </w:rPr>
        <w:t>cy</w:t>
      </w:r>
      <w:r w:rsidRPr="00B37594">
        <w:rPr>
          <w:rFonts w:ascii="Times New Roman" w:eastAsia="Times New Roman" w:hAnsi="Times New Roman" w:cs="Times New Roman"/>
          <w:spacing w:val="-8"/>
          <w:sz w:val="24"/>
          <w:szCs w:val="24"/>
        </w:rPr>
        <w:t xml:space="preserve"> </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4"/>
          <w:sz w:val="24"/>
          <w:szCs w:val="24"/>
        </w:rPr>
        <w:t xml:space="preserve"> </w:t>
      </w:r>
      <w:r w:rsidRPr="00B37594">
        <w:rPr>
          <w:rFonts w:ascii="Times New Roman" w:eastAsia="Times New Roman" w:hAnsi="Times New Roman" w:cs="Times New Roman"/>
          <w:sz w:val="24"/>
          <w:szCs w:val="24"/>
        </w:rPr>
        <w:t>qua</w:t>
      </w:r>
      <w:r w:rsidRPr="00B37594">
        <w:rPr>
          <w:rFonts w:ascii="Times New Roman" w:eastAsia="Times New Roman" w:hAnsi="Times New Roman" w:cs="Times New Roman"/>
          <w:spacing w:val="-11"/>
          <w:sz w:val="24"/>
          <w:szCs w:val="24"/>
        </w:rPr>
        <w:t>l</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z w:val="24"/>
          <w:szCs w:val="24"/>
        </w:rPr>
        <w:t>y</w:t>
      </w:r>
      <w:r w:rsidRPr="00B37594">
        <w:rPr>
          <w:rFonts w:ascii="Times New Roman" w:eastAsia="Times New Roman" w:hAnsi="Times New Roman" w:cs="Times New Roman"/>
          <w:spacing w:val="-8"/>
          <w:sz w:val="24"/>
          <w:szCs w:val="24"/>
        </w:rPr>
        <w:t xml:space="preserve"> </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z w:val="24"/>
          <w:szCs w:val="24"/>
        </w:rPr>
        <w:t>f</w:t>
      </w:r>
      <w:r w:rsidRPr="00B37594">
        <w:rPr>
          <w:rFonts w:ascii="Times New Roman" w:eastAsia="Times New Roman" w:hAnsi="Times New Roman" w:cs="Times New Roman"/>
          <w:spacing w:val="-7"/>
          <w:sz w:val="24"/>
          <w:szCs w:val="24"/>
        </w:rPr>
        <w:t xml:space="preserve"> </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z w:val="24"/>
          <w:szCs w:val="24"/>
        </w:rPr>
        <w:t xml:space="preserve">e </w:t>
      </w:r>
      <w:r w:rsidRPr="00B37594">
        <w:rPr>
          <w:rFonts w:ascii="Times New Roman" w:eastAsia="Times New Roman" w:hAnsi="Times New Roman" w:cs="Times New Roman"/>
          <w:spacing w:val="-8"/>
          <w:sz w:val="24"/>
          <w:szCs w:val="24"/>
        </w:rPr>
        <w:t>l</w:t>
      </w:r>
      <w:r w:rsidRPr="00B37594">
        <w:rPr>
          <w:rFonts w:ascii="Times New Roman" w:eastAsia="Times New Roman" w:hAnsi="Times New Roman" w:cs="Times New Roman"/>
          <w:sz w:val="24"/>
          <w:szCs w:val="24"/>
        </w:rPr>
        <w:t>egal</w:t>
      </w:r>
      <w:r w:rsidRPr="00B37594">
        <w:rPr>
          <w:rFonts w:ascii="Times New Roman" w:eastAsia="Times New Roman" w:hAnsi="Times New Roman" w:cs="Times New Roman"/>
          <w:spacing w:val="-9"/>
          <w:sz w:val="24"/>
          <w:szCs w:val="24"/>
        </w:rPr>
        <w:t xml:space="preserve"> </w:t>
      </w:r>
      <w:r w:rsidRPr="00B37594">
        <w:rPr>
          <w:rFonts w:ascii="Times New Roman" w:eastAsia="Times New Roman" w:hAnsi="Times New Roman" w:cs="Times New Roman"/>
          <w:spacing w:val="-2"/>
          <w:sz w:val="24"/>
          <w:szCs w:val="24"/>
        </w:rPr>
        <w:t>s</w:t>
      </w:r>
      <w:r w:rsidRPr="00B37594">
        <w:rPr>
          <w:rFonts w:ascii="Times New Roman" w:eastAsia="Times New Roman" w:hAnsi="Times New Roman" w:cs="Times New Roman"/>
          <w:sz w:val="24"/>
          <w:szCs w:val="24"/>
        </w:rPr>
        <w:t>er</w:t>
      </w:r>
      <w:r w:rsidRPr="00B37594">
        <w:rPr>
          <w:rFonts w:ascii="Times New Roman" w:eastAsia="Times New Roman" w:hAnsi="Times New Roman" w:cs="Times New Roman"/>
          <w:spacing w:val="-4"/>
          <w:sz w:val="24"/>
          <w:szCs w:val="24"/>
        </w:rPr>
        <w:t>v</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z w:val="24"/>
          <w:szCs w:val="24"/>
        </w:rPr>
        <w:t>ces</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z w:val="24"/>
          <w:szCs w:val="24"/>
        </w:rPr>
        <w:t>pr</w:t>
      </w:r>
      <w:r w:rsidRPr="00B37594">
        <w:rPr>
          <w:rFonts w:ascii="Times New Roman" w:eastAsia="Times New Roman" w:hAnsi="Times New Roman" w:cs="Times New Roman"/>
          <w:spacing w:val="6"/>
          <w:sz w:val="24"/>
          <w:szCs w:val="24"/>
        </w:rPr>
        <w:t>o</w:t>
      </w:r>
      <w:r w:rsidRPr="00B37594">
        <w:rPr>
          <w:rFonts w:ascii="Times New Roman" w:eastAsia="Times New Roman" w:hAnsi="Times New Roman" w:cs="Times New Roman"/>
          <w:spacing w:val="-6"/>
          <w:sz w:val="24"/>
          <w:szCs w:val="24"/>
        </w:rPr>
        <w:t>v</w:t>
      </w:r>
      <w:r w:rsidRPr="00B37594">
        <w:rPr>
          <w:rFonts w:ascii="Times New Roman" w:eastAsia="Times New Roman" w:hAnsi="Times New Roman" w:cs="Times New Roman"/>
          <w:spacing w:val="-10"/>
          <w:sz w:val="24"/>
          <w:szCs w:val="24"/>
        </w:rPr>
        <w:t>i</w:t>
      </w:r>
      <w:r w:rsidRPr="00B37594">
        <w:rPr>
          <w:rFonts w:ascii="Times New Roman" w:eastAsia="Times New Roman" w:hAnsi="Times New Roman" w:cs="Times New Roman"/>
          <w:sz w:val="24"/>
          <w:szCs w:val="24"/>
        </w:rPr>
        <w:t xml:space="preserve">ded </w:t>
      </w:r>
      <w:r w:rsidRPr="00B37594">
        <w:rPr>
          <w:rFonts w:ascii="Times New Roman" w:eastAsia="Times New Roman" w:hAnsi="Times New Roman" w:cs="Times New Roman"/>
          <w:spacing w:val="6"/>
          <w:sz w:val="24"/>
          <w:szCs w:val="24"/>
        </w:rPr>
        <w:t>o</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4"/>
          <w:sz w:val="24"/>
          <w:szCs w:val="24"/>
        </w:rPr>
        <w:t xml:space="preserve"> </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z w:val="24"/>
          <w:szCs w:val="24"/>
        </w:rPr>
        <w:t>e a</w:t>
      </w:r>
      <w:r w:rsidRPr="00B37594">
        <w:rPr>
          <w:rFonts w:ascii="Times New Roman" w:eastAsia="Times New Roman" w:hAnsi="Times New Roman" w:cs="Times New Roman"/>
          <w:spacing w:val="-9"/>
          <w:sz w:val="24"/>
          <w:szCs w:val="24"/>
        </w:rPr>
        <w:t>m</w:t>
      </w:r>
      <w:r w:rsidRPr="00B37594">
        <w:rPr>
          <w:rFonts w:ascii="Times New Roman" w:eastAsia="Times New Roman" w:hAnsi="Times New Roman" w:cs="Times New Roman"/>
          <w:spacing w:val="4"/>
          <w:sz w:val="24"/>
          <w:szCs w:val="24"/>
        </w:rPr>
        <w:t>o</w:t>
      </w:r>
      <w:r w:rsidRPr="00B37594">
        <w:rPr>
          <w:rFonts w:ascii="Times New Roman" w:eastAsia="Times New Roman" w:hAnsi="Times New Roman" w:cs="Times New Roman"/>
          <w:sz w:val="24"/>
          <w:szCs w:val="24"/>
        </w:rPr>
        <w:t>u</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z w:val="24"/>
          <w:szCs w:val="24"/>
        </w:rPr>
        <w:t>t</w:t>
      </w:r>
      <w:r w:rsidRPr="00B37594">
        <w:rPr>
          <w:rFonts w:ascii="Times New Roman" w:eastAsia="Times New Roman" w:hAnsi="Times New Roman" w:cs="Times New Roman"/>
          <w:spacing w:val="8"/>
          <w:sz w:val="24"/>
          <w:szCs w:val="24"/>
        </w:rPr>
        <w:t xml:space="preserve"> </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z w:val="24"/>
          <w:szCs w:val="24"/>
        </w:rPr>
        <w:t>f</w:t>
      </w:r>
      <w:r w:rsidRPr="00B37594">
        <w:rPr>
          <w:rFonts w:ascii="Times New Roman" w:eastAsia="Times New Roman" w:hAnsi="Times New Roman" w:cs="Times New Roman"/>
          <w:spacing w:val="-6"/>
          <w:sz w:val="24"/>
          <w:szCs w:val="24"/>
        </w:rPr>
        <w:t xml:space="preserve"> </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z w:val="24"/>
          <w:szCs w:val="24"/>
        </w:rPr>
        <w:t xml:space="preserve">e </w:t>
      </w:r>
      <w:r w:rsidRPr="00B37594">
        <w:rPr>
          <w:rFonts w:ascii="Times New Roman" w:eastAsia="Times New Roman" w:hAnsi="Times New Roman" w:cs="Times New Roman"/>
          <w:spacing w:val="-8"/>
          <w:sz w:val="24"/>
          <w:szCs w:val="24"/>
        </w:rPr>
        <w:t>f</w:t>
      </w:r>
      <w:r w:rsidRPr="00B37594">
        <w:rPr>
          <w:rFonts w:ascii="Times New Roman" w:eastAsia="Times New Roman" w:hAnsi="Times New Roman" w:cs="Times New Roman"/>
          <w:sz w:val="24"/>
          <w:szCs w:val="24"/>
        </w:rPr>
        <w:t>ees</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z w:val="24"/>
          <w:szCs w:val="24"/>
        </w:rPr>
        <w:t>c</w:t>
      </w:r>
      <w:r w:rsidRPr="00B37594">
        <w:rPr>
          <w:rFonts w:ascii="Times New Roman" w:eastAsia="Times New Roman" w:hAnsi="Times New Roman" w:cs="Times New Roman"/>
          <w:spacing w:val="-7"/>
          <w:sz w:val="24"/>
          <w:szCs w:val="24"/>
        </w:rPr>
        <w:t>h</w:t>
      </w:r>
      <w:r w:rsidRPr="00B37594">
        <w:rPr>
          <w:rFonts w:ascii="Times New Roman" w:eastAsia="Times New Roman" w:hAnsi="Times New Roman" w:cs="Times New Roman"/>
          <w:sz w:val="24"/>
          <w:szCs w:val="24"/>
        </w:rPr>
        <w:t>arged</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pacing w:val="-5"/>
          <w:sz w:val="24"/>
          <w:szCs w:val="24"/>
        </w:rPr>
        <w:t>b</w:t>
      </w:r>
      <w:r w:rsidRPr="00B37594">
        <w:rPr>
          <w:rFonts w:ascii="Times New Roman" w:eastAsia="Times New Roman" w:hAnsi="Times New Roman" w:cs="Times New Roman"/>
          <w:sz w:val="24"/>
          <w:szCs w:val="24"/>
        </w:rPr>
        <w:t>y</w:t>
      </w:r>
      <w:r w:rsidRPr="00B37594">
        <w:rPr>
          <w:rFonts w:ascii="Times New Roman" w:eastAsia="Times New Roman" w:hAnsi="Times New Roman" w:cs="Times New Roman"/>
          <w:spacing w:val="-7"/>
          <w:sz w:val="24"/>
          <w:szCs w:val="24"/>
        </w:rPr>
        <w:t xml:space="preserve"> </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z w:val="24"/>
          <w:szCs w:val="24"/>
        </w:rPr>
        <w:t>e a</w:t>
      </w:r>
      <w:r w:rsidRPr="00B37594">
        <w:rPr>
          <w:rFonts w:ascii="Times New Roman" w:eastAsia="Times New Roman" w:hAnsi="Times New Roman" w:cs="Times New Roman"/>
          <w:spacing w:val="6"/>
          <w:sz w:val="24"/>
          <w:szCs w:val="24"/>
        </w:rPr>
        <w:t>t</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4"/>
          <w:sz w:val="24"/>
          <w:szCs w:val="24"/>
        </w:rPr>
        <w:t>o</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3"/>
          <w:sz w:val="24"/>
          <w:szCs w:val="24"/>
        </w:rPr>
        <w:t>n</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11"/>
          <w:sz w:val="24"/>
          <w:szCs w:val="24"/>
        </w:rPr>
        <w:t>y</w:t>
      </w:r>
      <w:r w:rsidRPr="00B37594">
        <w:rPr>
          <w:rFonts w:ascii="Times New Roman" w:eastAsia="Times New Roman" w:hAnsi="Times New Roman" w:cs="Times New Roman"/>
          <w:sz w:val="24"/>
          <w:szCs w:val="24"/>
        </w:rPr>
        <w:t>,</w:t>
      </w:r>
      <w:r w:rsidRPr="00B37594">
        <w:rPr>
          <w:rFonts w:ascii="Times New Roman" w:eastAsia="Times New Roman" w:hAnsi="Times New Roman" w:cs="Times New Roman"/>
          <w:spacing w:val="5"/>
          <w:sz w:val="24"/>
          <w:szCs w:val="24"/>
        </w:rPr>
        <w:t xml:space="preserve"> </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pacing w:val="-6"/>
          <w:sz w:val="24"/>
          <w:szCs w:val="24"/>
        </w:rPr>
        <w:t>n</w:t>
      </w:r>
      <w:r w:rsidRPr="00B37594">
        <w:rPr>
          <w:rFonts w:ascii="Times New Roman" w:eastAsia="Times New Roman" w:hAnsi="Times New Roman" w:cs="Times New Roman"/>
          <w:sz w:val="24"/>
          <w:szCs w:val="24"/>
        </w:rPr>
        <w:t>c</w:t>
      </w:r>
      <w:r w:rsidRPr="00B37594">
        <w:rPr>
          <w:rFonts w:ascii="Times New Roman" w:eastAsia="Times New Roman" w:hAnsi="Times New Roman" w:cs="Times New Roman"/>
          <w:spacing w:val="-10"/>
          <w:sz w:val="24"/>
          <w:szCs w:val="24"/>
        </w:rPr>
        <w:t>l</w:t>
      </w:r>
      <w:r w:rsidRPr="00B37594">
        <w:rPr>
          <w:rFonts w:ascii="Times New Roman" w:eastAsia="Times New Roman" w:hAnsi="Times New Roman" w:cs="Times New Roman"/>
          <w:sz w:val="24"/>
          <w:szCs w:val="24"/>
        </w:rPr>
        <w:t>ud</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z w:val="24"/>
          <w:szCs w:val="24"/>
        </w:rPr>
        <w:t>g</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z w:val="24"/>
          <w:szCs w:val="24"/>
        </w:rPr>
        <w:t xml:space="preserve">e </w:t>
      </w:r>
      <w:r w:rsidRPr="00B37594">
        <w:rPr>
          <w:rFonts w:ascii="Times New Roman" w:eastAsia="Times New Roman" w:hAnsi="Times New Roman" w:cs="Times New Roman"/>
          <w:spacing w:val="-6"/>
          <w:sz w:val="24"/>
          <w:szCs w:val="24"/>
        </w:rPr>
        <w:t>f</w:t>
      </w:r>
      <w:r w:rsidRPr="00B37594">
        <w:rPr>
          <w:rFonts w:ascii="Times New Roman" w:eastAsia="Times New Roman" w:hAnsi="Times New Roman" w:cs="Times New Roman"/>
          <w:sz w:val="24"/>
          <w:szCs w:val="24"/>
        </w:rPr>
        <w:t>ees</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4"/>
          <w:sz w:val="24"/>
          <w:szCs w:val="24"/>
        </w:rPr>
        <w:t xml:space="preserve"> </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6"/>
          <w:sz w:val="24"/>
          <w:szCs w:val="24"/>
        </w:rPr>
        <w:t>x</w:t>
      </w:r>
      <w:r w:rsidRPr="00B37594">
        <w:rPr>
          <w:rFonts w:ascii="Times New Roman" w:eastAsia="Times New Roman" w:hAnsi="Times New Roman" w:cs="Times New Roman"/>
          <w:sz w:val="24"/>
          <w:szCs w:val="24"/>
        </w:rPr>
        <w:t>pe</w:t>
      </w:r>
      <w:r w:rsidRPr="00B37594">
        <w:rPr>
          <w:rFonts w:ascii="Times New Roman" w:eastAsia="Times New Roman" w:hAnsi="Times New Roman" w:cs="Times New Roman"/>
          <w:spacing w:val="-7"/>
          <w:sz w:val="24"/>
          <w:szCs w:val="24"/>
        </w:rPr>
        <w:t>n</w:t>
      </w:r>
      <w:r w:rsidRPr="00B37594">
        <w:rPr>
          <w:rFonts w:ascii="Times New Roman" w:eastAsia="Times New Roman" w:hAnsi="Times New Roman" w:cs="Times New Roman"/>
          <w:spacing w:val="-2"/>
          <w:sz w:val="24"/>
          <w:szCs w:val="24"/>
        </w:rPr>
        <w:t>s</w:t>
      </w:r>
      <w:r w:rsidRPr="00B37594">
        <w:rPr>
          <w:rFonts w:ascii="Times New Roman" w:eastAsia="Times New Roman" w:hAnsi="Times New Roman" w:cs="Times New Roman"/>
          <w:sz w:val="24"/>
          <w:szCs w:val="24"/>
        </w:rPr>
        <w:t>es</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z w:val="24"/>
          <w:szCs w:val="24"/>
        </w:rPr>
        <w:t>c</w:t>
      </w:r>
      <w:r w:rsidRPr="00B37594">
        <w:rPr>
          <w:rFonts w:ascii="Times New Roman" w:eastAsia="Times New Roman" w:hAnsi="Times New Roman" w:cs="Times New Roman"/>
          <w:spacing w:val="-6"/>
          <w:sz w:val="24"/>
          <w:szCs w:val="24"/>
        </w:rPr>
        <w:t>h</w:t>
      </w:r>
      <w:r w:rsidRPr="00B37594">
        <w:rPr>
          <w:rFonts w:ascii="Times New Roman" w:eastAsia="Times New Roman" w:hAnsi="Times New Roman" w:cs="Times New Roman"/>
          <w:sz w:val="24"/>
          <w:szCs w:val="24"/>
        </w:rPr>
        <w:t>arged,</w:t>
      </w:r>
      <w:r w:rsidRPr="00B37594">
        <w:rPr>
          <w:rFonts w:ascii="Times New Roman" w:eastAsia="Times New Roman" w:hAnsi="Times New Roman" w:cs="Times New Roman"/>
          <w:spacing w:val="5"/>
          <w:sz w:val="24"/>
          <w:szCs w:val="24"/>
        </w:rPr>
        <w:t xml:space="preserve"> </w:t>
      </w:r>
      <w:r w:rsidR="00E32706" w:rsidRPr="00B37594">
        <w:rPr>
          <w:rFonts w:ascii="Times New Roman" w:eastAsia="Times New Roman" w:hAnsi="Times New Roman" w:cs="Times New Roman"/>
          <w:spacing w:val="5"/>
          <w:sz w:val="24"/>
          <w:szCs w:val="24"/>
        </w:rPr>
        <w:t>Debtors</w:t>
      </w:r>
      <w:r w:rsidRPr="00B37594">
        <w:rPr>
          <w:rFonts w:ascii="Times New Roman" w:eastAsia="Times New Roman" w:hAnsi="Times New Roman" w:cs="Times New Roman"/>
          <w:spacing w:val="3"/>
          <w:sz w:val="24"/>
          <w:szCs w:val="24"/>
        </w:rPr>
        <w:t xml:space="preserve"> </w:t>
      </w:r>
      <w:r w:rsidRPr="00B37594">
        <w:rPr>
          <w:rFonts w:ascii="Times New Roman" w:eastAsia="Times New Roman" w:hAnsi="Times New Roman" w:cs="Times New Roman"/>
          <w:spacing w:val="-9"/>
          <w:sz w:val="24"/>
          <w:szCs w:val="24"/>
        </w:rPr>
        <w:t>m</w:t>
      </w:r>
      <w:r w:rsidRPr="00B37594">
        <w:rPr>
          <w:rFonts w:ascii="Times New Roman" w:eastAsia="Times New Roman" w:hAnsi="Times New Roman" w:cs="Times New Roman"/>
          <w:sz w:val="24"/>
          <w:szCs w:val="24"/>
        </w:rPr>
        <w:t>ay</w:t>
      </w:r>
      <w:r w:rsidRPr="00B37594">
        <w:rPr>
          <w:rFonts w:ascii="Times New Roman" w:eastAsia="Times New Roman" w:hAnsi="Times New Roman" w:cs="Times New Roman"/>
          <w:spacing w:val="-8"/>
          <w:sz w:val="24"/>
          <w:szCs w:val="24"/>
        </w:rPr>
        <w:t xml:space="preserve"> f</w:t>
      </w:r>
      <w:r w:rsidRPr="00B37594">
        <w:rPr>
          <w:rFonts w:ascii="Times New Roman" w:eastAsia="Times New Roman" w:hAnsi="Times New Roman" w:cs="Times New Roman"/>
          <w:spacing w:val="-9"/>
          <w:sz w:val="24"/>
          <w:szCs w:val="24"/>
        </w:rPr>
        <w:t>il</w:t>
      </w:r>
      <w:r w:rsidRPr="00B37594">
        <w:rPr>
          <w:rFonts w:ascii="Times New Roman" w:eastAsia="Times New Roman" w:hAnsi="Times New Roman" w:cs="Times New Roman"/>
          <w:sz w:val="24"/>
          <w:szCs w:val="24"/>
        </w:rPr>
        <w:t>e a</w:t>
      </w:r>
      <w:r w:rsidRPr="00B37594">
        <w:rPr>
          <w:rFonts w:ascii="Times New Roman" w:eastAsia="Times New Roman" w:hAnsi="Times New Roman" w:cs="Times New Roman"/>
          <w:spacing w:val="3"/>
          <w:sz w:val="24"/>
          <w:szCs w:val="24"/>
        </w:rPr>
        <w:t xml:space="preserve"> </w:t>
      </w:r>
      <w:r w:rsidRPr="00B37594">
        <w:rPr>
          <w:rFonts w:ascii="Times New Roman" w:eastAsia="Times New Roman" w:hAnsi="Times New Roman" w:cs="Times New Roman"/>
          <w:spacing w:val="-9"/>
          <w:sz w:val="24"/>
          <w:szCs w:val="24"/>
        </w:rPr>
        <w:t>m</w:t>
      </w:r>
      <w:r w:rsidRPr="00B37594">
        <w:rPr>
          <w:rFonts w:ascii="Times New Roman" w:eastAsia="Times New Roman" w:hAnsi="Times New Roman" w:cs="Times New Roman"/>
          <w:spacing w:val="5"/>
          <w:sz w:val="24"/>
          <w:szCs w:val="24"/>
        </w:rPr>
        <w:t>ot</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z w:val="24"/>
          <w:szCs w:val="24"/>
        </w:rPr>
        <w:t>n w</w:t>
      </w:r>
      <w:r w:rsidRPr="00B37594">
        <w:rPr>
          <w:rFonts w:ascii="Times New Roman" w:eastAsia="Times New Roman" w:hAnsi="Times New Roman" w:cs="Times New Roman"/>
          <w:spacing w:val="-10"/>
          <w:sz w:val="24"/>
          <w:szCs w:val="24"/>
        </w:rPr>
        <w:t>i</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z w:val="24"/>
          <w:szCs w:val="24"/>
        </w:rPr>
        <w:t>h</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z w:val="24"/>
          <w:szCs w:val="24"/>
        </w:rPr>
        <w:t>e Ba</w:t>
      </w:r>
      <w:r w:rsidRPr="00B37594">
        <w:rPr>
          <w:rFonts w:ascii="Times New Roman" w:eastAsia="Times New Roman" w:hAnsi="Times New Roman" w:cs="Times New Roman"/>
          <w:spacing w:val="-6"/>
          <w:sz w:val="24"/>
          <w:szCs w:val="24"/>
        </w:rPr>
        <w:t>n</w:t>
      </w:r>
      <w:r w:rsidRPr="00B37594">
        <w:rPr>
          <w:rFonts w:ascii="Times New Roman" w:eastAsia="Times New Roman" w:hAnsi="Times New Roman" w:cs="Times New Roman"/>
          <w:sz w:val="24"/>
          <w:szCs w:val="24"/>
        </w:rPr>
        <w:t>krup</w:t>
      </w:r>
      <w:r w:rsidRPr="00B37594">
        <w:rPr>
          <w:rFonts w:ascii="Times New Roman" w:eastAsia="Times New Roman" w:hAnsi="Times New Roman" w:cs="Times New Roman"/>
          <w:spacing w:val="7"/>
          <w:sz w:val="24"/>
          <w:szCs w:val="24"/>
        </w:rPr>
        <w:t>t</w:t>
      </w:r>
      <w:r w:rsidRPr="00B37594">
        <w:rPr>
          <w:rFonts w:ascii="Times New Roman" w:eastAsia="Times New Roman" w:hAnsi="Times New Roman" w:cs="Times New Roman"/>
          <w:sz w:val="24"/>
          <w:szCs w:val="24"/>
        </w:rPr>
        <w:t>cy</w:t>
      </w:r>
      <w:r w:rsidRPr="00B37594">
        <w:rPr>
          <w:rFonts w:ascii="Times New Roman" w:eastAsia="Times New Roman" w:hAnsi="Times New Roman" w:cs="Times New Roman"/>
          <w:spacing w:val="-8"/>
          <w:sz w:val="24"/>
          <w:szCs w:val="24"/>
        </w:rPr>
        <w:t xml:space="preserve"> </w:t>
      </w:r>
      <w:r w:rsidRPr="00B37594">
        <w:rPr>
          <w:rFonts w:ascii="Times New Roman" w:eastAsia="Times New Roman" w:hAnsi="Times New Roman" w:cs="Times New Roman"/>
          <w:sz w:val="24"/>
          <w:szCs w:val="24"/>
        </w:rPr>
        <w:t>C</w:t>
      </w:r>
      <w:r w:rsidRPr="00B37594">
        <w:rPr>
          <w:rFonts w:ascii="Times New Roman" w:eastAsia="Times New Roman" w:hAnsi="Times New Roman" w:cs="Times New Roman"/>
          <w:spacing w:val="3"/>
          <w:sz w:val="24"/>
          <w:szCs w:val="24"/>
        </w:rPr>
        <w:t>o</w:t>
      </w:r>
      <w:r w:rsidRPr="00B37594">
        <w:rPr>
          <w:rFonts w:ascii="Times New Roman" w:eastAsia="Times New Roman" w:hAnsi="Times New Roman" w:cs="Times New Roman"/>
          <w:sz w:val="24"/>
          <w:szCs w:val="24"/>
        </w:rPr>
        <w:t>urt</w:t>
      </w:r>
      <w:r w:rsidRPr="00B37594">
        <w:rPr>
          <w:rFonts w:ascii="Times New Roman" w:eastAsia="Times New Roman" w:hAnsi="Times New Roman" w:cs="Times New Roman"/>
          <w:spacing w:val="9"/>
          <w:sz w:val="24"/>
          <w:szCs w:val="24"/>
        </w:rPr>
        <w:t xml:space="preserve"> </w:t>
      </w:r>
      <w:r w:rsidRPr="00B37594">
        <w:rPr>
          <w:rFonts w:ascii="Times New Roman" w:eastAsia="Times New Roman" w:hAnsi="Times New Roman" w:cs="Times New Roman"/>
          <w:sz w:val="24"/>
          <w:szCs w:val="24"/>
        </w:rPr>
        <w:t>reque</w:t>
      </w:r>
      <w:r w:rsidRPr="00B37594">
        <w:rPr>
          <w:rFonts w:ascii="Times New Roman" w:eastAsia="Times New Roman" w:hAnsi="Times New Roman" w:cs="Times New Roman"/>
          <w:spacing w:val="-2"/>
          <w:sz w:val="24"/>
          <w:szCs w:val="24"/>
        </w:rPr>
        <w:t>s</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z w:val="24"/>
          <w:szCs w:val="24"/>
        </w:rPr>
        <w:t>g</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z w:val="24"/>
          <w:szCs w:val="24"/>
        </w:rPr>
        <w:t>e C</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z w:val="24"/>
          <w:szCs w:val="24"/>
        </w:rPr>
        <w:t>urt</w:t>
      </w:r>
      <w:r w:rsidRPr="00B37594">
        <w:rPr>
          <w:rFonts w:ascii="Times New Roman" w:eastAsia="Times New Roman" w:hAnsi="Times New Roman" w:cs="Times New Roman"/>
          <w:spacing w:val="9"/>
          <w:sz w:val="24"/>
          <w:szCs w:val="24"/>
        </w:rPr>
        <w:t xml:space="preserve"> </w:t>
      </w:r>
      <w:r w:rsidRPr="00B37594">
        <w:rPr>
          <w:rFonts w:ascii="Times New Roman" w:eastAsia="Times New Roman" w:hAnsi="Times New Roman" w:cs="Times New Roman"/>
          <w:spacing w:val="4"/>
          <w:sz w:val="24"/>
          <w:szCs w:val="24"/>
        </w:rPr>
        <w:t>t</w:t>
      </w:r>
      <w:r w:rsidRPr="00B37594">
        <w:rPr>
          <w:rFonts w:ascii="Times New Roman" w:eastAsia="Times New Roman" w:hAnsi="Times New Roman" w:cs="Times New Roman"/>
          <w:sz w:val="24"/>
          <w:szCs w:val="24"/>
        </w:rPr>
        <w:t>o</w:t>
      </w:r>
      <w:r w:rsidRPr="00B37594">
        <w:rPr>
          <w:rFonts w:ascii="Times New Roman" w:eastAsia="Times New Roman" w:hAnsi="Times New Roman" w:cs="Times New Roman"/>
          <w:spacing w:val="7"/>
          <w:sz w:val="24"/>
          <w:szCs w:val="24"/>
        </w:rPr>
        <w:t xml:space="preserve"> </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6"/>
          <w:sz w:val="24"/>
          <w:szCs w:val="24"/>
        </w:rPr>
        <w:t>x</w:t>
      </w:r>
      <w:r w:rsidRPr="00B37594">
        <w:rPr>
          <w:rFonts w:ascii="Times New Roman" w:eastAsia="Times New Roman" w:hAnsi="Times New Roman" w:cs="Times New Roman"/>
          <w:sz w:val="24"/>
          <w:szCs w:val="24"/>
        </w:rPr>
        <w:t>a</w:t>
      </w:r>
      <w:r w:rsidRPr="00B37594">
        <w:rPr>
          <w:rFonts w:ascii="Times New Roman" w:eastAsia="Times New Roman" w:hAnsi="Times New Roman" w:cs="Times New Roman"/>
          <w:spacing w:val="-10"/>
          <w:sz w:val="24"/>
          <w:szCs w:val="24"/>
        </w:rPr>
        <w:t>mi</w:t>
      </w:r>
      <w:r w:rsidRPr="00B37594">
        <w:rPr>
          <w:rFonts w:ascii="Times New Roman" w:eastAsia="Times New Roman" w:hAnsi="Times New Roman" w:cs="Times New Roman"/>
          <w:spacing w:val="-6"/>
          <w:sz w:val="24"/>
          <w:szCs w:val="24"/>
        </w:rPr>
        <w:t>n</w:t>
      </w:r>
      <w:r w:rsidRPr="00B37594">
        <w:rPr>
          <w:rFonts w:ascii="Times New Roman" w:eastAsia="Times New Roman" w:hAnsi="Times New Roman" w:cs="Times New Roman"/>
          <w:sz w:val="24"/>
          <w:szCs w:val="24"/>
        </w:rPr>
        <w:t xml:space="preserve">e </w:t>
      </w:r>
      <w:r w:rsidRPr="00B37594">
        <w:rPr>
          <w:rFonts w:ascii="Times New Roman" w:eastAsia="Times New Roman" w:hAnsi="Times New Roman" w:cs="Times New Roman"/>
          <w:spacing w:val="7"/>
          <w:sz w:val="24"/>
          <w:szCs w:val="24"/>
        </w:rPr>
        <w:t>t</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z w:val="24"/>
          <w:szCs w:val="24"/>
        </w:rPr>
        <w:t xml:space="preserve">e </w:t>
      </w:r>
      <w:r w:rsidRPr="00B37594">
        <w:rPr>
          <w:rFonts w:ascii="Times New Roman" w:eastAsia="Times New Roman" w:hAnsi="Times New Roman" w:cs="Times New Roman"/>
          <w:spacing w:val="3"/>
          <w:sz w:val="24"/>
          <w:szCs w:val="24"/>
        </w:rPr>
        <w:t>r</w:t>
      </w:r>
      <w:r w:rsidRPr="00B37594">
        <w:rPr>
          <w:rFonts w:ascii="Times New Roman" w:eastAsia="Times New Roman" w:hAnsi="Times New Roman" w:cs="Times New Roman"/>
          <w:sz w:val="24"/>
          <w:szCs w:val="24"/>
        </w:rPr>
        <w:t>ea</w:t>
      </w:r>
      <w:r w:rsidRPr="00B37594">
        <w:rPr>
          <w:rFonts w:ascii="Times New Roman" w:eastAsia="Times New Roman" w:hAnsi="Times New Roman" w:cs="Times New Roman"/>
          <w:spacing w:val="-5"/>
          <w:sz w:val="24"/>
          <w:szCs w:val="24"/>
        </w:rPr>
        <w:t>s</w:t>
      </w:r>
      <w:r w:rsidRPr="00B37594">
        <w:rPr>
          <w:rFonts w:ascii="Times New Roman" w:eastAsia="Times New Roman" w:hAnsi="Times New Roman" w:cs="Times New Roman"/>
          <w:spacing w:val="4"/>
          <w:sz w:val="24"/>
          <w:szCs w:val="24"/>
        </w:rPr>
        <w:t>o</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z w:val="24"/>
          <w:szCs w:val="24"/>
        </w:rPr>
        <w:t>a</w:t>
      </w:r>
      <w:r w:rsidRPr="00B37594">
        <w:rPr>
          <w:rFonts w:ascii="Times New Roman" w:eastAsia="Times New Roman" w:hAnsi="Times New Roman" w:cs="Times New Roman"/>
          <w:spacing w:val="-6"/>
          <w:sz w:val="24"/>
          <w:szCs w:val="24"/>
        </w:rPr>
        <w:t>b</w:t>
      </w:r>
      <w:r w:rsidRPr="00B37594">
        <w:rPr>
          <w:rFonts w:ascii="Times New Roman" w:eastAsia="Times New Roman" w:hAnsi="Times New Roman" w:cs="Times New Roman"/>
          <w:spacing w:val="-9"/>
          <w:sz w:val="24"/>
          <w:szCs w:val="24"/>
        </w:rPr>
        <w:t>l</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6"/>
          <w:sz w:val="24"/>
          <w:szCs w:val="24"/>
        </w:rPr>
        <w:t>n</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3"/>
          <w:sz w:val="24"/>
          <w:szCs w:val="24"/>
        </w:rPr>
        <w:t>s</w:t>
      </w:r>
      <w:r w:rsidRPr="00B37594">
        <w:rPr>
          <w:rFonts w:ascii="Times New Roman" w:eastAsia="Times New Roman" w:hAnsi="Times New Roman" w:cs="Times New Roman"/>
          <w:sz w:val="24"/>
          <w:szCs w:val="24"/>
        </w:rPr>
        <w:t xml:space="preserve">s </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z w:val="24"/>
          <w:szCs w:val="24"/>
        </w:rPr>
        <w:t>f</w:t>
      </w:r>
      <w:r w:rsidRPr="00B37594">
        <w:rPr>
          <w:rFonts w:ascii="Times New Roman" w:eastAsia="Times New Roman" w:hAnsi="Times New Roman" w:cs="Times New Roman"/>
          <w:spacing w:val="-6"/>
          <w:sz w:val="24"/>
          <w:szCs w:val="24"/>
        </w:rPr>
        <w:t xml:space="preserve"> </w:t>
      </w:r>
      <w:r w:rsidRPr="00B37594">
        <w:rPr>
          <w:rFonts w:ascii="Times New Roman" w:eastAsia="Times New Roman" w:hAnsi="Times New Roman" w:cs="Times New Roman"/>
          <w:spacing w:val="4"/>
          <w:sz w:val="24"/>
          <w:szCs w:val="24"/>
        </w:rPr>
        <w:t>t</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z w:val="24"/>
          <w:szCs w:val="24"/>
        </w:rPr>
        <w:t xml:space="preserve">e </w:t>
      </w:r>
      <w:r w:rsidRPr="00B37594">
        <w:rPr>
          <w:rFonts w:ascii="Times New Roman" w:eastAsia="Times New Roman" w:hAnsi="Times New Roman" w:cs="Times New Roman"/>
          <w:spacing w:val="-6"/>
          <w:sz w:val="24"/>
          <w:szCs w:val="24"/>
        </w:rPr>
        <w:t>f</w:t>
      </w:r>
      <w:r w:rsidRPr="00B37594">
        <w:rPr>
          <w:rFonts w:ascii="Times New Roman" w:eastAsia="Times New Roman" w:hAnsi="Times New Roman" w:cs="Times New Roman"/>
          <w:sz w:val="24"/>
          <w:szCs w:val="24"/>
        </w:rPr>
        <w:t>ees</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z w:val="24"/>
          <w:szCs w:val="24"/>
        </w:rPr>
        <w:t>a</w:t>
      </w:r>
      <w:r w:rsidRPr="00B37594">
        <w:rPr>
          <w:rFonts w:ascii="Times New Roman" w:eastAsia="Times New Roman" w:hAnsi="Times New Roman" w:cs="Times New Roman"/>
          <w:spacing w:val="-6"/>
          <w:sz w:val="24"/>
          <w:szCs w:val="24"/>
        </w:rPr>
        <w:t>n</w:t>
      </w:r>
      <w:r w:rsidRPr="00B37594">
        <w:rPr>
          <w:rFonts w:ascii="Times New Roman" w:eastAsia="Times New Roman" w:hAnsi="Times New Roman" w:cs="Times New Roman"/>
          <w:sz w:val="24"/>
          <w:szCs w:val="24"/>
        </w:rPr>
        <w:t>d c</w:t>
      </w:r>
      <w:r w:rsidRPr="00B37594">
        <w:rPr>
          <w:rFonts w:ascii="Times New Roman" w:eastAsia="Times New Roman" w:hAnsi="Times New Roman" w:cs="Times New Roman"/>
          <w:spacing w:val="4"/>
          <w:sz w:val="24"/>
          <w:szCs w:val="24"/>
        </w:rPr>
        <w:t>o</w:t>
      </w:r>
      <w:r w:rsidRPr="00B37594">
        <w:rPr>
          <w:rFonts w:ascii="Times New Roman" w:eastAsia="Times New Roman" w:hAnsi="Times New Roman" w:cs="Times New Roman"/>
          <w:spacing w:val="-2"/>
          <w:sz w:val="24"/>
          <w:szCs w:val="24"/>
        </w:rPr>
        <w:t>s</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2"/>
          <w:sz w:val="24"/>
          <w:szCs w:val="24"/>
        </w:rPr>
        <w:t>s</w:t>
      </w:r>
      <w:r w:rsidRPr="00B37594">
        <w:rPr>
          <w:rFonts w:ascii="Times New Roman" w:eastAsia="Times New Roman" w:hAnsi="Times New Roman" w:cs="Times New Roman"/>
          <w:sz w:val="24"/>
          <w:szCs w:val="24"/>
        </w:rPr>
        <w:t>,</w:t>
      </w:r>
      <w:r w:rsidRPr="00B37594">
        <w:rPr>
          <w:rFonts w:ascii="Times New Roman" w:eastAsia="Times New Roman" w:hAnsi="Times New Roman" w:cs="Times New Roman"/>
          <w:spacing w:val="5"/>
          <w:sz w:val="24"/>
          <w:szCs w:val="24"/>
        </w:rPr>
        <w:t xml:space="preserve"> </w:t>
      </w:r>
      <w:r w:rsidRPr="00B37594">
        <w:rPr>
          <w:rFonts w:ascii="Times New Roman" w:eastAsia="Times New Roman" w:hAnsi="Times New Roman" w:cs="Times New Roman"/>
          <w:sz w:val="24"/>
          <w:szCs w:val="24"/>
        </w:rPr>
        <w:t>a</w:t>
      </w:r>
      <w:r w:rsidRPr="00B37594">
        <w:rPr>
          <w:rFonts w:ascii="Times New Roman" w:eastAsia="Times New Roman" w:hAnsi="Times New Roman" w:cs="Times New Roman"/>
          <w:spacing w:val="-6"/>
          <w:sz w:val="24"/>
          <w:szCs w:val="24"/>
        </w:rPr>
        <w:t>n</w:t>
      </w:r>
      <w:r w:rsidRPr="00B37594">
        <w:rPr>
          <w:rFonts w:ascii="Times New Roman" w:eastAsia="Times New Roman" w:hAnsi="Times New Roman" w:cs="Times New Roman"/>
          <w:sz w:val="24"/>
          <w:szCs w:val="24"/>
        </w:rPr>
        <w:t>d</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z w:val="24"/>
          <w:szCs w:val="24"/>
        </w:rPr>
        <w:t>reque</w:t>
      </w:r>
      <w:r w:rsidRPr="00B37594">
        <w:rPr>
          <w:rFonts w:ascii="Times New Roman" w:eastAsia="Times New Roman" w:hAnsi="Times New Roman" w:cs="Times New Roman"/>
          <w:spacing w:val="-2"/>
          <w:sz w:val="24"/>
          <w:szCs w:val="24"/>
        </w:rPr>
        <w:t>s</w:t>
      </w:r>
      <w:r w:rsidRPr="00B37594">
        <w:rPr>
          <w:rFonts w:ascii="Times New Roman" w:eastAsia="Times New Roman" w:hAnsi="Times New Roman" w:cs="Times New Roman"/>
          <w:sz w:val="24"/>
          <w:szCs w:val="24"/>
        </w:rPr>
        <w:t>t</w:t>
      </w:r>
      <w:r w:rsidRPr="00B37594">
        <w:rPr>
          <w:rFonts w:ascii="Times New Roman" w:eastAsia="Times New Roman" w:hAnsi="Times New Roman" w:cs="Times New Roman"/>
          <w:spacing w:val="8"/>
          <w:sz w:val="24"/>
          <w:szCs w:val="24"/>
        </w:rPr>
        <w:t xml:space="preserve"> </w:t>
      </w:r>
      <w:r w:rsidRPr="00B37594">
        <w:rPr>
          <w:rFonts w:ascii="Times New Roman" w:eastAsia="Times New Roman" w:hAnsi="Times New Roman" w:cs="Times New Roman"/>
          <w:sz w:val="24"/>
          <w:szCs w:val="24"/>
        </w:rPr>
        <w:t xml:space="preserve">a </w:t>
      </w:r>
      <w:r w:rsidRPr="00B37594">
        <w:rPr>
          <w:rFonts w:ascii="Times New Roman" w:eastAsia="Times New Roman" w:hAnsi="Times New Roman" w:cs="Times New Roman"/>
          <w:spacing w:val="-3"/>
          <w:sz w:val="24"/>
          <w:szCs w:val="24"/>
        </w:rPr>
        <w:t>h</w:t>
      </w:r>
      <w:r w:rsidRPr="00B37594">
        <w:rPr>
          <w:rFonts w:ascii="Times New Roman" w:eastAsia="Times New Roman" w:hAnsi="Times New Roman" w:cs="Times New Roman"/>
          <w:sz w:val="24"/>
          <w:szCs w:val="24"/>
        </w:rPr>
        <w:t>ear</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z w:val="24"/>
          <w:szCs w:val="24"/>
        </w:rPr>
        <w:t>g.</w:t>
      </w:r>
    </w:p>
    <w:p w14:paraId="04B2398D" w14:textId="77777777" w:rsidR="00A6088A" w:rsidRPr="007E1953" w:rsidRDefault="00A6088A" w:rsidP="00A6088A">
      <w:pPr>
        <w:spacing w:before="4" w:after="0" w:line="280" w:lineRule="exact"/>
        <w:rPr>
          <w:rFonts w:ascii="Times New Roman" w:hAnsi="Times New Roman" w:cs="Times New Roman"/>
          <w:sz w:val="24"/>
          <w:szCs w:val="24"/>
        </w:rPr>
      </w:pPr>
    </w:p>
    <w:p w14:paraId="44569A08" w14:textId="08F731B3" w:rsidR="00A6088A" w:rsidRPr="00B37594" w:rsidRDefault="00A6088A" w:rsidP="00A6088A">
      <w:pPr>
        <w:spacing w:after="0" w:line="246" w:lineRule="auto"/>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rPr>
        <w:t>If</w:t>
      </w:r>
      <w:r w:rsidRPr="00B37594">
        <w:rPr>
          <w:rFonts w:ascii="Times New Roman" w:eastAsia="Times New Roman" w:hAnsi="Times New Roman" w:cs="Times New Roman"/>
          <w:spacing w:val="-4"/>
          <w:sz w:val="24"/>
          <w:szCs w:val="24"/>
        </w:rPr>
        <w:t xml:space="preserve"> </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6"/>
          <w:sz w:val="24"/>
          <w:szCs w:val="24"/>
        </w:rPr>
        <w:t>h</w:t>
      </w:r>
      <w:r w:rsidRPr="00B37594">
        <w:rPr>
          <w:rFonts w:ascii="Times New Roman" w:eastAsia="Times New Roman" w:hAnsi="Times New Roman" w:cs="Times New Roman"/>
          <w:sz w:val="24"/>
          <w:szCs w:val="24"/>
        </w:rPr>
        <w:t>e a</w:t>
      </w:r>
      <w:r w:rsidRPr="00B37594">
        <w:rPr>
          <w:rFonts w:ascii="Times New Roman" w:eastAsia="Times New Roman" w:hAnsi="Times New Roman" w:cs="Times New Roman"/>
          <w:spacing w:val="6"/>
          <w:sz w:val="24"/>
          <w:szCs w:val="24"/>
        </w:rPr>
        <w:t>t</w:t>
      </w:r>
      <w:r w:rsidRPr="00B37594">
        <w:rPr>
          <w:rFonts w:ascii="Times New Roman" w:eastAsia="Times New Roman" w:hAnsi="Times New Roman" w:cs="Times New Roman"/>
          <w:spacing w:val="5"/>
          <w:sz w:val="24"/>
          <w:szCs w:val="24"/>
        </w:rPr>
        <w:t>to</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3"/>
          <w:sz w:val="24"/>
          <w:szCs w:val="24"/>
        </w:rPr>
        <w:t>n</w:t>
      </w:r>
      <w:r w:rsidRPr="00B37594">
        <w:rPr>
          <w:rFonts w:ascii="Times New Roman" w:eastAsia="Times New Roman" w:hAnsi="Times New Roman" w:cs="Times New Roman"/>
          <w:sz w:val="24"/>
          <w:szCs w:val="24"/>
        </w:rPr>
        <w:t>ey</w:t>
      </w:r>
      <w:r w:rsidRPr="00B37594">
        <w:rPr>
          <w:rFonts w:ascii="Times New Roman" w:eastAsia="Times New Roman" w:hAnsi="Times New Roman" w:cs="Times New Roman"/>
          <w:spacing w:val="-8"/>
          <w:sz w:val="24"/>
          <w:szCs w:val="24"/>
        </w:rPr>
        <w:t xml:space="preserve"> </w:t>
      </w:r>
      <w:r w:rsidRPr="00B37594">
        <w:rPr>
          <w:rFonts w:ascii="Times New Roman" w:eastAsia="Times New Roman" w:hAnsi="Times New Roman" w:cs="Times New Roman"/>
          <w:spacing w:val="-5"/>
          <w:sz w:val="24"/>
          <w:szCs w:val="24"/>
        </w:rPr>
        <w:t>b</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11"/>
          <w:sz w:val="24"/>
          <w:szCs w:val="24"/>
        </w:rPr>
        <w:t>l</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7"/>
          <w:sz w:val="24"/>
          <w:szCs w:val="24"/>
        </w:rPr>
        <w:t>v</w:t>
      </w:r>
      <w:r w:rsidRPr="00B37594">
        <w:rPr>
          <w:rFonts w:ascii="Times New Roman" w:eastAsia="Times New Roman" w:hAnsi="Times New Roman" w:cs="Times New Roman"/>
          <w:sz w:val="24"/>
          <w:szCs w:val="24"/>
        </w:rPr>
        <w:t>es</w:t>
      </w:r>
      <w:r w:rsidRPr="00B37594">
        <w:rPr>
          <w:rFonts w:ascii="Times New Roman" w:eastAsia="Times New Roman" w:hAnsi="Times New Roman" w:cs="Times New Roman"/>
          <w:spacing w:val="-1"/>
          <w:sz w:val="24"/>
          <w:szCs w:val="24"/>
        </w:rPr>
        <w:t xml:space="preserve"> </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z w:val="24"/>
          <w:szCs w:val="24"/>
        </w:rPr>
        <w:t>at</w:t>
      </w:r>
      <w:r w:rsidRPr="00B37594">
        <w:rPr>
          <w:rFonts w:ascii="Times New Roman" w:eastAsia="Times New Roman" w:hAnsi="Times New Roman" w:cs="Times New Roman"/>
          <w:spacing w:val="7"/>
          <w:sz w:val="24"/>
          <w:szCs w:val="24"/>
        </w:rPr>
        <w:t xml:space="preserve"> </w:t>
      </w:r>
      <w:r w:rsidR="00E32706" w:rsidRPr="00B37594">
        <w:rPr>
          <w:rFonts w:ascii="Times New Roman" w:eastAsia="Times New Roman" w:hAnsi="Times New Roman" w:cs="Times New Roman"/>
          <w:spacing w:val="5"/>
          <w:sz w:val="24"/>
          <w:szCs w:val="24"/>
        </w:rPr>
        <w:t>Debtors are</w:t>
      </w:r>
      <w:r w:rsidRPr="00B37594">
        <w:rPr>
          <w:rFonts w:ascii="Times New Roman" w:eastAsia="Times New Roman" w:hAnsi="Times New Roman" w:cs="Times New Roman"/>
          <w:spacing w:val="-1"/>
          <w:sz w:val="24"/>
          <w:szCs w:val="24"/>
        </w:rPr>
        <w:t xml:space="preserve"> </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z w:val="24"/>
          <w:szCs w:val="24"/>
        </w:rPr>
        <w:t>t</w:t>
      </w:r>
      <w:r w:rsidRPr="00B37594">
        <w:rPr>
          <w:rFonts w:ascii="Times New Roman" w:eastAsia="Times New Roman" w:hAnsi="Times New Roman" w:cs="Times New Roman"/>
          <w:spacing w:val="6"/>
          <w:sz w:val="24"/>
          <w:szCs w:val="24"/>
        </w:rPr>
        <w:t xml:space="preserve"> </w:t>
      </w:r>
      <w:r w:rsidRPr="00B37594">
        <w:rPr>
          <w:rFonts w:ascii="Times New Roman" w:eastAsia="Times New Roman" w:hAnsi="Times New Roman" w:cs="Times New Roman"/>
          <w:sz w:val="24"/>
          <w:szCs w:val="24"/>
        </w:rPr>
        <w:t>c</w:t>
      </w:r>
      <w:r w:rsidRPr="00B37594">
        <w:rPr>
          <w:rFonts w:ascii="Times New Roman" w:eastAsia="Times New Roman" w:hAnsi="Times New Roman" w:cs="Times New Roman"/>
          <w:spacing w:val="4"/>
          <w:sz w:val="24"/>
          <w:szCs w:val="24"/>
        </w:rPr>
        <w:t>o</w:t>
      </w:r>
      <w:r w:rsidRPr="00B37594">
        <w:rPr>
          <w:rFonts w:ascii="Times New Roman" w:eastAsia="Times New Roman" w:hAnsi="Times New Roman" w:cs="Times New Roman"/>
          <w:spacing w:val="-9"/>
          <w:sz w:val="24"/>
          <w:szCs w:val="24"/>
        </w:rPr>
        <w:t>m</w:t>
      </w:r>
      <w:r w:rsidRPr="00B37594">
        <w:rPr>
          <w:rFonts w:ascii="Times New Roman" w:eastAsia="Times New Roman" w:hAnsi="Times New Roman" w:cs="Times New Roman"/>
          <w:sz w:val="24"/>
          <w:szCs w:val="24"/>
        </w:rPr>
        <w:t>p</w:t>
      </w:r>
      <w:r w:rsidRPr="00B37594">
        <w:rPr>
          <w:rFonts w:ascii="Times New Roman" w:eastAsia="Times New Roman" w:hAnsi="Times New Roman" w:cs="Times New Roman"/>
          <w:spacing w:val="-10"/>
          <w:sz w:val="24"/>
          <w:szCs w:val="24"/>
        </w:rPr>
        <w:t>l</w:t>
      </w:r>
      <w:r w:rsidRPr="00B37594">
        <w:rPr>
          <w:rFonts w:ascii="Times New Roman" w:eastAsia="Times New Roman" w:hAnsi="Times New Roman" w:cs="Times New Roman"/>
          <w:spacing w:val="-11"/>
          <w:sz w:val="24"/>
          <w:szCs w:val="24"/>
        </w:rPr>
        <w:t>y</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z w:val="24"/>
          <w:szCs w:val="24"/>
        </w:rPr>
        <w:t>g</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z w:val="24"/>
          <w:szCs w:val="24"/>
        </w:rPr>
        <w:t>w</w:t>
      </w:r>
      <w:r w:rsidRPr="00B37594">
        <w:rPr>
          <w:rFonts w:ascii="Times New Roman" w:eastAsia="Times New Roman" w:hAnsi="Times New Roman" w:cs="Times New Roman"/>
          <w:spacing w:val="-10"/>
          <w:sz w:val="24"/>
          <w:szCs w:val="24"/>
        </w:rPr>
        <w:t>i</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z w:val="24"/>
          <w:szCs w:val="24"/>
        </w:rPr>
        <w:t>h</w:t>
      </w:r>
      <w:r w:rsidRPr="00B37594">
        <w:rPr>
          <w:rFonts w:ascii="Times New Roman" w:eastAsia="Times New Roman" w:hAnsi="Times New Roman" w:cs="Times New Roman"/>
          <w:spacing w:val="-2"/>
          <w:sz w:val="24"/>
          <w:szCs w:val="24"/>
        </w:rPr>
        <w:t xml:space="preserve"> </w:t>
      </w:r>
      <w:r w:rsidR="00E32706" w:rsidRPr="00B37594">
        <w:rPr>
          <w:rFonts w:ascii="Times New Roman" w:eastAsia="Times New Roman" w:hAnsi="Times New Roman" w:cs="Times New Roman"/>
          <w:sz w:val="24"/>
          <w:szCs w:val="24"/>
        </w:rPr>
        <w:t>their</w:t>
      </w:r>
      <w:r w:rsidR="00E32706" w:rsidRPr="00B37594">
        <w:rPr>
          <w:rFonts w:ascii="Times New Roman" w:eastAsia="Times New Roman" w:hAnsi="Times New Roman" w:cs="Times New Roman"/>
          <w:spacing w:val="-1"/>
          <w:sz w:val="24"/>
          <w:szCs w:val="24"/>
        </w:rPr>
        <w:t xml:space="preserve"> </w:t>
      </w:r>
      <w:r w:rsidRPr="00B37594">
        <w:rPr>
          <w:rFonts w:ascii="Times New Roman" w:eastAsia="Times New Roman" w:hAnsi="Times New Roman" w:cs="Times New Roman"/>
          <w:sz w:val="24"/>
          <w:szCs w:val="24"/>
        </w:rPr>
        <w:t>resp</w:t>
      </w:r>
      <w:r w:rsidRPr="00B37594">
        <w:rPr>
          <w:rFonts w:ascii="Times New Roman" w:eastAsia="Times New Roman" w:hAnsi="Times New Roman" w:cs="Times New Roman"/>
          <w:spacing w:val="3"/>
          <w:sz w:val="24"/>
          <w:szCs w:val="24"/>
        </w:rPr>
        <w:t>o</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pacing w:val="-2"/>
          <w:sz w:val="24"/>
          <w:szCs w:val="24"/>
        </w:rPr>
        <w:t>s</w:t>
      </w:r>
      <w:r w:rsidRPr="00B37594">
        <w:rPr>
          <w:rFonts w:ascii="Times New Roman" w:eastAsia="Times New Roman" w:hAnsi="Times New Roman" w:cs="Times New Roman"/>
          <w:spacing w:val="-10"/>
          <w:sz w:val="24"/>
          <w:szCs w:val="24"/>
        </w:rPr>
        <w:t>i</w:t>
      </w:r>
      <w:r w:rsidRPr="00B37594">
        <w:rPr>
          <w:rFonts w:ascii="Times New Roman" w:eastAsia="Times New Roman" w:hAnsi="Times New Roman" w:cs="Times New Roman"/>
          <w:spacing w:val="-6"/>
          <w:sz w:val="24"/>
          <w:szCs w:val="24"/>
        </w:rPr>
        <w:t>b</w:t>
      </w:r>
      <w:r w:rsidRPr="00B37594">
        <w:rPr>
          <w:rFonts w:ascii="Times New Roman" w:eastAsia="Times New Roman" w:hAnsi="Times New Roman" w:cs="Times New Roman"/>
          <w:spacing w:val="-10"/>
          <w:sz w:val="24"/>
          <w:szCs w:val="24"/>
        </w:rPr>
        <w:t>i</w:t>
      </w:r>
      <w:r w:rsidRPr="00B37594">
        <w:rPr>
          <w:rFonts w:ascii="Times New Roman" w:eastAsia="Times New Roman" w:hAnsi="Times New Roman" w:cs="Times New Roman"/>
          <w:spacing w:val="-9"/>
          <w:sz w:val="24"/>
          <w:szCs w:val="24"/>
        </w:rPr>
        <w:t>li</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10"/>
          <w:sz w:val="24"/>
          <w:szCs w:val="24"/>
        </w:rPr>
        <w:t>i</w:t>
      </w:r>
      <w:r w:rsidRPr="00B37594">
        <w:rPr>
          <w:rFonts w:ascii="Times New Roman" w:eastAsia="Times New Roman" w:hAnsi="Times New Roman" w:cs="Times New Roman"/>
          <w:sz w:val="24"/>
          <w:szCs w:val="24"/>
        </w:rPr>
        <w:t>es</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z w:val="24"/>
          <w:szCs w:val="24"/>
        </w:rPr>
        <w:t>u</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z w:val="24"/>
          <w:szCs w:val="24"/>
        </w:rPr>
        <w:t xml:space="preserve">der </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z w:val="24"/>
          <w:szCs w:val="24"/>
        </w:rPr>
        <w:t>s agree</w:t>
      </w:r>
      <w:r w:rsidRPr="00B37594">
        <w:rPr>
          <w:rFonts w:ascii="Times New Roman" w:eastAsia="Times New Roman" w:hAnsi="Times New Roman" w:cs="Times New Roman"/>
          <w:spacing w:val="-10"/>
          <w:sz w:val="24"/>
          <w:szCs w:val="24"/>
        </w:rPr>
        <w:t>m</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6"/>
          <w:sz w:val="24"/>
          <w:szCs w:val="24"/>
        </w:rPr>
        <w:t>n</w:t>
      </w:r>
      <w:r w:rsidRPr="00B37594">
        <w:rPr>
          <w:rFonts w:ascii="Times New Roman" w:eastAsia="Times New Roman" w:hAnsi="Times New Roman" w:cs="Times New Roman"/>
          <w:sz w:val="24"/>
          <w:szCs w:val="24"/>
        </w:rPr>
        <w:t>t</w:t>
      </w:r>
      <w:r w:rsidRPr="00B37594">
        <w:rPr>
          <w:rFonts w:ascii="Times New Roman" w:eastAsia="Times New Roman" w:hAnsi="Times New Roman" w:cs="Times New Roman"/>
          <w:spacing w:val="6"/>
          <w:sz w:val="24"/>
          <w:szCs w:val="24"/>
        </w:rPr>
        <w:t xml:space="preserve"> </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4"/>
          <w:sz w:val="24"/>
          <w:szCs w:val="24"/>
        </w:rPr>
        <w:t xml:space="preserve"> </w:t>
      </w:r>
      <w:r w:rsidR="00E32706" w:rsidRPr="00B37594">
        <w:rPr>
          <w:rFonts w:ascii="Times New Roman" w:eastAsia="Times New Roman" w:hAnsi="Times New Roman" w:cs="Times New Roman"/>
          <w:spacing w:val="-9"/>
          <w:sz w:val="24"/>
          <w:szCs w:val="24"/>
        </w:rPr>
        <w:t>are</w:t>
      </w:r>
      <w:r w:rsidR="00E32706" w:rsidRPr="00B37594">
        <w:rPr>
          <w:rFonts w:ascii="Times New Roman" w:eastAsia="Times New Roman" w:hAnsi="Times New Roman" w:cs="Times New Roman"/>
          <w:sz w:val="24"/>
          <w:szCs w:val="24"/>
        </w:rPr>
        <w:t xml:space="preserve"> </w:t>
      </w:r>
      <w:r w:rsidRPr="00B37594">
        <w:rPr>
          <w:rFonts w:ascii="Times New Roman" w:eastAsia="Times New Roman" w:hAnsi="Times New Roman" w:cs="Times New Roman"/>
          <w:spacing w:val="5"/>
          <w:sz w:val="24"/>
          <w:szCs w:val="24"/>
        </w:rPr>
        <w:t>ot</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z w:val="24"/>
          <w:szCs w:val="24"/>
        </w:rPr>
        <w:t>erw</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pacing w:val="-2"/>
          <w:sz w:val="24"/>
          <w:szCs w:val="24"/>
        </w:rPr>
        <w:t>s</w:t>
      </w:r>
      <w:r w:rsidRPr="00B37594">
        <w:rPr>
          <w:rFonts w:ascii="Times New Roman" w:eastAsia="Times New Roman" w:hAnsi="Times New Roman" w:cs="Times New Roman"/>
          <w:sz w:val="24"/>
          <w:szCs w:val="24"/>
        </w:rPr>
        <w:t xml:space="preserve">e </w:t>
      </w:r>
      <w:r w:rsidRPr="00B37594">
        <w:rPr>
          <w:rFonts w:ascii="Times New Roman" w:eastAsia="Times New Roman" w:hAnsi="Times New Roman" w:cs="Times New Roman"/>
          <w:spacing w:val="-3"/>
          <w:sz w:val="24"/>
          <w:szCs w:val="24"/>
        </w:rPr>
        <w:t>n</w:t>
      </w:r>
      <w:r w:rsidRPr="00B37594">
        <w:rPr>
          <w:rFonts w:ascii="Times New Roman" w:eastAsia="Times New Roman" w:hAnsi="Times New Roman" w:cs="Times New Roman"/>
          <w:spacing w:val="4"/>
          <w:sz w:val="24"/>
          <w:szCs w:val="24"/>
        </w:rPr>
        <w:t>o</w:t>
      </w:r>
      <w:r w:rsidRPr="00B37594">
        <w:rPr>
          <w:rFonts w:ascii="Times New Roman" w:eastAsia="Times New Roman" w:hAnsi="Times New Roman" w:cs="Times New Roman"/>
          <w:sz w:val="24"/>
          <w:szCs w:val="24"/>
        </w:rPr>
        <w:t>t</w:t>
      </w:r>
      <w:r w:rsidRPr="00B37594">
        <w:rPr>
          <w:rFonts w:ascii="Times New Roman" w:eastAsia="Times New Roman" w:hAnsi="Times New Roman" w:cs="Times New Roman"/>
          <w:spacing w:val="6"/>
          <w:sz w:val="24"/>
          <w:szCs w:val="24"/>
        </w:rPr>
        <w:t xml:space="preserve"> </w:t>
      </w:r>
      <w:r w:rsidRPr="00B37594">
        <w:rPr>
          <w:rFonts w:ascii="Times New Roman" w:eastAsia="Times New Roman" w:hAnsi="Times New Roman" w:cs="Times New Roman"/>
          <w:sz w:val="24"/>
          <w:szCs w:val="24"/>
        </w:rPr>
        <w:t>e</w:t>
      </w:r>
      <w:r w:rsidRPr="00B37594">
        <w:rPr>
          <w:rFonts w:ascii="Times New Roman" w:eastAsia="Times New Roman" w:hAnsi="Times New Roman" w:cs="Times New Roman"/>
          <w:spacing w:val="-6"/>
          <w:sz w:val="24"/>
          <w:szCs w:val="24"/>
        </w:rPr>
        <w:t>n</w:t>
      </w:r>
      <w:r w:rsidRPr="00B37594">
        <w:rPr>
          <w:rFonts w:ascii="Times New Roman" w:eastAsia="Times New Roman" w:hAnsi="Times New Roman" w:cs="Times New Roman"/>
          <w:sz w:val="24"/>
          <w:szCs w:val="24"/>
        </w:rPr>
        <w:t>gag</w:t>
      </w:r>
      <w:r w:rsidRPr="00B37594">
        <w:rPr>
          <w:rFonts w:ascii="Times New Roman" w:eastAsia="Times New Roman" w:hAnsi="Times New Roman" w:cs="Times New Roman"/>
          <w:spacing w:val="-10"/>
          <w:sz w:val="24"/>
          <w:szCs w:val="24"/>
        </w:rPr>
        <w:t>i</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z w:val="24"/>
          <w:szCs w:val="24"/>
        </w:rPr>
        <w:t>g</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pacing w:val="-10"/>
          <w:sz w:val="24"/>
          <w:szCs w:val="24"/>
        </w:rPr>
        <w:t>i</w:t>
      </w:r>
      <w:r w:rsidRPr="00B37594">
        <w:rPr>
          <w:rFonts w:ascii="Times New Roman" w:eastAsia="Times New Roman" w:hAnsi="Times New Roman" w:cs="Times New Roman"/>
          <w:sz w:val="24"/>
          <w:szCs w:val="24"/>
        </w:rPr>
        <w:t>n</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z w:val="24"/>
          <w:szCs w:val="24"/>
        </w:rPr>
        <w:t>pr</w:t>
      </w:r>
      <w:r w:rsidRPr="00B37594">
        <w:rPr>
          <w:rFonts w:ascii="Times New Roman" w:eastAsia="Times New Roman" w:hAnsi="Times New Roman" w:cs="Times New Roman"/>
          <w:spacing w:val="6"/>
          <w:sz w:val="24"/>
          <w:szCs w:val="24"/>
        </w:rPr>
        <w:t>o</w:t>
      </w:r>
      <w:r w:rsidRPr="00B37594">
        <w:rPr>
          <w:rFonts w:ascii="Times New Roman" w:eastAsia="Times New Roman" w:hAnsi="Times New Roman" w:cs="Times New Roman"/>
          <w:sz w:val="24"/>
          <w:szCs w:val="24"/>
        </w:rPr>
        <w:t>per</w:t>
      </w:r>
      <w:r w:rsidRPr="00B37594">
        <w:rPr>
          <w:rFonts w:ascii="Times New Roman" w:eastAsia="Times New Roman" w:hAnsi="Times New Roman" w:cs="Times New Roman"/>
          <w:spacing w:val="3"/>
          <w:sz w:val="24"/>
          <w:szCs w:val="24"/>
        </w:rPr>
        <w:t xml:space="preserve"> </w:t>
      </w:r>
      <w:r w:rsidRPr="00B37594">
        <w:rPr>
          <w:rFonts w:ascii="Times New Roman" w:eastAsia="Times New Roman" w:hAnsi="Times New Roman" w:cs="Times New Roman"/>
          <w:sz w:val="24"/>
          <w:szCs w:val="24"/>
        </w:rPr>
        <w:t>c</w:t>
      </w:r>
      <w:r w:rsidRPr="00B37594">
        <w:rPr>
          <w:rFonts w:ascii="Times New Roman" w:eastAsia="Times New Roman" w:hAnsi="Times New Roman" w:cs="Times New Roman"/>
          <w:spacing w:val="4"/>
          <w:sz w:val="24"/>
          <w:szCs w:val="24"/>
        </w:rPr>
        <w:t>o</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z w:val="24"/>
          <w:szCs w:val="24"/>
        </w:rPr>
        <w:t>duc</w:t>
      </w:r>
      <w:r w:rsidRPr="00B37594">
        <w:rPr>
          <w:rFonts w:ascii="Times New Roman" w:eastAsia="Times New Roman" w:hAnsi="Times New Roman" w:cs="Times New Roman"/>
          <w:spacing w:val="4"/>
          <w:sz w:val="24"/>
          <w:szCs w:val="24"/>
        </w:rPr>
        <w:t>t</w:t>
      </w:r>
      <w:r w:rsidRPr="00B37594">
        <w:rPr>
          <w:rFonts w:ascii="Times New Roman" w:eastAsia="Times New Roman" w:hAnsi="Times New Roman" w:cs="Times New Roman"/>
          <w:sz w:val="24"/>
          <w:szCs w:val="24"/>
        </w:rPr>
        <w:t>,</w:t>
      </w:r>
      <w:r w:rsidRPr="00B37594">
        <w:rPr>
          <w:rFonts w:ascii="Times New Roman" w:eastAsia="Times New Roman" w:hAnsi="Times New Roman" w:cs="Times New Roman"/>
          <w:spacing w:val="5"/>
          <w:sz w:val="24"/>
          <w:szCs w:val="24"/>
        </w:rPr>
        <w:t xml:space="preserve"> </w:t>
      </w:r>
      <w:r w:rsidRPr="00B37594">
        <w:rPr>
          <w:rFonts w:ascii="Times New Roman" w:eastAsia="Times New Roman" w:hAnsi="Times New Roman" w:cs="Times New Roman"/>
          <w:spacing w:val="4"/>
          <w:sz w:val="24"/>
          <w:szCs w:val="24"/>
        </w:rPr>
        <w:t>t</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z w:val="24"/>
          <w:szCs w:val="24"/>
        </w:rPr>
        <w:t>e a</w:t>
      </w:r>
      <w:r w:rsidRPr="00B37594">
        <w:rPr>
          <w:rFonts w:ascii="Times New Roman" w:eastAsia="Times New Roman" w:hAnsi="Times New Roman" w:cs="Times New Roman"/>
          <w:spacing w:val="6"/>
          <w:sz w:val="24"/>
          <w:szCs w:val="24"/>
        </w:rPr>
        <w:t>t</w:t>
      </w:r>
      <w:r w:rsidRPr="00B37594">
        <w:rPr>
          <w:rFonts w:ascii="Times New Roman" w:eastAsia="Times New Roman" w:hAnsi="Times New Roman" w:cs="Times New Roman"/>
          <w:spacing w:val="5"/>
          <w:sz w:val="24"/>
          <w:szCs w:val="24"/>
        </w:rPr>
        <w:t>to</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4"/>
          <w:sz w:val="24"/>
          <w:szCs w:val="24"/>
        </w:rPr>
        <w:t>n</w:t>
      </w:r>
      <w:r w:rsidRPr="00B37594">
        <w:rPr>
          <w:rFonts w:ascii="Times New Roman" w:eastAsia="Times New Roman" w:hAnsi="Times New Roman" w:cs="Times New Roman"/>
          <w:sz w:val="24"/>
          <w:szCs w:val="24"/>
        </w:rPr>
        <w:t>ey</w:t>
      </w:r>
      <w:r w:rsidRPr="00B37594">
        <w:rPr>
          <w:rFonts w:ascii="Times New Roman" w:eastAsia="Times New Roman" w:hAnsi="Times New Roman" w:cs="Times New Roman"/>
          <w:spacing w:val="-8"/>
          <w:sz w:val="24"/>
          <w:szCs w:val="24"/>
        </w:rPr>
        <w:t xml:space="preserve"> </w:t>
      </w:r>
      <w:r w:rsidRPr="00B37594">
        <w:rPr>
          <w:rFonts w:ascii="Times New Roman" w:eastAsia="Times New Roman" w:hAnsi="Times New Roman" w:cs="Times New Roman"/>
          <w:spacing w:val="-10"/>
          <w:sz w:val="24"/>
          <w:szCs w:val="24"/>
        </w:rPr>
        <w:t>m</w:t>
      </w:r>
      <w:r w:rsidRPr="00B37594">
        <w:rPr>
          <w:rFonts w:ascii="Times New Roman" w:eastAsia="Times New Roman" w:hAnsi="Times New Roman" w:cs="Times New Roman"/>
          <w:sz w:val="24"/>
          <w:szCs w:val="24"/>
        </w:rPr>
        <w:t>ay</w:t>
      </w:r>
      <w:r w:rsidRPr="00B37594">
        <w:rPr>
          <w:rFonts w:ascii="Times New Roman" w:eastAsia="Times New Roman" w:hAnsi="Times New Roman" w:cs="Times New Roman"/>
          <w:spacing w:val="-9"/>
          <w:sz w:val="24"/>
          <w:szCs w:val="24"/>
        </w:rPr>
        <w:t xml:space="preserve"> </w:t>
      </w:r>
      <w:r w:rsidRPr="00B37594">
        <w:rPr>
          <w:rFonts w:ascii="Times New Roman" w:eastAsia="Times New Roman" w:hAnsi="Times New Roman" w:cs="Times New Roman"/>
          <w:sz w:val="24"/>
          <w:szCs w:val="24"/>
        </w:rPr>
        <w:t>app</w:t>
      </w:r>
      <w:r w:rsidRPr="00B37594">
        <w:rPr>
          <w:rFonts w:ascii="Times New Roman" w:eastAsia="Times New Roman" w:hAnsi="Times New Roman" w:cs="Times New Roman"/>
          <w:spacing w:val="-10"/>
          <w:sz w:val="24"/>
          <w:szCs w:val="24"/>
        </w:rPr>
        <w:t>l</w:t>
      </w:r>
      <w:r w:rsidRPr="00B37594">
        <w:rPr>
          <w:rFonts w:ascii="Times New Roman" w:eastAsia="Times New Roman" w:hAnsi="Times New Roman" w:cs="Times New Roman"/>
          <w:sz w:val="24"/>
          <w:szCs w:val="24"/>
        </w:rPr>
        <w:t>y</w:t>
      </w:r>
      <w:r w:rsidRPr="00B37594">
        <w:rPr>
          <w:rFonts w:ascii="Times New Roman" w:eastAsia="Times New Roman" w:hAnsi="Times New Roman" w:cs="Times New Roman"/>
          <w:spacing w:val="-7"/>
          <w:sz w:val="24"/>
          <w:szCs w:val="24"/>
        </w:rPr>
        <w:t xml:space="preserve"> </w:t>
      </w:r>
      <w:r w:rsidRPr="00B37594">
        <w:rPr>
          <w:rFonts w:ascii="Times New Roman" w:eastAsia="Times New Roman" w:hAnsi="Times New Roman" w:cs="Times New Roman"/>
          <w:spacing w:val="-8"/>
          <w:sz w:val="24"/>
          <w:szCs w:val="24"/>
        </w:rPr>
        <w:t>f</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4"/>
          <w:sz w:val="24"/>
          <w:szCs w:val="24"/>
        </w:rPr>
        <w:t xml:space="preserve"> </w:t>
      </w:r>
      <w:r w:rsidRPr="00B37594">
        <w:rPr>
          <w:rFonts w:ascii="Times New Roman" w:eastAsia="Times New Roman" w:hAnsi="Times New Roman" w:cs="Times New Roman"/>
          <w:sz w:val="24"/>
          <w:szCs w:val="24"/>
        </w:rPr>
        <w:t xml:space="preserve">an </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z w:val="24"/>
          <w:szCs w:val="24"/>
        </w:rPr>
        <w:t>rder</w:t>
      </w:r>
      <w:r w:rsidRPr="00B37594">
        <w:rPr>
          <w:rFonts w:ascii="Times New Roman" w:eastAsia="Times New Roman" w:hAnsi="Times New Roman" w:cs="Times New Roman"/>
          <w:spacing w:val="5"/>
          <w:sz w:val="24"/>
          <w:szCs w:val="24"/>
        </w:rPr>
        <w:t xml:space="preserve"> </w:t>
      </w:r>
      <w:r w:rsidRPr="00B37594">
        <w:rPr>
          <w:rFonts w:ascii="Times New Roman" w:eastAsia="Times New Roman" w:hAnsi="Times New Roman" w:cs="Times New Roman"/>
          <w:sz w:val="24"/>
          <w:szCs w:val="24"/>
        </w:rPr>
        <w:t>a</w:t>
      </w:r>
      <w:r w:rsidRPr="00B37594">
        <w:rPr>
          <w:rFonts w:ascii="Times New Roman" w:eastAsia="Times New Roman" w:hAnsi="Times New Roman" w:cs="Times New Roman"/>
          <w:spacing w:val="-10"/>
          <w:sz w:val="24"/>
          <w:szCs w:val="24"/>
        </w:rPr>
        <w:t>l</w:t>
      </w:r>
      <w:r w:rsidRPr="00B37594">
        <w:rPr>
          <w:rFonts w:ascii="Times New Roman" w:eastAsia="Times New Roman" w:hAnsi="Times New Roman" w:cs="Times New Roman"/>
          <w:spacing w:val="-9"/>
          <w:sz w:val="24"/>
          <w:szCs w:val="24"/>
        </w:rPr>
        <w:t>l</w:t>
      </w:r>
      <w:r w:rsidRPr="00B37594">
        <w:rPr>
          <w:rFonts w:ascii="Times New Roman" w:eastAsia="Times New Roman" w:hAnsi="Times New Roman" w:cs="Times New Roman"/>
          <w:spacing w:val="4"/>
          <w:sz w:val="24"/>
          <w:szCs w:val="24"/>
        </w:rPr>
        <w:t>o</w:t>
      </w:r>
      <w:r w:rsidRPr="00B37594">
        <w:rPr>
          <w:rFonts w:ascii="Times New Roman" w:eastAsia="Times New Roman" w:hAnsi="Times New Roman" w:cs="Times New Roman"/>
          <w:sz w:val="24"/>
          <w:szCs w:val="24"/>
        </w:rPr>
        <w:t>w</w:t>
      </w:r>
      <w:r w:rsidRPr="00B37594">
        <w:rPr>
          <w:rFonts w:ascii="Times New Roman" w:eastAsia="Times New Roman" w:hAnsi="Times New Roman" w:cs="Times New Roman"/>
          <w:spacing w:val="-10"/>
          <w:sz w:val="24"/>
          <w:szCs w:val="24"/>
        </w:rPr>
        <w:t>i</w:t>
      </w:r>
      <w:r w:rsidRPr="00B37594">
        <w:rPr>
          <w:rFonts w:ascii="Times New Roman" w:eastAsia="Times New Roman" w:hAnsi="Times New Roman" w:cs="Times New Roman"/>
          <w:spacing w:val="-5"/>
          <w:sz w:val="24"/>
          <w:szCs w:val="24"/>
        </w:rPr>
        <w:t>n</w:t>
      </w:r>
      <w:r w:rsidRPr="00B37594">
        <w:rPr>
          <w:rFonts w:ascii="Times New Roman" w:eastAsia="Times New Roman" w:hAnsi="Times New Roman" w:cs="Times New Roman"/>
          <w:sz w:val="24"/>
          <w:szCs w:val="24"/>
        </w:rPr>
        <w:t>g</w:t>
      </w:r>
      <w:r w:rsidRPr="00B37594">
        <w:rPr>
          <w:rFonts w:ascii="Times New Roman" w:eastAsia="Times New Roman" w:hAnsi="Times New Roman" w:cs="Times New Roman"/>
          <w:spacing w:val="2"/>
          <w:sz w:val="24"/>
          <w:szCs w:val="24"/>
        </w:rPr>
        <w:t xml:space="preserve"> </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z w:val="24"/>
          <w:szCs w:val="24"/>
        </w:rPr>
        <w:t>e a</w:t>
      </w:r>
      <w:r w:rsidRPr="00B37594">
        <w:rPr>
          <w:rFonts w:ascii="Times New Roman" w:eastAsia="Times New Roman" w:hAnsi="Times New Roman" w:cs="Times New Roman"/>
          <w:spacing w:val="6"/>
          <w:sz w:val="24"/>
          <w:szCs w:val="24"/>
        </w:rPr>
        <w:t>t</w:t>
      </w:r>
      <w:r w:rsidRPr="00B37594">
        <w:rPr>
          <w:rFonts w:ascii="Times New Roman" w:eastAsia="Times New Roman" w:hAnsi="Times New Roman" w:cs="Times New Roman"/>
          <w:spacing w:val="4"/>
          <w:sz w:val="24"/>
          <w:szCs w:val="24"/>
        </w:rPr>
        <w:t>t</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4"/>
          <w:sz w:val="24"/>
          <w:szCs w:val="24"/>
        </w:rPr>
        <w:t>n</w:t>
      </w:r>
      <w:r w:rsidRPr="00B37594">
        <w:rPr>
          <w:rFonts w:ascii="Times New Roman" w:eastAsia="Times New Roman" w:hAnsi="Times New Roman" w:cs="Times New Roman"/>
          <w:sz w:val="24"/>
          <w:szCs w:val="24"/>
        </w:rPr>
        <w:t>ey</w:t>
      </w:r>
      <w:r w:rsidRPr="00B37594">
        <w:rPr>
          <w:rFonts w:ascii="Times New Roman" w:eastAsia="Times New Roman" w:hAnsi="Times New Roman" w:cs="Times New Roman"/>
          <w:spacing w:val="-9"/>
          <w:sz w:val="24"/>
          <w:szCs w:val="24"/>
        </w:rPr>
        <w:t xml:space="preserve"> </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z w:val="24"/>
          <w:szCs w:val="24"/>
        </w:rPr>
        <w:t>o</w:t>
      </w:r>
      <w:r w:rsidRPr="00B37594">
        <w:rPr>
          <w:rFonts w:ascii="Times New Roman" w:eastAsia="Times New Roman" w:hAnsi="Times New Roman" w:cs="Times New Roman"/>
          <w:spacing w:val="7"/>
          <w:sz w:val="24"/>
          <w:szCs w:val="24"/>
        </w:rPr>
        <w:t xml:space="preserve"> </w:t>
      </w:r>
      <w:r w:rsidRPr="00B37594">
        <w:rPr>
          <w:rFonts w:ascii="Times New Roman" w:eastAsia="Times New Roman" w:hAnsi="Times New Roman" w:cs="Times New Roman"/>
          <w:sz w:val="24"/>
          <w:szCs w:val="24"/>
        </w:rPr>
        <w:t>w</w:t>
      </w:r>
      <w:r w:rsidRPr="00B37594">
        <w:rPr>
          <w:rFonts w:ascii="Times New Roman" w:eastAsia="Times New Roman" w:hAnsi="Times New Roman" w:cs="Times New Roman"/>
          <w:spacing w:val="-10"/>
          <w:sz w:val="24"/>
          <w:szCs w:val="24"/>
        </w:rPr>
        <w:t>i</w:t>
      </w:r>
      <w:r w:rsidRPr="00B37594">
        <w:rPr>
          <w:rFonts w:ascii="Times New Roman" w:eastAsia="Times New Roman" w:hAnsi="Times New Roman" w:cs="Times New Roman"/>
          <w:spacing w:val="5"/>
          <w:sz w:val="24"/>
          <w:szCs w:val="24"/>
        </w:rPr>
        <w:t>t</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z w:val="24"/>
          <w:szCs w:val="24"/>
        </w:rPr>
        <w:t>draw</w:t>
      </w:r>
      <w:r w:rsidRPr="00B37594">
        <w:rPr>
          <w:rFonts w:ascii="Times New Roman" w:eastAsia="Times New Roman" w:hAnsi="Times New Roman" w:cs="Times New Roman"/>
          <w:spacing w:val="3"/>
          <w:sz w:val="24"/>
          <w:szCs w:val="24"/>
        </w:rPr>
        <w:t xml:space="preserve"> </w:t>
      </w:r>
      <w:r w:rsidRPr="00B37594">
        <w:rPr>
          <w:rFonts w:ascii="Times New Roman" w:eastAsia="Times New Roman" w:hAnsi="Times New Roman" w:cs="Times New Roman"/>
          <w:spacing w:val="-8"/>
          <w:sz w:val="24"/>
          <w:szCs w:val="24"/>
        </w:rPr>
        <w:t>f</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6"/>
          <w:sz w:val="24"/>
          <w:szCs w:val="24"/>
        </w:rPr>
        <w:t>o</w:t>
      </w:r>
      <w:r w:rsidRPr="00B37594">
        <w:rPr>
          <w:rFonts w:ascii="Times New Roman" w:eastAsia="Times New Roman" w:hAnsi="Times New Roman" w:cs="Times New Roman"/>
          <w:sz w:val="24"/>
          <w:szCs w:val="24"/>
        </w:rPr>
        <w:t>m</w:t>
      </w:r>
      <w:r w:rsidRPr="00B37594">
        <w:rPr>
          <w:rFonts w:ascii="Times New Roman" w:eastAsia="Times New Roman" w:hAnsi="Times New Roman" w:cs="Times New Roman"/>
          <w:spacing w:val="-8"/>
          <w:sz w:val="24"/>
          <w:szCs w:val="24"/>
        </w:rPr>
        <w:t xml:space="preserve"> </w:t>
      </w:r>
      <w:r w:rsidRPr="00B37594">
        <w:rPr>
          <w:rFonts w:ascii="Times New Roman" w:eastAsia="Times New Roman" w:hAnsi="Times New Roman" w:cs="Times New Roman"/>
          <w:spacing w:val="4"/>
          <w:sz w:val="24"/>
          <w:szCs w:val="24"/>
        </w:rPr>
        <w:t>t</w:t>
      </w:r>
      <w:r w:rsidRPr="00B37594">
        <w:rPr>
          <w:rFonts w:ascii="Times New Roman" w:eastAsia="Times New Roman" w:hAnsi="Times New Roman" w:cs="Times New Roman"/>
          <w:spacing w:val="-5"/>
          <w:sz w:val="24"/>
          <w:szCs w:val="24"/>
        </w:rPr>
        <w:t>h</w:t>
      </w:r>
      <w:r w:rsidRPr="00B37594">
        <w:rPr>
          <w:rFonts w:ascii="Times New Roman" w:eastAsia="Times New Roman" w:hAnsi="Times New Roman" w:cs="Times New Roman"/>
          <w:sz w:val="24"/>
          <w:szCs w:val="24"/>
        </w:rPr>
        <w:t>e ca</w:t>
      </w:r>
      <w:r w:rsidRPr="00B37594">
        <w:rPr>
          <w:rFonts w:ascii="Times New Roman" w:eastAsia="Times New Roman" w:hAnsi="Times New Roman" w:cs="Times New Roman"/>
          <w:spacing w:val="-3"/>
          <w:sz w:val="24"/>
          <w:szCs w:val="24"/>
        </w:rPr>
        <w:t>s</w:t>
      </w:r>
      <w:r w:rsidRPr="00B37594">
        <w:rPr>
          <w:rFonts w:ascii="Times New Roman" w:eastAsia="Times New Roman" w:hAnsi="Times New Roman" w:cs="Times New Roman"/>
          <w:sz w:val="24"/>
          <w:szCs w:val="24"/>
        </w:rPr>
        <w:t>e.</w:t>
      </w:r>
    </w:p>
    <w:p w14:paraId="49600D82" w14:textId="77777777" w:rsidR="00A6088A" w:rsidRPr="007E1953" w:rsidRDefault="00A6088A" w:rsidP="00A6088A">
      <w:pPr>
        <w:spacing w:before="4" w:after="0" w:line="280" w:lineRule="exact"/>
        <w:rPr>
          <w:rFonts w:ascii="Times New Roman" w:hAnsi="Times New Roman" w:cs="Times New Roman"/>
          <w:sz w:val="24"/>
          <w:szCs w:val="24"/>
        </w:rPr>
      </w:pPr>
    </w:p>
    <w:p w14:paraId="04F2FD96" w14:textId="295FE6EB" w:rsidR="00A6088A" w:rsidRPr="00B37594" w:rsidRDefault="00E32706" w:rsidP="00A6088A">
      <w:pPr>
        <w:spacing w:after="0" w:line="240" w:lineRule="auto"/>
        <w:rPr>
          <w:rFonts w:ascii="Times New Roman" w:eastAsia="Times New Roman" w:hAnsi="Times New Roman" w:cs="Times New Roman"/>
          <w:sz w:val="24"/>
          <w:szCs w:val="24"/>
        </w:rPr>
      </w:pPr>
      <w:r w:rsidRPr="00B37594">
        <w:rPr>
          <w:rFonts w:ascii="Times New Roman" w:eastAsia="Times New Roman" w:hAnsi="Times New Roman" w:cs="Times New Roman"/>
          <w:spacing w:val="2"/>
          <w:sz w:val="24"/>
          <w:szCs w:val="24"/>
        </w:rPr>
        <w:t>Debtors</w:t>
      </w:r>
      <w:r w:rsidR="00A6088A" w:rsidRPr="00B37594">
        <w:rPr>
          <w:rFonts w:ascii="Times New Roman" w:eastAsia="Times New Roman" w:hAnsi="Times New Roman" w:cs="Times New Roman"/>
          <w:spacing w:val="4"/>
          <w:sz w:val="24"/>
          <w:szCs w:val="24"/>
        </w:rPr>
        <w:t xml:space="preserve"> </w:t>
      </w:r>
      <w:r w:rsidR="00A6088A" w:rsidRPr="00B37594">
        <w:rPr>
          <w:rFonts w:ascii="Times New Roman" w:eastAsia="Times New Roman" w:hAnsi="Times New Roman" w:cs="Times New Roman"/>
          <w:spacing w:val="-9"/>
          <w:sz w:val="24"/>
          <w:szCs w:val="24"/>
        </w:rPr>
        <w:t>m</w:t>
      </w:r>
      <w:r w:rsidR="00A6088A" w:rsidRPr="00B37594">
        <w:rPr>
          <w:rFonts w:ascii="Times New Roman" w:eastAsia="Times New Roman" w:hAnsi="Times New Roman" w:cs="Times New Roman"/>
          <w:sz w:val="24"/>
          <w:szCs w:val="24"/>
        </w:rPr>
        <w:t>ay</w:t>
      </w:r>
      <w:r w:rsidR="00A6088A" w:rsidRPr="00B37594">
        <w:rPr>
          <w:rFonts w:ascii="Times New Roman" w:eastAsia="Times New Roman" w:hAnsi="Times New Roman" w:cs="Times New Roman"/>
          <w:spacing w:val="-8"/>
          <w:sz w:val="24"/>
          <w:szCs w:val="24"/>
        </w:rPr>
        <w:t xml:space="preserve"> </w:t>
      </w:r>
      <w:r w:rsidR="00A6088A" w:rsidRPr="00B37594">
        <w:rPr>
          <w:rFonts w:ascii="Times New Roman" w:eastAsia="Times New Roman" w:hAnsi="Times New Roman" w:cs="Times New Roman"/>
          <w:sz w:val="24"/>
          <w:szCs w:val="24"/>
        </w:rPr>
        <w:t>d</w:t>
      </w:r>
      <w:r w:rsidR="00A6088A" w:rsidRPr="00B37594">
        <w:rPr>
          <w:rFonts w:ascii="Times New Roman" w:eastAsia="Times New Roman" w:hAnsi="Times New Roman" w:cs="Times New Roman"/>
          <w:spacing w:val="-9"/>
          <w:sz w:val="24"/>
          <w:szCs w:val="24"/>
        </w:rPr>
        <w:t>i</w:t>
      </w:r>
      <w:r w:rsidR="00A6088A" w:rsidRPr="00B37594">
        <w:rPr>
          <w:rFonts w:ascii="Times New Roman" w:eastAsia="Times New Roman" w:hAnsi="Times New Roman" w:cs="Times New Roman"/>
          <w:spacing w:val="-2"/>
          <w:sz w:val="24"/>
          <w:szCs w:val="24"/>
        </w:rPr>
        <w:t>s</w:t>
      </w:r>
      <w:r w:rsidR="00A6088A" w:rsidRPr="00B37594">
        <w:rPr>
          <w:rFonts w:ascii="Times New Roman" w:eastAsia="Times New Roman" w:hAnsi="Times New Roman" w:cs="Times New Roman"/>
          <w:sz w:val="24"/>
          <w:szCs w:val="24"/>
        </w:rPr>
        <w:t>c</w:t>
      </w:r>
      <w:r w:rsidR="00A6088A" w:rsidRPr="00B37594">
        <w:rPr>
          <w:rFonts w:ascii="Times New Roman" w:eastAsia="Times New Roman" w:hAnsi="Times New Roman" w:cs="Times New Roman"/>
          <w:spacing w:val="-6"/>
          <w:sz w:val="24"/>
          <w:szCs w:val="24"/>
        </w:rPr>
        <w:t>h</w:t>
      </w:r>
      <w:r w:rsidR="00A6088A" w:rsidRPr="00B37594">
        <w:rPr>
          <w:rFonts w:ascii="Times New Roman" w:eastAsia="Times New Roman" w:hAnsi="Times New Roman" w:cs="Times New Roman"/>
          <w:sz w:val="24"/>
          <w:szCs w:val="24"/>
        </w:rPr>
        <w:t>arge</w:t>
      </w:r>
      <w:r w:rsidR="00A6088A" w:rsidRPr="00B37594">
        <w:rPr>
          <w:rFonts w:ascii="Times New Roman" w:eastAsia="Times New Roman" w:hAnsi="Times New Roman" w:cs="Times New Roman"/>
          <w:spacing w:val="2"/>
          <w:sz w:val="24"/>
          <w:szCs w:val="24"/>
        </w:rPr>
        <w:t xml:space="preserve"> </w:t>
      </w:r>
      <w:r w:rsidR="00A6088A" w:rsidRPr="00B37594">
        <w:rPr>
          <w:rFonts w:ascii="Times New Roman" w:eastAsia="Times New Roman" w:hAnsi="Times New Roman" w:cs="Times New Roman"/>
          <w:spacing w:val="5"/>
          <w:sz w:val="24"/>
          <w:szCs w:val="24"/>
        </w:rPr>
        <w:t>t</w:t>
      </w:r>
      <w:r w:rsidR="00A6088A" w:rsidRPr="00B37594">
        <w:rPr>
          <w:rFonts w:ascii="Times New Roman" w:eastAsia="Times New Roman" w:hAnsi="Times New Roman" w:cs="Times New Roman"/>
          <w:spacing w:val="-5"/>
          <w:sz w:val="24"/>
          <w:szCs w:val="24"/>
        </w:rPr>
        <w:t>h</w:t>
      </w:r>
      <w:r w:rsidR="00A6088A" w:rsidRPr="00B37594">
        <w:rPr>
          <w:rFonts w:ascii="Times New Roman" w:eastAsia="Times New Roman" w:hAnsi="Times New Roman" w:cs="Times New Roman"/>
          <w:sz w:val="24"/>
          <w:szCs w:val="24"/>
        </w:rPr>
        <w:t>e a</w:t>
      </w:r>
      <w:r w:rsidR="00A6088A" w:rsidRPr="00B37594">
        <w:rPr>
          <w:rFonts w:ascii="Times New Roman" w:eastAsia="Times New Roman" w:hAnsi="Times New Roman" w:cs="Times New Roman"/>
          <w:spacing w:val="6"/>
          <w:sz w:val="24"/>
          <w:szCs w:val="24"/>
        </w:rPr>
        <w:t>t</w:t>
      </w:r>
      <w:r w:rsidR="00A6088A" w:rsidRPr="00B37594">
        <w:rPr>
          <w:rFonts w:ascii="Times New Roman" w:eastAsia="Times New Roman" w:hAnsi="Times New Roman" w:cs="Times New Roman"/>
          <w:spacing w:val="4"/>
          <w:sz w:val="24"/>
          <w:szCs w:val="24"/>
        </w:rPr>
        <w:t>t</w:t>
      </w:r>
      <w:r w:rsidR="00A6088A" w:rsidRPr="00B37594">
        <w:rPr>
          <w:rFonts w:ascii="Times New Roman" w:eastAsia="Times New Roman" w:hAnsi="Times New Roman" w:cs="Times New Roman"/>
          <w:spacing w:val="5"/>
          <w:sz w:val="24"/>
          <w:szCs w:val="24"/>
        </w:rPr>
        <w:t>o</w:t>
      </w:r>
      <w:r w:rsidR="00A6088A" w:rsidRPr="00B37594">
        <w:rPr>
          <w:rFonts w:ascii="Times New Roman" w:eastAsia="Times New Roman" w:hAnsi="Times New Roman" w:cs="Times New Roman"/>
          <w:sz w:val="24"/>
          <w:szCs w:val="24"/>
        </w:rPr>
        <w:t>r</w:t>
      </w:r>
      <w:r w:rsidR="00A6088A" w:rsidRPr="00B37594">
        <w:rPr>
          <w:rFonts w:ascii="Times New Roman" w:eastAsia="Times New Roman" w:hAnsi="Times New Roman" w:cs="Times New Roman"/>
          <w:spacing w:val="-3"/>
          <w:sz w:val="24"/>
          <w:szCs w:val="24"/>
        </w:rPr>
        <w:t>n</w:t>
      </w:r>
      <w:r w:rsidR="00A6088A" w:rsidRPr="00B37594">
        <w:rPr>
          <w:rFonts w:ascii="Times New Roman" w:eastAsia="Times New Roman" w:hAnsi="Times New Roman" w:cs="Times New Roman"/>
          <w:sz w:val="24"/>
          <w:szCs w:val="24"/>
        </w:rPr>
        <w:t>ey</w:t>
      </w:r>
      <w:r w:rsidR="00A6088A" w:rsidRPr="00B37594">
        <w:rPr>
          <w:rFonts w:ascii="Times New Roman" w:eastAsia="Times New Roman" w:hAnsi="Times New Roman" w:cs="Times New Roman"/>
          <w:spacing w:val="-8"/>
          <w:sz w:val="24"/>
          <w:szCs w:val="24"/>
        </w:rPr>
        <w:t xml:space="preserve"> </w:t>
      </w:r>
      <w:r w:rsidR="00A6088A" w:rsidRPr="00B37594">
        <w:rPr>
          <w:rFonts w:ascii="Times New Roman" w:eastAsia="Times New Roman" w:hAnsi="Times New Roman" w:cs="Times New Roman"/>
          <w:sz w:val="24"/>
          <w:szCs w:val="24"/>
        </w:rPr>
        <w:t>at</w:t>
      </w:r>
      <w:r w:rsidR="00A6088A" w:rsidRPr="00B37594">
        <w:rPr>
          <w:rFonts w:ascii="Times New Roman" w:eastAsia="Times New Roman" w:hAnsi="Times New Roman" w:cs="Times New Roman"/>
          <w:spacing w:val="7"/>
          <w:sz w:val="24"/>
          <w:szCs w:val="24"/>
        </w:rPr>
        <w:t xml:space="preserve"> </w:t>
      </w:r>
      <w:r w:rsidR="00A6088A" w:rsidRPr="00B37594">
        <w:rPr>
          <w:rFonts w:ascii="Times New Roman" w:eastAsia="Times New Roman" w:hAnsi="Times New Roman" w:cs="Times New Roman"/>
          <w:sz w:val="24"/>
          <w:szCs w:val="24"/>
        </w:rPr>
        <w:t>a</w:t>
      </w:r>
      <w:r w:rsidR="00A6088A" w:rsidRPr="00B37594">
        <w:rPr>
          <w:rFonts w:ascii="Times New Roman" w:eastAsia="Times New Roman" w:hAnsi="Times New Roman" w:cs="Times New Roman"/>
          <w:spacing w:val="-6"/>
          <w:sz w:val="24"/>
          <w:szCs w:val="24"/>
        </w:rPr>
        <w:t>n</w:t>
      </w:r>
      <w:r w:rsidR="00A6088A" w:rsidRPr="00B37594">
        <w:rPr>
          <w:rFonts w:ascii="Times New Roman" w:eastAsia="Times New Roman" w:hAnsi="Times New Roman" w:cs="Times New Roman"/>
          <w:sz w:val="24"/>
          <w:szCs w:val="24"/>
        </w:rPr>
        <w:t>y</w:t>
      </w:r>
      <w:r w:rsidR="00A6088A" w:rsidRPr="00B37594">
        <w:rPr>
          <w:rFonts w:ascii="Times New Roman" w:eastAsia="Times New Roman" w:hAnsi="Times New Roman" w:cs="Times New Roman"/>
          <w:spacing w:val="-7"/>
          <w:sz w:val="24"/>
          <w:szCs w:val="24"/>
        </w:rPr>
        <w:t xml:space="preserve"> </w:t>
      </w:r>
      <w:r w:rsidR="00A6088A" w:rsidRPr="00B37594">
        <w:rPr>
          <w:rFonts w:ascii="Times New Roman" w:eastAsia="Times New Roman" w:hAnsi="Times New Roman" w:cs="Times New Roman"/>
          <w:spacing w:val="5"/>
          <w:sz w:val="24"/>
          <w:szCs w:val="24"/>
        </w:rPr>
        <w:t>t</w:t>
      </w:r>
      <w:r w:rsidR="00A6088A" w:rsidRPr="00B37594">
        <w:rPr>
          <w:rFonts w:ascii="Times New Roman" w:eastAsia="Times New Roman" w:hAnsi="Times New Roman" w:cs="Times New Roman"/>
          <w:spacing w:val="-9"/>
          <w:sz w:val="24"/>
          <w:szCs w:val="24"/>
        </w:rPr>
        <w:t>im</w:t>
      </w:r>
      <w:r w:rsidR="00A6088A" w:rsidRPr="00B37594">
        <w:rPr>
          <w:rFonts w:ascii="Times New Roman" w:eastAsia="Times New Roman" w:hAnsi="Times New Roman" w:cs="Times New Roman"/>
          <w:sz w:val="24"/>
          <w:szCs w:val="24"/>
        </w:rPr>
        <w:t>e.</w:t>
      </w:r>
    </w:p>
    <w:p w14:paraId="78F7104C" w14:textId="77777777" w:rsidR="00A6088A" w:rsidRPr="007E1953" w:rsidRDefault="00A6088A" w:rsidP="00A6088A">
      <w:pPr>
        <w:spacing w:before="5" w:after="0" w:line="150" w:lineRule="exact"/>
        <w:rPr>
          <w:rFonts w:ascii="Times New Roman" w:hAnsi="Times New Roman" w:cs="Times New Roman"/>
          <w:sz w:val="24"/>
          <w:szCs w:val="24"/>
        </w:rPr>
      </w:pPr>
    </w:p>
    <w:p w14:paraId="39392547" w14:textId="77777777" w:rsidR="00A6088A" w:rsidRPr="007E1953" w:rsidRDefault="00A6088A" w:rsidP="00A6088A">
      <w:pPr>
        <w:spacing w:after="0" w:line="200" w:lineRule="exact"/>
        <w:rPr>
          <w:rFonts w:ascii="Times New Roman" w:hAnsi="Times New Roman" w:cs="Times New Roman"/>
          <w:sz w:val="24"/>
          <w:szCs w:val="24"/>
        </w:rPr>
      </w:pPr>
    </w:p>
    <w:p w14:paraId="6057DD66" w14:textId="77777777" w:rsidR="00A6088A" w:rsidRPr="007E1953" w:rsidRDefault="00A6088A" w:rsidP="00A6088A">
      <w:pPr>
        <w:spacing w:after="0" w:line="200" w:lineRule="exact"/>
        <w:rPr>
          <w:rFonts w:ascii="Times New Roman" w:hAnsi="Times New Roman" w:cs="Times New Roman"/>
          <w:sz w:val="24"/>
          <w:szCs w:val="24"/>
        </w:rPr>
      </w:pPr>
    </w:p>
    <w:p w14:paraId="25D56C45" w14:textId="6C9C92A8" w:rsidR="00A6088A" w:rsidRPr="00B37594" w:rsidRDefault="00A6088A" w:rsidP="007E1953">
      <w:pPr>
        <w:tabs>
          <w:tab w:val="left" w:pos="4140"/>
          <w:tab w:val="left" w:pos="6680"/>
        </w:tabs>
        <w:spacing w:before="19" w:after="0" w:line="246" w:lineRule="auto"/>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u w:val="single" w:color="000000"/>
        </w:rPr>
        <w:t xml:space="preserve"> </w:t>
      </w:r>
      <w:r w:rsidRPr="00B37594">
        <w:rPr>
          <w:rFonts w:ascii="Times New Roman" w:eastAsia="Times New Roman" w:hAnsi="Times New Roman" w:cs="Times New Roman"/>
          <w:sz w:val="24"/>
          <w:szCs w:val="24"/>
          <w:u w:val="single" w:color="000000"/>
        </w:rPr>
        <w:tab/>
      </w:r>
      <w:r w:rsidRPr="00B37594">
        <w:rPr>
          <w:rFonts w:ascii="Times New Roman" w:eastAsia="Times New Roman" w:hAnsi="Times New Roman" w:cs="Times New Roman"/>
          <w:sz w:val="24"/>
          <w:szCs w:val="24"/>
        </w:rPr>
        <w:t xml:space="preserve"> Da</w:t>
      </w:r>
      <w:r w:rsidRPr="00B37594">
        <w:rPr>
          <w:rFonts w:ascii="Times New Roman" w:eastAsia="Times New Roman" w:hAnsi="Times New Roman" w:cs="Times New Roman"/>
          <w:spacing w:val="4"/>
          <w:sz w:val="24"/>
          <w:szCs w:val="24"/>
        </w:rPr>
        <w:t>t</w:t>
      </w:r>
      <w:r w:rsidRPr="00B37594">
        <w:rPr>
          <w:rFonts w:ascii="Times New Roman" w:eastAsia="Times New Roman" w:hAnsi="Times New Roman" w:cs="Times New Roman"/>
          <w:sz w:val="24"/>
          <w:szCs w:val="24"/>
        </w:rPr>
        <w:t xml:space="preserve">e: </w:t>
      </w:r>
      <w:r w:rsidRPr="00B37594">
        <w:rPr>
          <w:rFonts w:ascii="Times New Roman" w:eastAsia="Times New Roman" w:hAnsi="Times New Roman" w:cs="Times New Roman"/>
          <w:sz w:val="24"/>
          <w:szCs w:val="24"/>
          <w:u w:val="single" w:color="000000"/>
        </w:rPr>
        <w:tab/>
      </w:r>
      <w:r w:rsidRPr="00B37594">
        <w:rPr>
          <w:rFonts w:ascii="Times New Roman" w:eastAsia="Times New Roman" w:hAnsi="Times New Roman" w:cs="Times New Roman"/>
          <w:sz w:val="24"/>
          <w:szCs w:val="24"/>
        </w:rPr>
        <w:t xml:space="preserve"> </w:t>
      </w:r>
    </w:p>
    <w:p w14:paraId="07A76138" w14:textId="77777777" w:rsidR="00A6088A" w:rsidRPr="00B37594" w:rsidRDefault="00A6088A" w:rsidP="00A6088A">
      <w:pPr>
        <w:tabs>
          <w:tab w:val="left" w:pos="4180"/>
          <w:tab w:val="left" w:pos="6680"/>
        </w:tabs>
        <w:spacing w:before="19" w:after="0" w:line="246" w:lineRule="auto"/>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rPr>
        <w:t>De</w:t>
      </w:r>
      <w:r w:rsidRPr="00B37594">
        <w:rPr>
          <w:rFonts w:ascii="Times New Roman" w:eastAsia="Times New Roman" w:hAnsi="Times New Roman" w:cs="Times New Roman"/>
          <w:spacing w:val="-6"/>
          <w:sz w:val="24"/>
          <w:szCs w:val="24"/>
        </w:rPr>
        <w:t>b</w:t>
      </w:r>
      <w:r w:rsidRPr="00B37594">
        <w:rPr>
          <w:rFonts w:ascii="Times New Roman" w:eastAsia="Times New Roman" w:hAnsi="Times New Roman" w:cs="Times New Roman"/>
          <w:spacing w:val="5"/>
          <w:sz w:val="24"/>
          <w:szCs w:val="24"/>
        </w:rPr>
        <w:t>to</w:t>
      </w:r>
      <w:r w:rsidRPr="00B37594">
        <w:rPr>
          <w:rFonts w:ascii="Times New Roman" w:eastAsia="Times New Roman" w:hAnsi="Times New Roman" w:cs="Times New Roman"/>
          <w:sz w:val="24"/>
          <w:szCs w:val="24"/>
        </w:rPr>
        <w:t>r</w:t>
      </w:r>
    </w:p>
    <w:p w14:paraId="3B496621" w14:textId="77777777" w:rsidR="00A6088A" w:rsidRPr="007E1953" w:rsidRDefault="00A6088A" w:rsidP="00A6088A">
      <w:pPr>
        <w:spacing w:before="8" w:after="0" w:line="140" w:lineRule="exact"/>
        <w:rPr>
          <w:rFonts w:ascii="Times New Roman" w:hAnsi="Times New Roman" w:cs="Times New Roman"/>
          <w:sz w:val="24"/>
          <w:szCs w:val="24"/>
        </w:rPr>
      </w:pPr>
    </w:p>
    <w:p w14:paraId="09DFD017" w14:textId="77777777" w:rsidR="00A6088A" w:rsidRPr="007E1953" w:rsidRDefault="00A6088A" w:rsidP="00A6088A">
      <w:pPr>
        <w:spacing w:after="0" w:line="200" w:lineRule="exact"/>
        <w:rPr>
          <w:rFonts w:ascii="Times New Roman" w:hAnsi="Times New Roman" w:cs="Times New Roman"/>
          <w:sz w:val="24"/>
          <w:szCs w:val="24"/>
        </w:rPr>
      </w:pPr>
    </w:p>
    <w:p w14:paraId="6A3EBC7F" w14:textId="77777777" w:rsidR="00A6088A" w:rsidRPr="007E1953" w:rsidRDefault="00A6088A" w:rsidP="00A6088A">
      <w:pPr>
        <w:spacing w:after="0" w:line="200" w:lineRule="exact"/>
        <w:rPr>
          <w:rFonts w:ascii="Times New Roman" w:hAnsi="Times New Roman" w:cs="Times New Roman"/>
          <w:sz w:val="24"/>
          <w:szCs w:val="24"/>
        </w:rPr>
      </w:pPr>
    </w:p>
    <w:p w14:paraId="03D2528B" w14:textId="77777777" w:rsidR="00A6088A" w:rsidRPr="00B37594" w:rsidRDefault="00A6088A" w:rsidP="00A6088A">
      <w:pPr>
        <w:tabs>
          <w:tab w:val="left" w:pos="4180"/>
          <w:tab w:val="left" w:pos="6680"/>
        </w:tabs>
        <w:spacing w:before="19" w:after="0" w:line="246" w:lineRule="auto"/>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u w:val="single" w:color="000000"/>
        </w:rPr>
        <w:t xml:space="preserve"> </w:t>
      </w:r>
      <w:r w:rsidRPr="00B37594">
        <w:rPr>
          <w:rFonts w:ascii="Times New Roman" w:eastAsia="Times New Roman" w:hAnsi="Times New Roman" w:cs="Times New Roman"/>
          <w:sz w:val="24"/>
          <w:szCs w:val="24"/>
          <w:u w:val="single" w:color="000000"/>
        </w:rPr>
        <w:tab/>
      </w:r>
      <w:r w:rsidRPr="00B37594">
        <w:rPr>
          <w:rFonts w:ascii="Times New Roman" w:eastAsia="Times New Roman" w:hAnsi="Times New Roman" w:cs="Times New Roman"/>
          <w:sz w:val="24"/>
          <w:szCs w:val="24"/>
        </w:rPr>
        <w:t xml:space="preserve"> Da</w:t>
      </w:r>
      <w:r w:rsidRPr="00B37594">
        <w:rPr>
          <w:rFonts w:ascii="Times New Roman" w:eastAsia="Times New Roman" w:hAnsi="Times New Roman" w:cs="Times New Roman"/>
          <w:spacing w:val="4"/>
          <w:sz w:val="24"/>
          <w:szCs w:val="24"/>
        </w:rPr>
        <w:t>t</w:t>
      </w:r>
      <w:r w:rsidRPr="00B37594">
        <w:rPr>
          <w:rFonts w:ascii="Times New Roman" w:eastAsia="Times New Roman" w:hAnsi="Times New Roman" w:cs="Times New Roman"/>
          <w:sz w:val="24"/>
          <w:szCs w:val="24"/>
        </w:rPr>
        <w:t xml:space="preserve">e: </w:t>
      </w:r>
      <w:r w:rsidRPr="00B37594">
        <w:rPr>
          <w:rFonts w:ascii="Times New Roman" w:eastAsia="Times New Roman" w:hAnsi="Times New Roman" w:cs="Times New Roman"/>
          <w:sz w:val="24"/>
          <w:szCs w:val="24"/>
          <w:u w:val="single" w:color="000000"/>
        </w:rPr>
        <w:tab/>
      </w:r>
      <w:r w:rsidRPr="00B37594">
        <w:rPr>
          <w:rFonts w:ascii="Times New Roman" w:eastAsia="Times New Roman" w:hAnsi="Times New Roman" w:cs="Times New Roman"/>
          <w:sz w:val="24"/>
          <w:szCs w:val="24"/>
        </w:rPr>
        <w:t xml:space="preserve"> </w:t>
      </w:r>
    </w:p>
    <w:p w14:paraId="36B56262" w14:textId="77777777" w:rsidR="00A6088A" w:rsidRPr="00B37594" w:rsidRDefault="00A6088A" w:rsidP="00A6088A">
      <w:pPr>
        <w:tabs>
          <w:tab w:val="left" w:pos="4180"/>
          <w:tab w:val="left" w:pos="6680"/>
        </w:tabs>
        <w:spacing w:before="19" w:after="0" w:line="246" w:lineRule="auto"/>
        <w:rPr>
          <w:rFonts w:ascii="Times New Roman" w:eastAsia="Times New Roman" w:hAnsi="Times New Roman" w:cs="Times New Roman"/>
          <w:sz w:val="24"/>
          <w:szCs w:val="24"/>
        </w:rPr>
      </w:pPr>
      <w:r w:rsidRPr="00B37594">
        <w:rPr>
          <w:rFonts w:ascii="Times New Roman" w:eastAsia="Times New Roman" w:hAnsi="Times New Roman" w:cs="Times New Roman"/>
          <w:spacing w:val="-2"/>
          <w:sz w:val="24"/>
          <w:szCs w:val="24"/>
        </w:rPr>
        <w:t>J</w:t>
      </w:r>
      <w:r w:rsidRPr="00B37594">
        <w:rPr>
          <w:rFonts w:ascii="Times New Roman" w:eastAsia="Times New Roman" w:hAnsi="Times New Roman" w:cs="Times New Roman"/>
          <w:spacing w:val="4"/>
          <w:sz w:val="24"/>
          <w:szCs w:val="24"/>
        </w:rPr>
        <w:t>o</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pacing w:val="-6"/>
          <w:sz w:val="24"/>
          <w:szCs w:val="24"/>
        </w:rPr>
        <w:t>n</w:t>
      </w:r>
      <w:r w:rsidRPr="00B37594">
        <w:rPr>
          <w:rFonts w:ascii="Times New Roman" w:eastAsia="Times New Roman" w:hAnsi="Times New Roman" w:cs="Times New Roman"/>
          <w:sz w:val="24"/>
          <w:szCs w:val="24"/>
        </w:rPr>
        <w:t>t</w:t>
      </w:r>
      <w:r w:rsidRPr="00B37594">
        <w:rPr>
          <w:rFonts w:ascii="Times New Roman" w:eastAsia="Times New Roman" w:hAnsi="Times New Roman" w:cs="Times New Roman"/>
          <w:spacing w:val="8"/>
          <w:sz w:val="24"/>
          <w:szCs w:val="24"/>
        </w:rPr>
        <w:t xml:space="preserve"> </w:t>
      </w:r>
      <w:r w:rsidRPr="00B37594">
        <w:rPr>
          <w:rFonts w:ascii="Times New Roman" w:eastAsia="Times New Roman" w:hAnsi="Times New Roman" w:cs="Times New Roman"/>
          <w:sz w:val="24"/>
          <w:szCs w:val="24"/>
        </w:rPr>
        <w:t>De</w:t>
      </w:r>
      <w:r w:rsidRPr="00B37594">
        <w:rPr>
          <w:rFonts w:ascii="Times New Roman" w:eastAsia="Times New Roman" w:hAnsi="Times New Roman" w:cs="Times New Roman"/>
          <w:spacing w:val="-6"/>
          <w:sz w:val="24"/>
          <w:szCs w:val="24"/>
        </w:rPr>
        <w:t>b</w:t>
      </w:r>
      <w:r w:rsidRPr="00B37594">
        <w:rPr>
          <w:rFonts w:ascii="Times New Roman" w:eastAsia="Times New Roman" w:hAnsi="Times New Roman" w:cs="Times New Roman"/>
          <w:spacing w:val="5"/>
          <w:sz w:val="24"/>
          <w:szCs w:val="24"/>
        </w:rPr>
        <w:t>to</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4"/>
          <w:sz w:val="24"/>
          <w:szCs w:val="24"/>
        </w:rPr>
        <w:t xml:space="preserve"> </w:t>
      </w:r>
      <w:r w:rsidRPr="00B37594">
        <w:rPr>
          <w:rFonts w:ascii="Times New Roman" w:eastAsia="Times New Roman" w:hAnsi="Times New Roman" w:cs="Times New Roman"/>
          <w:sz w:val="24"/>
          <w:szCs w:val="24"/>
        </w:rPr>
        <w:t>(</w:t>
      </w:r>
      <w:r w:rsidRPr="00B37594">
        <w:rPr>
          <w:rFonts w:ascii="Times New Roman" w:eastAsia="Times New Roman" w:hAnsi="Times New Roman" w:cs="Times New Roman"/>
          <w:spacing w:val="-7"/>
          <w:sz w:val="24"/>
          <w:szCs w:val="24"/>
        </w:rPr>
        <w:t>i</w:t>
      </w:r>
      <w:r w:rsidRPr="00B37594">
        <w:rPr>
          <w:rFonts w:ascii="Times New Roman" w:eastAsia="Times New Roman" w:hAnsi="Times New Roman" w:cs="Times New Roman"/>
          <w:sz w:val="24"/>
          <w:szCs w:val="24"/>
        </w:rPr>
        <w:t>f</w:t>
      </w:r>
      <w:r w:rsidRPr="00B37594">
        <w:rPr>
          <w:rFonts w:ascii="Times New Roman" w:eastAsia="Times New Roman" w:hAnsi="Times New Roman" w:cs="Times New Roman"/>
          <w:spacing w:val="-6"/>
          <w:sz w:val="24"/>
          <w:szCs w:val="24"/>
        </w:rPr>
        <w:t xml:space="preserve"> </w:t>
      </w:r>
      <w:r w:rsidRPr="00B37594">
        <w:rPr>
          <w:rFonts w:ascii="Times New Roman" w:eastAsia="Times New Roman" w:hAnsi="Times New Roman" w:cs="Times New Roman"/>
          <w:sz w:val="24"/>
          <w:szCs w:val="24"/>
        </w:rPr>
        <w:t>app</w:t>
      </w:r>
      <w:r w:rsidRPr="00B37594">
        <w:rPr>
          <w:rFonts w:ascii="Times New Roman" w:eastAsia="Times New Roman" w:hAnsi="Times New Roman" w:cs="Times New Roman"/>
          <w:spacing w:val="-10"/>
          <w:sz w:val="24"/>
          <w:szCs w:val="24"/>
        </w:rPr>
        <w:t>l</w:t>
      </w:r>
      <w:r w:rsidRPr="00B37594">
        <w:rPr>
          <w:rFonts w:ascii="Times New Roman" w:eastAsia="Times New Roman" w:hAnsi="Times New Roman" w:cs="Times New Roman"/>
          <w:spacing w:val="-9"/>
          <w:sz w:val="24"/>
          <w:szCs w:val="24"/>
        </w:rPr>
        <w:t>i</w:t>
      </w:r>
      <w:r w:rsidRPr="00B37594">
        <w:rPr>
          <w:rFonts w:ascii="Times New Roman" w:eastAsia="Times New Roman" w:hAnsi="Times New Roman" w:cs="Times New Roman"/>
          <w:sz w:val="24"/>
          <w:szCs w:val="24"/>
        </w:rPr>
        <w:t>ca</w:t>
      </w:r>
      <w:r w:rsidRPr="00B37594">
        <w:rPr>
          <w:rFonts w:ascii="Times New Roman" w:eastAsia="Times New Roman" w:hAnsi="Times New Roman" w:cs="Times New Roman"/>
          <w:spacing w:val="-7"/>
          <w:sz w:val="24"/>
          <w:szCs w:val="24"/>
        </w:rPr>
        <w:t>b</w:t>
      </w:r>
      <w:r w:rsidRPr="00B37594">
        <w:rPr>
          <w:rFonts w:ascii="Times New Roman" w:eastAsia="Times New Roman" w:hAnsi="Times New Roman" w:cs="Times New Roman"/>
          <w:spacing w:val="-9"/>
          <w:sz w:val="24"/>
          <w:szCs w:val="24"/>
        </w:rPr>
        <w:t>l</w:t>
      </w:r>
      <w:r w:rsidRPr="00B37594">
        <w:rPr>
          <w:rFonts w:ascii="Times New Roman" w:eastAsia="Times New Roman" w:hAnsi="Times New Roman" w:cs="Times New Roman"/>
          <w:sz w:val="24"/>
          <w:szCs w:val="24"/>
        </w:rPr>
        <w:t>e)</w:t>
      </w:r>
    </w:p>
    <w:p w14:paraId="678C12CE" w14:textId="77777777" w:rsidR="00A6088A" w:rsidRPr="007E1953" w:rsidRDefault="00A6088A" w:rsidP="00A6088A">
      <w:pPr>
        <w:spacing w:before="8" w:after="0" w:line="140" w:lineRule="exact"/>
        <w:rPr>
          <w:rFonts w:ascii="Times New Roman" w:hAnsi="Times New Roman" w:cs="Times New Roman"/>
          <w:sz w:val="24"/>
          <w:szCs w:val="24"/>
        </w:rPr>
      </w:pPr>
    </w:p>
    <w:p w14:paraId="03BA5470" w14:textId="77777777" w:rsidR="00A6088A" w:rsidRPr="007E1953" w:rsidRDefault="00A6088A" w:rsidP="00A6088A">
      <w:pPr>
        <w:spacing w:after="0" w:line="200" w:lineRule="exact"/>
        <w:rPr>
          <w:rFonts w:ascii="Times New Roman" w:hAnsi="Times New Roman" w:cs="Times New Roman"/>
          <w:sz w:val="24"/>
          <w:szCs w:val="24"/>
        </w:rPr>
      </w:pPr>
    </w:p>
    <w:p w14:paraId="1E45F9DF" w14:textId="77777777" w:rsidR="00A6088A" w:rsidRPr="007E1953" w:rsidRDefault="00A6088A" w:rsidP="00A6088A">
      <w:pPr>
        <w:spacing w:after="0" w:line="200" w:lineRule="exact"/>
        <w:rPr>
          <w:rFonts w:ascii="Times New Roman" w:hAnsi="Times New Roman" w:cs="Times New Roman"/>
          <w:sz w:val="24"/>
          <w:szCs w:val="24"/>
        </w:rPr>
      </w:pPr>
    </w:p>
    <w:p w14:paraId="7D8FA7CA" w14:textId="77777777" w:rsidR="00A6088A" w:rsidRPr="00B37594" w:rsidRDefault="00A6088A" w:rsidP="00A6088A">
      <w:pPr>
        <w:tabs>
          <w:tab w:val="left" w:pos="4180"/>
          <w:tab w:val="left" w:pos="6680"/>
        </w:tabs>
        <w:spacing w:before="19" w:after="0" w:line="246" w:lineRule="auto"/>
        <w:rPr>
          <w:rFonts w:ascii="Times New Roman" w:eastAsia="Times New Roman" w:hAnsi="Times New Roman" w:cs="Times New Roman"/>
          <w:sz w:val="24"/>
          <w:szCs w:val="24"/>
        </w:rPr>
      </w:pPr>
      <w:r w:rsidRPr="00B37594">
        <w:rPr>
          <w:rFonts w:ascii="Times New Roman" w:eastAsia="Times New Roman" w:hAnsi="Times New Roman" w:cs="Times New Roman"/>
          <w:sz w:val="24"/>
          <w:szCs w:val="24"/>
          <w:u w:val="single" w:color="000000"/>
        </w:rPr>
        <w:t xml:space="preserve"> </w:t>
      </w:r>
      <w:r w:rsidRPr="00B37594">
        <w:rPr>
          <w:rFonts w:ascii="Times New Roman" w:eastAsia="Times New Roman" w:hAnsi="Times New Roman" w:cs="Times New Roman"/>
          <w:sz w:val="24"/>
          <w:szCs w:val="24"/>
          <w:u w:val="single" w:color="000000"/>
        </w:rPr>
        <w:tab/>
      </w:r>
      <w:r w:rsidRPr="00B37594">
        <w:rPr>
          <w:rFonts w:ascii="Times New Roman" w:eastAsia="Times New Roman" w:hAnsi="Times New Roman" w:cs="Times New Roman"/>
          <w:sz w:val="24"/>
          <w:szCs w:val="24"/>
        </w:rPr>
        <w:t xml:space="preserve"> Da</w:t>
      </w:r>
      <w:r w:rsidRPr="00B37594">
        <w:rPr>
          <w:rFonts w:ascii="Times New Roman" w:eastAsia="Times New Roman" w:hAnsi="Times New Roman" w:cs="Times New Roman"/>
          <w:spacing w:val="4"/>
          <w:sz w:val="24"/>
          <w:szCs w:val="24"/>
        </w:rPr>
        <w:t>t</w:t>
      </w:r>
      <w:r w:rsidRPr="00B37594">
        <w:rPr>
          <w:rFonts w:ascii="Times New Roman" w:eastAsia="Times New Roman" w:hAnsi="Times New Roman" w:cs="Times New Roman"/>
          <w:sz w:val="24"/>
          <w:szCs w:val="24"/>
        </w:rPr>
        <w:t xml:space="preserve">e: </w:t>
      </w:r>
      <w:r w:rsidRPr="00B37594">
        <w:rPr>
          <w:rFonts w:ascii="Times New Roman" w:eastAsia="Times New Roman" w:hAnsi="Times New Roman" w:cs="Times New Roman"/>
          <w:sz w:val="24"/>
          <w:szCs w:val="24"/>
          <w:u w:val="single" w:color="000000"/>
        </w:rPr>
        <w:tab/>
      </w:r>
      <w:r w:rsidRPr="00B37594">
        <w:rPr>
          <w:rFonts w:ascii="Times New Roman" w:eastAsia="Times New Roman" w:hAnsi="Times New Roman" w:cs="Times New Roman"/>
          <w:sz w:val="24"/>
          <w:szCs w:val="24"/>
        </w:rPr>
        <w:t xml:space="preserve"> </w:t>
      </w:r>
    </w:p>
    <w:p w14:paraId="0B24F10A" w14:textId="77777777" w:rsidR="00A6088A" w:rsidRPr="00B37594" w:rsidRDefault="00A6088A" w:rsidP="00A6088A">
      <w:pPr>
        <w:tabs>
          <w:tab w:val="left" w:pos="4180"/>
          <w:tab w:val="left" w:pos="6680"/>
        </w:tabs>
        <w:spacing w:before="19" w:after="0" w:line="246" w:lineRule="auto"/>
        <w:rPr>
          <w:rFonts w:ascii="Times New Roman" w:eastAsia="Times New Roman" w:hAnsi="Times New Roman" w:cs="Times New Roman"/>
          <w:sz w:val="24"/>
          <w:szCs w:val="24"/>
        </w:rPr>
      </w:pPr>
      <w:r w:rsidRPr="00B37594">
        <w:rPr>
          <w:rFonts w:ascii="Times New Roman" w:eastAsia="Times New Roman" w:hAnsi="Times New Roman" w:cs="Times New Roman"/>
          <w:spacing w:val="-5"/>
          <w:sz w:val="24"/>
          <w:szCs w:val="24"/>
        </w:rPr>
        <w:t>A</w:t>
      </w:r>
      <w:r w:rsidRPr="00B37594">
        <w:rPr>
          <w:rFonts w:ascii="Times New Roman" w:eastAsia="Times New Roman" w:hAnsi="Times New Roman" w:cs="Times New Roman"/>
          <w:spacing w:val="5"/>
          <w:sz w:val="24"/>
          <w:szCs w:val="24"/>
        </w:rPr>
        <w:t>tto</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4"/>
          <w:sz w:val="24"/>
          <w:szCs w:val="24"/>
        </w:rPr>
        <w:t>n</w:t>
      </w:r>
      <w:r w:rsidRPr="00B37594">
        <w:rPr>
          <w:rFonts w:ascii="Times New Roman" w:eastAsia="Times New Roman" w:hAnsi="Times New Roman" w:cs="Times New Roman"/>
          <w:sz w:val="24"/>
          <w:szCs w:val="24"/>
        </w:rPr>
        <w:t>ey</w:t>
      </w:r>
      <w:r w:rsidRPr="00B37594">
        <w:rPr>
          <w:rFonts w:ascii="Times New Roman" w:eastAsia="Times New Roman" w:hAnsi="Times New Roman" w:cs="Times New Roman"/>
          <w:spacing w:val="-9"/>
          <w:sz w:val="24"/>
          <w:szCs w:val="24"/>
        </w:rPr>
        <w:t xml:space="preserve"> </w:t>
      </w:r>
      <w:r w:rsidRPr="00B37594">
        <w:rPr>
          <w:rFonts w:ascii="Times New Roman" w:eastAsia="Times New Roman" w:hAnsi="Times New Roman" w:cs="Times New Roman"/>
          <w:spacing w:val="-8"/>
          <w:sz w:val="24"/>
          <w:szCs w:val="24"/>
        </w:rPr>
        <w:t>f</w:t>
      </w:r>
      <w:r w:rsidRPr="00B37594">
        <w:rPr>
          <w:rFonts w:ascii="Times New Roman" w:eastAsia="Times New Roman" w:hAnsi="Times New Roman" w:cs="Times New Roman"/>
          <w:spacing w:val="5"/>
          <w:sz w:val="24"/>
          <w:szCs w:val="24"/>
        </w:rPr>
        <w:t>o</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4"/>
          <w:sz w:val="24"/>
          <w:szCs w:val="24"/>
        </w:rPr>
        <w:t xml:space="preserve"> </w:t>
      </w:r>
      <w:r w:rsidRPr="00B37594">
        <w:rPr>
          <w:rFonts w:ascii="Times New Roman" w:eastAsia="Times New Roman" w:hAnsi="Times New Roman" w:cs="Times New Roman"/>
          <w:sz w:val="24"/>
          <w:szCs w:val="24"/>
        </w:rPr>
        <w:t>De</w:t>
      </w:r>
      <w:r w:rsidRPr="00B37594">
        <w:rPr>
          <w:rFonts w:ascii="Times New Roman" w:eastAsia="Times New Roman" w:hAnsi="Times New Roman" w:cs="Times New Roman"/>
          <w:spacing w:val="-6"/>
          <w:sz w:val="24"/>
          <w:szCs w:val="24"/>
        </w:rPr>
        <w:t>b</w:t>
      </w:r>
      <w:r w:rsidRPr="00B37594">
        <w:rPr>
          <w:rFonts w:ascii="Times New Roman" w:eastAsia="Times New Roman" w:hAnsi="Times New Roman" w:cs="Times New Roman"/>
          <w:spacing w:val="5"/>
          <w:sz w:val="24"/>
          <w:szCs w:val="24"/>
        </w:rPr>
        <w:t>to</w:t>
      </w:r>
      <w:r w:rsidRPr="00B37594">
        <w:rPr>
          <w:rFonts w:ascii="Times New Roman" w:eastAsia="Times New Roman" w:hAnsi="Times New Roman" w:cs="Times New Roman"/>
          <w:sz w:val="24"/>
          <w:szCs w:val="24"/>
        </w:rPr>
        <w:t>r</w:t>
      </w:r>
      <w:r w:rsidRPr="00B37594">
        <w:rPr>
          <w:rFonts w:ascii="Times New Roman" w:eastAsia="Times New Roman" w:hAnsi="Times New Roman" w:cs="Times New Roman"/>
          <w:spacing w:val="3"/>
          <w:sz w:val="24"/>
          <w:szCs w:val="24"/>
        </w:rPr>
        <w:t>(</w:t>
      </w:r>
      <w:r w:rsidRPr="00B37594">
        <w:rPr>
          <w:rFonts w:ascii="Times New Roman" w:eastAsia="Times New Roman" w:hAnsi="Times New Roman" w:cs="Times New Roman"/>
          <w:spacing w:val="-2"/>
          <w:sz w:val="24"/>
          <w:szCs w:val="24"/>
        </w:rPr>
        <w:t>s</w:t>
      </w:r>
      <w:r w:rsidRPr="00B37594">
        <w:rPr>
          <w:rFonts w:ascii="Times New Roman" w:eastAsia="Times New Roman" w:hAnsi="Times New Roman" w:cs="Times New Roman"/>
          <w:sz w:val="24"/>
          <w:szCs w:val="24"/>
        </w:rPr>
        <w:t>)</w:t>
      </w:r>
    </w:p>
    <w:p w14:paraId="233FBB77" w14:textId="77777777" w:rsidR="00FB3FB7" w:rsidRPr="00B37594" w:rsidRDefault="00FB3FB7">
      <w:pPr>
        <w:rPr>
          <w:rFonts w:ascii="Times New Roman" w:eastAsia="Times New Roman" w:hAnsi="Times New Roman" w:cs="Times New Roman"/>
          <w:spacing w:val="4"/>
          <w:sz w:val="24"/>
          <w:szCs w:val="24"/>
        </w:rPr>
      </w:pPr>
    </w:p>
    <w:sectPr w:rsidR="00FB3FB7" w:rsidRPr="00B3759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9B57C" w14:textId="77777777" w:rsidR="00E673BC" w:rsidRDefault="00E673BC" w:rsidP="00E32706">
      <w:pPr>
        <w:spacing w:after="0" w:line="240" w:lineRule="auto"/>
      </w:pPr>
      <w:r>
        <w:separator/>
      </w:r>
    </w:p>
  </w:endnote>
  <w:endnote w:type="continuationSeparator" w:id="0">
    <w:p w14:paraId="10F85F50" w14:textId="77777777" w:rsidR="00E673BC" w:rsidRDefault="00E673BC" w:rsidP="00E327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30309" w14:textId="77777777" w:rsidR="00376D30" w:rsidRDefault="00376D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C4CF9" w14:textId="7D819672" w:rsidR="00E32706" w:rsidRPr="007E1953" w:rsidRDefault="00E32706">
    <w:pPr>
      <w:pStyle w:val="Footer"/>
      <w:rPr>
        <w:rFonts w:ascii="Times New Roman" w:hAnsi="Times New Roman" w:cs="Times New Roman"/>
        <w:sz w:val="24"/>
        <w:szCs w:val="24"/>
      </w:rPr>
    </w:pPr>
    <w:r w:rsidRPr="007E1953">
      <w:rPr>
        <w:rFonts w:ascii="Times New Roman" w:hAnsi="Times New Roman" w:cs="Times New Roman"/>
        <w:sz w:val="24"/>
        <w:szCs w:val="24"/>
      </w:rPr>
      <w:tab/>
    </w:r>
    <w:r w:rsidRPr="007E1953">
      <w:rPr>
        <w:rFonts w:ascii="Times New Roman" w:hAnsi="Times New Roman" w:cs="Times New Roman"/>
        <w:sz w:val="24"/>
        <w:szCs w:val="24"/>
      </w:rPr>
      <w:tab/>
    </w:r>
    <w:r w:rsidR="00376D30">
      <w:rPr>
        <w:rFonts w:ascii="Times New Roman" w:hAnsi="Times New Roman" w:cs="Times New Roman"/>
        <w:sz w:val="24"/>
        <w:szCs w:val="24"/>
      </w:rPr>
      <w:t>P</w:t>
    </w:r>
    <w:r w:rsidR="00B37594" w:rsidRPr="007E1953">
      <w:rPr>
        <w:rFonts w:ascii="Times New Roman" w:hAnsi="Times New Roman" w:cs="Times New Roman"/>
        <w:sz w:val="24"/>
        <w:szCs w:val="24"/>
      </w:rPr>
      <w:t xml:space="preserve">age </w:t>
    </w:r>
    <w:r w:rsidR="00B37594" w:rsidRPr="007E1953">
      <w:rPr>
        <w:rFonts w:ascii="Times New Roman" w:hAnsi="Times New Roman" w:cs="Times New Roman"/>
        <w:sz w:val="24"/>
        <w:szCs w:val="24"/>
      </w:rPr>
      <w:fldChar w:fldCharType="begin"/>
    </w:r>
    <w:r w:rsidR="00B37594" w:rsidRPr="007E1953">
      <w:rPr>
        <w:rFonts w:ascii="Times New Roman" w:hAnsi="Times New Roman" w:cs="Times New Roman"/>
        <w:sz w:val="24"/>
        <w:szCs w:val="24"/>
      </w:rPr>
      <w:instrText xml:space="preserve"> PAGE </w:instrText>
    </w:r>
    <w:r w:rsidR="00B37594" w:rsidRPr="007E1953">
      <w:rPr>
        <w:rFonts w:ascii="Times New Roman" w:hAnsi="Times New Roman" w:cs="Times New Roman"/>
        <w:sz w:val="24"/>
        <w:szCs w:val="24"/>
      </w:rPr>
      <w:fldChar w:fldCharType="separate"/>
    </w:r>
    <w:r w:rsidR="00B37594" w:rsidRPr="007E1953">
      <w:rPr>
        <w:rFonts w:ascii="Times New Roman" w:hAnsi="Times New Roman" w:cs="Times New Roman"/>
        <w:noProof/>
        <w:sz w:val="24"/>
        <w:szCs w:val="24"/>
      </w:rPr>
      <w:t>1</w:t>
    </w:r>
    <w:r w:rsidR="00B37594" w:rsidRPr="007E1953">
      <w:rPr>
        <w:rFonts w:ascii="Times New Roman" w:hAnsi="Times New Roman" w:cs="Times New Roman"/>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E9D9C" w14:textId="77777777" w:rsidR="00376D30" w:rsidRDefault="00376D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D765C" w14:textId="77777777" w:rsidR="00E673BC" w:rsidRDefault="00E673BC" w:rsidP="00E32706">
      <w:pPr>
        <w:spacing w:after="0" w:line="240" w:lineRule="auto"/>
      </w:pPr>
      <w:r>
        <w:separator/>
      </w:r>
    </w:p>
  </w:footnote>
  <w:footnote w:type="continuationSeparator" w:id="0">
    <w:p w14:paraId="0A2CA76D" w14:textId="77777777" w:rsidR="00E673BC" w:rsidRDefault="00E673BC" w:rsidP="00E327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DF46E" w14:textId="77777777" w:rsidR="00376D30" w:rsidRDefault="00376D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C4187" w14:textId="77777777" w:rsidR="00376D30" w:rsidRDefault="00376D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39D5E" w14:textId="77777777" w:rsidR="00376D30" w:rsidRDefault="00376D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75CB2"/>
    <w:multiLevelType w:val="hybridMultilevel"/>
    <w:tmpl w:val="B1B27708"/>
    <w:lvl w:ilvl="0" w:tplc="EA2E644C">
      <w:start w:val="1"/>
      <w:numFmt w:val="decimal"/>
      <w:lvlText w:val="%1."/>
      <w:lvlJc w:val="left"/>
      <w:pPr>
        <w:ind w:left="720" w:hanging="360"/>
      </w:pPr>
      <w:rPr>
        <w:rFonts w:hint="default"/>
      </w:rPr>
    </w:lvl>
    <w:lvl w:ilvl="1" w:tplc="6682253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93E60"/>
    <w:multiLevelType w:val="hybridMultilevel"/>
    <w:tmpl w:val="B1B27708"/>
    <w:lvl w:ilvl="0" w:tplc="EA2E644C">
      <w:start w:val="1"/>
      <w:numFmt w:val="decimal"/>
      <w:lvlText w:val="%1."/>
      <w:lvlJc w:val="left"/>
      <w:pPr>
        <w:ind w:left="720" w:hanging="360"/>
      </w:pPr>
      <w:rPr>
        <w:rFonts w:hint="default"/>
      </w:rPr>
    </w:lvl>
    <w:lvl w:ilvl="1" w:tplc="6682253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A05758"/>
    <w:multiLevelType w:val="hybridMultilevel"/>
    <w:tmpl w:val="B1B27708"/>
    <w:lvl w:ilvl="0" w:tplc="EA2E644C">
      <w:start w:val="1"/>
      <w:numFmt w:val="decimal"/>
      <w:lvlText w:val="%1."/>
      <w:lvlJc w:val="left"/>
      <w:pPr>
        <w:ind w:left="720" w:hanging="360"/>
      </w:pPr>
      <w:rPr>
        <w:rFonts w:hint="default"/>
      </w:rPr>
    </w:lvl>
    <w:lvl w:ilvl="1" w:tplc="6682253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5F6848"/>
    <w:multiLevelType w:val="hybridMultilevel"/>
    <w:tmpl w:val="B1B27708"/>
    <w:lvl w:ilvl="0" w:tplc="EA2E644C">
      <w:start w:val="1"/>
      <w:numFmt w:val="decimal"/>
      <w:lvlText w:val="%1."/>
      <w:lvlJc w:val="left"/>
      <w:pPr>
        <w:ind w:left="720" w:hanging="360"/>
      </w:pPr>
      <w:rPr>
        <w:rFonts w:hint="default"/>
      </w:rPr>
    </w:lvl>
    <w:lvl w:ilvl="1" w:tplc="6682253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5110549">
    <w:abstractNumId w:val="0"/>
  </w:num>
  <w:num w:numId="2" w16cid:durableId="1350915248">
    <w:abstractNumId w:val="3"/>
  </w:num>
  <w:num w:numId="3" w16cid:durableId="926810296">
    <w:abstractNumId w:val="2"/>
  </w:num>
  <w:num w:numId="4" w16cid:durableId="1512256946">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88A"/>
    <w:rsid w:val="001108E6"/>
    <w:rsid w:val="00376D30"/>
    <w:rsid w:val="0040067C"/>
    <w:rsid w:val="0064240D"/>
    <w:rsid w:val="006619A1"/>
    <w:rsid w:val="0066532E"/>
    <w:rsid w:val="007E1953"/>
    <w:rsid w:val="00811764"/>
    <w:rsid w:val="008C35ED"/>
    <w:rsid w:val="00933CDE"/>
    <w:rsid w:val="00970E28"/>
    <w:rsid w:val="00A6088A"/>
    <w:rsid w:val="00B37594"/>
    <w:rsid w:val="00C57007"/>
    <w:rsid w:val="00CA5064"/>
    <w:rsid w:val="00D96EA7"/>
    <w:rsid w:val="00E32706"/>
    <w:rsid w:val="00E673BC"/>
    <w:rsid w:val="00F761D9"/>
    <w:rsid w:val="00FB3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43740AE"/>
  <w15:chartTrackingRefBased/>
  <w15:docId w15:val="{C9C4D253-7663-4A2F-A92B-596D111F1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88A"/>
    <w:pPr>
      <w:widowControl w:val="0"/>
      <w:spacing w:after="200" w:line="276" w:lineRule="auto"/>
    </w:pPr>
  </w:style>
  <w:style w:type="paragraph" w:styleId="Heading1">
    <w:name w:val="heading 1"/>
    <w:basedOn w:val="Normal"/>
    <w:next w:val="Normal"/>
    <w:link w:val="Heading1Char"/>
    <w:autoRedefine/>
    <w:uiPriority w:val="9"/>
    <w:qFormat/>
    <w:rsid w:val="00A6088A"/>
    <w:pPr>
      <w:spacing w:before="66" w:after="0" w:line="240" w:lineRule="auto"/>
      <w:outlineLvl w:val="0"/>
    </w:pPr>
    <w:rPr>
      <w:rFonts w:ascii="Times New Roman" w:eastAsia="Times New Roman" w:hAnsi="Times New Roman" w:cs="Times New Roman"/>
      <w:spacing w:val="4"/>
      <w:sz w:val="24"/>
      <w:szCs w:val="24"/>
    </w:rPr>
  </w:style>
  <w:style w:type="paragraph" w:styleId="Heading2">
    <w:name w:val="heading 2"/>
    <w:basedOn w:val="Normal"/>
    <w:next w:val="Normal"/>
    <w:link w:val="Heading2Char"/>
    <w:uiPriority w:val="9"/>
    <w:unhideWhenUsed/>
    <w:qFormat/>
    <w:rsid w:val="00A6088A"/>
    <w:pPr>
      <w:tabs>
        <w:tab w:val="left" w:pos="800"/>
      </w:tabs>
      <w:spacing w:after="0" w:line="240" w:lineRule="auto"/>
      <w:ind w:left="810" w:right="-20" w:hanging="630"/>
      <w:outlineLvl w:val="1"/>
    </w:pPr>
    <w:rPr>
      <w:rFonts w:ascii="Times New Roman" w:eastAsia="Times New Roman" w:hAnsi="Times New Roman" w:cs="Times New Roman"/>
      <w:spacing w:val="-2"/>
      <w:sz w:val="24"/>
      <w:szCs w:val="24"/>
    </w:rPr>
  </w:style>
  <w:style w:type="paragraph" w:styleId="Heading3">
    <w:name w:val="heading 3"/>
    <w:basedOn w:val="Normal"/>
    <w:next w:val="Normal"/>
    <w:link w:val="Heading3Char"/>
    <w:uiPriority w:val="9"/>
    <w:unhideWhenUsed/>
    <w:qFormat/>
    <w:rsid w:val="00A6088A"/>
    <w:pPr>
      <w:tabs>
        <w:tab w:val="left" w:pos="1540"/>
      </w:tabs>
      <w:spacing w:after="0" w:line="246" w:lineRule="auto"/>
      <w:ind w:left="1540" w:right="607" w:hanging="720"/>
      <w:outlineLvl w:val="2"/>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88A"/>
    <w:rPr>
      <w:rFonts w:ascii="Times New Roman" w:eastAsia="Times New Roman" w:hAnsi="Times New Roman" w:cs="Times New Roman"/>
      <w:spacing w:val="4"/>
      <w:sz w:val="24"/>
      <w:szCs w:val="24"/>
    </w:rPr>
  </w:style>
  <w:style w:type="character" w:customStyle="1" w:styleId="Heading2Char">
    <w:name w:val="Heading 2 Char"/>
    <w:basedOn w:val="DefaultParagraphFont"/>
    <w:link w:val="Heading2"/>
    <w:uiPriority w:val="9"/>
    <w:rsid w:val="00A6088A"/>
    <w:rPr>
      <w:rFonts w:ascii="Times New Roman" w:eastAsia="Times New Roman" w:hAnsi="Times New Roman" w:cs="Times New Roman"/>
      <w:spacing w:val="-2"/>
      <w:sz w:val="24"/>
      <w:szCs w:val="24"/>
    </w:rPr>
  </w:style>
  <w:style w:type="character" w:customStyle="1" w:styleId="Heading3Char">
    <w:name w:val="Heading 3 Char"/>
    <w:basedOn w:val="DefaultParagraphFont"/>
    <w:link w:val="Heading3"/>
    <w:uiPriority w:val="9"/>
    <w:rsid w:val="00A6088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A6088A"/>
    <w:rPr>
      <w:sz w:val="16"/>
      <w:szCs w:val="16"/>
    </w:rPr>
  </w:style>
  <w:style w:type="paragraph" w:styleId="CommentText">
    <w:name w:val="annotation text"/>
    <w:basedOn w:val="Normal"/>
    <w:link w:val="CommentTextChar"/>
    <w:uiPriority w:val="99"/>
    <w:semiHidden/>
    <w:unhideWhenUsed/>
    <w:rsid w:val="00A6088A"/>
    <w:pPr>
      <w:spacing w:line="240" w:lineRule="auto"/>
    </w:pPr>
    <w:rPr>
      <w:sz w:val="20"/>
      <w:szCs w:val="20"/>
    </w:rPr>
  </w:style>
  <w:style w:type="character" w:customStyle="1" w:styleId="CommentTextChar">
    <w:name w:val="Comment Text Char"/>
    <w:basedOn w:val="DefaultParagraphFont"/>
    <w:link w:val="CommentText"/>
    <w:uiPriority w:val="99"/>
    <w:semiHidden/>
    <w:rsid w:val="00A6088A"/>
    <w:rPr>
      <w:sz w:val="20"/>
      <w:szCs w:val="20"/>
    </w:rPr>
  </w:style>
  <w:style w:type="paragraph" w:styleId="CommentSubject">
    <w:name w:val="annotation subject"/>
    <w:basedOn w:val="CommentText"/>
    <w:next w:val="CommentText"/>
    <w:link w:val="CommentSubjectChar"/>
    <w:uiPriority w:val="99"/>
    <w:semiHidden/>
    <w:unhideWhenUsed/>
    <w:rsid w:val="00A6088A"/>
    <w:rPr>
      <w:b/>
      <w:bCs/>
    </w:rPr>
  </w:style>
  <w:style w:type="character" w:customStyle="1" w:styleId="CommentSubjectChar">
    <w:name w:val="Comment Subject Char"/>
    <w:basedOn w:val="CommentTextChar"/>
    <w:link w:val="CommentSubject"/>
    <w:uiPriority w:val="99"/>
    <w:semiHidden/>
    <w:rsid w:val="00A6088A"/>
    <w:rPr>
      <w:b/>
      <w:bCs/>
      <w:sz w:val="20"/>
      <w:szCs w:val="20"/>
    </w:rPr>
  </w:style>
  <w:style w:type="paragraph" w:styleId="BalloonText">
    <w:name w:val="Balloon Text"/>
    <w:basedOn w:val="Normal"/>
    <w:link w:val="BalloonTextChar"/>
    <w:uiPriority w:val="99"/>
    <w:semiHidden/>
    <w:unhideWhenUsed/>
    <w:rsid w:val="00A608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088A"/>
    <w:rPr>
      <w:rFonts w:ascii="Tahoma" w:hAnsi="Tahoma" w:cs="Tahoma"/>
      <w:sz w:val="16"/>
      <w:szCs w:val="16"/>
    </w:rPr>
  </w:style>
  <w:style w:type="table" w:styleId="TableGrid">
    <w:name w:val="Table Grid"/>
    <w:basedOn w:val="TableNormal"/>
    <w:uiPriority w:val="39"/>
    <w:rsid w:val="00A6088A"/>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6088A"/>
    <w:pPr>
      <w:ind w:left="720"/>
      <w:contextualSpacing/>
    </w:pPr>
  </w:style>
  <w:style w:type="paragraph" w:styleId="Header">
    <w:name w:val="header"/>
    <w:basedOn w:val="Normal"/>
    <w:link w:val="HeaderChar"/>
    <w:uiPriority w:val="99"/>
    <w:unhideWhenUsed/>
    <w:rsid w:val="00A608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088A"/>
  </w:style>
  <w:style w:type="paragraph" w:styleId="Footer">
    <w:name w:val="footer"/>
    <w:basedOn w:val="Normal"/>
    <w:link w:val="FooterChar"/>
    <w:uiPriority w:val="99"/>
    <w:unhideWhenUsed/>
    <w:rsid w:val="00A608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088A"/>
  </w:style>
  <w:style w:type="paragraph" w:styleId="TOC1">
    <w:name w:val="toc 1"/>
    <w:basedOn w:val="Normal"/>
    <w:next w:val="Normal"/>
    <w:autoRedefine/>
    <w:uiPriority w:val="39"/>
    <w:unhideWhenUsed/>
    <w:rsid w:val="00A6088A"/>
    <w:pPr>
      <w:tabs>
        <w:tab w:val="right" w:leader="dot" w:pos="9370"/>
      </w:tabs>
      <w:spacing w:after="100"/>
      <w:ind w:left="720" w:hanging="720"/>
    </w:pPr>
  </w:style>
  <w:style w:type="paragraph" w:styleId="TOC2">
    <w:name w:val="toc 2"/>
    <w:basedOn w:val="Normal"/>
    <w:next w:val="Normal"/>
    <w:autoRedefine/>
    <w:uiPriority w:val="39"/>
    <w:unhideWhenUsed/>
    <w:rsid w:val="00A6088A"/>
    <w:pPr>
      <w:tabs>
        <w:tab w:val="left" w:pos="900"/>
        <w:tab w:val="right" w:leader="dot" w:pos="9350"/>
      </w:tabs>
      <w:spacing w:after="100"/>
      <w:ind w:left="450"/>
    </w:pPr>
  </w:style>
  <w:style w:type="paragraph" w:styleId="TOC3">
    <w:name w:val="toc 3"/>
    <w:basedOn w:val="Normal"/>
    <w:next w:val="Normal"/>
    <w:autoRedefine/>
    <w:uiPriority w:val="39"/>
    <w:unhideWhenUsed/>
    <w:rsid w:val="00A6088A"/>
    <w:pPr>
      <w:tabs>
        <w:tab w:val="left" w:pos="900"/>
        <w:tab w:val="right" w:leader="dot" w:pos="9350"/>
      </w:tabs>
      <w:spacing w:after="100"/>
      <w:ind w:left="440"/>
    </w:pPr>
  </w:style>
  <w:style w:type="character" w:styleId="Hyperlink">
    <w:name w:val="Hyperlink"/>
    <w:basedOn w:val="DefaultParagraphFont"/>
    <w:uiPriority w:val="99"/>
    <w:unhideWhenUsed/>
    <w:rsid w:val="00A6088A"/>
    <w:rPr>
      <w:color w:val="0563C1" w:themeColor="hyperlink"/>
      <w:u w:val="single"/>
    </w:rPr>
  </w:style>
  <w:style w:type="paragraph" w:styleId="TOC4">
    <w:name w:val="toc 4"/>
    <w:basedOn w:val="Normal"/>
    <w:next w:val="Normal"/>
    <w:autoRedefine/>
    <w:uiPriority w:val="39"/>
    <w:unhideWhenUsed/>
    <w:rsid w:val="00A6088A"/>
    <w:pPr>
      <w:widowControl/>
      <w:spacing w:after="100" w:line="259" w:lineRule="auto"/>
      <w:ind w:left="660"/>
    </w:pPr>
    <w:rPr>
      <w:rFonts w:eastAsiaTheme="minorEastAsia"/>
    </w:rPr>
  </w:style>
  <w:style w:type="paragraph" w:styleId="TOC5">
    <w:name w:val="toc 5"/>
    <w:basedOn w:val="Normal"/>
    <w:next w:val="Normal"/>
    <w:autoRedefine/>
    <w:uiPriority w:val="39"/>
    <w:unhideWhenUsed/>
    <w:rsid w:val="00A6088A"/>
    <w:pPr>
      <w:widowControl/>
      <w:spacing w:after="100" w:line="259" w:lineRule="auto"/>
      <w:ind w:left="880"/>
    </w:pPr>
    <w:rPr>
      <w:rFonts w:eastAsiaTheme="minorEastAsia"/>
    </w:rPr>
  </w:style>
  <w:style w:type="paragraph" w:styleId="TOC6">
    <w:name w:val="toc 6"/>
    <w:basedOn w:val="Normal"/>
    <w:next w:val="Normal"/>
    <w:autoRedefine/>
    <w:uiPriority w:val="39"/>
    <w:unhideWhenUsed/>
    <w:rsid w:val="00A6088A"/>
    <w:pPr>
      <w:widowControl/>
      <w:spacing w:after="100" w:line="259" w:lineRule="auto"/>
      <w:ind w:left="1100"/>
    </w:pPr>
    <w:rPr>
      <w:rFonts w:eastAsiaTheme="minorEastAsia"/>
    </w:rPr>
  </w:style>
  <w:style w:type="paragraph" w:styleId="TOC7">
    <w:name w:val="toc 7"/>
    <w:basedOn w:val="Normal"/>
    <w:next w:val="Normal"/>
    <w:autoRedefine/>
    <w:uiPriority w:val="39"/>
    <w:unhideWhenUsed/>
    <w:rsid w:val="00A6088A"/>
    <w:pPr>
      <w:widowControl/>
      <w:spacing w:after="100" w:line="259" w:lineRule="auto"/>
      <w:ind w:left="1320"/>
    </w:pPr>
    <w:rPr>
      <w:rFonts w:eastAsiaTheme="minorEastAsia"/>
    </w:rPr>
  </w:style>
  <w:style w:type="paragraph" w:styleId="TOC8">
    <w:name w:val="toc 8"/>
    <w:basedOn w:val="Normal"/>
    <w:next w:val="Normal"/>
    <w:autoRedefine/>
    <w:uiPriority w:val="39"/>
    <w:unhideWhenUsed/>
    <w:rsid w:val="00A6088A"/>
    <w:pPr>
      <w:widowControl/>
      <w:spacing w:after="100" w:line="259" w:lineRule="auto"/>
      <w:ind w:left="1540"/>
    </w:pPr>
    <w:rPr>
      <w:rFonts w:eastAsiaTheme="minorEastAsia"/>
    </w:rPr>
  </w:style>
  <w:style w:type="paragraph" w:styleId="TOC9">
    <w:name w:val="toc 9"/>
    <w:basedOn w:val="Normal"/>
    <w:next w:val="Normal"/>
    <w:autoRedefine/>
    <w:uiPriority w:val="39"/>
    <w:unhideWhenUsed/>
    <w:rsid w:val="00A6088A"/>
    <w:pPr>
      <w:widowControl/>
      <w:spacing w:after="100" w:line="259" w:lineRule="auto"/>
      <w:ind w:left="1760"/>
    </w:pPr>
    <w:rPr>
      <w:rFonts w:eastAsiaTheme="minorEastAsia"/>
    </w:rPr>
  </w:style>
  <w:style w:type="table" w:customStyle="1" w:styleId="TableGrid1">
    <w:name w:val="Table Grid1"/>
    <w:basedOn w:val="TableNormal"/>
    <w:next w:val="TableGrid"/>
    <w:uiPriority w:val="59"/>
    <w:rsid w:val="00A6088A"/>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3">
    <w:name w:val="_53"/>
    <w:uiPriority w:val="99"/>
    <w:rsid w:val="00A6088A"/>
    <w:pPr>
      <w:widowControl w:val="0"/>
      <w:autoSpaceDE w:val="0"/>
      <w:autoSpaceDN w:val="0"/>
      <w:adjustRightInd w:val="0"/>
      <w:spacing w:after="0" w:line="240" w:lineRule="auto"/>
      <w:jc w:val="both"/>
    </w:pPr>
    <w:rPr>
      <w:rFonts w:ascii="Times New Roman" w:eastAsia="Times New Roman" w:hAnsi="Times New Roman" w:cs="Times New Roman"/>
      <w:sz w:val="24"/>
      <w:szCs w:val="24"/>
    </w:rPr>
  </w:style>
  <w:style w:type="paragraph" w:customStyle="1" w:styleId="Level1">
    <w:name w:val="Level 1"/>
    <w:uiPriority w:val="99"/>
    <w:rsid w:val="00A6088A"/>
    <w:pPr>
      <w:widowControl w:val="0"/>
      <w:autoSpaceDE w:val="0"/>
      <w:autoSpaceDN w:val="0"/>
      <w:adjustRightInd w:val="0"/>
      <w:spacing w:after="0" w:line="240" w:lineRule="auto"/>
      <w:ind w:left="720"/>
      <w:jc w:val="both"/>
    </w:pPr>
    <w:rPr>
      <w:rFonts w:ascii="Times New Roman" w:eastAsia="Times New Roman" w:hAnsi="Times New Roman" w:cs="Times New Roman"/>
      <w:sz w:val="24"/>
      <w:szCs w:val="24"/>
    </w:rPr>
  </w:style>
  <w:style w:type="paragraph" w:styleId="Revision">
    <w:name w:val="Revision"/>
    <w:hidden/>
    <w:uiPriority w:val="99"/>
    <w:semiHidden/>
    <w:rsid w:val="006619A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1079</Words>
  <Characters>6154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Shannon Sanderson-Moyle</dc:creator>
  <cp:keywords/>
  <dc:description/>
  <cp:lastModifiedBy>Michelle Badaruddin</cp:lastModifiedBy>
  <cp:revision>3</cp:revision>
  <dcterms:created xsi:type="dcterms:W3CDTF">2025-09-15T23:00:00Z</dcterms:created>
  <dcterms:modified xsi:type="dcterms:W3CDTF">2025-12-02T15:55:00Z</dcterms:modified>
</cp:coreProperties>
</file>