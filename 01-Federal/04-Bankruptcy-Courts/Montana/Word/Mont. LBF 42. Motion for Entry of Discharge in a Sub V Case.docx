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7E907" w14:textId="6AF3FA4E" w:rsidR="006238A8" w:rsidRDefault="006238A8" w:rsidP="006238A8">
      <w:pPr>
        <w:pStyle w:val="Heading1"/>
      </w:pPr>
      <w:bookmarkStart w:id="0" w:name="_Toc484772842"/>
      <w:bookmarkStart w:id="1" w:name="_Toc499022181"/>
      <w:r>
        <w:t>Mon</w:t>
      </w:r>
      <w:r>
        <w:rPr>
          <w:spacing w:val="3"/>
        </w:rPr>
        <w:t>t</w:t>
      </w:r>
      <w:r>
        <w:t>.</w:t>
      </w:r>
      <w:r>
        <w:rPr>
          <w:spacing w:val="42"/>
        </w:rPr>
        <w:t xml:space="preserve"> </w:t>
      </w:r>
      <w:r>
        <w:t>LBF</w:t>
      </w:r>
      <w:r>
        <w:rPr>
          <w:spacing w:val="26"/>
        </w:rPr>
        <w:t xml:space="preserve"> </w:t>
      </w:r>
      <w:r w:rsidR="00C45D2E">
        <w:t>4</w:t>
      </w:r>
      <w:r w:rsidR="00F26E55">
        <w:t>2</w:t>
      </w:r>
      <w:r>
        <w:t>. MOT</w:t>
      </w:r>
      <w:r>
        <w:rPr>
          <w:spacing w:val="-3"/>
        </w:rPr>
        <w:t>I</w:t>
      </w:r>
      <w:r>
        <w:t>ON FOR</w:t>
      </w:r>
      <w:r>
        <w:rPr>
          <w:spacing w:val="37"/>
        </w:rPr>
        <w:t xml:space="preserve"> </w:t>
      </w:r>
      <w:r>
        <w:t>E</w:t>
      </w:r>
      <w:r>
        <w:rPr>
          <w:spacing w:val="-2"/>
        </w:rPr>
        <w:t>N</w:t>
      </w:r>
      <w:r>
        <w:t>T</w:t>
      </w:r>
      <w:r>
        <w:rPr>
          <w:spacing w:val="-2"/>
        </w:rPr>
        <w:t>R</w:t>
      </w:r>
      <w:r>
        <w:t>Y</w:t>
      </w:r>
      <w:r>
        <w:rPr>
          <w:spacing w:val="37"/>
        </w:rPr>
        <w:t xml:space="preserve"> </w:t>
      </w:r>
      <w:r>
        <w:rPr>
          <w:spacing w:val="2"/>
        </w:rPr>
        <w:t>O</w:t>
      </w:r>
      <w:r>
        <w:t>F</w:t>
      </w:r>
      <w:r>
        <w:rPr>
          <w:spacing w:val="24"/>
        </w:rPr>
        <w:t xml:space="preserve"> </w:t>
      </w:r>
      <w:r>
        <w:rPr>
          <w:w w:val="105"/>
        </w:rPr>
        <w:t>D</w:t>
      </w:r>
      <w:r>
        <w:rPr>
          <w:spacing w:val="-4"/>
          <w:w w:val="105"/>
        </w:rPr>
        <w:t>I</w:t>
      </w:r>
      <w:r>
        <w:rPr>
          <w:w w:val="105"/>
        </w:rPr>
        <w:t>SCHARGE;</w:t>
      </w:r>
      <w:r>
        <w:rPr>
          <w:spacing w:val="12"/>
          <w:w w:val="105"/>
        </w:rPr>
        <w:t xml:space="preserve"> </w:t>
      </w:r>
      <w:r>
        <w:t xml:space="preserve">AND </w:t>
      </w:r>
      <w:r>
        <w:rPr>
          <w:w w:val="105"/>
        </w:rPr>
        <w:t>AT</w:t>
      </w:r>
      <w:r>
        <w:rPr>
          <w:spacing w:val="-3"/>
          <w:w w:val="105"/>
        </w:rPr>
        <w:t>T</w:t>
      </w:r>
      <w:r>
        <w:rPr>
          <w:w w:val="106"/>
        </w:rPr>
        <w:t>ORN</w:t>
      </w:r>
      <w:r>
        <w:rPr>
          <w:spacing w:val="-2"/>
          <w:w w:val="106"/>
        </w:rPr>
        <w:t>E</w:t>
      </w:r>
      <w:r>
        <w:t xml:space="preserve">Y </w:t>
      </w:r>
      <w:r>
        <w:rPr>
          <w:w w:val="106"/>
        </w:rPr>
        <w:t>C</w:t>
      </w:r>
      <w:r>
        <w:rPr>
          <w:spacing w:val="-2"/>
          <w:w w:val="106"/>
        </w:rPr>
        <w:t>E</w:t>
      </w:r>
      <w:r>
        <w:rPr>
          <w:w w:val="106"/>
        </w:rPr>
        <w:t>R</w:t>
      </w:r>
      <w:r>
        <w:rPr>
          <w:spacing w:val="-2"/>
          <w:w w:val="106"/>
        </w:rPr>
        <w:t>TI</w:t>
      </w:r>
      <w:r>
        <w:rPr>
          <w:spacing w:val="-4"/>
          <w:w w:val="106"/>
        </w:rPr>
        <w:t>F</w:t>
      </w:r>
      <w:r>
        <w:rPr>
          <w:spacing w:val="-2"/>
          <w:w w:val="106"/>
        </w:rPr>
        <w:t>I</w:t>
      </w:r>
      <w:r>
        <w:rPr>
          <w:w w:val="106"/>
        </w:rPr>
        <w:t>CA</w:t>
      </w:r>
      <w:r>
        <w:rPr>
          <w:spacing w:val="-3"/>
          <w:w w:val="106"/>
        </w:rPr>
        <w:t>T</w:t>
      </w:r>
      <w:r>
        <w:rPr>
          <w:spacing w:val="-2"/>
          <w:w w:val="106"/>
        </w:rPr>
        <w:t>I</w:t>
      </w:r>
      <w:r>
        <w:rPr>
          <w:w w:val="106"/>
        </w:rPr>
        <w:t xml:space="preserve">ON </w:t>
      </w:r>
      <w:r>
        <w:rPr>
          <w:spacing w:val="24"/>
          <w:w w:val="106"/>
        </w:rPr>
        <w:t>(</w:t>
      </w:r>
      <w:r>
        <w:rPr>
          <w:w w:val="106"/>
        </w:rPr>
        <w:t>CHAP</w:t>
      </w:r>
      <w:r>
        <w:rPr>
          <w:spacing w:val="-3"/>
          <w:w w:val="106"/>
        </w:rPr>
        <w:t>T</w:t>
      </w:r>
      <w:r>
        <w:rPr>
          <w:w w:val="106"/>
        </w:rPr>
        <w:t>ER</w:t>
      </w:r>
      <w:r>
        <w:rPr>
          <w:spacing w:val="3"/>
          <w:w w:val="106"/>
        </w:rPr>
        <w:t xml:space="preserve"> </w:t>
      </w:r>
      <w:r>
        <w:t>1</w:t>
      </w:r>
      <w:r w:rsidR="00C45D2E">
        <w:t>1 SUBCHAPTER V</w:t>
      </w:r>
      <w:r>
        <w:t>)</w:t>
      </w:r>
      <w:bookmarkEnd w:id="0"/>
      <w:bookmarkEnd w:id="1"/>
      <w:r>
        <w:t>.</w:t>
      </w:r>
    </w:p>
    <w:p w14:paraId="095377FB" w14:textId="77777777" w:rsidR="006238A8" w:rsidRDefault="006238A8" w:rsidP="006238A8">
      <w:pPr>
        <w:pStyle w:val="Heading1"/>
      </w:pPr>
      <w:r>
        <w:t>[Mo</w:t>
      </w:r>
      <w:r>
        <w:rPr>
          <w:spacing w:val="-5"/>
        </w:rPr>
        <w:t>n</w:t>
      </w:r>
      <w:r>
        <w:t>t.</w:t>
      </w:r>
      <w:r>
        <w:rPr>
          <w:spacing w:val="5"/>
        </w:rPr>
        <w:t xml:space="preserve"> </w:t>
      </w:r>
      <w:r>
        <w:rPr>
          <w:spacing w:val="-4"/>
        </w:rPr>
        <w:t>L</w:t>
      </w:r>
      <w:r>
        <w:t>BR</w:t>
      </w:r>
      <w:r>
        <w:rPr>
          <w:spacing w:val="-2"/>
        </w:rPr>
        <w:t xml:space="preserve"> </w:t>
      </w:r>
      <w:r>
        <w:t>4004-1]</w:t>
      </w:r>
    </w:p>
    <w:p w14:paraId="622E81C4" w14:textId="77777777" w:rsidR="006238A8" w:rsidRDefault="006238A8" w:rsidP="006238A8">
      <w:pPr>
        <w:spacing w:before="10" w:after="0" w:line="280" w:lineRule="exact"/>
        <w:rPr>
          <w:sz w:val="28"/>
          <w:szCs w:val="28"/>
        </w:rPr>
      </w:pPr>
    </w:p>
    <w:p w14:paraId="2D353524" w14:textId="77777777" w:rsidR="006238A8" w:rsidRDefault="006238A8" w:rsidP="006238A8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ey </w:t>
      </w:r>
    </w:p>
    <w:p w14:paraId="6D445FFF" w14:textId="77777777" w:rsidR="006238A8" w:rsidRDefault="006238A8" w:rsidP="006238A8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ff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ce M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ili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ddress </w:t>
      </w:r>
    </w:p>
    <w:p w14:paraId="7323A322" w14:textId="77777777" w:rsidR="006238A8" w:rsidRDefault="006238A8" w:rsidP="006238A8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ep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 Nu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er </w:t>
      </w:r>
    </w:p>
    <w:p w14:paraId="7226DCE2" w14:textId="77777777" w:rsidR="006238A8" w:rsidRDefault="006238A8" w:rsidP="00623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-Ma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ddress</w:t>
      </w:r>
    </w:p>
    <w:p w14:paraId="57F4C73B" w14:textId="77777777" w:rsidR="006238A8" w:rsidRDefault="006238A8" w:rsidP="006238A8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 Bar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Nu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</w:p>
    <w:p w14:paraId="648C0975" w14:textId="77777777" w:rsidR="006238A8" w:rsidRDefault="006238A8" w:rsidP="006238A8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ey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6B53C456" w14:textId="77777777" w:rsidR="006238A8" w:rsidRDefault="006238A8" w:rsidP="006238A8">
      <w:pPr>
        <w:spacing w:before="10" w:after="0" w:line="280" w:lineRule="exact"/>
        <w:rPr>
          <w:sz w:val="28"/>
          <w:szCs w:val="28"/>
        </w:rPr>
      </w:pPr>
    </w:p>
    <w:p w14:paraId="07A01A98" w14:textId="77777777" w:rsidR="006238A8" w:rsidRDefault="006238A8" w:rsidP="006238A8">
      <w:pPr>
        <w:spacing w:before="10" w:after="0" w:line="280" w:lineRule="exact"/>
        <w:rPr>
          <w:sz w:val="28"/>
          <w:szCs w:val="28"/>
        </w:rPr>
      </w:pPr>
    </w:p>
    <w:p w14:paraId="2428FCBB" w14:textId="77777777" w:rsidR="006238A8" w:rsidRDefault="006238A8" w:rsidP="006238A8">
      <w:pPr>
        <w:spacing w:before="10" w:after="0" w:line="280" w:lineRule="exact"/>
        <w:rPr>
          <w:sz w:val="28"/>
          <w:szCs w:val="28"/>
        </w:rPr>
      </w:pPr>
    </w:p>
    <w:p w14:paraId="53745EA9" w14:textId="77777777" w:rsidR="006238A8" w:rsidRDefault="006238A8" w:rsidP="006238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UNITED STATES BANKRUPTCY COURT</w:t>
      </w:r>
    </w:p>
    <w:p w14:paraId="3260533C" w14:textId="77777777" w:rsidR="006238A8" w:rsidRDefault="006238A8" w:rsidP="006238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THE DISTRICT OF MONTANA</w:t>
      </w:r>
    </w:p>
    <w:p w14:paraId="3465F678" w14:textId="77777777" w:rsidR="006238A8" w:rsidRDefault="006238A8" w:rsidP="006238A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8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238A8" w14:paraId="26770D4A" w14:textId="77777777" w:rsidTr="00793D28"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6AD32FC" w14:textId="77777777" w:rsidR="006238A8" w:rsidRDefault="006238A8" w:rsidP="00793D28">
            <w:pPr>
              <w:autoSpaceDE w:val="0"/>
              <w:autoSpaceDN w:val="0"/>
              <w:adjustRightInd w:val="0"/>
              <w:spacing w:before="10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RE: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D89BBC5" w14:textId="77777777" w:rsidR="006238A8" w:rsidRDefault="006238A8" w:rsidP="00793D2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" w:hAnsi="Times" w:cs="Times"/>
                <w:sz w:val="24"/>
                <w:szCs w:val="24"/>
              </w:rPr>
            </w:pPr>
          </w:p>
          <w:p w14:paraId="27F566AF" w14:textId="77777777" w:rsidR="006238A8" w:rsidRDefault="006238A8" w:rsidP="00793D2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" w:hAnsi="Times" w:cs="Times"/>
                <w:sz w:val="24"/>
                <w:szCs w:val="24"/>
              </w:rPr>
            </w:pPr>
            <w:r>
              <w:rPr>
                <w:rFonts w:ascii="Times" w:hAnsi="Times" w:cs="Times"/>
                <w:sz w:val="24"/>
                <w:szCs w:val="24"/>
              </w:rPr>
              <w:t xml:space="preserve"> </w:t>
            </w:r>
          </w:p>
          <w:p w14:paraId="690AC8F9" w14:textId="3F8EE10C" w:rsidR="006238A8" w:rsidRDefault="006238A8" w:rsidP="00793D28">
            <w:pPr>
              <w:autoSpaceDE w:val="0"/>
              <w:autoSpaceDN w:val="0"/>
              <w:adjustRightInd w:val="0"/>
              <w:spacing w:after="38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5DCCEF38" w14:textId="77777777" w:rsidR="006238A8" w:rsidRDefault="006238A8" w:rsidP="00793D28">
            <w:pPr>
              <w:autoSpaceDE w:val="0"/>
              <w:autoSpaceDN w:val="0"/>
              <w:adjustRightInd w:val="0"/>
              <w:spacing w:after="38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A020D5D" w14:textId="5825F08B" w:rsidR="006238A8" w:rsidRDefault="006238A8" w:rsidP="00793D28">
            <w:pPr>
              <w:autoSpaceDE w:val="0"/>
              <w:autoSpaceDN w:val="0"/>
              <w:adjustRightInd w:val="0"/>
              <w:spacing w:after="38" w:line="240" w:lineRule="auto"/>
              <w:rPr>
                <w:rFonts w:ascii="Courier" w:hAnsi="Courier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Debtor.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77057" w14:textId="77777777" w:rsidR="006238A8" w:rsidRDefault="006238A8" w:rsidP="00793D28">
            <w:pPr>
              <w:autoSpaceDE w:val="0"/>
              <w:autoSpaceDN w:val="0"/>
              <w:adjustRightInd w:val="0"/>
              <w:spacing w:before="10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2DA55B" w14:textId="77777777" w:rsidR="006238A8" w:rsidRDefault="006238A8" w:rsidP="00793D28">
            <w:pPr>
              <w:autoSpaceDE w:val="0"/>
              <w:autoSpaceDN w:val="0"/>
              <w:adjustRightInd w:val="0"/>
              <w:spacing w:before="10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Case No. </w:t>
            </w:r>
          </w:p>
          <w:p w14:paraId="2B2D4F2E" w14:textId="77777777" w:rsidR="006238A8" w:rsidRDefault="006238A8" w:rsidP="00793D2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435741" w14:textId="77777777" w:rsidR="006238A8" w:rsidRDefault="006238A8" w:rsidP="00793D28">
            <w:pPr>
              <w:autoSpaceDE w:val="0"/>
              <w:autoSpaceDN w:val="0"/>
              <w:adjustRightInd w:val="0"/>
              <w:spacing w:after="38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MOTION FOR ENTRY OF DISCHARGE; AND ATTORNEY CERTIFICATION</w:t>
            </w:r>
          </w:p>
        </w:tc>
      </w:tr>
    </w:tbl>
    <w:p w14:paraId="40459DF5" w14:textId="77777777" w:rsidR="006238A8" w:rsidRDefault="006238A8" w:rsidP="006238A8">
      <w:pPr>
        <w:spacing w:before="19" w:after="0" w:line="240" w:lineRule="auto"/>
        <w:ind w:firstLine="720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49C9A42F" w14:textId="744095F7" w:rsidR="006238A8" w:rsidRDefault="006238A8" w:rsidP="006238A8">
      <w:pPr>
        <w:spacing w:before="19" w:after="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e-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ed De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resp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C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urt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e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ry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Order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 D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arge. 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upp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u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ders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epre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AC734B" w14:textId="16D7EB78" w:rsidR="006238A8" w:rsidRDefault="00D41664" w:rsidP="006238A8">
      <w:pPr>
        <w:pStyle w:val="ListParagraph"/>
        <w:numPr>
          <w:ilvl w:val="0"/>
          <w:numId w:val="1"/>
        </w:numPr>
        <w:tabs>
          <w:tab w:val="left" w:pos="8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Debtor’s Chapter 11 Subchapter V Plan was confirmed pursuant to 11 U.S.C. § 119</w:t>
      </w:r>
      <w:r w:rsidR="0049475B">
        <w:rPr>
          <w:rFonts w:ascii="Times New Roman" w:eastAsia="Times New Roman" w:hAnsi="Times New Roman" w:cs="Times New Roman"/>
          <w:sz w:val="24"/>
          <w:szCs w:val="24"/>
        </w:rPr>
        <w:t>1(b) on [Date].</w:t>
      </w:r>
    </w:p>
    <w:p w14:paraId="0DCFE462" w14:textId="77777777" w:rsidR="006238A8" w:rsidRDefault="006238A8" w:rsidP="006238A8">
      <w:pPr>
        <w:spacing w:before="10" w:after="0" w:line="280" w:lineRule="exact"/>
        <w:jc w:val="both"/>
        <w:rPr>
          <w:sz w:val="28"/>
          <w:szCs w:val="28"/>
        </w:rPr>
      </w:pPr>
    </w:p>
    <w:p w14:paraId="7B7938CC" w14:textId="652F2141" w:rsidR="006238A8" w:rsidRDefault="004A5261" w:rsidP="006238A8">
      <w:pPr>
        <w:pStyle w:val="ListParagraph"/>
        <w:numPr>
          <w:ilvl w:val="0"/>
          <w:numId w:val="1"/>
        </w:numPr>
        <w:tabs>
          <w:tab w:val="left" w:pos="8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payments under Debtor’s Plan have been made</w:t>
      </w:r>
      <w:r w:rsidR="002C66F5">
        <w:rPr>
          <w:rFonts w:ascii="Times New Roman" w:eastAsia="Times New Roman" w:hAnsi="Times New Roman" w:cs="Times New Roman"/>
          <w:sz w:val="24"/>
          <w:szCs w:val="24"/>
        </w:rPr>
        <w:t>;</w:t>
      </w:r>
      <w:r w:rsidR="006238A8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="006238A8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6238A8">
        <w:rPr>
          <w:rFonts w:ascii="Times New Roman" w:eastAsia="Times New Roman" w:hAnsi="Times New Roman" w:cs="Times New Roman"/>
          <w:sz w:val="24"/>
          <w:szCs w:val="24"/>
        </w:rPr>
        <w:t>d</w:t>
      </w:r>
    </w:p>
    <w:p w14:paraId="7484E8F6" w14:textId="77777777" w:rsidR="006238A8" w:rsidRDefault="006238A8" w:rsidP="006238A8">
      <w:pPr>
        <w:spacing w:before="10" w:after="0" w:line="280" w:lineRule="exact"/>
        <w:jc w:val="both"/>
        <w:rPr>
          <w:sz w:val="28"/>
          <w:szCs w:val="28"/>
        </w:rPr>
      </w:pPr>
    </w:p>
    <w:p w14:paraId="29EA1324" w14:textId="4230AED8" w:rsidR="006238A8" w:rsidRDefault="009D6409" w:rsidP="006238A8">
      <w:pPr>
        <w:pStyle w:val="ListParagraph"/>
        <w:numPr>
          <w:ilvl w:val="0"/>
          <w:numId w:val="1"/>
        </w:numPr>
        <w:tabs>
          <w:tab w:val="left" w:pos="820"/>
        </w:tabs>
        <w:spacing w:after="0" w:line="24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Debtor has otherwise </w:t>
      </w:r>
      <w:r w:rsidR="001C1B9F">
        <w:rPr>
          <w:rFonts w:ascii="Times New Roman" w:eastAsia="Times New Roman" w:hAnsi="Times New Roman" w:cs="Times New Roman"/>
          <w:sz w:val="24"/>
          <w:szCs w:val="24"/>
        </w:rPr>
        <w:t>conformed with the requirements of 11 U.S.C. § 1192</w:t>
      </w:r>
      <w:r w:rsidR="006238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F88A79" w14:textId="77777777" w:rsidR="00377A9C" w:rsidRDefault="00377A9C" w:rsidP="001C1B9F">
      <w:pPr>
        <w:tabs>
          <w:tab w:val="left" w:pos="820"/>
        </w:tabs>
        <w:spacing w:after="0" w:line="24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96601F" w14:textId="146C4DDE" w:rsidR="001C1B9F" w:rsidRPr="001C1B9F" w:rsidRDefault="00377A9C" w:rsidP="001C1B9F">
      <w:pPr>
        <w:tabs>
          <w:tab w:val="left" w:pos="820"/>
        </w:tabs>
        <w:spacing w:after="0" w:line="24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Accordingly, </w:t>
      </w:r>
      <w:r w:rsidR="001C1B9F">
        <w:rPr>
          <w:rFonts w:ascii="Times New Roman" w:eastAsia="Times New Roman" w:hAnsi="Times New Roman" w:cs="Times New Roman"/>
          <w:sz w:val="24"/>
          <w:szCs w:val="24"/>
        </w:rPr>
        <w:t>Debtor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moves for the entry of discharge in this Chapter 11 Subchapter V case.</w:t>
      </w:r>
    </w:p>
    <w:p w14:paraId="13ED039A" w14:textId="77777777" w:rsidR="006238A8" w:rsidRDefault="006238A8" w:rsidP="006238A8">
      <w:pPr>
        <w:spacing w:before="4" w:after="0" w:line="280" w:lineRule="exact"/>
        <w:jc w:val="both"/>
        <w:rPr>
          <w:sz w:val="28"/>
          <w:szCs w:val="28"/>
        </w:rPr>
      </w:pPr>
    </w:p>
    <w:p w14:paraId="06AFF547" w14:textId="77777777" w:rsidR="006238A8" w:rsidRDefault="006238A8" w:rsidP="006238A8">
      <w:pPr>
        <w:tabs>
          <w:tab w:val="left" w:pos="2440"/>
          <w:tab w:val="left" w:pos="4120"/>
        </w:tabs>
        <w:spacing w:after="0" w:line="240" w:lineRule="auto"/>
        <w:ind w:left="8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DATED this ____ day of___________________, 20___.</w:t>
      </w:r>
    </w:p>
    <w:p w14:paraId="27615F77" w14:textId="77777777" w:rsidR="006238A8" w:rsidRDefault="006238A8" w:rsidP="006238A8">
      <w:pPr>
        <w:tabs>
          <w:tab w:val="left" w:pos="2440"/>
          <w:tab w:val="left" w:pos="4120"/>
        </w:tabs>
        <w:spacing w:after="0" w:line="240" w:lineRule="auto"/>
        <w:ind w:left="8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981452" w14:textId="77777777" w:rsidR="006238A8" w:rsidRDefault="006238A8" w:rsidP="006238A8">
      <w:pPr>
        <w:spacing w:before="5" w:after="0" w:line="150" w:lineRule="exact"/>
        <w:jc w:val="both"/>
        <w:rPr>
          <w:sz w:val="15"/>
          <w:szCs w:val="15"/>
        </w:rPr>
      </w:pPr>
    </w:p>
    <w:p w14:paraId="2E50818E" w14:textId="77777777" w:rsidR="006238A8" w:rsidRDefault="006238A8" w:rsidP="006238A8">
      <w:pPr>
        <w:spacing w:before="19" w:after="0" w:line="246" w:lineRule="auto"/>
        <w:ind w:left="5040" w:firstLine="2"/>
        <w:jc w:val="both"/>
        <w:rPr>
          <w:noProof/>
        </w:rPr>
      </w:pPr>
      <w:r>
        <w:rPr>
          <w:noProof/>
        </w:rPr>
        <w:t>____________________________________</w:t>
      </w:r>
    </w:p>
    <w:p w14:paraId="6186F069" w14:textId="77777777" w:rsidR="006238A8" w:rsidRDefault="006238A8" w:rsidP="006238A8">
      <w:pPr>
        <w:spacing w:before="19" w:after="0" w:line="246" w:lineRule="auto"/>
        <w:ind w:left="5040" w:firstLine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[Na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</w:p>
    <w:p w14:paraId="10C1E575" w14:textId="13EB1E84" w:rsidR="002D4C6C" w:rsidRDefault="006238A8" w:rsidP="006238A8">
      <w:pPr>
        <w:spacing w:before="19" w:after="0" w:line="246" w:lineRule="auto"/>
        <w:ind w:left="5040" w:firstLine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 Debtor</w:t>
      </w:r>
    </w:p>
    <w:p w14:paraId="3DFE60D4" w14:textId="77777777" w:rsidR="002D4C6C" w:rsidRDefault="002D4C6C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4BE9B1A" w14:textId="77777777" w:rsidR="00122D5B" w:rsidRDefault="00122D5B" w:rsidP="00122D5B">
      <w:pPr>
        <w:spacing w:before="18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lastRenderedPageBreak/>
        <w:t>A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u w:val="single" w:color="000000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TOR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u w:val="single" w:color="000000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 xml:space="preserve">EY </w:t>
      </w:r>
      <w:r>
        <w:rPr>
          <w:rFonts w:ascii="Times New Roman" w:eastAsia="Times New Roman" w:hAnsi="Times New Roman" w:cs="Times New Roman"/>
          <w:spacing w:val="5"/>
          <w:sz w:val="24"/>
          <w:szCs w:val="24"/>
          <w:u w:val="single" w:color="000000"/>
        </w:rPr>
        <w:t>CERTIFICATION</w:t>
      </w:r>
    </w:p>
    <w:p w14:paraId="7F511F97" w14:textId="77777777" w:rsidR="00122D5B" w:rsidRDefault="00122D5B" w:rsidP="00122D5B">
      <w:pPr>
        <w:spacing w:before="18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  <w:u w:val="single" w:color="000000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n</w:t>
      </w:r>
      <w:r>
        <w:rPr>
          <w:rFonts w:ascii="Times New Roman" w:eastAsia="Times New Roman" w:hAnsi="Times New Roman" w:cs="Times New Roman"/>
          <w:spacing w:val="29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w w:val="110"/>
          <w:sz w:val="24"/>
          <w:szCs w:val="24"/>
          <w:u w:val="single" w:color="000000"/>
        </w:rPr>
        <w:t>Su</w:t>
      </w:r>
      <w:r>
        <w:rPr>
          <w:rFonts w:ascii="Times New Roman" w:eastAsia="Times New Roman" w:hAnsi="Times New Roman" w:cs="Times New Roman"/>
          <w:spacing w:val="3"/>
          <w:w w:val="110"/>
          <w:sz w:val="24"/>
          <w:szCs w:val="24"/>
          <w:u w:val="single" w:color="000000"/>
        </w:rPr>
        <w:t>p</w:t>
      </w:r>
      <w:r>
        <w:rPr>
          <w:rFonts w:ascii="Times New Roman" w:eastAsia="Times New Roman" w:hAnsi="Times New Roman" w:cs="Times New Roman"/>
          <w:w w:val="110"/>
          <w:sz w:val="24"/>
          <w:szCs w:val="24"/>
          <w:u w:val="single" w:color="000000"/>
        </w:rPr>
        <w:t>po</w:t>
      </w:r>
      <w:r>
        <w:rPr>
          <w:rFonts w:ascii="Times New Roman" w:eastAsia="Times New Roman" w:hAnsi="Times New Roman" w:cs="Times New Roman"/>
          <w:spacing w:val="-5"/>
          <w:w w:val="110"/>
          <w:sz w:val="24"/>
          <w:szCs w:val="24"/>
          <w:u w:val="single" w:color="000000"/>
        </w:rPr>
        <w:t>r</w:t>
      </w:r>
      <w:r>
        <w:rPr>
          <w:rFonts w:ascii="Times New Roman" w:eastAsia="Times New Roman" w:hAnsi="Times New Roman" w:cs="Times New Roman"/>
          <w:w w:val="110"/>
          <w:sz w:val="24"/>
          <w:szCs w:val="24"/>
          <w:u w:val="single" w:color="000000"/>
        </w:rPr>
        <w:t>t</w:t>
      </w:r>
      <w:r>
        <w:rPr>
          <w:rFonts w:ascii="Times New Roman" w:eastAsia="Times New Roman" w:hAnsi="Times New Roman" w:cs="Times New Roman"/>
          <w:spacing w:val="-1"/>
          <w:w w:val="110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of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u w:val="single" w:color="000000"/>
        </w:rPr>
        <w:t>M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ot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u w:val="single" w:color="000000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on</w:t>
      </w:r>
      <w:r>
        <w:rPr>
          <w:rFonts w:ascii="Times New Roman" w:eastAsia="Times New Roman" w:hAnsi="Times New Roman" w:cs="Times New Roman"/>
          <w:spacing w:val="40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  <w:u w:val="single" w:color="000000"/>
        </w:rPr>
        <w:t>f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or</w:t>
      </w:r>
      <w:r>
        <w:rPr>
          <w:rFonts w:ascii="Times New Roman" w:eastAsia="Times New Roman" w:hAnsi="Times New Roman" w:cs="Times New Roman"/>
          <w:spacing w:val="21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Ent</w:t>
      </w:r>
      <w:r>
        <w:rPr>
          <w:rFonts w:ascii="Times New Roman" w:eastAsia="Times New Roman" w:hAnsi="Times New Roman" w:cs="Times New Roman"/>
          <w:spacing w:val="-5"/>
          <w:sz w:val="24"/>
          <w:szCs w:val="24"/>
          <w:u w:val="single" w:color="000000"/>
        </w:rPr>
        <w:t>r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 xml:space="preserve">y </w:t>
      </w:r>
      <w:r>
        <w:rPr>
          <w:rFonts w:ascii="Times New Roman" w:eastAsia="Times New Roman" w:hAnsi="Times New Roman" w:cs="Times New Roman"/>
          <w:spacing w:val="8"/>
          <w:sz w:val="24"/>
          <w:szCs w:val="24"/>
          <w:u w:val="single" w:color="000000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Di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u w:val="single" w:color="000000"/>
        </w:rPr>
        <w:t>s</w:t>
      </w:r>
      <w:r>
        <w:rPr>
          <w:rFonts w:ascii="Times New Roman" w:eastAsia="Times New Roman" w:hAnsi="Times New Roman" w:cs="Times New Roman"/>
          <w:w w:val="112"/>
          <w:sz w:val="24"/>
          <w:szCs w:val="24"/>
          <w:u w:val="single" w:color="000000"/>
        </w:rPr>
        <w:t>cha</w:t>
      </w:r>
      <w:r>
        <w:rPr>
          <w:rFonts w:ascii="Times New Roman" w:eastAsia="Times New Roman" w:hAnsi="Times New Roman" w:cs="Times New Roman"/>
          <w:spacing w:val="-6"/>
          <w:w w:val="112"/>
          <w:sz w:val="24"/>
          <w:szCs w:val="24"/>
          <w:u w:val="single" w:color="000000"/>
        </w:rPr>
        <w:t>r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ge</w:t>
      </w:r>
    </w:p>
    <w:p w14:paraId="6635DA51" w14:textId="77777777" w:rsidR="00122D5B" w:rsidRDefault="00122D5B" w:rsidP="00122D5B">
      <w:pPr>
        <w:spacing w:before="6" w:after="0" w:line="280" w:lineRule="exact"/>
        <w:rPr>
          <w:sz w:val="28"/>
          <w:szCs w:val="28"/>
        </w:rPr>
      </w:pPr>
    </w:p>
    <w:p w14:paraId="3B053602" w14:textId="70419A44" w:rsidR="00122D5B" w:rsidRDefault="00122D5B" w:rsidP="00122D5B">
      <w:pPr>
        <w:spacing w:after="0" w:line="492" w:lineRule="auto"/>
        <w:ind w:firstLine="72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rep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 cap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ed De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ere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cer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 e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De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e,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edge a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ed 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ce w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p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U.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§ 1191(b) and 1192, 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e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ili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requ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 C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ap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 Subchapter V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arge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pursua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U.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§ 1192.</w:t>
      </w:r>
    </w:p>
    <w:p w14:paraId="51F5C9BC" w14:textId="77777777" w:rsidR="00122D5B" w:rsidRDefault="00122D5B" w:rsidP="00122D5B">
      <w:pPr>
        <w:tabs>
          <w:tab w:val="left" w:pos="2440"/>
          <w:tab w:val="left" w:pos="4000"/>
        </w:tabs>
        <w:spacing w:after="0" w:line="240" w:lineRule="auto"/>
        <w:ind w:left="8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DATED this ____ day of___________________, 20___.</w:t>
      </w:r>
    </w:p>
    <w:p w14:paraId="5D49176C" w14:textId="77777777" w:rsidR="00122D5B" w:rsidRDefault="00122D5B" w:rsidP="00122D5B">
      <w:pPr>
        <w:tabs>
          <w:tab w:val="left" w:pos="2440"/>
          <w:tab w:val="left" w:pos="4000"/>
        </w:tabs>
        <w:spacing w:after="0" w:line="240" w:lineRule="auto"/>
        <w:ind w:left="8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147A2D" w14:textId="77777777" w:rsidR="00122D5B" w:rsidRDefault="00122D5B" w:rsidP="00122D5B">
      <w:pPr>
        <w:spacing w:before="5" w:after="0" w:line="150" w:lineRule="exact"/>
        <w:jc w:val="both"/>
        <w:rPr>
          <w:sz w:val="15"/>
          <w:szCs w:val="15"/>
        </w:rPr>
      </w:pPr>
    </w:p>
    <w:p w14:paraId="249FF86D" w14:textId="77777777" w:rsidR="00122D5B" w:rsidRDefault="00122D5B" w:rsidP="00122D5B">
      <w:pPr>
        <w:spacing w:before="19" w:after="0" w:line="246" w:lineRule="auto"/>
        <w:ind w:left="5040" w:firstLine="2"/>
        <w:jc w:val="both"/>
        <w:rPr>
          <w:noProof/>
        </w:rPr>
      </w:pPr>
      <w:r>
        <w:rPr>
          <w:noProof/>
        </w:rPr>
        <w:t>____________________________________</w:t>
      </w:r>
    </w:p>
    <w:p w14:paraId="280A2C8A" w14:textId="77777777" w:rsidR="00122D5B" w:rsidRDefault="00122D5B" w:rsidP="00122D5B">
      <w:pPr>
        <w:spacing w:before="19" w:after="0" w:line="246" w:lineRule="auto"/>
        <w:ind w:left="5040" w:firstLine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[Na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</w:p>
    <w:p w14:paraId="295B73CA" w14:textId="77777777" w:rsidR="00122D5B" w:rsidRDefault="00122D5B" w:rsidP="00122D5B">
      <w:pPr>
        <w:spacing w:before="19" w:after="0" w:line="246" w:lineRule="auto"/>
        <w:ind w:left="5040" w:firstLine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ey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 Debtor</w:t>
      </w:r>
    </w:p>
    <w:p w14:paraId="0CB842E6" w14:textId="77777777" w:rsidR="006238A8" w:rsidRDefault="006238A8" w:rsidP="006238A8">
      <w:pPr>
        <w:spacing w:before="19" w:after="0" w:line="246" w:lineRule="auto"/>
        <w:ind w:left="5040" w:firstLine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8C6FE6" w14:textId="77777777" w:rsidR="006238A8" w:rsidRDefault="006238A8" w:rsidP="006238A8">
      <w:pPr>
        <w:spacing w:after="0" w:line="200" w:lineRule="exact"/>
        <w:rPr>
          <w:sz w:val="20"/>
          <w:szCs w:val="20"/>
        </w:rPr>
      </w:pPr>
    </w:p>
    <w:p w14:paraId="2B15C39A" w14:textId="77777777" w:rsidR="002C66F5" w:rsidRDefault="002C66F5" w:rsidP="006238A8">
      <w:pPr>
        <w:spacing w:before="18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 w:color="000000"/>
        </w:rPr>
      </w:pPr>
    </w:p>
    <w:p w14:paraId="6338FF46" w14:textId="77777777" w:rsidR="00110324" w:rsidRDefault="00110324"/>
    <w:sectPr w:rsidR="00110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F32FF5"/>
    <w:multiLevelType w:val="hybridMultilevel"/>
    <w:tmpl w:val="0CC2F382"/>
    <w:lvl w:ilvl="0" w:tplc="EA2E64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A8"/>
    <w:rsid w:val="00110324"/>
    <w:rsid w:val="00122D5B"/>
    <w:rsid w:val="001C1B9F"/>
    <w:rsid w:val="002C66F5"/>
    <w:rsid w:val="002D4C6C"/>
    <w:rsid w:val="00377A9C"/>
    <w:rsid w:val="0049475B"/>
    <w:rsid w:val="004A5261"/>
    <w:rsid w:val="006238A8"/>
    <w:rsid w:val="009D6409"/>
    <w:rsid w:val="00A22F57"/>
    <w:rsid w:val="00C45D2E"/>
    <w:rsid w:val="00D41664"/>
    <w:rsid w:val="00F2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A083F"/>
  <w15:chartTrackingRefBased/>
  <w15:docId w15:val="{D751B9E0-2FC1-4E2F-A19C-EF81E2141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A8"/>
    <w:pPr>
      <w:widowControl w:val="0"/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238A8"/>
    <w:pPr>
      <w:spacing w:before="66" w:after="0" w:line="240" w:lineRule="auto"/>
      <w:outlineLvl w:val="0"/>
    </w:pPr>
    <w:rPr>
      <w:rFonts w:ascii="Times New Roman" w:eastAsia="Times New Roman" w:hAnsi="Times New Roman" w:cs="Times New Roman"/>
      <w:spacing w:val="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8A8"/>
    <w:rPr>
      <w:rFonts w:ascii="Times New Roman" w:eastAsia="Times New Roman" w:hAnsi="Times New Roman" w:cs="Times New Roman"/>
      <w:spacing w:val="4"/>
      <w:sz w:val="24"/>
      <w:szCs w:val="24"/>
    </w:rPr>
  </w:style>
  <w:style w:type="paragraph" w:styleId="ListParagraph">
    <w:name w:val="List Paragraph"/>
    <w:basedOn w:val="Normal"/>
    <w:uiPriority w:val="34"/>
    <w:qFormat/>
    <w:rsid w:val="006238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2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40601-5FA7-4293-B330-2CDE3167B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1326</Characters>
  <Application>Microsoft Office Word</Application>
  <DocSecurity>0</DocSecurity>
  <Lines>55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Sanderson-Moyle</dc:creator>
  <cp:keywords/>
  <dc:description/>
  <cp:lastModifiedBy>Seamus McCulloch</cp:lastModifiedBy>
  <cp:revision>3</cp:revision>
  <dcterms:created xsi:type="dcterms:W3CDTF">2022-12-13T23:24:00Z</dcterms:created>
  <dcterms:modified xsi:type="dcterms:W3CDTF">2022-12-14T17:26:00Z</dcterms:modified>
</cp:coreProperties>
</file>