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B3A4" w14:textId="48160380" w:rsidR="00976FED" w:rsidRPr="00191E73" w:rsidRDefault="00976FED" w:rsidP="00B1445F">
      <w:pPr>
        <w:pStyle w:val="Heading1"/>
        <w:spacing w:before="0"/>
        <w:rPr>
          <w:w w:val="105"/>
        </w:rPr>
      </w:pPr>
      <w:bookmarkStart w:id="0" w:name="_Toc499022143"/>
      <w:r w:rsidRPr="00191E73">
        <w:t>Mon</w:t>
      </w:r>
      <w:r w:rsidRPr="00191E73">
        <w:rPr>
          <w:spacing w:val="3"/>
        </w:rPr>
        <w:t>t</w:t>
      </w:r>
      <w:r w:rsidRPr="00191E73">
        <w:t>.</w:t>
      </w:r>
      <w:r w:rsidRPr="00191E73">
        <w:rPr>
          <w:spacing w:val="42"/>
        </w:rPr>
        <w:t xml:space="preserve"> </w:t>
      </w:r>
      <w:r w:rsidRPr="00191E73">
        <w:t>LBF</w:t>
      </w:r>
      <w:r w:rsidRPr="00191E73">
        <w:rPr>
          <w:spacing w:val="26"/>
        </w:rPr>
        <w:t xml:space="preserve"> </w:t>
      </w:r>
      <w:r w:rsidRPr="00191E73">
        <w:t>6. NOT</w:t>
      </w:r>
      <w:r w:rsidRPr="00191E73">
        <w:rPr>
          <w:spacing w:val="-4"/>
        </w:rPr>
        <w:t>I</w:t>
      </w:r>
      <w:r w:rsidRPr="00191E73">
        <w:t xml:space="preserve">CE </w:t>
      </w:r>
      <w:r w:rsidRPr="00191E73">
        <w:rPr>
          <w:spacing w:val="5"/>
        </w:rPr>
        <w:t>OF</w:t>
      </w:r>
      <w:r w:rsidRPr="00191E73">
        <w:rPr>
          <w:spacing w:val="25"/>
        </w:rPr>
        <w:t xml:space="preserve"> </w:t>
      </w:r>
      <w:r w:rsidRPr="00191E73">
        <w:rPr>
          <w:w w:val="104"/>
        </w:rPr>
        <w:t>CON</w:t>
      </w:r>
      <w:r w:rsidRPr="00191E73">
        <w:rPr>
          <w:spacing w:val="-2"/>
          <w:w w:val="104"/>
        </w:rPr>
        <w:t>TI</w:t>
      </w:r>
      <w:r w:rsidRPr="00191E73">
        <w:rPr>
          <w:w w:val="104"/>
        </w:rPr>
        <w:t>NUAN</w:t>
      </w:r>
      <w:r w:rsidRPr="00191E73">
        <w:rPr>
          <w:spacing w:val="-2"/>
          <w:w w:val="104"/>
        </w:rPr>
        <w:t>C</w:t>
      </w:r>
      <w:r w:rsidRPr="00191E73">
        <w:rPr>
          <w:w w:val="104"/>
        </w:rPr>
        <w:t>E</w:t>
      </w:r>
      <w:r w:rsidRPr="00191E73">
        <w:rPr>
          <w:spacing w:val="2"/>
          <w:w w:val="104"/>
        </w:rPr>
        <w:t xml:space="preserve"> </w:t>
      </w:r>
      <w:r w:rsidRPr="00191E73">
        <w:t>OF</w:t>
      </w:r>
      <w:r w:rsidRPr="00191E73">
        <w:rPr>
          <w:spacing w:val="25"/>
        </w:rPr>
        <w:t xml:space="preserve"> </w:t>
      </w:r>
      <w:r w:rsidRPr="00191E73">
        <w:t>§</w:t>
      </w:r>
      <w:r w:rsidRPr="00191E73">
        <w:rPr>
          <w:spacing w:val="2"/>
        </w:rPr>
        <w:t xml:space="preserve"> </w:t>
      </w:r>
      <w:r w:rsidRPr="00191E73">
        <w:t>341(a)</w:t>
      </w:r>
      <w:r w:rsidRPr="00191E73">
        <w:rPr>
          <w:spacing w:val="18"/>
        </w:rPr>
        <w:t xml:space="preserve"> </w:t>
      </w:r>
      <w:r w:rsidRPr="00191E73">
        <w:rPr>
          <w:w w:val="106"/>
        </w:rPr>
        <w:t>ME</w:t>
      </w:r>
      <w:r w:rsidRPr="00191E73">
        <w:rPr>
          <w:spacing w:val="-3"/>
          <w:w w:val="106"/>
        </w:rPr>
        <w:t>E</w:t>
      </w:r>
      <w:r w:rsidRPr="00191E73">
        <w:rPr>
          <w:w w:val="106"/>
        </w:rPr>
        <w:t>T</w:t>
      </w:r>
      <w:r w:rsidRPr="00191E73">
        <w:rPr>
          <w:spacing w:val="-4"/>
          <w:w w:val="106"/>
        </w:rPr>
        <w:t>I</w:t>
      </w:r>
      <w:r w:rsidRPr="00191E73">
        <w:rPr>
          <w:w w:val="106"/>
        </w:rPr>
        <w:t>NG</w:t>
      </w:r>
      <w:r w:rsidRPr="00191E73">
        <w:rPr>
          <w:spacing w:val="8"/>
          <w:w w:val="106"/>
        </w:rPr>
        <w:t xml:space="preserve"> </w:t>
      </w:r>
      <w:r w:rsidRPr="00191E73">
        <w:t>OF</w:t>
      </w:r>
      <w:r w:rsidRPr="00191E73">
        <w:rPr>
          <w:spacing w:val="25"/>
        </w:rPr>
        <w:t xml:space="preserve"> </w:t>
      </w:r>
      <w:r w:rsidRPr="00191E73">
        <w:rPr>
          <w:w w:val="108"/>
        </w:rPr>
        <w:t>CR</w:t>
      </w:r>
      <w:r w:rsidRPr="00191E73">
        <w:rPr>
          <w:spacing w:val="-3"/>
          <w:w w:val="108"/>
        </w:rPr>
        <w:t>E</w:t>
      </w:r>
      <w:r w:rsidRPr="00191E73">
        <w:rPr>
          <w:w w:val="105"/>
        </w:rPr>
        <w:t>D</w:t>
      </w:r>
      <w:r w:rsidRPr="00191E73">
        <w:rPr>
          <w:spacing w:val="-3"/>
          <w:w w:val="105"/>
        </w:rPr>
        <w:t>I</w:t>
      </w:r>
      <w:r w:rsidRPr="00191E73">
        <w:rPr>
          <w:w w:val="105"/>
        </w:rPr>
        <w:t>TORS</w:t>
      </w:r>
      <w:bookmarkEnd w:id="0"/>
    </w:p>
    <w:p w14:paraId="2A6685CD" w14:textId="77777777" w:rsidR="00976FED" w:rsidRPr="00191E73" w:rsidRDefault="00976FED" w:rsidP="00B1445F">
      <w:pPr>
        <w:pStyle w:val="Heading1"/>
        <w:spacing w:before="0"/>
      </w:pPr>
      <w:r w:rsidRPr="00191E73">
        <w:t>[Mo</w:t>
      </w:r>
      <w:r w:rsidRPr="00191E73">
        <w:rPr>
          <w:spacing w:val="-5"/>
        </w:rPr>
        <w:t>n</w:t>
      </w:r>
      <w:r w:rsidRPr="00191E73">
        <w:t>t.</w:t>
      </w:r>
      <w:r w:rsidRPr="00191E73">
        <w:rPr>
          <w:spacing w:val="5"/>
        </w:rPr>
        <w:t xml:space="preserve"> </w:t>
      </w:r>
      <w:r w:rsidRPr="00191E73">
        <w:rPr>
          <w:spacing w:val="-4"/>
        </w:rPr>
        <w:t>L</w:t>
      </w:r>
      <w:r w:rsidRPr="00191E73">
        <w:t>BR</w:t>
      </w:r>
      <w:r w:rsidRPr="00191E73">
        <w:rPr>
          <w:spacing w:val="-2"/>
        </w:rPr>
        <w:t xml:space="preserve"> </w:t>
      </w:r>
      <w:r w:rsidRPr="00191E73">
        <w:t>2003-4]</w:t>
      </w:r>
    </w:p>
    <w:p w14:paraId="3A27E08A" w14:textId="77777777" w:rsidR="00976FED" w:rsidRPr="00B1445F" w:rsidRDefault="00976FED" w:rsidP="00976FED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26DDEA85" w14:textId="77777777" w:rsidR="00976FED" w:rsidRPr="00191E73" w:rsidRDefault="00976FED" w:rsidP="00976FE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191E73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191E7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2A7AC8BC" w14:textId="32FAB014" w:rsidR="00976FED" w:rsidRPr="00191E73" w:rsidRDefault="00A548DF" w:rsidP="00976FE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976FED" w:rsidRPr="00191E73">
        <w:rPr>
          <w:rFonts w:ascii="Times New Roman" w:eastAsia="Times New Roman" w:hAnsi="Times New Roman" w:cs="Times New Roman"/>
          <w:sz w:val="24"/>
          <w:szCs w:val="24"/>
        </w:rPr>
        <w:t>O</w:t>
      </w:r>
      <w:r w:rsidR="00976FED" w:rsidRPr="00191E73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976FED"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976FED" w:rsidRPr="00191E73">
        <w:rPr>
          <w:rFonts w:ascii="Times New Roman" w:eastAsia="Times New Roman" w:hAnsi="Times New Roman" w:cs="Times New Roman"/>
          <w:sz w:val="24"/>
          <w:szCs w:val="24"/>
        </w:rPr>
        <w:t>ce M</w:t>
      </w:r>
      <w:r w:rsidR="00976FED"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976FED"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976FED"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976FED" w:rsidRPr="00191E73">
        <w:rPr>
          <w:rFonts w:ascii="Times New Roman" w:eastAsia="Times New Roman" w:hAnsi="Times New Roman" w:cs="Times New Roman"/>
          <w:sz w:val="24"/>
          <w:szCs w:val="24"/>
        </w:rPr>
        <w:t>g</w:t>
      </w:r>
      <w:r w:rsidR="00976FED"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976FED"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976FED" w:rsidRPr="00191E73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976FED" w:rsidRPr="00191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394A9" w14:textId="21EF74DF" w:rsidR="00976FED" w:rsidRPr="00191E73" w:rsidRDefault="00976FED" w:rsidP="00976FE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er</w:t>
      </w:r>
      <w:r w:rsidR="00A548DF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D07A87" w14:textId="539E9CC8" w:rsidR="00976FED" w:rsidRPr="00191E73" w:rsidRDefault="00976FED" w:rsidP="00976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191E73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A548DF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50F97558" w14:textId="3021F626" w:rsidR="00976FED" w:rsidRPr="00191E73" w:rsidRDefault="00976FED" w:rsidP="00976FED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191E73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er</w:t>
      </w:r>
      <w:r w:rsidR="00A548DF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0D1784D1" w14:textId="6DE7AF71" w:rsidR="00976FED" w:rsidRPr="00191E73" w:rsidRDefault="00976FED" w:rsidP="00976FED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z w:val="24"/>
          <w:szCs w:val="24"/>
        </w:rPr>
        <w:t>(</w:t>
      </w:r>
      <w:r w:rsidR="003B3086">
        <w:rPr>
          <w:rFonts w:ascii="Times New Roman" w:eastAsia="Times New Roman" w:hAnsi="Times New Roman" w:cs="Times New Roman"/>
          <w:sz w:val="24"/>
          <w:szCs w:val="24"/>
        </w:rPr>
        <w:t xml:space="preserve">Debtor, or 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A4F0337" w14:textId="77777777" w:rsidR="00976FED" w:rsidRPr="00B1445F" w:rsidRDefault="00976FED" w:rsidP="00976FED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536E9BB" w14:textId="77777777" w:rsidR="00191E73" w:rsidRPr="00191E73" w:rsidRDefault="00191E73" w:rsidP="00976F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B4526" w14:textId="1C8ABE06" w:rsidR="00976FED" w:rsidRPr="00B1445F" w:rsidRDefault="00976FED" w:rsidP="00976F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445F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10D8996D" w14:textId="77777777" w:rsidR="00976FED" w:rsidRPr="00B1445F" w:rsidRDefault="00976FED" w:rsidP="00976F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445F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60829D2C" w14:textId="77777777" w:rsidR="00976FED" w:rsidRPr="00191E73" w:rsidRDefault="00976FED" w:rsidP="00976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76FED" w:rsidRPr="00191E73" w14:paraId="2AE9B7DE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954D25" w14:textId="77777777" w:rsidR="00191E73" w:rsidRPr="00191E73" w:rsidRDefault="00191E73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49221" w14:textId="11A8BAC8" w:rsidR="00976FED" w:rsidRPr="00191E73" w:rsidRDefault="00976FED" w:rsidP="00B144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91E73" w:rsidRPr="00191E73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EF6BA1B" w14:textId="77777777" w:rsidR="00976FED" w:rsidRPr="00B1445F" w:rsidRDefault="00976FED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E678A" w14:textId="111252E4" w:rsidR="00976FED" w:rsidRPr="00B1445F" w:rsidRDefault="00191E73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017D1DB9" w14:textId="23472DCF" w:rsidR="00976FED" w:rsidRPr="00191E73" w:rsidRDefault="00191E73" w:rsidP="00B144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37E9E640" w14:textId="77777777" w:rsidR="00976FED" w:rsidRPr="00191E73" w:rsidRDefault="00976FED" w:rsidP="00B144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4168F3" w14:textId="7CB51AF6" w:rsidR="00976FED" w:rsidRPr="00191E73" w:rsidRDefault="00976FED" w:rsidP="00191E73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191E73" w:rsidRPr="00191E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91E73" w:rsidRPr="00191E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191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32E6E4" w14:textId="57A8E9D8" w:rsidR="00191E73" w:rsidRPr="00B1445F" w:rsidRDefault="00191E73" w:rsidP="00B1445F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7C43" w14:textId="77777777" w:rsidR="00976FED" w:rsidRPr="00191E73" w:rsidRDefault="00976FED" w:rsidP="00B144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D3AD2" w14:textId="77777777" w:rsidR="00191E73" w:rsidRPr="00191E73" w:rsidRDefault="00191E73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92EE3" w14:textId="77777777" w:rsidR="00191E73" w:rsidRPr="00191E73" w:rsidRDefault="00191E73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C0276" w14:textId="3C664B9E" w:rsidR="00976FED" w:rsidRPr="00B1445F" w:rsidRDefault="00976FED" w:rsidP="00B144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191E73" w:rsidRPr="00191E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703746E6" w14:textId="77777777" w:rsidR="00976FED" w:rsidRPr="00191E73" w:rsidRDefault="00976FED" w:rsidP="00191E7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44607" w14:textId="77777777" w:rsidR="00191E73" w:rsidRPr="00191E73" w:rsidRDefault="00976FED" w:rsidP="00191E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1E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NOTICE OF CONTINUANCE OF </w:t>
            </w:r>
          </w:p>
          <w:p w14:paraId="13A7E430" w14:textId="1CCFF7DB" w:rsidR="00976FED" w:rsidRPr="00191E73" w:rsidRDefault="00976FED" w:rsidP="00B14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1E73">
              <w:rPr>
                <w:rFonts w:ascii="Times New Roman" w:hAnsi="Times New Roman" w:cs="Times New Roman"/>
                <w:b/>
                <w:sz w:val="24"/>
                <w:szCs w:val="24"/>
              </w:rPr>
              <w:t>§ 341(a) MEETING OF CREDITORS</w:t>
            </w:r>
          </w:p>
        </w:tc>
      </w:tr>
    </w:tbl>
    <w:p w14:paraId="633F7C7D" w14:textId="77777777" w:rsidR="00976FED" w:rsidRPr="00191E73" w:rsidRDefault="00976FED" w:rsidP="00976FED">
      <w:pPr>
        <w:tabs>
          <w:tab w:val="left" w:pos="8700"/>
        </w:tabs>
        <w:spacing w:before="19" w:after="0" w:line="240" w:lineRule="auto"/>
        <w:ind w:left="101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CF56680" w14:textId="1810EFD2" w:rsidR="00531B0F" w:rsidRDefault="00976FED" w:rsidP="00531B0F">
      <w:pPr>
        <w:tabs>
          <w:tab w:val="left" w:pos="8700"/>
        </w:tabs>
        <w:spacing w:before="19" w:after="0" w:line="480" w:lineRule="auto"/>
        <w:ind w:left="1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1E73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app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ca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e-e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ed ca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e,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C97B8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and pursuant to Mont. LBR 2003-4, 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191E7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§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191E73"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191E73"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red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rs w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s pres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191E7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191E7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191E73">
        <w:rPr>
          <w:rFonts w:ascii="Times New Roman" w:hAnsi="Times New Roman" w:cs="Times New Roman"/>
          <w:sz w:val="24"/>
          <w:szCs w:val="24"/>
        </w:rPr>
        <w:t xml:space="preserve"> day of</w:t>
      </w:r>
      <w:r w:rsidR="00191E73" w:rsidRPr="00191E73">
        <w:rPr>
          <w:rFonts w:ascii="Times New Roman" w:hAnsi="Times New Roman" w:cs="Times New Roman"/>
          <w:sz w:val="24"/>
          <w:szCs w:val="24"/>
        </w:rPr>
        <w:t xml:space="preserve"> [month],</w:t>
      </w:r>
      <w:r w:rsidRPr="00191E73">
        <w:rPr>
          <w:rFonts w:ascii="Times New Roman" w:hAnsi="Times New Roman" w:cs="Times New Roman"/>
          <w:sz w:val="24"/>
          <w:szCs w:val="24"/>
        </w:rPr>
        <w:t xml:space="preserve"> 20</w:t>
      </w:r>
      <w:r w:rsidR="00191E73" w:rsidRPr="00191E73">
        <w:rPr>
          <w:rFonts w:ascii="Times New Roman" w:hAnsi="Times New Roman" w:cs="Times New Roman"/>
          <w:sz w:val="24"/>
          <w:szCs w:val="24"/>
        </w:rPr>
        <w:t>[year]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191E7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’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ck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 xml:space="preserve"> [p or a</w:t>
      </w:r>
      <w:proofErr w:type="gramStart"/>
      <w:r w:rsidR="00191E73" w:rsidRPr="00191E73">
        <w:rPr>
          <w:rFonts w:ascii="Times New Roman" w:eastAsia="Times New Roman" w:hAnsi="Times New Roman" w:cs="Times New Roman"/>
          <w:sz w:val="24"/>
          <w:szCs w:val="24"/>
          <w:u w:color="000000"/>
        </w:rPr>
        <w:t>]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cau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e,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3B3086">
        <w:rPr>
          <w:rFonts w:ascii="Times New Roman" w:eastAsia="Times New Roman" w:hAnsi="Times New Roman" w:cs="Times New Roman"/>
          <w:spacing w:val="5"/>
          <w:sz w:val="24"/>
          <w:szCs w:val="24"/>
        </w:rPr>
        <w:t>[trustee’s name], Chapter [number]</w:t>
      </w:r>
      <w:r w:rsidRPr="00191E7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ee</w:t>
      </w:r>
      <w:r w:rsidR="003B308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191E7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gra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uch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g,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1E7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§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91E73"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191E73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red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Pr="00191E73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s ca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 s</w:t>
      </w:r>
      <w:r w:rsidRPr="00191E7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 w:rsidRPr="00191E73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191E7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e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191E73">
        <w:rPr>
          <w:rFonts w:ascii="Times New Roman" w:eastAsia="Calibri" w:hAnsi="Times New Roman" w:cs="Times New Roman"/>
          <w:sz w:val="24"/>
          <w:szCs w:val="24"/>
        </w:rPr>
        <w:t xml:space="preserve"> day of</w:t>
      </w:r>
      <w:r w:rsidR="00191E73" w:rsidRPr="00191E73">
        <w:rPr>
          <w:rFonts w:ascii="Times New Roman" w:eastAsia="Calibri" w:hAnsi="Times New Roman" w:cs="Times New Roman"/>
          <w:sz w:val="24"/>
          <w:szCs w:val="24"/>
        </w:rPr>
        <w:t xml:space="preserve"> [month],</w:t>
      </w:r>
      <w:r w:rsidRPr="00191E73">
        <w:rPr>
          <w:rFonts w:ascii="Times New Roman" w:eastAsia="Calibri" w:hAnsi="Times New Roman" w:cs="Times New Roman"/>
          <w:sz w:val="24"/>
          <w:szCs w:val="24"/>
        </w:rPr>
        <w:t xml:space="preserve"> 20</w:t>
      </w:r>
      <w:r w:rsidR="00191E73" w:rsidRPr="00191E73">
        <w:rPr>
          <w:rFonts w:ascii="Times New Roman" w:eastAsia="Calibri" w:hAnsi="Times New Roman" w:cs="Times New Roman"/>
          <w:sz w:val="24"/>
          <w:szCs w:val="24"/>
        </w:rPr>
        <w:t>[year]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191E7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191E7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191E7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f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pacing w:val="-3"/>
          <w:sz w:val="24"/>
          <w:szCs w:val="24"/>
        </w:rPr>
        <w:t>’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 xml:space="preserve">ck, </w:t>
      </w:r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>[p or a</w:t>
      </w:r>
      <w:proofErr w:type="gramStart"/>
      <w:r w:rsidR="00191E73" w:rsidRPr="00191E73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191E73">
        <w:rPr>
          <w:rFonts w:ascii="Times New Roman" w:eastAsia="Times New Roman" w:hAnsi="Times New Roman" w:cs="Times New Roman"/>
          <w:spacing w:val="-56"/>
          <w:sz w:val="24"/>
          <w:szCs w:val="24"/>
        </w:rPr>
        <w:t xml:space="preserve"> </w:t>
      </w:r>
      <w:r w:rsidRPr="00191E73"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  <w:proofErr w:type="gramEnd"/>
      <w:r w:rsidRPr="00191E73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191E73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91E7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C97B85">
        <w:rPr>
          <w:rFonts w:ascii="Times New Roman" w:eastAsia="Times New Roman" w:hAnsi="Times New Roman" w:cs="Times New Roman"/>
          <w:sz w:val="24"/>
          <w:szCs w:val="24"/>
        </w:rPr>
        <w:t>via Zoom as follows</w:t>
      </w:r>
      <w:r w:rsidRPr="00191E73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1D14F" w14:textId="32ED6E60" w:rsidR="00191E73" w:rsidRDefault="00191E73" w:rsidP="00B1445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Zoom.us/join, Enter Meeting ID [number]</w:t>
      </w:r>
      <w:r w:rsidR="00531B0F">
        <w:rPr>
          <w:rFonts w:ascii="Times New Roman" w:eastAsia="Times New Roman" w:hAnsi="Times New Roman" w:cs="Times New Roman"/>
          <w:sz w:val="24"/>
          <w:szCs w:val="24"/>
        </w:rPr>
        <w:t>, and Passcode [number], OR call [phone number].</w:t>
      </w:r>
    </w:p>
    <w:p w14:paraId="571CFE57" w14:textId="77777777" w:rsidR="00976FED" w:rsidRPr="00B1445F" w:rsidRDefault="00976FED" w:rsidP="00B144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37B7C" w14:textId="77777777" w:rsidR="00C97B85" w:rsidRDefault="00C97B85" w:rsidP="00C97B85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44A3">
        <w:rPr>
          <w:rFonts w:ascii="Times New Roman" w:eastAsia="Calibri" w:hAnsi="Times New Roman" w:cs="Times New Roman"/>
          <w:sz w:val="24"/>
          <w:szCs w:val="24"/>
        </w:rPr>
        <w:t>DATED this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[number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]</w:t>
      </w:r>
      <w:r w:rsidRPr="007D44A3">
        <w:rPr>
          <w:rFonts w:ascii="Times New Roman" w:eastAsia="Calibri" w:hAnsi="Times New Roman" w:cs="Times New Roman"/>
          <w:sz w:val="24"/>
          <w:szCs w:val="24"/>
        </w:rPr>
        <w:t xml:space="preserve"> day of</w:t>
      </w:r>
      <w:r>
        <w:rPr>
          <w:rFonts w:ascii="Times New Roman" w:eastAsia="Calibri" w:hAnsi="Times New Roman" w:cs="Times New Roman"/>
          <w:sz w:val="24"/>
          <w:szCs w:val="24"/>
        </w:rPr>
        <w:t xml:space="preserve"> [month], </w:t>
      </w:r>
      <w:r w:rsidRPr="007D44A3">
        <w:rPr>
          <w:rFonts w:ascii="Times New Roman" w:eastAsia="Calibri" w:hAnsi="Times New Roman" w:cs="Times New Roman"/>
          <w:sz w:val="24"/>
          <w:szCs w:val="24"/>
        </w:rPr>
        <w:t>20</w:t>
      </w:r>
      <w:r>
        <w:rPr>
          <w:rFonts w:ascii="Times New Roman" w:eastAsia="Calibri" w:hAnsi="Times New Roman" w:cs="Times New Roman"/>
          <w:sz w:val="24"/>
          <w:szCs w:val="24"/>
        </w:rPr>
        <w:t>[year].</w:t>
      </w:r>
    </w:p>
    <w:p w14:paraId="0F252229" w14:textId="77777777" w:rsidR="00C97B85" w:rsidRDefault="00C97B85" w:rsidP="00C97B85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9C37C4" w14:textId="77777777" w:rsidR="00C97B85" w:rsidRDefault="00C97B85" w:rsidP="00C97B85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142EDF" w14:textId="77777777" w:rsidR="00C97B85" w:rsidRPr="001F503F" w:rsidRDefault="00C97B85" w:rsidP="00C97B85">
      <w:pPr>
        <w:spacing w:after="0" w:line="240" w:lineRule="auto"/>
        <w:ind w:left="4320" w:firstLine="2"/>
        <w:rPr>
          <w:rFonts w:ascii="Times New Roman" w:hAnsi="Times New Roman" w:cs="Times New Roman"/>
          <w:noProof/>
          <w:sz w:val="24"/>
          <w:szCs w:val="24"/>
        </w:rPr>
      </w:pP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name of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person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filing document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23570498" w14:textId="0D04BF1F" w:rsidR="00C97B85" w:rsidRPr="007D44A3" w:rsidRDefault="00C97B85" w:rsidP="00C97B85">
      <w:pPr>
        <w:spacing w:after="0" w:line="240" w:lineRule="auto"/>
        <w:ind w:left="4320" w:firstLine="2"/>
        <w:rPr>
          <w:rFonts w:ascii="Times New Roman" w:eastAsia="Times New Roman" w:hAnsi="Times New Roman" w:cs="Times New Roman"/>
          <w:sz w:val="24"/>
          <w:szCs w:val="24"/>
        </w:rPr>
      </w:pPr>
      <w:r w:rsidRPr="007D44A3">
        <w:rPr>
          <w:rFonts w:ascii="Times New Roman" w:eastAsia="Times New Roman" w:hAnsi="Times New Roman" w:cs="Times New Roman"/>
          <w:sz w:val="24"/>
          <w:szCs w:val="24"/>
        </w:rPr>
        <w:t xml:space="preserve">[typed name </w:t>
      </w:r>
      <w:r w:rsidRPr="007D44A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Debtor or</w:t>
      </w:r>
      <w:r w:rsidRPr="007D44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Debtor’s 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 xml:space="preserve">Attorney] </w:t>
      </w:r>
    </w:p>
    <w:p w14:paraId="5C57FE0E" w14:textId="04171554" w:rsidR="00C97B85" w:rsidRPr="007D44A3" w:rsidRDefault="00C97B85" w:rsidP="00C97B85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7D44A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Debtor, or </w:t>
      </w:r>
      <w:r w:rsidRPr="007D44A3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7D44A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D44A3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D44A3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7D44A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D44A3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7D44A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r Debtor</w:t>
      </w:r>
      <w:r w:rsidR="007277D2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BB0D27" w14:textId="77777777" w:rsidR="00A548DF" w:rsidRPr="001F503F" w:rsidRDefault="00A548DF" w:rsidP="00A548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lastRenderedPageBreak/>
        <w:t>CERT</w:t>
      </w:r>
      <w:r w:rsidRPr="001F503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1F503F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1F503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1F503F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1F503F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1F503F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5BF443F8" w14:textId="77777777" w:rsidR="00A548DF" w:rsidRPr="00620FF5" w:rsidRDefault="00A548DF" w:rsidP="00A548DF">
      <w:pPr>
        <w:widowControl/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z w:val="24"/>
          <w:szCs w:val="24"/>
        </w:rPr>
        <w:t>[month],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[year]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pursuant to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Mont. </w:t>
      </w:r>
      <w:r w:rsidRPr="00620FF5">
        <w:rPr>
          <w:rFonts w:ascii="Times New Roman" w:eastAsia="Calibri" w:hAnsi="Times New Roman" w:cs="Times New Roman"/>
          <w:sz w:val="24"/>
          <w:szCs w:val="24"/>
        </w:rPr>
        <w:t>LBR 9013-1(</w:t>
      </w:r>
      <w:r>
        <w:rPr>
          <w:rFonts w:ascii="Times New Roman" w:eastAsia="Calibri" w:hAnsi="Times New Roman" w:cs="Times New Roman"/>
          <w:sz w:val="24"/>
          <w:szCs w:val="24"/>
        </w:rPr>
        <w:t>e</w:t>
      </w:r>
      <w:r w:rsidRPr="00620FF5">
        <w:rPr>
          <w:rFonts w:ascii="Times New Roman" w:eastAsia="Calibri" w:hAnsi="Times New Roman" w:cs="Times New Roman"/>
          <w:sz w:val="24"/>
          <w:szCs w:val="24"/>
        </w:rPr>
        <w:t>)</w:t>
      </w:r>
      <w:r>
        <w:rPr>
          <w:rFonts w:ascii="Times New Roman" w:eastAsia="Calibri" w:hAnsi="Times New Roman" w:cs="Times New Roman"/>
          <w:sz w:val="24"/>
          <w:szCs w:val="24"/>
        </w:rPr>
        <w:t xml:space="preserve">(2), (3)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620FF5">
        <w:rPr>
          <w:rFonts w:ascii="Times New Roman" w:eastAsia="Calibri" w:hAnsi="Times New Roman" w:cs="Times New Roman"/>
          <w:sz w:val="24"/>
          <w:szCs w:val="24"/>
        </w:rPr>
        <w:t>electronic means on the parties noted in the Court’s ECF transmission facilities and/or by mail on the following parties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E060C7" w14:textId="77777777" w:rsidR="00A548DF" w:rsidRPr="00620FF5" w:rsidRDefault="00A548DF" w:rsidP="00A548DF">
      <w:pPr>
        <w:widowControl/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ED8A68" w14:textId="77777777" w:rsidR="00A548DF" w:rsidRPr="00B94D23" w:rsidRDefault="00A548DF" w:rsidP="00A548DF">
      <w:pPr>
        <w:widowControl/>
        <w:spacing w:before="8" w:after="0" w:line="140" w:lineRule="exact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29E3A900" w14:textId="77777777" w:rsidR="00A548DF" w:rsidRPr="00B94D23" w:rsidRDefault="00A548DF" w:rsidP="00A548DF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1DD72A29" w14:textId="77777777" w:rsidR="00A548DF" w:rsidRPr="00B94D23" w:rsidRDefault="00A548DF" w:rsidP="00A548DF">
      <w:pPr>
        <w:widowControl/>
        <w:spacing w:before="19" w:after="0" w:line="240" w:lineRule="auto"/>
        <w:ind w:left="432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[name of person certifying the mailing]</w:t>
      </w: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62793378" w14:textId="77777777" w:rsidR="00A548DF" w:rsidRPr="00620FF5" w:rsidRDefault="00A548DF" w:rsidP="00A548DF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typed 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5EB874DC" w14:textId="77777777" w:rsidR="00A548DF" w:rsidRPr="00B94D23" w:rsidRDefault="00A548DF" w:rsidP="00A548DF">
      <w:pPr>
        <w:widowControl/>
        <w:spacing w:before="4" w:after="0" w:line="17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6567F5D5" w14:textId="77777777" w:rsidR="00A548DF" w:rsidRPr="00B94D23" w:rsidRDefault="00A548DF" w:rsidP="00A548DF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604EEB61" w14:textId="77777777" w:rsidR="00A548DF" w:rsidRPr="00620FF5" w:rsidRDefault="00A548DF" w:rsidP="00A548DF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Mu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D98E7F" w14:textId="77777777" w:rsidR="00FB3FB7" w:rsidRPr="00B1445F" w:rsidRDefault="00FB3FB7">
      <w:pPr>
        <w:rPr>
          <w:rFonts w:ascii="Times New Roman" w:hAnsi="Times New Roman" w:cs="Times New Roman"/>
          <w:sz w:val="24"/>
          <w:szCs w:val="24"/>
        </w:rPr>
      </w:pPr>
    </w:p>
    <w:sectPr w:rsidR="00FB3FB7" w:rsidRPr="00B144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95A3" w14:textId="77777777" w:rsidR="001C6BC2" w:rsidRDefault="001C6BC2" w:rsidP="00C97B85">
      <w:pPr>
        <w:spacing w:after="0" w:line="240" w:lineRule="auto"/>
      </w:pPr>
      <w:r>
        <w:separator/>
      </w:r>
    </w:p>
  </w:endnote>
  <w:endnote w:type="continuationSeparator" w:id="0">
    <w:p w14:paraId="53246835" w14:textId="77777777" w:rsidR="001C6BC2" w:rsidRDefault="001C6BC2" w:rsidP="00C9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A3C5" w14:textId="77777777" w:rsidR="003A444A" w:rsidRDefault="003A4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507DD" w14:textId="77843C8E" w:rsidR="00C97B85" w:rsidRPr="00B1445F" w:rsidRDefault="00C97B85">
    <w:pPr>
      <w:pStyle w:val="Footer"/>
      <w:rPr>
        <w:rFonts w:ascii="Times New Roman" w:hAnsi="Times New Roman" w:cs="Times New Roman"/>
        <w:sz w:val="24"/>
        <w:szCs w:val="24"/>
      </w:rPr>
    </w:pPr>
    <w:r w:rsidRPr="00B1445F">
      <w:rPr>
        <w:rFonts w:ascii="Times New Roman" w:hAnsi="Times New Roman" w:cs="Times New Roman"/>
        <w:sz w:val="24"/>
        <w:szCs w:val="24"/>
      </w:rPr>
      <w:tab/>
    </w:r>
    <w:r w:rsidRPr="00B1445F">
      <w:rPr>
        <w:rFonts w:ascii="Times New Roman" w:hAnsi="Times New Roman" w:cs="Times New Roman"/>
        <w:sz w:val="24"/>
        <w:szCs w:val="24"/>
      </w:rPr>
      <w:tab/>
    </w:r>
    <w:r w:rsidR="003A444A">
      <w:rPr>
        <w:rFonts w:ascii="Times New Roman" w:hAnsi="Times New Roman" w:cs="Times New Roman"/>
        <w:sz w:val="24"/>
        <w:szCs w:val="24"/>
      </w:rPr>
      <w:t>P</w:t>
    </w:r>
    <w:r w:rsidRPr="00B1445F">
      <w:rPr>
        <w:rFonts w:ascii="Times New Roman" w:hAnsi="Times New Roman" w:cs="Times New Roman"/>
        <w:sz w:val="24"/>
        <w:szCs w:val="24"/>
      </w:rPr>
      <w:t xml:space="preserve">age </w:t>
    </w:r>
    <w:r w:rsidRPr="00B1445F">
      <w:rPr>
        <w:rFonts w:ascii="Times New Roman" w:hAnsi="Times New Roman" w:cs="Times New Roman"/>
        <w:sz w:val="24"/>
        <w:szCs w:val="24"/>
      </w:rPr>
      <w:fldChar w:fldCharType="begin"/>
    </w:r>
    <w:r w:rsidRPr="00B1445F">
      <w:rPr>
        <w:rFonts w:ascii="Times New Roman" w:hAnsi="Times New Roman" w:cs="Times New Roman"/>
        <w:sz w:val="24"/>
        <w:szCs w:val="24"/>
      </w:rPr>
      <w:instrText xml:space="preserve"> PAGE </w:instrText>
    </w:r>
    <w:r w:rsidRPr="00B1445F">
      <w:rPr>
        <w:rFonts w:ascii="Times New Roman" w:hAnsi="Times New Roman" w:cs="Times New Roman"/>
        <w:sz w:val="24"/>
        <w:szCs w:val="24"/>
      </w:rPr>
      <w:fldChar w:fldCharType="separate"/>
    </w:r>
    <w:r w:rsidRPr="00B1445F">
      <w:rPr>
        <w:rFonts w:ascii="Times New Roman" w:hAnsi="Times New Roman" w:cs="Times New Roman"/>
        <w:noProof/>
        <w:sz w:val="24"/>
        <w:szCs w:val="24"/>
      </w:rPr>
      <w:t>1</w:t>
    </w:r>
    <w:r w:rsidRPr="00B1445F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8658" w14:textId="77777777" w:rsidR="003A444A" w:rsidRDefault="003A4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B790" w14:textId="77777777" w:rsidR="001C6BC2" w:rsidRDefault="001C6BC2" w:rsidP="00C97B85">
      <w:pPr>
        <w:spacing w:after="0" w:line="240" w:lineRule="auto"/>
      </w:pPr>
      <w:r>
        <w:separator/>
      </w:r>
    </w:p>
  </w:footnote>
  <w:footnote w:type="continuationSeparator" w:id="0">
    <w:p w14:paraId="70486AC6" w14:textId="77777777" w:rsidR="001C6BC2" w:rsidRDefault="001C6BC2" w:rsidP="00C9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8E32" w14:textId="77777777" w:rsidR="003A444A" w:rsidRDefault="003A4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8F55" w14:textId="77777777" w:rsidR="003A444A" w:rsidRDefault="003A44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1309" w14:textId="77777777" w:rsidR="003A444A" w:rsidRDefault="003A44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ED"/>
    <w:rsid w:val="00034565"/>
    <w:rsid w:val="001108E6"/>
    <w:rsid w:val="00191E73"/>
    <w:rsid w:val="001C6BC2"/>
    <w:rsid w:val="002A5DE8"/>
    <w:rsid w:val="002F37FA"/>
    <w:rsid w:val="003A444A"/>
    <w:rsid w:val="003B3086"/>
    <w:rsid w:val="003C4841"/>
    <w:rsid w:val="004A282C"/>
    <w:rsid w:val="00531B0F"/>
    <w:rsid w:val="006B7FEF"/>
    <w:rsid w:val="007277D2"/>
    <w:rsid w:val="00811764"/>
    <w:rsid w:val="00886B05"/>
    <w:rsid w:val="008C35ED"/>
    <w:rsid w:val="00976FED"/>
    <w:rsid w:val="00A548DF"/>
    <w:rsid w:val="00B1445F"/>
    <w:rsid w:val="00C34B02"/>
    <w:rsid w:val="00C97B85"/>
    <w:rsid w:val="00D96EA7"/>
    <w:rsid w:val="00F06D72"/>
    <w:rsid w:val="00F76EE2"/>
    <w:rsid w:val="00FB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94315"/>
  <w15:chartTrackingRefBased/>
  <w15:docId w15:val="{735927EE-A783-46C2-8946-458E5B06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FED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6FED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ED"/>
    <w:rPr>
      <w:rFonts w:ascii="Times New Roman" w:eastAsia="Times New Roman" w:hAnsi="Times New Roman" w:cs="Times New Roman"/>
      <w:spacing w:val="4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76FED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76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91E7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B85"/>
  </w:style>
  <w:style w:type="paragraph" w:styleId="Footer">
    <w:name w:val="footer"/>
    <w:basedOn w:val="Normal"/>
    <w:link w:val="FooterChar"/>
    <w:uiPriority w:val="99"/>
    <w:unhideWhenUsed/>
    <w:rsid w:val="00C9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2025-09-15T23:00:00Z</dcterms:created>
  <dcterms:modified xsi:type="dcterms:W3CDTF">2025-12-02T16:23:00Z</dcterms:modified>
</cp:coreProperties>
</file>