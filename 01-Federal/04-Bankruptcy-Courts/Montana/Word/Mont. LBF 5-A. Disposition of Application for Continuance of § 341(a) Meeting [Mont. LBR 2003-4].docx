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3BB01" w14:textId="77777777" w:rsidR="00E2591E" w:rsidRPr="009813D9" w:rsidRDefault="00E2591E" w:rsidP="0065399E">
      <w:pPr>
        <w:pStyle w:val="Heading1"/>
        <w:spacing w:before="0"/>
      </w:pPr>
      <w:bookmarkStart w:id="0" w:name="_Toc499022142"/>
      <w:bookmarkStart w:id="1" w:name="_Toc484772803"/>
      <w:r w:rsidRPr="009813D9">
        <w:t>Mon</w:t>
      </w:r>
      <w:r w:rsidRPr="009813D9">
        <w:rPr>
          <w:spacing w:val="3"/>
        </w:rPr>
        <w:t>t</w:t>
      </w:r>
      <w:r w:rsidRPr="009813D9">
        <w:t>.</w:t>
      </w:r>
      <w:r w:rsidRPr="009813D9">
        <w:rPr>
          <w:spacing w:val="42"/>
        </w:rPr>
        <w:t xml:space="preserve"> </w:t>
      </w:r>
      <w:r w:rsidRPr="009813D9">
        <w:t>LBF</w:t>
      </w:r>
      <w:r w:rsidRPr="009813D9">
        <w:rPr>
          <w:spacing w:val="29"/>
        </w:rPr>
        <w:t xml:space="preserve"> </w:t>
      </w:r>
      <w:r w:rsidRPr="009813D9">
        <w:t xml:space="preserve">5-A. </w:t>
      </w:r>
      <w:r w:rsidRPr="009813D9">
        <w:rPr>
          <w:w w:val="105"/>
        </w:rPr>
        <w:t>D</w:t>
      </w:r>
      <w:r w:rsidRPr="009813D9">
        <w:rPr>
          <w:spacing w:val="-3"/>
          <w:w w:val="105"/>
        </w:rPr>
        <w:t>I</w:t>
      </w:r>
      <w:r w:rsidRPr="009813D9">
        <w:rPr>
          <w:w w:val="105"/>
        </w:rPr>
        <w:t>SPOS</w:t>
      </w:r>
      <w:r w:rsidRPr="009813D9">
        <w:rPr>
          <w:spacing w:val="-2"/>
          <w:w w:val="105"/>
        </w:rPr>
        <w:t>I</w:t>
      </w:r>
      <w:r w:rsidRPr="009813D9">
        <w:rPr>
          <w:w w:val="105"/>
        </w:rPr>
        <w:t>T</w:t>
      </w:r>
      <w:r w:rsidRPr="009813D9">
        <w:rPr>
          <w:spacing w:val="-4"/>
          <w:w w:val="105"/>
        </w:rPr>
        <w:t>I</w:t>
      </w:r>
      <w:r w:rsidRPr="009813D9">
        <w:rPr>
          <w:w w:val="105"/>
        </w:rPr>
        <w:t>ON</w:t>
      </w:r>
      <w:r w:rsidRPr="009813D9">
        <w:rPr>
          <w:spacing w:val="13"/>
          <w:w w:val="105"/>
        </w:rPr>
        <w:t xml:space="preserve"> </w:t>
      </w:r>
      <w:r w:rsidRPr="009813D9">
        <w:t>OF</w:t>
      </w:r>
      <w:r w:rsidRPr="009813D9">
        <w:rPr>
          <w:spacing w:val="25"/>
        </w:rPr>
        <w:t xml:space="preserve"> </w:t>
      </w:r>
      <w:r w:rsidRPr="009813D9">
        <w:rPr>
          <w:w w:val="106"/>
        </w:rPr>
        <w:t>A</w:t>
      </w:r>
      <w:r w:rsidRPr="009813D9">
        <w:rPr>
          <w:spacing w:val="-3"/>
          <w:w w:val="106"/>
        </w:rPr>
        <w:t>P</w:t>
      </w:r>
      <w:r w:rsidRPr="009813D9">
        <w:rPr>
          <w:spacing w:val="-4"/>
          <w:w w:val="106"/>
        </w:rPr>
        <w:t>P</w:t>
      </w:r>
      <w:r w:rsidRPr="009813D9">
        <w:rPr>
          <w:w w:val="106"/>
        </w:rPr>
        <w:t>L</w:t>
      </w:r>
      <w:r w:rsidRPr="009813D9">
        <w:rPr>
          <w:spacing w:val="-5"/>
          <w:w w:val="106"/>
        </w:rPr>
        <w:t>I</w:t>
      </w:r>
      <w:r w:rsidRPr="009813D9">
        <w:rPr>
          <w:w w:val="106"/>
        </w:rPr>
        <w:t>CA</w:t>
      </w:r>
      <w:r w:rsidRPr="009813D9">
        <w:rPr>
          <w:spacing w:val="-3"/>
          <w:w w:val="106"/>
        </w:rPr>
        <w:t>TI</w:t>
      </w:r>
      <w:r w:rsidRPr="009813D9">
        <w:rPr>
          <w:w w:val="106"/>
        </w:rPr>
        <w:t>ON</w:t>
      </w:r>
      <w:r w:rsidRPr="009813D9">
        <w:rPr>
          <w:spacing w:val="1"/>
          <w:w w:val="106"/>
        </w:rPr>
        <w:t xml:space="preserve"> </w:t>
      </w:r>
      <w:r w:rsidRPr="009813D9">
        <w:rPr>
          <w:spacing w:val="-4"/>
        </w:rPr>
        <w:t>F</w:t>
      </w:r>
      <w:r w:rsidRPr="009813D9">
        <w:t>OR</w:t>
      </w:r>
      <w:r w:rsidRPr="009813D9">
        <w:rPr>
          <w:spacing w:val="37"/>
        </w:rPr>
        <w:t xml:space="preserve"> </w:t>
      </w:r>
      <w:r w:rsidRPr="009813D9">
        <w:rPr>
          <w:w w:val="104"/>
        </w:rPr>
        <w:t>CON</w:t>
      </w:r>
      <w:r w:rsidRPr="009813D9">
        <w:rPr>
          <w:spacing w:val="-3"/>
          <w:w w:val="104"/>
        </w:rPr>
        <w:t>T</w:t>
      </w:r>
      <w:r w:rsidRPr="009813D9">
        <w:rPr>
          <w:spacing w:val="-2"/>
          <w:w w:val="104"/>
        </w:rPr>
        <w:t>I</w:t>
      </w:r>
      <w:r w:rsidRPr="009813D9">
        <w:rPr>
          <w:w w:val="104"/>
        </w:rPr>
        <w:t>NUAN</w:t>
      </w:r>
      <w:r w:rsidRPr="009813D9">
        <w:rPr>
          <w:spacing w:val="-2"/>
          <w:w w:val="104"/>
        </w:rPr>
        <w:t>C</w:t>
      </w:r>
      <w:r w:rsidRPr="009813D9">
        <w:rPr>
          <w:w w:val="104"/>
        </w:rPr>
        <w:t>E</w:t>
      </w:r>
      <w:r w:rsidRPr="009813D9">
        <w:rPr>
          <w:spacing w:val="2"/>
          <w:w w:val="104"/>
        </w:rPr>
        <w:t xml:space="preserve"> </w:t>
      </w:r>
      <w:r w:rsidRPr="009813D9">
        <w:rPr>
          <w:w w:val="108"/>
        </w:rPr>
        <w:t xml:space="preserve">OF </w:t>
      </w:r>
      <w:r w:rsidRPr="009813D9">
        <w:t>§</w:t>
      </w:r>
      <w:r w:rsidRPr="009813D9">
        <w:rPr>
          <w:spacing w:val="2"/>
        </w:rPr>
        <w:t xml:space="preserve"> </w:t>
      </w:r>
      <w:r w:rsidRPr="009813D9">
        <w:t>341(a) MEETING</w:t>
      </w:r>
      <w:bookmarkEnd w:id="0"/>
      <w:r w:rsidRPr="009813D9">
        <w:t>.</w:t>
      </w:r>
    </w:p>
    <w:p w14:paraId="318A017C" w14:textId="77777777" w:rsidR="00E2591E" w:rsidRPr="009813D9" w:rsidRDefault="00E2591E" w:rsidP="0065399E">
      <w:pPr>
        <w:pStyle w:val="Heading1"/>
        <w:spacing w:before="0"/>
      </w:pPr>
      <w:r w:rsidRPr="009813D9">
        <w:t>[Mo</w:t>
      </w:r>
      <w:r w:rsidRPr="009813D9">
        <w:rPr>
          <w:spacing w:val="-5"/>
        </w:rPr>
        <w:t>n</w:t>
      </w:r>
      <w:r w:rsidRPr="009813D9">
        <w:t>t.</w:t>
      </w:r>
      <w:r w:rsidRPr="009813D9">
        <w:rPr>
          <w:spacing w:val="5"/>
        </w:rPr>
        <w:t xml:space="preserve"> </w:t>
      </w:r>
      <w:r w:rsidRPr="009813D9">
        <w:rPr>
          <w:spacing w:val="-4"/>
        </w:rPr>
        <w:t>L</w:t>
      </w:r>
      <w:r w:rsidRPr="009813D9">
        <w:t>BR</w:t>
      </w:r>
      <w:r w:rsidRPr="009813D9">
        <w:rPr>
          <w:spacing w:val="-2"/>
        </w:rPr>
        <w:t xml:space="preserve"> </w:t>
      </w:r>
      <w:r w:rsidRPr="009813D9">
        <w:t>2003-4]</w:t>
      </w:r>
    </w:p>
    <w:p w14:paraId="1667D016" w14:textId="77777777" w:rsidR="00E2591E" w:rsidRPr="0065399E" w:rsidRDefault="00E2591E" w:rsidP="00E2591E">
      <w:pPr>
        <w:spacing w:before="10"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27A68DE5" w14:textId="54A44CCE" w:rsidR="00E2591E" w:rsidRPr="009813D9" w:rsidRDefault="00E2591E" w:rsidP="00E2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3D9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rus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ee</w:t>
      </w:r>
    </w:p>
    <w:p w14:paraId="3B9E62FB" w14:textId="4E745AD6" w:rsidR="00E2591E" w:rsidRPr="009813D9" w:rsidRDefault="00911368" w:rsidP="00E2591E">
      <w:pPr>
        <w:spacing w:before="7"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[</w:t>
      </w:r>
      <w:r w:rsidR="00E2591E" w:rsidRPr="009813D9">
        <w:rPr>
          <w:rFonts w:ascii="Times New Roman" w:eastAsia="Times New Roman" w:hAnsi="Times New Roman" w:cs="Times New Roman"/>
          <w:spacing w:val="-2"/>
          <w:sz w:val="24"/>
          <w:szCs w:val="24"/>
        </w:rPr>
        <w:t>Office M</w:t>
      </w:r>
      <w:r w:rsidR="00E2591E" w:rsidRPr="009813D9">
        <w:rPr>
          <w:rFonts w:ascii="Times New Roman" w:eastAsia="Times New Roman" w:hAnsi="Times New Roman" w:cs="Times New Roman"/>
          <w:sz w:val="24"/>
          <w:szCs w:val="24"/>
        </w:rPr>
        <w:t>a</w:t>
      </w:r>
      <w:r w:rsidR="00E2591E" w:rsidRPr="009813D9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="00E2591E"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 w:rsidR="00E2591E"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E2591E" w:rsidRPr="009813D9">
        <w:rPr>
          <w:rFonts w:ascii="Times New Roman" w:eastAsia="Times New Roman" w:hAnsi="Times New Roman" w:cs="Times New Roman"/>
          <w:sz w:val="24"/>
          <w:szCs w:val="24"/>
        </w:rPr>
        <w:t>g</w:t>
      </w:r>
      <w:r w:rsidR="00E2591E" w:rsidRPr="009813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E2591E"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="00E2591E" w:rsidRPr="009813D9">
        <w:rPr>
          <w:rFonts w:ascii="Times New Roman" w:eastAsia="Times New Roman" w:hAnsi="Times New Roman" w:cs="Times New Roman"/>
          <w:sz w:val="24"/>
          <w:szCs w:val="24"/>
        </w:rPr>
        <w:t>ddress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  <w:r w:rsidR="00E2591E" w:rsidRPr="009813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481A63" w14:textId="038DF0D7" w:rsidR="00E2591E" w:rsidRPr="009813D9" w:rsidRDefault="00E2591E" w:rsidP="00E2591E">
      <w:pPr>
        <w:spacing w:before="7"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3D9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9813D9">
        <w:rPr>
          <w:rFonts w:ascii="Times New Roman" w:eastAsia="Times New Roman" w:hAnsi="Times New Roman" w:cs="Times New Roman"/>
          <w:spacing w:val="-4"/>
          <w:sz w:val="24"/>
          <w:szCs w:val="24"/>
        </w:rPr>
        <w:t>h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 Nu</w:t>
      </w:r>
      <w:r w:rsidRPr="009813D9">
        <w:rPr>
          <w:rFonts w:ascii="Times New Roman" w:eastAsia="Times New Roman" w:hAnsi="Times New Roman" w:cs="Times New Roman"/>
          <w:spacing w:val="-8"/>
          <w:sz w:val="24"/>
          <w:szCs w:val="24"/>
        </w:rPr>
        <w:t>m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er</w:t>
      </w:r>
      <w:r w:rsidR="00911368">
        <w:rPr>
          <w:rFonts w:ascii="Times New Roman" w:eastAsia="Times New Roman" w:hAnsi="Times New Roman" w:cs="Times New Roman"/>
          <w:sz w:val="24"/>
          <w:szCs w:val="24"/>
        </w:rPr>
        <w:t>: [number]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D70CEA" w14:textId="485D8FAD" w:rsidR="00E2591E" w:rsidRPr="009813D9" w:rsidRDefault="00E2591E" w:rsidP="00E2591E">
      <w:pPr>
        <w:spacing w:before="7"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3D9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-Ma</w:t>
      </w:r>
      <w:r w:rsidRPr="009813D9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9813D9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ddress</w:t>
      </w:r>
      <w:r w:rsidR="00911368">
        <w:rPr>
          <w:rFonts w:ascii="Times New Roman" w:eastAsia="Times New Roman" w:hAnsi="Times New Roman" w:cs="Times New Roman"/>
          <w:sz w:val="24"/>
          <w:szCs w:val="24"/>
        </w:rPr>
        <w:t>: [address]</w:t>
      </w:r>
    </w:p>
    <w:p w14:paraId="6F176A10" w14:textId="0B4A1779" w:rsidR="00E2591E" w:rsidRPr="009813D9" w:rsidRDefault="00E2591E" w:rsidP="00E2591E">
      <w:pPr>
        <w:spacing w:before="7"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3D9">
        <w:rPr>
          <w:rFonts w:ascii="Times New Roman" w:eastAsia="Times New Roman" w:hAnsi="Times New Roman" w:cs="Times New Roman"/>
          <w:sz w:val="24"/>
          <w:szCs w:val="24"/>
        </w:rPr>
        <w:t>State Bar I.D. Number</w:t>
      </w:r>
      <w:r w:rsidR="00911368">
        <w:rPr>
          <w:rFonts w:ascii="Times New Roman" w:eastAsia="Times New Roman" w:hAnsi="Times New Roman" w:cs="Times New Roman"/>
          <w:sz w:val="24"/>
          <w:szCs w:val="24"/>
        </w:rPr>
        <w:t>: [number]</w:t>
      </w:r>
    </w:p>
    <w:p w14:paraId="704CC7B8" w14:textId="26A47C1A" w:rsidR="00E2591E" w:rsidRPr="009813D9" w:rsidRDefault="00E2591E" w:rsidP="00E2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3D9">
        <w:rPr>
          <w:rFonts w:ascii="Times New Roman" w:eastAsia="Times New Roman" w:hAnsi="Times New Roman" w:cs="Times New Roman"/>
          <w:sz w:val="24"/>
          <w:szCs w:val="24"/>
        </w:rPr>
        <w:t>(</w:t>
      </w:r>
      <w:r w:rsidR="00B7403C">
        <w:rPr>
          <w:rFonts w:ascii="Times New Roman" w:eastAsia="Times New Roman" w:hAnsi="Times New Roman" w:cs="Times New Roman"/>
          <w:spacing w:val="-4"/>
          <w:sz w:val="24"/>
          <w:szCs w:val="24"/>
        </w:rPr>
        <w:t>Chapter [number]</w:t>
      </w:r>
      <w:r w:rsidRPr="009813D9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rus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ee)</w:t>
      </w:r>
    </w:p>
    <w:p w14:paraId="4C96CADD" w14:textId="77777777" w:rsidR="00E2591E" w:rsidRPr="0065399E" w:rsidRDefault="00E2591E" w:rsidP="00E2591E">
      <w:pPr>
        <w:spacing w:before="10"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4FF16537" w14:textId="77777777" w:rsidR="00E2591E" w:rsidRPr="0065399E" w:rsidRDefault="00E2591E" w:rsidP="00E2591E">
      <w:pPr>
        <w:spacing w:before="10"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7AC4BC27" w14:textId="0F39BEB3" w:rsidR="00E2591E" w:rsidRPr="0065399E" w:rsidRDefault="00E2591E" w:rsidP="00E259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5399E">
        <w:rPr>
          <w:rFonts w:ascii="Times New Roman" w:hAnsi="Times New Roman" w:cs="Times New Roman"/>
          <w:b/>
          <w:bCs/>
          <w:sz w:val="24"/>
          <w:szCs w:val="24"/>
        </w:rPr>
        <w:t>UNITED STATES BANKRUPTCY COURT</w:t>
      </w:r>
    </w:p>
    <w:p w14:paraId="687327D1" w14:textId="77777777" w:rsidR="00E2591E" w:rsidRPr="0065399E" w:rsidRDefault="00E2591E" w:rsidP="00E259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5399E">
        <w:rPr>
          <w:rFonts w:ascii="Times New Roman" w:hAnsi="Times New Roman" w:cs="Times New Roman"/>
          <w:b/>
          <w:bCs/>
          <w:sz w:val="24"/>
          <w:szCs w:val="24"/>
        </w:rPr>
        <w:t>FOR THE DISTRICT OF MONTANA</w:t>
      </w:r>
    </w:p>
    <w:p w14:paraId="24CB5C50" w14:textId="77777777" w:rsidR="00E2591E" w:rsidRPr="009813D9" w:rsidRDefault="00E2591E" w:rsidP="00E259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8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2591E" w:rsidRPr="009813D9" w14:paraId="4FB73E66" w14:textId="77777777" w:rsidTr="00870679"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854AFAD" w14:textId="77777777" w:rsidR="00520CC6" w:rsidRPr="009813D9" w:rsidRDefault="00520CC6" w:rsidP="00520CC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A1254E" w14:textId="355596EB" w:rsidR="00E2591E" w:rsidRPr="009813D9" w:rsidRDefault="00E2591E" w:rsidP="006539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13D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520CC6" w:rsidRPr="009813D9">
              <w:rPr>
                <w:rFonts w:ascii="Times New Roman" w:hAnsi="Times New Roman" w:cs="Times New Roman"/>
                <w:sz w:val="24"/>
                <w:szCs w:val="24"/>
              </w:rPr>
              <w:t>n re</w:t>
            </w:r>
            <w:r w:rsidRPr="009813D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813D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813D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813D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4920FCAC" w14:textId="77777777" w:rsidR="00E2591E" w:rsidRPr="0065399E" w:rsidRDefault="00E2591E" w:rsidP="00520CC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817C41" w14:textId="77777777" w:rsidR="00520CC6" w:rsidRPr="0065399E" w:rsidRDefault="00520CC6" w:rsidP="00520CC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39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DEBTOR,</w:t>
            </w:r>
          </w:p>
          <w:p w14:paraId="118A3C70" w14:textId="7E7EA76B" w:rsidR="00E2591E" w:rsidRPr="0065399E" w:rsidRDefault="00520CC6" w:rsidP="00520CC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39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JOINT-DEBTOR,</w:t>
            </w:r>
            <w:r w:rsidR="00E2591E" w:rsidRPr="006539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2014CD1" w14:textId="77777777" w:rsidR="00E2591E" w:rsidRPr="009813D9" w:rsidRDefault="00E2591E" w:rsidP="006539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13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5CF4615" w14:textId="4B53674D" w:rsidR="00E2591E" w:rsidRPr="009813D9" w:rsidRDefault="00E2591E" w:rsidP="00520CC6">
            <w:pPr>
              <w:autoSpaceDE w:val="0"/>
              <w:autoSpaceDN w:val="0"/>
              <w:adjustRightInd w:val="0"/>
              <w:spacing w:after="0" w:line="240" w:lineRule="auto"/>
              <w:ind w:left="2154"/>
              <w:rPr>
                <w:rFonts w:ascii="Times New Roman" w:hAnsi="Times New Roman" w:cs="Times New Roman"/>
                <w:sz w:val="24"/>
                <w:szCs w:val="24"/>
              </w:rPr>
            </w:pPr>
            <w:r w:rsidRPr="009813D9">
              <w:rPr>
                <w:rFonts w:ascii="Times New Roman" w:hAnsi="Times New Roman" w:cs="Times New Roman"/>
                <w:sz w:val="24"/>
                <w:szCs w:val="24"/>
              </w:rPr>
              <w:t>Debtor</w:t>
            </w:r>
            <w:r w:rsidR="00520CC6" w:rsidRPr="009813D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813D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520CC6" w:rsidRPr="009813D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813D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6ECC3DF" w14:textId="003C8F20" w:rsidR="00520CC6" w:rsidRPr="0065399E" w:rsidRDefault="00520CC6" w:rsidP="0065399E">
            <w:pPr>
              <w:autoSpaceDE w:val="0"/>
              <w:autoSpaceDN w:val="0"/>
              <w:adjustRightInd w:val="0"/>
              <w:spacing w:after="0" w:line="240" w:lineRule="auto"/>
              <w:ind w:left="215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3029A" w14:textId="77777777" w:rsidR="00E2591E" w:rsidRPr="009813D9" w:rsidRDefault="00E2591E" w:rsidP="006539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2060E5" w14:textId="77777777" w:rsidR="00520CC6" w:rsidRPr="009813D9" w:rsidRDefault="00520CC6" w:rsidP="00520CC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7EE54" w14:textId="77777777" w:rsidR="00520CC6" w:rsidRPr="009813D9" w:rsidRDefault="00520CC6" w:rsidP="00520CC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79774" w14:textId="465B0A90" w:rsidR="00E2591E" w:rsidRPr="0065399E" w:rsidRDefault="00E2591E" w:rsidP="006539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39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Case No. </w:t>
            </w:r>
            <w:r w:rsidR="00520CC6" w:rsidRPr="00981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0:00-bk-12345-ABC</w:t>
            </w:r>
          </w:p>
          <w:p w14:paraId="6FE9F7E2" w14:textId="77777777" w:rsidR="00E2591E" w:rsidRPr="009813D9" w:rsidRDefault="00E2591E" w:rsidP="00520CC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D50B1F" w14:textId="77777777" w:rsidR="00520CC6" w:rsidRPr="009813D9" w:rsidRDefault="00E2591E" w:rsidP="00520CC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13D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DISPOSITION OF APPLICATION FOR CONTINUANCE OF </w:t>
            </w:r>
          </w:p>
          <w:p w14:paraId="49FC5B9E" w14:textId="77777777" w:rsidR="00E2591E" w:rsidRPr="009813D9" w:rsidRDefault="00E2591E" w:rsidP="00520CC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13D9">
              <w:rPr>
                <w:rFonts w:ascii="Times New Roman" w:hAnsi="Times New Roman" w:cs="Times New Roman"/>
                <w:b/>
                <w:sz w:val="24"/>
                <w:szCs w:val="24"/>
              </w:rPr>
              <w:t>§ 341(a) MEETING</w:t>
            </w:r>
            <w:r w:rsidR="00520CC6" w:rsidRPr="009813D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CREDITORS</w:t>
            </w:r>
          </w:p>
          <w:p w14:paraId="7DD78286" w14:textId="3A0B4EA6" w:rsidR="00520CC6" w:rsidRPr="009813D9" w:rsidRDefault="00520CC6" w:rsidP="0065399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3E1A24D" w14:textId="77777777" w:rsidR="00E2591E" w:rsidRPr="009813D9" w:rsidRDefault="00E2591E" w:rsidP="00E2591E">
      <w:pPr>
        <w:spacing w:before="19" w:after="0" w:line="240" w:lineRule="auto"/>
        <w:ind w:firstLine="720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421C363E" w14:textId="77777777" w:rsidR="00E2591E" w:rsidRPr="009813D9" w:rsidRDefault="00E2591E" w:rsidP="006539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13D9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9813D9">
        <w:rPr>
          <w:rFonts w:ascii="Times New Roman" w:eastAsia="Times New Roman" w:hAnsi="Times New Roman" w:cs="Times New Roman"/>
          <w:spacing w:val="-4"/>
          <w:sz w:val="24"/>
          <w:szCs w:val="24"/>
        </w:rPr>
        <w:t>A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pp</w:t>
      </w:r>
      <w:r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ca</w:t>
      </w:r>
      <w:r w:rsidRPr="009813D9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9813D9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9813D9"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ua</w:t>
      </w:r>
      <w:r w:rsidRPr="009813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9813D9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§</w:t>
      </w:r>
      <w:r w:rsidRPr="009813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341(a)</w:t>
      </w:r>
      <w:r w:rsidRPr="009813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ee</w:t>
      </w:r>
      <w:r w:rsidRPr="009813D9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9813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9813D9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Cred</w:t>
      </w:r>
      <w:r w:rsidRPr="009813D9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 xml:space="preserve">rs </w:t>
      </w:r>
      <w:r w:rsidRPr="009813D9"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267837" w14:textId="77777777" w:rsidR="00520CC6" w:rsidRPr="009813D9" w:rsidRDefault="00520CC6" w:rsidP="006539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59D34C" w14:textId="61042AE5" w:rsidR="00E2591E" w:rsidRPr="009813D9" w:rsidRDefault="00520CC6" w:rsidP="006539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13D9">
        <w:rPr>
          <w:rFonts w:ascii="Times New Roman" w:eastAsia="Times New Roman" w:hAnsi="Times New Roman" w:cs="Times New Roman"/>
          <w:sz w:val="24"/>
          <w:szCs w:val="24"/>
        </w:rPr>
        <w:tab/>
      </w:r>
      <w:r w:rsidRPr="009813D9">
        <w:rPr>
          <w:rFonts w:ascii="Times New Roman" w:eastAsia="Times New Roman" w:hAnsi="Times New Roman" w:cs="Times New Roman"/>
          <w:sz w:val="24"/>
          <w:szCs w:val="24"/>
        </w:rPr>
        <w:tab/>
        <w:t>GRANTED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ab/>
      </w:r>
      <w:r w:rsidRPr="009813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9813D9">
        <w:rPr>
          <w:rFonts w:ascii="Times New Roman" w:eastAsia="Times New Roman" w:hAnsi="Times New Roman" w:cs="Times New Roman"/>
          <w:sz w:val="24"/>
          <w:szCs w:val="24"/>
        </w:rPr>
        <w:tab/>
        <w:t>DENIED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ab/>
      </w:r>
      <w:r w:rsidRPr="009813D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D1DEAF3" w14:textId="77777777" w:rsidR="00520CC6" w:rsidRPr="009813D9" w:rsidRDefault="00520CC6" w:rsidP="006539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E4E48C" w14:textId="275A64B9" w:rsidR="00E2591E" w:rsidRPr="009813D9" w:rsidRDefault="00E2591E" w:rsidP="00520CC6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13D9">
        <w:rPr>
          <w:rFonts w:ascii="Times New Roman" w:eastAsia="Times New Roman" w:hAnsi="Times New Roman" w:cs="Times New Roman"/>
          <w:sz w:val="24"/>
          <w:szCs w:val="24"/>
        </w:rPr>
        <w:t>If</w:t>
      </w:r>
      <w:r w:rsidRPr="009813D9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gra</w:t>
      </w:r>
      <w:r w:rsidRPr="009813D9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ed,</w:t>
      </w:r>
      <w:r w:rsidRPr="009813D9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 §</w:t>
      </w:r>
      <w:r w:rsidRPr="009813D9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341(a)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="00520CC6"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ee</w:t>
      </w:r>
      <w:r w:rsidRPr="009813D9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g</w:t>
      </w:r>
      <w:r w:rsidR="00520CC6" w:rsidRPr="009813D9">
        <w:rPr>
          <w:rFonts w:ascii="Times New Roman" w:eastAsia="Times New Roman" w:hAnsi="Times New Roman" w:cs="Times New Roman"/>
          <w:sz w:val="24"/>
          <w:szCs w:val="24"/>
        </w:rPr>
        <w:t xml:space="preserve"> of Creditors</w:t>
      </w:r>
      <w:r w:rsidRPr="009813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9813D9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 a</w:t>
      </w:r>
      <w:r w:rsidRPr="009813D9">
        <w:rPr>
          <w:rFonts w:ascii="Times New Roman" w:eastAsia="Times New Roman" w:hAnsi="Times New Roman" w:cs="Times New Roman"/>
          <w:spacing w:val="-4"/>
          <w:sz w:val="24"/>
          <w:szCs w:val="24"/>
        </w:rPr>
        <w:t>b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e-e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ed ca</w:t>
      </w:r>
      <w:r w:rsidRPr="009813D9"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 s</w:t>
      </w:r>
      <w:r w:rsidRPr="009813D9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9813D9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9813D9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 c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ued u</w:t>
      </w:r>
      <w:r w:rsidRPr="009813D9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9813D9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</w:t>
      </w:r>
      <w:r w:rsidR="00520CC6" w:rsidRPr="009813D9">
        <w:rPr>
          <w:rFonts w:ascii="Times New Roman" w:eastAsia="Times New Roman" w:hAnsi="Times New Roman" w:cs="Times New Roman"/>
          <w:sz w:val="24"/>
          <w:szCs w:val="24"/>
        </w:rPr>
        <w:t xml:space="preserve"> [number]</w:t>
      </w:r>
      <w:r w:rsidRPr="009813D9">
        <w:rPr>
          <w:rFonts w:ascii="Times New Roman" w:hAnsi="Times New Roman" w:cs="Times New Roman"/>
          <w:sz w:val="24"/>
          <w:szCs w:val="24"/>
        </w:rPr>
        <w:t xml:space="preserve"> day of</w:t>
      </w:r>
      <w:r w:rsidR="00520CC6" w:rsidRPr="009813D9">
        <w:rPr>
          <w:rFonts w:ascii="Times New Roman" w:hAnsi="Times New Roman" w:cs="Times New Roman"/>
          <w:sz w:val="24"/>
          <w:szCs w:val="24"/>
        </w:rPr>
        <w:t xml:space="preserve"> [month],</w:t>
      </w:r>
      <w:r w:rsidRPr="009813D9">
        <w:rPr>
          <w:rFonts w:ascii="Times New Roman" w:hAnsi="Times New Roman" w:cs="Times New Roman"/>
          <w:sz w:val="24"/>
          <w:szCs w:val="24"/>
        </w:rPr>
        <w:t xml:space="preserve"> 20</w:t>
      </w:r>
      <w:r w:rsidR="00520CC6" w:rsidRPr="009813D9">
        <w:rPr>
          <w:rFonts w:ascii="Times New Roman" w:hAnsi="Times New Roman" w:cs="Times New Roman"/>
          <w:sz w:val="24"/>
          <w:szCs w:val="24"/>
        </w:rPr>
        <w:t>[year]</w:t>
      </w:r>
      <w:r w:rsidR="00520CC6" w:rsidRPr="009813D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813D9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at</w:t>
      </w:r>
      <w:r w:rsidRPr="009813D9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9813D9">
        <w:rPr>
          <w:rFonts w:ascii="Times New Roman" w:eastAsia="Times New Roman" w:hAnsi="Times New Roman" w:cs="Times New Roman"/>
          <w:spacing w:val="-3"/>
          <w:sz w:val="24"/>
          <w:szCs w:val="24"/>
        </w:rPr>
        <w:t>h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ur</w:t>
      </w:r>
      <w:r w:rsidRPr="009813D9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f</w:t>
      </w:r>
      <w:r w:rsidR="00520CC6" w:rsidRPr="009813D9">
        <w:rPr>
          <w:rFonts w:ascii="Times New Roman" w:eastAsia="Times New Roman" w:hAnsi="Times New Roman" w:cs="Times New Roman"/>
          <w:sz w:val="24"/>
          <w:szCs w:val="24"/>
        </w:rPr>
        <w:t xml:space="preserve"> [number] 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pacing w:val="-3"/>
          <w:sz w:val="24"/>
          <w:szCs w:val="24"/>
        </w:rPr>
        <w:t>’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9813D9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 xml:space="preserve">ck, </w:t>
      </w:r>
      <w:r w:rsidR="00520CC6" w:rsidRPr="009813D9">
        <w:rPr>
          <w:rFonts w:ascii="Times New Roman" w:eastAsia="Times New Roman" w:hAnsi="Times New Roman" w:cs="Times New Roman"/>
          <w:sz w:val="24"/>
          <w:szCs w:val="24"/>
        </w:rPr>
        <w:t>[p or a]</w:t>
      </w:r>
      <w:r w:rsidRPr="009813D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. Pu</w:t>
      </w:r>
      <w:r w:rsidRPr="009813D9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Pr="009813D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ua</w:t>
      </w:r>
      <w:r w:rsidRPr="009813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813D9"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BR</w:t>
      </w:r>
      <w:r w:rsidRPr="009813D9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2003-4,</w:t>
      </w:r>
      <w:r w:rsidRPr="009813D9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9813D9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9813D9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9813D9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9813D9">
        <w:rPr>
          <w:rFonts w:ascii="Times New Roman" w:eastAsia="Times New Roman" w:hAnsi="Times New Roman" w:cs="Times New Roman"/>
          <w:spacing w:val="-3"/>
          <w:sz w:val="24"/>
          <w:szCs w:val="24"/>
        </w:rPr>
        <w:t>'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s a</w:t>
      </w:r>
      <w:r w:rsidRPr="009813D9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9813D9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ey</w:t>
      </w:r>
      <w:r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m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9813D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ot</w:t>
      </w:r>
      <w:r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9813D9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9813D9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9813D9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cred</w:t>
      </w:r>
      <w:r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rs,</w:t>
      </w:r>
      <w:r w:rsidRPr="009813D9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t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9813D9"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rus</w:t>
      </w:r>
      <w:r w:rsidRPr="009813D9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ee</w:t>
      </w:r>
      <w:r w:rsidR="00B7403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9813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ot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er par</w:t>
      </w:r>
      <w:r w:rsidRPr="009813D9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es</w:t>
      </w:r>
      <w:r w:rsidRPr="009813D9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ere</w:t>
      </w:r>
      <w:r w:rsidRPr="009813D9"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wr</w:t>
      </w:r>
      <w:r w:rsidRPr="009813D9"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9813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9813D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9813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813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BF</w:t>
      </w:r>
      <w:r w:rsidRPr="009813D9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6,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9813D9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 c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ua</w:t>
      </w:r>
      <w:r w:rsidRPr="009813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ce a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9813D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9813D9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ew §</w:t>
      </w:r>
      <w:r w:rsidRPr="009813D9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 xml:space="preserve">341(a) </w:t>
      </w:r>
      <w:r w:rsidR="00520CC6"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ee</w:t>
      </w:r>
      <w:r w:rsidRPr="009813D9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g</w:t>
      </w:r>
      <w:r w:rsidR="00520CC6" w:rsidRPr="009813D9">
        <w:rPr>
          <w:rFonts w:ascii="Times New Roman" w:eastAsia="Times New Roman" w:hAnsi="Times New Roman" w:cs="Times New Roman"/>
          <w:sz w:val="24"/>
          <w:szCs w:val="24"/>
        </w:rPr>
        <w:t xml:space="preserve"> of Creditors</w:t>
      </w:r>
      <w:r w:rsidRPr="009813D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da</w:t>
      </w:r>
      <w:r w:rsidRPr="009813D9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 at</w:t>
      </w:r>
      <w:r w:rsidRPr="009813D9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ea</w:t>
      </w:r>
      <w:r w:rsidRPr="009813D9"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9813D9">
        <w:rPr>
          <w:rFonts w:ascii="Times New Roman" w:eastAsia="Times New Roman" w:hAnsi="Times New Roman" w:cs="Times New Roman"/>
          <w:spacing w:val="-6"/>
          <w:sz w:val="24"/>
          <w:szCs w:val="24"/>
        </w:rPr>
        <w:t>v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en</w:t>
      </w:r>
      <w:r w:rsidRPr="009813D9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da</w:t>
      </w:r>
      <w:r w:rsidRPr="009813D9">
        <w:rPr>
          <w:rFonts w:ascii="Times New Roman" w:eastAsia="Times New Roman" w:hAnsi="Times New Roman" w:cs="Times New Roman"/>
          <w:spacing w:val="-11"/>
          <w:sz w:val="24"/>
          <w:szCs w:val="24"/>
        </w:rPr>
        <w:t>y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s pr</w:t>
      </w:r>
      <w:r w:rsidRPr="009813D9"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9813D9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 da</w:t>
      </w:r>
      <w:r w:rsidRPr="009813D9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9813D9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9813D9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9813D9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9813D9"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9813D9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9813D9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9813D9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edu</w:t>
      </w:r>
      <w:r w:rsidRPr="009813D9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ed §</w:t>
      </w:r>
      <w:r w:rsidRPr="009813D9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341(a)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="00520CC6"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ee</w:t>
      </w:r>
      <w:r w:rsidRPr="009813D9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g</w:t>
      </w:r>
      <w:r w:rsidR="00520CC6" w:rsidRPr="009813D9">
        <w:rPr>
          <w:rFonts w:ascii="Times New Roman" w:eastAsia="Times New Roman" w:hAnsi="Times New Roman" w:cs="Times New Roman"/>
          <w:sz w:val="24"/>
          <w:szCs w:val="24"/>
        </w:rPr>
        <w:t xml:space="preserve"> of Creditors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. P</w:t>
      </w:r>
      <w:r w:rsidRPr="009813D9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9813D9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9813D9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er</w:t>
      </w:r>
      <w:r w:rsidRPr="009813D9">
        <w:rPr>
          <w:rFonts w:ascii="Times New Roman" w:eastAsia="Times New Roman" w:hAnsi="Times New Roman" w:cs="Times New Roman"/>
          <w:spacing w:val="-4"/>
          <w:sz w:val="24"/>
          <w:szCs w:val="24"/>
        </w:rPr>
        <w:t>v</w:t>
      </w:r>
      <w:r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9813D9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 N</w:t>
      </w:r>
      <w:r w:rsidRPr="009813D9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9813D9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9813D9"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ua</w:t>
      </w:r>
      <w:r w:rsidRPr="009813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r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9813D9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9813D9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9813D9">
        <w:rPr>
          <w:rFonts w:ascii="Times New Roman" w:eastAsia="Times New Roman" w:hAnsi="Times New Roman" w:cs="Times New Roman"/>
          <w:spacing w:val="-9"/>
          <w:sz w:val="24"/>
          <w:szCs w:val="24"/>
        </w:rPr>
        <w:t>il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ed pu</w:t>
      </w:r>
      <w:r w:rsidRPr="009813D9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Pr="009813D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ua</w:t>
      </w:r>
      <w:r w:rsidRPr="009813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-3"/>
          <w:sz w:val="24"/>
          <w:szCs w:val="24"/>
        </w:rPr>
        <w:t>M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813D9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813D9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BR</w:t>
      </w:r>
      <w:r w:rsidRPr="009813D9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9013-1</w:t>
      </w:r>
      <w:r w:rsidRPr="009813D9"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 w:rsidR="00520CC6" w:rsidRPr="009813D9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9813D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0D34C66" w14:textId="77777777" w:rsidR="00520CC6" w:rsidRPr="009813D9" w:rsidRDefault="00520CC6" w:rsidP="006539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22DCF9" w14:textId="77777777" w:rsidR="00520CC6" w:rsidRPr="009813D9" w:rsidRDefault="00520CC6" w:rsidP="00520CC6">
      <w:pPr>
        <w:spacing w:before="5"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813D9">
        <w:rPr>
          <w:rFonts w:ascii="Times New Roman" w:eastAsia="Calibri" w:hAnsi="Times New Roman" w:cs="Times New Roman"/>
          <w:sz w:val="24"/>
          <w:szCs w:val="24"/>
        </w:rPr>
        <w:t>DATED this [number] day of [month] 20[year].</w:t>
      </w:r>
    </w:p>
    <w:p w14:paraId="3083E585" w14:textId="77777777" w:rsidR="00520CC6" w:rsidRPr="009813D9" w:rsidRDefault="00520CC6" w:rsidP="00520CC6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4F08E779" w14:textId="77777777" w:rsidR="00520CC6" w:rsidRPr="009813D9" w:rsidRDefault="00520CC6" w:rsidP="00520CC6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  <w:u w:val="single"/>
        </w:rPr>
      </w:pPr>
      <w:r w:rsidRPr="009813D9">
        <w:rPr>
          <w:rFonts w:ascii="Times New Roman" w:hAnsi="Times New Roman" w:cs="Times New Roman"/>
          <w:sz w:val="24"/>
          <w:szCs w:val="24"/>
          <w:u w:val="single"/>
        </w:rPr>
        <w:t>/s/ [name of person filing document]</w:t>
      </w:r>
      <w:r w:rsidRPr="009813D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813D9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6BE1AAB" w14:textId="4B97BF42" w:rsidR="00520CC6" w:rsidRPr="009813D9" w:rsidRDefault="00520CC6" w:rsidP="0065399E">
      <w:pPr>
        <w:spacing w:before="11" w:after="0" w:line="24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  <w:r w:rsidRPr="009813D9">
        <w:rPr>
          <w:rFonts w:ascii="Times New Roman" w:hAnsi="Times New Roman" w:cs="Times New Roman"/>
          <w:sz w:val="24"/>
          <w:szCs w:val="24"/>
        </w:rPr>
        <w:t>[typed name of Trustee]</w:t>
      </w:r>
    </w:p>
    <w:p w14:paraId="533E4E2A" w14:textId="19ECA931" w:rsidR="00520CC6" w:rsidRPr="009813D9" w:rsidRDefault="00520CC6" w:rsidP="0065399E">
      <w:pPr>
        <w:spacing w:before="11" w:after="0" w:line="24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  <w:r w:rsidRPr="009813D9">
        <w:rPr>
          <w:rFonts w:ascii="Times New Roman" w:hAnsi="Times New Roman" w:cs="Times New Roman"/>
          <w:sz w:val="24"/>
          <w:szCs w:val="24"/>
        </w:rPr>
        <w:t>(</w:t>
      </w:r>
      <w:r w:rsidR="00B7403C">
        <w:rPr>
          <w:rFonts w:ascii="Times New Roman" w:hAnsi="Times New Roman" w:cs="Times New Roman"/>
          <w:sz w:val="24"/>
          <w:szCs w:val="24"/>
        </w:rPr>
        <w:t>Chapter [number]</w:t>
      </w:r>
      <w:r w:rsidRPr="009813D9">
        <w:rPr>
          <w:rFonts w:ascii="Times New Roman" w:hAnsi="Times New Roman" w:cs="Times New Roman"/>
          <w:sz w:val="24"/>
          <w:szCs w:val="24"/>
        </w:rPr>
        <w:t xml:space="preserve"> Trustee)</w:t>
      </w:r>
    </w:p>
    <w:p w14:paraId="3BC3CEE6" w14:textId="77777777" w:rsidR="00E2591E" w:rsidRPr="0065399E" w:rsidRDefault="00E2591E" w:rsidP="00E2591E">
      <w:pPr>
        <w:tabs>
          <w:tab w:val="left" w:pos="6543"/>
        </w:tabs>
        <w:spacing w:before="12" w:after="0" w:line="260" w:lineRule="exact"/>
        <w:ind w:left="4320"/>
        <w:jc w:val="both"/>
        <w:rPr>
          <w:rFonts w:ascii="Times New Roman" w:hAnsi="Times New Roman" w:cs="Times New Roman"/>
          <w:sz w:val="26"/>
          <w:szCs w:val="26"/>
        </w:rPr>
      </w:pPr>
    </w:p>
    <w:bookmarkEnd w:id="1"/>
    <w:p w14:paraId="2E16EB85" w14:textId="40C8E8F8" w:rsidR="003B25E2" w:rsidRPr="0065399E" w:rsidRDefault="003B25E2" w:rsidP="0065399E">
      <w:pPr>
        <w:tabs>
          <w:tab w:val="left" w:pos="6543"/>
        </w:tabs>
        <w:spacing w:before="12" w:after="0" w:line="260" w:lineRule="exact"/>
        <w:ind w:left="4320"/>
        <w:jc w:val="both"/>
        <w:rPr>
          <w:rFonts w:ascii="Times New Roman" w:hAnsi="Times New Roman" w:cs="Times New Roman"/>
        </w:rPr>
      </w:pPr>
    </w:p>
    <w:sectPr w:rsidR="003B25E2" w:rsidRPr="0065399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0FF79" w14:textId="77777777" w:rsidR="00D0751A" w:rsidRDefault="00D0751A" w:rsidP="00520CC6">
      <w:pPr>
        <w:spacing w:after="0" w:line="240" w:lineRule="auto"/>
      </w:pPr>
      <w:r>
        <w:separator/>
      </w:r>
    </w:p>
  </w:endnote>
  <w:endnote w:type="continuationSeparator" w:id="0">
    <w:p w14:paraId="5BD6F00F" w14:textId="77777777" w:rsidR="00D0751A" w:rsidRDefault="00D0751A" w:rsidP="0052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A7174" w14:textId="77777777" w:rsidR="00ED473F" w:rsidRDefault="00ED47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D57F2" w14:textId="1589AF7E" w:rsidR="00520CC6" w:rsidRPr="0065399E" w:rsidRDefault="00520CC6">
    <w:pPr>
      <w:pStyle w:val="Footer"/>
      <w:rPr>
        <w:rFonts w:ascii="Times New Roman" w:hAnsi="Times New Roman" w:cs="Times New Roman"/>
        <w:sz w:val="24"/>
        <w:szCs w:val="24"/>
      </w:rPr>
    </w:pPr>
    <w:r w:rsidRPr="0065399E">
      <w:rPr>
        <w:rFonts w:ascii="Times New Roman" w:hAnsi="Times New Roman" w:cs="Times New Roman"/>
        <w:sz w:val="24"/>
        <w:szCs w:val="24"/>
      </w:rPr>
      <w:tab/>
    </w:r>
    <w:r w:rsidRPr="0065399E">
      <w:rPr>
        <w:rFonts w:ascii="Times New Roman" w:hAnsi="Times New Roman" w:cs="Times New Roman"/>
        <w:sz w:val="24"/>
        <w:szCs w:val="24"/>
      </w:rPr>
      <w:tab/>
    </w:r>
    <w:r w:rsidR="0044167B">
      <w:rPr>
        <w:rFonts w:ascii="Times New Roman" w:hAnsi="Times New Roman" w:cs="Times New Roman"/>
        <w:sz w:val="24"/>
        <w:szCs w:val="24"/>
      </w:rPr>
      <w:t>P</w:t>
    </w:r>
    <w:r w:rsidRPr="0065399E">
      <w:rPr>
        <w:rFonts w:ascii="Times New Roman" w:hAnsi="Times New Roman" w:cs="Times New Roman"/>
        <w:sz w:val="24"/>
        <w:szCs w:val="24"/>
      </w:rPr>
      <w:t xml:space="preserve">age </w:t>
    </w:r>
    <w:r w:rsidRPr="0065399E">
      <w:rPr>
        <w:rFonts w:ascii="Times New Roman" w:hAnsi="Times New Roman" w:cs="Times New Roman"/>
        <w:sz w:val="24"/>
        <w:szCs w:val="24"/>
      </w:rPr>
      <w:fldChar w:fldCharType="begin"/>
    </w:r>
    <w:r w:rsidRPr="0065399E">
      <w:rPr>
        <w:rFonts w:ascii="Times New Roman" w:hAnsi="Times New Roman" w:cs="Times New Roman"/>
        <w:sz w:val="24"/>
        <w:szCs w:val="24"/>
      </w:rPr>
      <w:instrText xml:space="preserve"> PAGE </w:instrText>
    </w:r>
    <w:r w:rsidRPr="0065399E">
      <w:rPr>
        <w:rFonts w:ascii="Times New Roman" w:hAnsi="Times New Roman" w:cs="Times New Roman"/>
        <w:sz w:val="24"/>
        <w:szCs w:val="24"/>
      </w:rPr>
      <w:fldChar w:fldCharType="separate"/>
    </w:r>
    <w:r w:rsidRPr="0065399E">
      <w:rPr>
        <w:rFonts w:ascii="Times New Roman" w:hAnsi="Times New Roman" w:cs="Times New Roman"/>
        <w:noProof/>
        <w:sz w:val="24"/>
        <w:szCs w:val="24"/>
      </w:rPr>
      <w:t>1</w:t>
    </w:r>
    <w:r w:rsidRPr="0065399E">
      <w:rPr>
        <w:rFonts w:ascii="Times New Roman" w:hAnsi="Times New Roman" w:cs="Times New Roman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1B1F0" w14:textId="77777777" w:rsidR="00ED473F" w:rsidRDefault="00ED47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FFE87" w14:textId="77777777" w:rsidR="00D0751A" w:rsidRDefault="00D0751A" w:rsidP="00520CC6">
      <w:pPr>
        <w:spacing w:after="0" w:line="240" w:lineRule="auto"/>
      </w:pPr>
      <w:r>
        <w:separator/>
      </w:r>
    </w:p>
  </w:footnote>
  <w:footnote w:type="continuationSeparator" w:id="0">
    <w:p w14:paraId="4219A208" w14:textId="77777777" w:rsidR="00D0751A" w:rsidRDefault="00D0751A" w:rsidP="0052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689E9" w14:textId="77777777" w:rsidR="00ED473F" w:rsidRDefault="00ED47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5B7AC" w14:textId="77777777" w:rsidR="00ED473F" w:rsidRDefault="00ED47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6CBBC" w14:textId="77777777" w:rsidR="00ED473F" w:rsidRDefault="00ED47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E2"/>
    <w:rsid w:val="000F422E"/>
    <w:rsid w:val="001108E6"/>
    <w:rsid w:val="00264D68"/>
    <w:rsid w:val="003B25E2"/>
    <w:rsid w:val="003B6BB1"/>
    <w:rsid w:val="0044167B"/>
    <w:rsid w:val="00445192"/>
    <w:rsid w:val="00520CC6"/>
    <w:rsid w:val="006055D2"/>
    <w:rsid w:val="0065399E"/>
    <w:rsid w:val="007A5617"/>
    <w:rsid w:val="00811764"/>
    <w:rsid w:val="008C35ED"/>
    <w:rsid w:val="00911368"/>
    <w:rsid w:val="0094064E"/>
    <w:rsid w:val="009813D9"/>
    <w:rsid w:val="00A64099"/>
    <w:rsid w:val="00AC03B2"/>
    <w:rsid w:val="00B22AA5"/>
    <w:rsid w:val="00B7403C"/>
    <w:rsid w:val="00D0751A"/>
    <w:rsid w:val="00D40918"/>
    <w:rsid w:val="00D96EA7"/>
    <w:rsid w:val="00E2591E"/>
    <w:rsid w:val="00ED473F"/>
    <w:rsid w:val="00F23BC9"/>
    <w:rsid w:val="00FB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89084E"/>
  <w15:chartTrackingRefBased/>
  <w15:docId w15:val="{D7FADE43-8239-4C56-BBAC-BA977F0D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5E2"/>
    <w:pPr>
      <w:widowControl w:val="0"/>
      <w:spacing w:after="200" w:line="27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B25E2"/>
    <w:pPr>
      <w:spacing w:before="66" w:after="0" w:line="240" w:lineRule="auto"/>
      <w:outlineLvl w:val="0"/>
    </w:pPr>
    <w:rPr>
      <w:rFonts w:ascii="Times New Roman" w:eastAsia="Times New Roman" w:hAnsi="Times New Roman" w:cs="Times New Roman"/>
      <w:spacing w:val="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5E2"/>
    <w:rPr>
      <w:rFonts w:ascii="Times New Roman" w:eastAsia="Times New Roman" w:hAnsi="Times New Roman" w:cs="Times New Roman"/>
      <w:spacing w:val="4"/>
      <w:sz w:val="24"/>
      <w:szCs w:val="24"/>
    </w:rPr>
  </w:style>
  <w:style w:type="table" w:styleId="TableGrid">
    <w:name w:val="Table Grid"/>
    <w:basedOn w:val="TableNormal"/>
    <w:uiPriority w:val="39"/>
    <w:rsid w:val="003B25E2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20CC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20C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CC6"/>
  </w:style>
  <w:style w:type="paragraph" w:styleId="Footer">
    <w:name w:val="footer"/>
    <w:basedOn w:val="Normal"/>
    <w:link w:val="FooterChar"/>
    <w:uiPriority w:val="99"/>
    <w:unhideWhenUsed/>
    <w:rsid w:val="00520C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C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Sanderson-Moyle</dc:creator>
  <cp:keywords/>
  <dc:description/>
  <cp:lastModifiedBy>Michelle Badaruddin</cp:lastModifiedBy>
  <cp:revision>3</cp:revision>
  <dcterms:created xsi:type="dcterms:W3CDTF">2025-09-15T23:00:00Z</dcterms:created>
  <dcterms:modified xsi:type="dcterms:W3CDTF">2025-12-02T16:03:00Z</dcterms:modified>
</cp:coreProperties>
</file>