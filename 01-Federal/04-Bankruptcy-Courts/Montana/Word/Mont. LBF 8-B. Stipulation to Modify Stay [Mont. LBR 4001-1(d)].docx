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630A" w14:textId="77777777" w:rsidR="00874870" w:rsidRPr="009F799D" w:rsidRDefault="00874870" w:rsidP="008748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Toc484772809"/>
      <w:bookmarkStart w:id="1" w:name="_Toc499022148"/>
      <w:r w:rsidRPr="009F799D">
        <w:rPr>
          <w:rFonts w:ascii="Times New Roman" w:hAnsi="Times New Roman" w:cs="Times New Roman"/>
          <w:sz w:val="24"/>
          <w:szCs w:val="24"/>
        </w:rPr>
        <w:t>Mon</w:t>
      </w:r>
      <w:r w:rsidRPr="009F799D">
        <w:rPr>
          <w:rFonts w:ascii="Times New Roman" w:hAnsi="Times New Roman" w:cs="Times New Roman"/>
          <w:spacing w:val="3"/>
          <w:sz w:val="24"/>
          <w:szCs w:val="24"/>
        </w:rPr>
        <w:t>t</w:t>
      </w:r>
      <w:r w:rsidRPr="009F799D">
        <w:rPr>
          <w:rFonts w:ascii="Times New Roman" w:hAnsi="Times New Roman" w:cs="Times New Roman"/>
          <w:sz w:val="24"/>
          <w:szCs w:val="24"/>
        </w:rPr>
        <w:t>.</w:t>
      </w:r>
      <w:r w:rsidRPr="009F799D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9F799D">
        <w:rPr>
          <w:rFonts w:ascii="Times New Roman" w:hAnsi="Times New Roman" w:cs="Times New Roman"/>
          <w:sz w:val="24"/>
          <w:szCs w:val="24"/>
        </w:rPr>
        <w:t>LBF</w:t>
      </w:r>
      <w:r w:rsidRPr="009F799D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9F799D">
        <w:rPr>
          <w:rFonts w:ascii="Times New Roman" w:hAnsi="Times New Roman" w:cs="Times New Roman"/>
          <w:sz w:val="24"/>
          <w:szCs w:val="24"/>
        </w:rPr>
        <w:t>8</w:t>
      </w:r>
      <w:r w:rsidRPr="009F799D">
        <w:rPr>
          <w:rFonts w:ascii="Times New Roman" w:hAnsi="Times New Roman" w:cs="Times New Roman"/>
          <w:spacing w:val="3"/>
          <w:sz w:val="24"/>
          <w:szCs w:val="24"/>
        </w:rPr>
        <w:t>-B</w:t>
      </w:r>
      <w:r w:rsidRPr="009F799D">
        <w:rPr>
          <w:rFonts w:ascii="Times New Roman" w:hAnsi="Times New Roman" w:cs="Times New Roman"/>
          <w:sz w:val="24"/>
          <w:szCs w:val="24"/>
        </w:rPr>
        <w:t xml:space="preserve">. </w:t>
      </w:r>
      <w:r w:rsidRPr="009F799D">
        <w:rPr>
          <w:rFonts w:ascii="Times New Roman" w:hAnsi="Times New Roman" w:cs="Times New Roman"/>
          <w:w w:val="105"/>
          <w:sz w:val="24"/>
          <w:szCs w:val="24"/>
        </w:rPr>
        <w:t>ST</w:t>
      </w:r>
      <w:r w:rsidRPr="009F799D">
        <w:rPr>
          <w:rFonts w:ascii="Times New Roman" w:hAnsi="Times New Roman" w:cs="Times New Roman"/>
          <w:spacing w:val="-3"/>
          <w:w w:val="105"/>
          <w:sz w:val="24"/>
          <w:szCs w:val="24"/>
        </w:rPr>
        <w:t>IP</w:t>
      </w:r>
      <w:r w:rsidRPr="009F799D">
        <w:rPr>
          <w:rFonts w:ascii="Times New Roman" w:hAnsi="Times New Roman" w:cs="Times New Roman"/>
          <w:w w:val="105"/>
          <w:sz w:val="24"/>
          <w:szCs w:val="24"/>
        </w:rPr>
        <w:t>U</w:t>
      </w:r>
      <w:r w:rsidRPr="009F799D">
        <w:rPr>
          <w:rFonts w:ascii="Times New Roman" w:hAnsi="Times New Roman" w:cs="Times New Roman"/>
          <w:spacing w:val="-2"/>
          <w:w w:val="105"/>
          <w:sz w:val="24"/>
          <w:szCs w:val="24"/>
        </w:rPr>
        <w:t>L</w:t>
      </w:r>
      <w:r w:rsidRPr="009F799D">
        <w:rPr>
          <w:rFonts w:ascii="Times New Roman" w:hAnsi="Times New Roman" w:cs="Times New Roman"/>
          <w:w w:val="105"/>
          <w:sz w:val="24"/>
          <w:szCs w:val="24"/>
        </w:rPr>
        <w:t>A</w:t>
      </w:r>
      <w:r w:rsidRPr="009F799D">
        <w:rPr>
          <w:rFonts w:ascii="Times New Roman" w:hAnsi="Times New Roman" w:cs="Times New Roman"/>
          <w:spacing w:val="-2"/>
          <w:w w:val="105"/>
          <w:sz w:val="24"/>
          <w:szCs w:val="24"/>
        </w:rPr>
        <w:t>TI</w:t>
      </w:r>
      <w:r w:rsidRPr="009F799D">
        <w:rPr>
          <w:rFonts w:ascii="Times New Roman" w:hAnsi="Times New Roman" w:cs="Times New Roman"/>
          <w:w w:val="105"/>
          <w:sz w:val="24"/>
          <w:szCs w:val="24"/>
        </w:rPr>
        <w:t>ON</w:t>
      </w:r>
      <w:r w:rsidRPr="009F799D">
        <w:rPr>
          <w:rFonts w:ascii="Times New Roman" w:hAnsi="Times New Roman" w:cs="Times New Roman"/>
          <w:spacing w:val="8"/>
          <w:w w:val="105"/>
          <w:sz w:val="24"/>
          <w:szCs w:val="24"/>
        </w:rPr>
        <w:t xml:space="preserve"> </w:t>
      </w:r>
      <w:r w:rsidRPr="009F799D">
        <w:rPr>
          <w:rFonts w:ascii="Times New Roman" w:hAnsi="Times New Roman" w:cs="Times New Roman"/>
          <w:sz w:val="24"/>
          <w:szCs w:val="24"/>
        </w:rPr>
        <w:t>TO</w:t>
      </w:r>
      <w:r w:rsidRPr="009F799D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9F799D">
        <w:rPr>
          <w:rFonts w:ascii="Times New Roman" w:hAnsi="Times New Roman" w:cs="Times New Roman"/>
          <w:spacing w:val="5"/>
          <w:sz w:val="24"/>
          <w:szCs w:val="24"/>
        </w:rPr>
        <w:t>M</w:t>
      </w:r>
      <w:r w:rsidRPr="009F799D">
        <w:rPr>
          <w:rFonts w:ascii="Times New Roman" w:hAnsi="Times New Roman" w:cs="Times New Roman"/>
          <w:sz w:val="24"/>
          <w:szCs w:val="24"/>
        </w:rPr>
        <w:t>OD</w:t>
      </w:r>
      <w:r w:rsidRPr="009F799D">
        <w:rPr>
          <w:rFonts w:ascii="Times New Roman" w:hAnsi="Times New Roman" w:cs="Times New Roman"/>
          <w:spacing w:val="-2"/>
          <w:sz w:val="24"/>
          <w:szCs w:val="24"/>
        </w:rPr>
        <w:t>I</w:t>
      </w:r>
      <w:r w:rsidRPr="009F799D">
        <w:rPr>
          <w:rFonts w:ascii="Times New Roman" w:hAnsi="Times New Roman" w:cs="Times New Roman"/>
          <w:spacing w:val="-3"/>
          <w:sz w:val="24"/>
          <w:szCs w:val="24"/>
        </w:rPr>
        <w:t>F</w:t>
      </w:r>
      <w:r w:rsidRPr="009F799D">
        <w:rPr>
          <w:rFonts w:ascii="Times New Roman" w:hAnsi="Times New Roman" w:cs="Times New Roman"/>
          <w:sz w:val="24"/>
          <w:szCs w:val="24"/>
        </w:rPr>
        <w:t>Y</w:t>
      </w:r>
      <w:r w:rsidRPr="009F799D">
        <w:rPr>
          <w:rFonts w:ascii="Times New Roman" w:hAnsi="Times New Roman" w:cs="Times New Roman"/>
          <w:spacing w:val="50"/>
          <w:sz w:val="24"/>
          <w:szCs w:val="24"/>
        </w:rPr>
        <w:t xml:space="preserve"> </w:t>
      </w:r>
      <w:r w:rsidRPr="009F799D">
        <w:rPr>
          <w:rFonts w:ascii="Times New Roman" w:hAnsi="Times New Roman" w:cs="Times New Roman"/>
          <w:spacing w:val="3"/>
          <w:sz w:val="24"/>
          <w:szCs w:val="24"/>
        </w:rPr>
        <w:t>S</w:t>
      </w:r>
      <w:r w:rsidRPr="009F799D">
        <w:rPr>
          <w:rFonts w:ascii="Times New Roman" w:hAnsi="Times New Roman" w:cs="Times New Roman"/>
          <w:w w:val="104"/>
          <w:sz w:val="24"/>
          <w:szCs w:val="24"/>
        </w:rPr>
        <w:t>T</w:t>
      </w:r>
      <w:r w:rsidRPr="009F799D">
        <w:rPr>
          <w:rFonts w:ascii="Times New Roman" w:hAnsi="Times New Roman" w:cs="Times New Roman"/>
          <w:spacing w:val="-3"/>
          <w:w w:val="104"/>
          <w:sz w:val="24"/>
          <w:szCs w:val="24"/>
        </w:rPr>
        <w:t>A</w:t>
      </w:r>
      <w:r w:rsidRPr="009F799D">
        <w:rPr>
          <w:rFonts w:ascii="Times New Roman" w:hAnsi="Times New Roman" w:cs="Times New Roman"/>
          <w:sz w:val="24"/>
          <w:szCs w:val="24"/>
        </w:rPr>
        <w:t>Y</w:t>
      </w:r>
      <w:bookmarkEnd w:id="0"/>
      <w:bookmarkEnd w:id="1"/>
      <w:r w:rsidRPr="009F799D">
        <w:rPr>
          <w:rFonts w:ascii="Times New Roman" w:hAnsi="Times New Roman" w:cs="Times New Roman"/>
          <w:sz w:val="24"/>
          <w:szCs w:val="24"/>
        </w:rPr>
        <w:t>.</w:t>
      </w:r>
    </w:p>
    <w:p w14:paraId="77702D67" w14:textId="2A23917E" w:rsidR="00874870" w:rsidRPr="009F799D" w:rsidRDefault="00874870" w:rsidP="008748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799D">
        <w:rPr>
          <w:rFonts w:ascii="Times New Roman" w:eastAsia="Times New Roman" w:hAnsi="Times New Roman" w:cs="Times New Roman"/>
          <w:sz w:val="24"/>
          <w:szCs w:val="24"/>
        </w:rPr>
        <w:t>[M</w:t>
      </w:r>
      <w:r w:rsidRPr="009F799D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9F799D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9F799D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9F799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F799D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9F799D">
        <w:rPr>
          <w:rFonts w:ascii="Times New Roman" w:eastAsia="Times New Roman" w:hAnsi="Times New Roman" w:cs="Times New Roman"/>
          <w:spacing w:val="-4"/>
          <w:sz w:val="24"/>
          <w:szCs w:val="24"/>
        </w:rPr>
        <w:t>L</w:t>
      </w:r>
      <w:r w:rsidRPr="009F799D">
        <w:rPr>
          <w:rFonts w:ascii="Times New Roman" w:eastAsia="Times New Roman" w:hAnsi="Times New Roman" w:cs="Times New Roman"/>
          <w:sz w:val="24"/>
          <w:szCs w:val="24"/>
        </w:rPr>
        <w:t>BR</w:t>
      </w:r>
      <w:r w:rsidRPr="009F799D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F799D">
        <w:rPr>
          <w:rFonts w:ascii="Times New Roman" w:eastAsia="Times New Roman" w:hAnsi="Times New Roman" w:cs="Times New Roman"/>
          <w:sz w:val="24"/>
          <w:szCs w:val="24"/>
        </w:rPr>
        <w:t>4001-1</w:t>
      </w:r>
      <w:r w:rsidRPr="009F799D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 w:rsidRPr="009F799D">
        <w:rPr>
          <w:rFonts w:ascii="Times New Roman" w:eastAsia="Times New Roman" w:hAnsi="Times New Roman" w:cs="Times New Roman"/>
          <w:sz w:val="24"/>
          <w:szCs w:val="24"/>
        </w:rPr>
        <w:t>d)]</w:t>
      </w:r>
    </w:p>
    <w:p w14:paraId="258AC028" w14:textId="77777777" w:rsidR="00874870" w:rsidRPr="009F799D" w:rsidRDefault="00874870" w:rsidP="00874870">
      <w:pPr>
        <w:spacing w:before="10" w:after="0" w:line="280" w:lineRule="exact"/>
        <w:rPr>
          <w:rFonts w:ascii="Times New Roman" w:hAnsi="Times New Roman" w:cs="Times New Roman"/>
          <w:sz w:val="24"/>
          <w:szCs w:val="24"/>
        </w:rPr>
      </w:pPr>
    </w:p>
    <w:p w14:paraId="56FA7C32" w14:textId="31915954" w:rsidR="00874870" w:rsidRPr="009F799D" w:rsidRDefault="00BB534B" w:rsidP="00874870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r w:rsidR="00540BF9">
        <w:rPr>
          <w:rFonts w:ascii="Times New Roman" w:eastAsia="Times New Roman" w:hAnsi="Times New Roman" w:cs="Times New Roman"/>
          <w:sz w:val="24"/>
          <w:szCs w:val="24"/>
        </w:rPr>
        <w:t>n</w:t>
      </w:r>
      <w:r w:rsidR="00874870" w:rsidRPr="009F799D">
        <w:rPr>
          <w:rFonts w:ascii="Times New Roman" w:eastAsia="Times New Roman" w:hAnsi="Times New Roman" w:cs="Times New Roman"/>
          <w:sz w:val="24"/>
          <w:szCs w:val="24"/>
        </w:rPr>
        <w:t>a</w:t>
      </w:r>
      <w:r w:rsidR="00874870" w:rsidRPr="009F799D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="00874870" w:rsidRPr="009F799D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874870" w:rsidRPr="009F799D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="00874870" w:rsidRPr="009F799D">
        <w:rPr>
          <w:rFonts w:ascii="Times New Roman" w:eastAsia="Times New Roman" w:hAnsi="Times New Roman" w:cs="Times New Roman"/>
          <w:sz w:val="24"/>
          <w:szCs w:val="24"/>
        </w:rPr>
        <w:t>f</w:t>
      </w:r>
      <w:r w:rsidR="00874870" w:rsidRPr="009F799D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874870" w:rsidRPr="009F799D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="00874870" w:rsidRPr="009F799D">
        <w:rPr>
          <w:rFonts w:ascii="Times New Roman" w:eastAsia="Times New Roman" w:hAnsi="Times New Roman" w:cs="Times New Roman"/>
          <w:spacing w:val="5"/>
          <w:sz w:val="24"/>
          <w:szCs w:val="24"/>
        </w:rPr>
        <w:t>tto</w:t>
      </w:r>
      <w:r w:rsidR="00874870" w:rsidRPr="009F799D">
        <w:rPr>
          <w:rFonts w:ascii="Times New Roman" w:eastAsia="Times New Roman" w:hAnsi="Times New Roman" w:cs="Times New Roman"/>
          <w:sz w:val="24"/>
          <w:szCs w:val="24"/>
        </w:rPr>
        <w:t>r</w:t>
      </w:r>
      <w:r w:rsidR="00874870" w:rsidRPr="009F799D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="00874870" w:rsidRPr="009F799D">
        <w:rPr>
          <w:rFonts w:ascii="Times New Roman" w:eastAsia="Times New Roman" w:hAnsi="Times New Roman" w:cs="Times New Roman"/>
          <w:sz w:val="24"/>
          <w:szCs w:val="24"/>
        </w:rPr>
        <w:t>ey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  <w:r w:rsidR="00874870" w:rsidRPr="009F7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5CD097" w14:textId="53E29A7F" w:rsidR="008903E1" w:rsidRDefault="008903E1" w:rsidP="008903E1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r w:rsidR="00540BF9"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ff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ce </w:t>
      </w:r>
      <w:r w:rsidR="00540BF9"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ili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540BF9"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ddress] </w:t>
      </w:r>
    </w:p>
    <w:p w14:paraId="1CBB19C3" w14:textId="77777777" w:rsidR="008903E1" w:rsidRDefault="008903E1" w:rsidP="008903E1">
      <w:pPr>
        <w:spacing w:after="0" w:line="24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ep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e Nu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er: [number] </w:t>
      </w:r>
    </w:p>
    <w:p w14:paraId="50D7FD45" w14:textId="77777777" w:rsidR="008903E1" w:rsidRDefault="008903E1" w:rsidP="00890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-Ma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ddress: [address]</w:t>
      </w:r>
    </w:p>
    <w:p w14:paraId="091C1916" w14:textId="77777777" w:rsidR="008903E1" w:rsidRDefault="008903E1" w:rsidP="008903E1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 Bar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Nu</w:t>
      </w: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er: [number]</w:t>
      </w:r>
    </w:p>
    <w:p w14:paraId="5CF9F673" w14:textId="1187988D" w:rsidR="00874870" w:rsidRPr="009F799D" w:rsidRDefault="00874870" w:rsidP="00874870">
      <w:pPr>
        <w:spacing w:before="7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799D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F799D">
        <w:rPr>
          <w:rFonts w:ascii="Times New Roman" w:eastAsia="Times New Roman" w:hAnsi="Times New Roman" w:cs="Times New Roman"/>
          <w:spacing w:val="-4"/>
          <w:sz w:val="24"/>
          <w:szCs w:val="24"/>
        </w:rPr>
        <w:t>A</w:t>
      </w:r>
      <w:r w:rsidRPr="009F799D">
        <w:rPr>
          <w:rFonts w:ascii="Times New Roman" w:eastAsia="Times New Roman" w:hAnsi="Times New Roman" w:cs="Times New Roman"/>
          <w:spacing w:val="5"/>
          <w:sz w:val="24"/>
          <w:szCs w:val="24"/>
        </w:rPr>
        <w:t>tto</w:t>
      </w:r>
      <w:r w:rsidRPr="009F799D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9F799D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9F799D">
        <w:rPr>
          <w:rFonts w:ascii="Times New Roman" w:eastAsia="Times New Roman" w:hAnsi="Times New Roman" w:cs="Times New Roman"/>
          <w:sz w:val="24"/>
          <w:szCs w:val="24"/>
        </w:rPr>
        <w:t>ey</w:t>
      </w:r>
      <w:r w:rsidRPr="009F799D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f</w:t>
      </w:r>
      <w:r w:rsidRPr="009F799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9F799D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9F799D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="007B7D15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[name of </w:t>
      </w:r>
      <w:r w:rsidR="00540BF9">
        <w:rPr>
          <w:rFonts w:ascii="Times New Roman" w:eastAsia="Times New Roman" w:hAnsi="Times New Roman" w:cs="Times New Roman"/>
          <w:spacing w:val="3"/>
          <w:sz w:val="24"/>
          <w:szCs w:val="24"/>
        </w:rPr>
        <w:t>C</w:t>
      </w:r>
      <w:r w:rsidR="007B7D15">
        <w:rPr>
          <w:rFonts w:ascii="Times New Roman" w:eastAsia="Times New Roman" w:hAnsi="Times New Roman" w:cs="Times New Roman"/>
          <w:spacing w:val="3"/>
          <w:sz w:val="24"/>
          <w:szCs w:val="24"/>
        </w:rPr>
        <w:t>reditor</w:t>
      </w:r>
      <w:r w:rsidR="007B7D15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9F799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C707B68" w14:textId="77777777" w:rsidR="00874870" w:rsidRPr="009F799D" w:rsidRDefault="00874870" w:rsidP="00874870">
      <w:pPr>
        <w:spacing w:before="10" w:after="0" w:line="280" w:lineRule="exact"/>
        <w:rPr>
          <w:rFonts w:ascii="Times New Roman" w:hAnsi="Times New Roman" w:cs="Times New Roman"/>
          <w:sz w:val="24"/>
          <w:szCs w:val="24"/>
        </w:rPr>
      </w:pPr>
    </w:p>
    <w:p w14:paraId="023B38A0" w14:textId="77777777" w:rsidR="00874870" w:rsidRPr="009F799D" w:rsidRDefault="00874870" w:rsidP="00874870">
      <w:pPr>
        <w:spacing w:before="10" w:after="0" w:line="280" w:lineRule="exact"/>
        <w:rPr>
          <w:rFonts w:ascii="Times New Roman" w:hAnsi="Times New Roman" w:cs="Times New Roman"/>
          <w:sz w:val="24"/>
          <w:szCs w:val="24"/>
        </w:rPr>
      </w:pPr>
    </w:p>
    <w:p w14:paraId="28F34285" w14:textId="432355B8" w:rsidR="00874870" w:rsidRPr="009F799D" w:rsidRDefault="00874870" w:rsidP="0087487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F799D">
        <w:rPr>
          <w:rFonts w:ascii="Times New Roman" w:hAnsi="Times New Roman" w:cs="Times New Roman"/>
          <w:b/>
          <w:bCs/>
          <w:sz w:val="24"/>
          <w:szCs w:val="24"/>
        </w:rPr>
        <w:t>UNITED STATES BANKRUPTCY COURT</w:t>
      </w:r>
    </w:p>
    <w:p w14:paraId="174BADDA" w14:textId="77777777" w:rsidR="00874870" w:rsidRPr="009F799D" w:rsidRDefault="00874870" w:rsidP="0087487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F799D">
        <w:rPr>
          <w:rFonts w:ascii="Times New Roman" w:hAnsi="Times New Roman" w:cs="Times New Roman"/>
          <w:b/>
          <w:bCs/>
          <w:sz w:val="24"/>
          <w:szCs w:val="24"/>
        </w:rPr>
        <w:t>FOR THE DISTRICT OF MONTANA</w:t>
      </w:r>
    </w:p>
    <w:p w14:paraId="4D594D40" w14:textId="77777777" w:rsidR="00874870" w:rsidRPr="009F799D" w:rsidRDefault="00874870" w:rsidP="008748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Ind w:w="-8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74870" w:rsidRPr="009F799D" w14:paraId="7E2F2D54" w14:textId="77777777" w:rsidTr="00ED5995">
        <w:trPr>
          <w:cantSplit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4BD3BA8D" w14:textId="77777777" w:rsidR="0085009C" w:rsidRPr="009F799D" w:rsidRDefault="0085009C" w:rsidP="008500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F56DE8" w14:textId="73B6EDF5" w:rsidR="00874870" w:rsidRPr="009F799D" w:rsidRDefault="00874870" w:rsidP="008500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799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870050" w:rsidRPr="009F799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9F79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70050" w:rsidRPr="009F799D">
              <w:rPr>
                <w:rFonts w:ascii="Times New Roman" w:hAnsi="Times New Roman" w:cs="Times New Roman"/>
                <w:sz w:val="24"/>
                <w:szCs w:val="24"/>
              </w:rPr>
              <w:t>re</w:t>
            </w:r>
            <w:r w:rsidRPr="009F799D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F799D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F799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8C484CE" w14:textId="77777777" w:rsidR="0085009C" w:rsidRPr="009F799D" w:rsidRDefault="0085009C" w:rsidP="008500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27BE49" w14:textId="77777777" w:rsidR="0085009C" w:rsidRPr="009F799D" w:rsidRDefault="0085009C" w:rsidP="008500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7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DEBTOR</w:t>
            </w:r>
            <w:r w:rsidRPr="009F799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3DBBBC21" w14:textId="77777777" w:rsidR="0085009C" w:rsidRPr="009F799D" w:rsidRDefault="0085009C" w:rsidP="008500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7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JOINT-DEBTOR</w:t>
            </w:r>
            <w:r w:rsidRPr="009F799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DC5B4BB" w14:textId="77777777" w:rsidR="00874870" w:rsidRPr="009F799D" w:rsidRDefault="00874870" w:rsidP="008500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F79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7F8C98" w14:textId="23482B85" w:rsidR="00874870" w:rsidRPr="009F799D" w:rsidRDefault="00874870" w:rsidP="0085009C">
            <w:pPr>
              <w:autoSpaceDE w:val="0"/>
              <w:autoSpaceDN w:val="0"/>
              <w:adjustRightInd w:val="0"/>
              <w:spacing w:after="0" w:line="240" w:lineRule="auto"/>
              <w:ind w:left="2147"/>
              <w:rPr>
                <w:rFonts w:ascii="Times New Roman" w:hAnsi="Times New Roman" w:cs="Times New Roman"/>
                <w:sz w:val="24"/>
                <w:szCs w:val="24"/>
              </w:rPr>
            </w:pPr>
            <w:r w:rsidRPr="009F799D">
              <w:rPr>
                <w:rFonts w:ascii="Times New Roman" w:hAnsi="Times New Roman" w:cs="Times New Roman"/>
                <w:sz w:val="24"/>
                <w:szCs w:val="24"/>
              </w:rPr>
              <w:t>Debtor</w:t>
            </w:r>
            <w:r w:rsidR="00870050" w:rsidRPr="009F799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F799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870050" w:rsidRPr="009F799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85009C" w:rsidRPr="009F799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4B333BE" w14:textId="5C963AB1" w:rsidR="0085009C" w:rsidRPr="009F799D" w:rsidRDefault="0085009C" w:rsidP="0085009C">
            <w:pPr>
              <w:autoSpaceDE w:val="0"/>
              <w:autoSpaceDN w:val="0"/>
              <w:adjustRightInd w:val="0"/>
              <w:spacing w:after="0" w:line="240" w:lineRule="auto"/>
              <w:ind w:left="214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4B047" w14:textId="77777777" w:rsidR="00874870" w:rsidRPr="009F799D" w:rsidRDefault="00874870" w:rsidP="008500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4E66A8" w14:textId="77777777" w:rsidR="0085009C" w:rsidRPr="009F799D" w:rsidRDefault="0085009C" w:rsidP="008500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373B41" w14:textId="77777777" w:rsidR="0085009C" w:rsidRPr="009F799D" w:rsidRDefault="0085009C" w:rsidP="008500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C93734" w14:textId="77777777" w:rsidR="009B6DF9" w:rsidRPr="009F799D" w:rsidRDefault="009B6DF9" w:rsidP="009B6DF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79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No. 0:00-bk-12345-ABC</w:t>
            </w:r>
          </w:p>
          <w:p w14:paraId="2D073314" w14:textId="77777777" w:rsidR="00874870" w:rsidRPr="009F799D" w:rsidRDefault="00874870" w:rsidP="0085009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3F4463" w14:textId="77777777" w:rsidR="00874870" w:rsidRPr="009F799D" w:rsidRDefault="00874870" w:rsidP="008500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799D">
              <w:rPr>
                <w:rFonts w:ascii="Times New Roman" w:hAnsi="Times New Roman" w:cs="Times New Roman"/>
                <w:b/>
                <w:sz w:val="24"/>
                <w:szCs w:val="24"/>
              </w:rPr>
              <w:t>STIPULATION TO MODIFY STAY</w:t>
            </w:r>
          </w:p>
        </w:tc>
      </w:tr>
    </w:tbl>
    <w:p w14:paraId="72EAE586" w14:textId="77777777" w:rsidR="00874870" w:rsidRPr="009F799D" w:rsidRDefault="00874870" w:rsidP="00874870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874492E" w14:textId="0859B93B" w:rsidR="00874870" w:rsidRPr="009F799D" w:rsidRDefault="00870050" w:rsidP="00874870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F799D">
        <w:rPr>
          <w:rFonts w:ascii="Times New Roman" w:hAnsi="Times New Roman" w:cs="Times New Roman"/>
          <w:sz w:val="24"/>
          <w:szCs w:val="24"/>
        </w:rPr>
        <w:t>[</w:t>
      </w:r>
      <w:r w:rsidR="007B7D15">
        <w:rPr>
          <w:rFonts w:ascii="Times New Roman" w:hAnsi="Times New Roman" w:cs="Times New Roman"/>
          <w:sz w:val="24"/>
          <w:szCs w:val="24"/>
        </w:rPr>
        <w:t>n</w:t>
      </w:r>
      <w:r w:rsidRPr="009F799D">
        <w:rPr>
          <w:rFonts w:ascii="Times New Roman" w:hAnsi="Times New Roman" w:cs="Times New Roman"/>
          <w:sz w:val="24"/>
          <w:szCs w:val="24"/>
        </w:rPr>
        <w:t>ame of Creditor] (the “Creditor”), by and through [</w:t>
      </w:r>
      <w:r w:rsidR="007B7D15">
        <w:rPr>
          <w:rFonts w:ascii="Times New Roman" w:hAnsi="Times New Roman" w:cs="Times New Roman"/>
          <w:sz w:val="24"/>
          <w:szCs w:val="24"/>
        </w:rPr>
        <w:t>n</w:t>
      </w:r>
      <w:r w:rsidRPr="009F799D">
        <w:rPr>
          <w:rFonts w:ascii="Times New Roman" w:hAnsi="Times New Roman" w:cs="Times New Roman"/>
          <w:sz w:val="24"/>
          <w:szCs w:val="24"/>
        </w:rPr>
        <w:t xml:space="preserve">ame of </w:t>
      </w:r>
      <w:r w:rsidR="0085009C" w:rsidRPr="009F799D">
        <w:rPr>
          <w:rFonts w:ascii="Times New Roman" w:hAnsi="Times New Roman" w:cs="Times New Roman"/>
          <w:sz w:val="24"/>
          <w:szCs w:val="24"/>
        </w:rPr>
        <w:t xml:space="preserve">Creditor’s </w:t>
      </w:r>
      <w:r w:rsidRPr="009F799D">
        <w:rPr>
          <w:rFonts w:ascii="Times New Roman" w:hAnsi="Times New Roman" w:cs="Times New Roman"/>
          <w:sz w:val="24"/>
          <w:szCs w:val="24"/>
        </w:rPr>
        <w:t>Attorney</w:t>
      </w:r>
      <w:r w:rsidR="0085009C" w:rsidRPr="009F799D">
        <w:rPr>
          <w:rFonts w:ascii="Times New Roman" w:hAnsi="Times New Roman" w:cs="Times New Roman"/>
          <w:sz w:val="24"/>
          <w:szCs w:val="24"/>
        </w:rPr>
        <w:t>]</w:t>
      </w:r>
      <w:r w:rsidRPr="009F799D">
        <w:rPr>
          <w:rFonts w:ascii="Times New Roman" w:hAnsi="Times New Roman" w:cs="Times New Roman"/>
          <w:sz w:val="24"/>
          <w:szCs w:val="24"/>
        </w:rPr>
        <w:t>, of [</w:t>
      </w:r>
      <w:r w:rsidR="007B7D15">
        <w:rPr>
          <w:rFonts w:ascii="Times New Roman" w:hAnsi="Times New Roman" w:cs="Times New Roman"/>
          <w:sz w:val="24"/>
          <w:szCs w:val="24"/>
        </w:rPr>
        <w:t>n</w:t>
      </w:r>
      <w:r w:rsidRPr="009F799D">
        <w:rPr>
          <w:rFonts w:ascii="Times New Roman" w:hAnsi="Times New Roman" w:cs="Times New Roman"/>
          <w:sz w:val="24"/>
          <w:szCs w:val="24"/>
        </w:rPr>
        <w:t>ame of</w:t>
      </w:r>
      <w:r w:rsidR="0085009C" w:rsidRPr="009F799D">
        <w:rPr>
          <w:rFonts w:ascii="Times New Roman" w:hAnsi="Times New Roman" w:cs="Times New Roman"/>
          <w:sz w:val="24"/>
          <w:szCs w:val="24"/>
        </w:rPr>
        <w:t xml:space="preserve"> </w:t>
      </w:r>
      <w:r w:rsidRPr="009F799D">
        <w:rPr>
          <w:rFonts w:ascii="Times New Roman" w:hAnsi="Times New Roman" w:cs="Times New Roman"/>
          <w:sz w:val="24"/>
          <w:szCs w:val="24"/>
        </w:rPr>
        <w:t>Law Firm]</w:t>
      </w:r>
      <w:r w:rsidR="00A15FBF">
        <w:rPr>
          <w:rFonts w:ascii="Times New Roman" w:hAnsi="Times New Roman" w:cs="Times New Roman"/>
          <w:sz w:val="24"/>
          <w:szCs w:val="24"/>
        </w:rPr>
        <w:t>,</w:t>
      </w:r>
      <w:r w:rsidRPr="009F799D">
        <w:rPr>
          <w:rFonts w:ascii="Times New Roman" w:hAnsi="Times New Roman" w:cs="Times New Roman"/>
          <w:sz w:val="24"/>
          <w:szCs w:val="24"/>
        </w:rPr>
        <w:t xml:space="preserve"> [</w:t>
      </w:r>
      <w:r w:rsidR="007B7D15">
        <w:rPr>
          <w:rFonts w:ascii="Times New Roman" w:hAnsi="Times New Roman" w:cs="Times New Roman"/>
          <w:sz w:val="24"/>
          <w:szCs w:val="24"/>
        </w:rPr>
        <w:t>n</w:t>
      </w:r>
      <w:r w:rsidRPr="009F799D">
        <w:rPr>
          <w:rFonts w:ascii="Times New Roman" w:hAnsi="Times New Roman" w:cs="Times New Roman"/>
          <w:sz w:val="24"/>
          <w:szCs w:val="24"/>
        </w:rPr>
        <w:t>ame of Debtor(s)] (“Debtor</w:t>
      </w:r>
      <w:r w:rsidR="0085009C" w:rsidRPr="009F799D">
        <w:rPr>
          <w:rFonts w:ascii="Times New Roman" w:hAnsi="Times New Roman" w:cs="Times New Roman"/>
          <w:sz w:val="24"/>
          <w:szCs w:val="24"/>
        </w:rPr>
        <w:t>”)</w:t>
      </w:r>
      <w:r w:rsidRPr="009F799D">
        <w:rPr>
          <w:rFonts w:ascii="Times New Roman" w:hAnsi="Times New Roman" w:cs="Times New Roman"/>
          <w:sz w:val="24"/>
          <w:szCs w:val="24"/>
        </w:rPr>
        <w:t>, by and through [</w:t>
      </w:r>
      <w:r w:rsidR="007B7D15">
        <w:rPr>
          <w:rFonts w:ascii="Times New Roman" w:hAnsi="Times New Roman" w:cs="Times New Roman"/>
          <w:sz w:val="24"/>
          <w:szCs w:val="24"/>
        </w:rPr>
        <w:t>n</w:t>
      </w:r>
      <w:r w:rsidRPr="009F799D">
        <w:rPr>
          <w:rFonts w:ascii="Times New Roman" w:hAnsi="Times New Roman" w:cs="Times New Roman"/>
          <w:sz w:val="24"/>
          <w:szCs w:val="24"/>
        </w:rPr>
        <w:t>ame of</w:t>
      </w:r>
      <w:r w:rsidR="0085009C" w:rsidRPr="009F799D">
        <w:rPr>
          <w:rFonts w:ascii="Times New Roman" w:hAnsi="Times New Roman" w:cs="Times New Roman"/>
          <w:sz w:val="24"/>
          <w:szCs w:val="24"/>
        </w:rPr>
        <w:t xml:space="preserve"> Debtor’s </w:t>
      </w:r>
      <w:r w:rsidRPr="009F799D">
        <w:rPr>
          <w:rFonts w:ascii="Times New Roman" w:hAnsi="Times New Roman" w:cs="Times New Roman"/>
          <w:sz w:val="24"/>
          <w:szCs w:val="24"/>
        </w:rPr>
        <w:t>Attorney</w:t>
      </w:r>
      <w:r w:rsidR="0085009C" w:rsidRPr="009F799D">
        <w:rPr>
          <w:rFonts w:ascii="Times New Roman" w:hAnsi="Times New Roman" w:cs="Times New Roman"/>
          <w:sz w:val="24"/>
          <w:szCs w:val="24"/>
        </w:rPr>
        <w:t>]</w:t>
      </w:r>
      <w:r w:rsidRPr="009F799D">
        <w:rPr>
          <w:rFonts w:ascii="Times New Roman" w:hAnsi="Times New Roman" w:cs="Times New Roman"/>
          <w:sz w:val="24"/>
          <w:szCs w:val="24"/>
        </w:rPr>
        <w:t>, of [</w:t>
      </w:r>
      <w:r w:rsidR="007B7D15">
        <w:rPr>
          <w:rFonts w:ascii="Times New Roman" w:hAnsi="Times New Roman" w:cs="Times New Roman"/>
          <w:sz w:val="24"/>
          <w:szCs w:val="24"/>
        </w:rPr>
        <w:t>n</w:t>
      </w:r>
      <w:r w:rsidRPr="009F799D">
        <w:rPr>
          <w:rFonts w:ascii="Times New Roman" w:hAnsi="Times New Roman" w:cs="Times New Roman"/>
          <w:sz w:val="24"/>
          <w:szCs w:val="24"/>
        </w:rPr>
        <w:t xml:space="preserve">ame of Law Firm], and </w:t>
      </w:r>
      <w:r w:rsidR="003F1E75">
        <w:rPr>
          <w:rFonts w:ascii="Times New Roman" w:hAnsi="Times New Roman" w:cs="Times New Roman"/>
          <w:sz w:val="24"/>
          <w:szCs w:val="24"/>
        </w:rPr>
        <w:t>t</w:t>
      </w:r>
      <w:r w:rsidR="00E67142" w:rsidRPr="009F799D">
        <w:rPr>
          <w:rFonts w:ascii="Times New Roman" w:hAnsi="Times New Roman" w:cs="Times New Roman"/>
          <w:sz w:val="24"/>
          <w:szCs w:val="24"/>
        </w:rPr>
        <w:t xml:space="preserve">rustee, </w:t>
      </w:r>
      <w:r w:rsidRPr="009F799D">
        <w:rPr>
          <w:rFonts w:ascii="Times New Roman" w:hAnsi="Times New Roman" w:cs="Times New Roman"/>
          <w:sz w:val="24"/>
          <w:szCs w:val="24"/>
        </w:rPr>
        <w:t>[</w:t>
      </w:r>
      <w:r w:rsidR="007B7D15">
        <w:rPr>
          <w:rFonts w:ascii="Times New Roman" w:hAnsi="Times New Roman" w:cs="Times New Roman"/>
          <w:sz w:val="24"/>
          <w:szCs w:val="24"/>
        </w:rPr>
        <w:t>n</w:t>
      </w:r>
      <w:r w:rsidRPr="009F799D">
        <w:rPr>
          <w:rFonts w:ascii="Times New Roman" w:hAnsi="Times New Roman" w:cs="Times New Roman"/>
          <w:sz w:val="24"/>
          <w:szCs w:val="24"/>
        </w:rPr>
        <w:t xml:space="preserve">ame of </w:t>
      </w:r>
      <w:r w:rsidR="00540BF9">
        <w:rPr>
          <w:rFonts w:ascii="Times New Roman" w:hAnsi="Times New Roman" w:cs="Times New Roman"/>
          <w:sz w:val="24"/>
          <w:szCs w:val="24"/>
        </w:rPr>
        <w:t>T</w:t>
      </w:r>
      <w:r w:rsidRPr="009F799D">
        <w:rPr>
          <w:rFonts w:ascii="Times New Roman" w:hAnsi="Times New Roman" w:cs="Times New Roman"/>
          <w:sz w:val="24"/>
          <w:szCs w:val="24"/>
        </w:rPr>
        <w:t>rustee]</w:t>
      </w:r>
      <w:r w:rsidR="00B552AE" w:rsidRPr="009F799D">
        <w:rPr>
          <w:rFonts w:ascii="Times New Roman" w:hAnsi="Times New Roman" w:cs="Times New Roman"/>
          <w:sz w:val="24"/>
          <w:szCs w:val="24"/>
        </w:rPr>
        <w:t xml:space="preserve"> (“</w:t>
      </w:r>
      <w:r w:rsidR="003F1E75">
        <w:rPr>
          <w:rFonts w:ascii="Times New Roman" w:hAnsi="Times New Roman" w:cs="Times New Roman"/>
          <w:sz w:val="24"/>
          <w:szCs w:val="24"/>
        </w:rPr>
        <w:t>t</w:t>
      </w:r>
      <w:r w:rsidR="00B552AE" w:rsidRPr="009F799D">
        <w:rPr>
          <w:rFonts w:ascii="Times New Roman" w:hAnsi="Times New Roman" w:cs="Times New Roman"/>
          <w:sz w:val="24"/>
          <w:szCs w:val="24"/>
        </w:rPr>
        <w:t>rustee”)</w:t>
      </w:r>
      <w:r w:rsidR="00E67142" w:rsidRPr="009F799D">
        <w:rPr>
          <w:rFonts w:ascii="Times New Roman" w:hAnsi="Times New Roman" w:cs="Times New Roman"/>
          <w:sz w:val="24"/>
          <w:szCs w:val="24"/>
        </w:rPr>
        <w:t>,</w:t>
      </w:r>
      <w:r w:rsidR="00B552AE" w:rsidRPr="009F799D">
        <w:rPr>
          <w:rFonts w:ascii="Times New Roman" w:hAnsi="Times New Roman" w:cs="Times New Roman"/>
          <w:sz w:val="24"/>
          <w:szCs w:val="24"/>
        </w:rPr>
        <w:t xml:space="preserve"> (collectively, the Creditor, Debtor, and </w:t>
      </w:r>
      <w:r w:rsidR="003F1E75">
        <w:rPr>
          <w:rFonts w:ascii="Times New Roman" w:hAnsi="Times New Roman" w:cs="Times New Roman"/>
          <w:sz w:val="24"/>
          <w:szCs w:val="24"/>
        </w:rPr>
        <w:t>t</w:t>
      </w:r>
      <w:r w:rsidR="0085009C" w:rsidRPr="009F799D">
        <w:rPr>
          <w:rFonts w:ascii="Times New Roman" w:hAnsi="Times New Roman" w:cs="Times New Roman"/>
          <w:sz w:val="24"/>
          <w:szCs w:val="24"/>
        </w:rPr>
        <w:t>rustee</w:t>
      </w:r>
      <w:r w:rsidR="00B552AE" w:rsidRPr="009F799D">
        <w:rPr>
          <w:rFonts w:ascii="Times New Roman" w:hAnsi="Times New Roman" w:cs="Times New Roman"/>
          <w:sz w:val="24"/>
          <w:szCs w:val="24"/>
        </w:rPr>
        <w:t xml:space="preserve"> are referred to as the “Parties”)</w:t>
      </w:r>
      <w:r w:rsidRPr="009F799D">
        <w:rPr>
          <w:rFonts w:ascii="Times New Roman" w:hAnsi="Times New Roman" w:cs="Times New Roman"/>
          <w:sz w:val="24"/>
          <w:szCs w:val="24"/>
        </w:rPr>
        <w:t xml:space="preserve"> file this Stipulation to Modify Stay pursuant to 11 U.S.C. § 362</w:t>
      </w:r>
      <w:r w:rsidR="003F1E75">
        <w:rPr>
          <w:rFonts w:ascii="Times New Roman" w:hAnsi="Times New Roman" w:cs="Times New Roman"/>
          <w:sz w:val="24"/>
          <w:szCs w:val="24"/>
        </w:rPr>
        <w:t>(d)(</w:t>
      </w:r>
      <w:r w:rsidRPr="009F799D">
        <w:rPr>
          <w:rFonts w:ascii="Times New Roman" w:hAnsi="Times New Roman" w:cs="Times New Roman"/>
          <w:sz w:val="24"/>
          <w:szCs w:val="24"/>
        </w:rPr>
        <w:t>[</w:t>
      </w:r>
      <w:r w:rsidR="007B7D15">
        <w:rPr>
          <w:rFonts w:ascii="Times New Roman" w:hAnsi="Times New Roman" w:cs="Times New Roman"/>
          <w:sz w:val="24"/>
          <w:szCs w:val="24"/>
        </w:rPr>
        <w:t>subsection</w:t>
      </w:r>
      <w:r w:rsidRPr="009F799D">
        <w:rPr>
          <w:rFonts w:ascii="Times New Roman" w:hAnsi="Times New Roman" w:cs="Times New Roman"/>
          <w:sz w:val="24"/>
          <w:szCs w:val="24"/>
        </w:rPr>
        <w:t>]</w:t>
      </w:r>
      <w:r w:rsidR="003F1E75">
        <w:rPr>
          <w:rFonts w:ascii="Times New Roman" w:hAnsi="Times New Roman" w:cs="Times New Roman"/>
          <w:sz w:val="24"/>
          <w:szCs w:val="24"/>
        </w:rPr>
        <w:t>)</w:t>
      </w:r>
      <w:r w:rsidRPr="009F799D">
        <w:rPr>
          <w:rFonts w:ascii="Times New Roman" w:hAnsi="Times New Roman" w:cs="Times New Roman"/>
          <w:sz w:val="24"/>
          <w:szCs w:val="24"/>
        </w:rPr>
        <w:t xml:space="preserve">, </w:t>
      </w:r>
      <w:r w:rsidR="003F1E75">
        <w:rPr>
          <w:rFonts w:ascii="Times New Roman" w:hAnsi="Times New Roman" w:cs="Times New Roman"/>
          <w:sz w:val="24"/>
          <w:szCs w:val="24"/>
        </w:rPr>
        <w:t xml:space="preserve">Fed. R. Bankr. P. 4001(d), and </w:t>
      </w:r>
      <w:r w:rsidRPr="009F799D">
        <w:rPr>
          <w:rFonts w:ascii="Times New Roman" w:hAnsi="Times New Roman" w:cs="Times New Roman"/>
          <w:sz w:val="24"/>
          <w:szCs w:val="24"/>
        </w:rPr>
        <w:t xml:space="preserve">Mont. LBR </w:t>
      </w:r>
      <w:r w:rsidRPr="009F799D">
        <w:rPr>
          <w:rFonts w:ascii="Times New Roman" w:eastAsia="Times New Roman" w:hAnsi="Times New Roman" w:cs="Times New Roman"/>
          <w:sz w:val="24"/>
          <w:szCs w:val="24"/>
        </w:rPr>
        <w:t>4001-1</w:t>
      </w:r>
      <w:r w:rsidRPr="009F799D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 w:rsidRPr="009F799D">
        <w:rPr>
          <w:rFonts w:ascii="Times New Roman" w:eastAsia="Times New Roman" w:hAnsi="Times New Roman" w:cs="Times New Roman"/>
          <w:sz w:val="24"/>
          <w:szCs w:val="24"/>
        </w:rPr>
        <w:t>d), subject to the following terms:</w:t>
      </w:r>
      <w:r w:rsidRPr="009F799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03B79C" w14:textId="4E1E3206" w:rsidR="00A82BE6" w:rsidRPr="002B2EDC" w:rsidRDefault="007B7D15" w:rsidP="002B2EDC">
      <w:pPr>
        <w:pStyle w:val="ListParagraph"/>
        <w:numPr>
          <w:ilvl w:val="0"/>
          <w:numId w:val="1"/>
        </w:numPr>
        <w:tabs>
          <w:tab w:val="left" w:pos="1080"/>
        </w:tabs>
        <w:spacing w:after="0" w:line="480" w:lineRule="auto"/>
        <w:ind w:left="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Debtor(s) filed a Petition in this Court under Chapter [number] of the Bankruptcy Code on </w:t>
      </w:r>
      <w:r w:rsidR="003F1E75">
        <w:rPr>
          <w:rFonts w:ascii="Times New Roman" w:eastAsia="Times New Roman" w:hAnsi="Times New Roman" w:cs="Times New Roman"/>
          <w:sz w:val="24"/>
          <w:szCs w:val="24"/>
        </w:rPr>
        <w:t xml:space="preserve">[month] </w:t>
      </w:r>
      <w:r>
        <w:rPr>
          <w:rFonts w:ascii="Times New Roman" w:eastAsia="Times New Roman" w:hAnsi="Times New Roman" w:cs="Times New Roman"/>
          <w:sz w:val="24"/>
          <w:szCs w:val="24"/>
        </w:rPr>
        <w:t>[day]</w:t>
      </w:r>
      <w:r w:rsidR="003F1E75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20[year]. </w:t>
      </w:r>
      <w:r w:rsidR="00870050" w:rsidRPr="002B2EDC">
        <w:rPr>
          <w:rFonts w:ascii="Times New Roman" w:hAnsi="Times New Roman" w:cs="Times New Roman"/>
          <w:sz w:val="24"/>
          <w:szCs w:val="24"/>
        </w:rPr>
        <w:t>ECF No. 1.</w:t>
      </w:r>
    </w:p>
    <w:p w14:paraId="4A2F2FCD" w14:textId="6846D0EC" w:rsidR="00B552AE" w:rsidRPr="002B2EDC" w:rsidRDefault="00874870" w:rsidP="002B2EDC">
      <w:pPr>
        <w:pStyle w:val="ListParagraph"/>
        <w:numPr>
          <w:ilvl w:val="0"/>
          <w:numId w:val="1"/>
        </w:numPr>
        <w:tabs>
          <w:tab w:val="left" w:pos="1080"/>
        </w:tabs>
        <w:spacing w:after="0" w:line="480" w:lineRule="auto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B2EDC">
        <w:rPr>
          <w:rFonts w:ascii="Times New Roman" w:eastAsia="Times New Roman" w:hAnsi="Times New Roman" w:cs="Times New Roman"/>
          <w:sz w:val="24"/>
          <w:szCs w:val="24"/>
        </w:rPr>
        <w:t>Cred</w:t>
      </w:r>
      <w:r w:rsidRPr="002B2EDC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2B2EDC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2B2EDC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2B2EDC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2B2EDC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B2EDC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2B2EDC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2B2EDC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2B2EDC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2B2EDC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2B2EDC">
        <w:rPr>
          <w:rFonts w:ascii="Times New Roman" w:eastAsia="Times New Roman" w:hAnsi="Times New Roman" w:cs="Times New Roman"/>
          <w:spacing w:val="-3"/>
          <w:sz w:val="24"/>
          <w:szCs w:val="24"/>
        </w:rPr>
        <w:t>h</w:t>
      </w:r>
      <w:r w:rsidRPr="002B2EDC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2B2EDC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2B2EDC">
        <w:rPr>
          <w:rFonts w:ascii="Times New Roman" w:eastAsia="Times New Roman" w:hAnsi="Times New Roman" w:cs="Times New Roman"/>
          <w:sz w:val="24"/>
          <w:szCs w:val="24"/>
        </w:rPr>
        <w:t>der</w:t>
      </w:r>
      <w:r w:rsidRPr="002B2EDC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2B2EDC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2B2EDC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2B2EDC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2B2EDC">
        <w:rPr>
          <w:rFonts w:ascii="Times New Roman" w:eastAsia="Times New Roman" w:hAnsi="Times New Roman" w:cs="Times New Roman"/>
          <w:sz w:val="24"/>
          <w:szCs w:val="24"/>
        </w:rPr>
        <w:t>a se</w:t>
      </w:r>
      <w:r w:rsidRPr="002B2EDC">
        <w:rPr>
          <w:rFonts w:ascii="Times New Roman" w:eastAsia="Times New Roman" w:hAnsi="Times New Roman" w:cs="Times New Roman"/>
          <w:spacing w:val="-3"/>
          <w:sz w:val="24"/>
          <w:szCs w:val="24"/>
        </w:rPr>
        <w:t>c</w:t>
      </w:r>
      <w:r w:rsidRPr="002B2EDC">
        <w:rPr>
          <w:rFonts w:ascii="Times New Roman" w:eastAsia="Times New Roman" w:hAnsi="Times New Roman" w:cs="Times New Roman"/>
          <w:sz w:val="24"/>
          <w:szCs w:val="24"/>
        </w:rPr>
        <w:t>ured</w:t>
      </w:r>
      <w:r w:rsidRPr="002B2EDC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B2EDC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2B2EDC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2B2EDC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2B2EDC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2B2EDC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2B2EDC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2B2EDC">
        <w:rPr>
          <w:rFonts w:ascii="Times New Roman" w:eastAsia="Times New Roman" w:hAnsi="Times New Roman" w:cs="Times New Roman"/>
          <w:sz w:val="24"/>
          <w:szCs w:val="24"/>
        </w:rPr>
        <w:t>aga</w:t>
      </w:r>
      <w:r w:rsidRPr="002B2EDC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2B2EDC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2B2EDC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2B2EDC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2B2EDC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2B2EDC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2B2EDC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2B2EDC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2B2EDC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2B2EDC">
        <w:rPr>
          <w:rFonts w:ascii="Times New Roman" w:eastAsia="Times New Roman" w:hAnsi="Times New Roman" w:cs="Times New Roman"/>
          <w:sz w:val="24"/>
          <w:szCs w:val="24"/>
        </w:rPr>
        <w:t>r</w:t>
      </w:r>
      <w:r w:rsidR="00870050" w:rsidRPr="002B2EDC">
        <w:rPr>
          <w:rFonts w:ascii="Times New Roman" w:eastAsia="Times New Roman" w:hAnsi="Times New Roman" w:cs="Times New Roman"/>
          <w:sz w:val="24"/>
          <w:szCs w:val="24"/>
        </w:rPr>
        <w:t xml:space="preserve"> that is more particularly described as follows:</w:t>
      </w:r>
      <w:r w:rsidR="00B552AE" w:rsidRPr="002B2E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B55BD3" w14:textId="7771F04F" w:rsidR="00874870" w:rsidRPr="009F799D" w:rsidRDefault="00870050" w:rsidP="002B2EDC">
      <w:pPr>
        <w:pStyle w:val="ListParagraph"/>
        <w:numPr>
          <w:ilvl w:val="1"/>
          <w:numId w:val="2"/>
        </w:numPr>
        <w:spacing w:line="240" w:lineRule="auto"/>
        <w:ind w:left="1080" w:firstLine="0"/>
        <w:jc w:val="both"/>
        <w:rPr>
          <w:rFonts w:ascii="Times New Roman" w:hAnsi="Times New Roman" w:cs="Times New Roman"/>
          <w:sz w:val="24"/>
          <w:szCs w:val="24"/>
        </w:rPr>
      </w:pPr>
      <w:r w:rsidRPr="009F799D">
        <w:rPr>
          <w:rFonts w:ascii="Times New Roman" w:eastAsia="Times New Roman" w:hAnsi="Times New Roman" w:cs="Times New Roman"/>
          <w:spacing w:val="2"/>
          <w:sz w:val="24"/>
          <w:szCs w:val="24"/>
        </w:rPr>
        <w:t>Creditor is owed $</w:t>
      </w:r>
      <w:r w:rsidR="007B7D15">
        <w:rPr>
          <w:rFonts w:ascii="Times New Roman" w:eastAsia="Times New Roman" w:hAnsi="Times New Roman" w:cs="Times New Roman"/>
          <w:spacing w:val="2"/>
          <w:sz w:val="24"/>
          <w:szCs w:val="24"/>
        </w:rPr>
        <w:t>[amount],</w:t>
      </w:r>
      <w:r w:rsidRPr="009F799D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which is itemized as follows:</w:t>
      </w:r>
    </w:p>
    <w:p w14:paraId="240AF815" w14:textId="77777777" w:rsidR="00870050" w:rsidRPr="009F799D" w:rsidRDefault="00870050" w:rsidP="00870050">
      <w:pPr>
        <w:pStyle w:val="ListParagraph"/>
        <w:tabs>
          <w:tab w:val="left" w:pos="1080"/>
          <w:tab w:val="left" w:pos="2160"/>
        </w:tabs>
        <w:spacing w:line="24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0EF01B6B" w14:textId="691D089F" w:rsidR="00870050" w:rsidRPr="009F799D" w:rsidRDefault="00870050" w:rsidP="002B2EDC">
      <w:pPr>
        <w:pStyle w:val="ListParagraph"/>
        <w:spacing w:line="240" w:lineRule="auto"/>
        <w:ind w:left="216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9F799D">
        <w:rPr>
          <w:rFonts w:ascii="Times New Roman" w:eastAsia="Times New Roman" w:hAnsi="Times New Roman" w:cs="Times New Roman"/>
          <w:spacing w:val="2"/>
          <w:sz w:val="24"/>
          <w:szCs w:val="24"/>
        </w:rPr>
        <w:t>Principal:</w:t>
      </w:r>
      <w:r w:rsidR="007B7D1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$[amount]</w:t>
      </w:r>
    </w:p>
    <w:p w14:paraId="4B7A44AD" w14:textId="19E0BAC5" w:rsidR="00870050" w:rsidRPr="009F799D" w:rsidRDefault="00870050" w:rsidP="002B2EDC">
      <w:pPr>
        <w:pStyle w:val="ListParagraph"/>
        <w:spacing w:line="240" w:lineRule="auto"/>
        <w:ind w:left="216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9F799D">
        <w:rPr>
          <w:rFonts w:ascii="Times New Roman" w:eastAsia="Times New Roman" w:hAnsi="Times New Roman" w:cs="Times New Roman"/>
          <w:spacing w:val="2"/>
          <w:sz w:val="24"/>
          <w:szCs w:val="24"/>
        </w:rPr>
        <w:lastRenderedPageBreak/>
        <w:t>Accrued Interest Thru Petition:</w:t>
      </w:r>
      <w:r w:rsidR="007B7D1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$[amount]</w:t>
      </w:r>
    </w:p>
    <w:p w14:paraId="51B997AF" w14:textId="5D69C678" w:rsidR="00870050" w:rsidRPr="009F799D" w:rsidRDefault="00870050" w:rsidP="002B2EDC">
      <w:pPr>
        <w:pStyle w:val="ListParagraph"/>
        <w:spacing w:line="240" w:lineRule="auto"/>
        <w:ind w:left="216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9F799D">
        <w:rPr>
          <w:rFonts w:ascii="Times New Roman" w:eastAsia="Times New Roman" w:hAnsi="Times New Roman" w:cs="Times New Roman"/>
          <w:spacing w:val="2"/>
          <w:sz w:val="24"/>
          <w:szCs w:val="24"/>
        </w:rPr>
        <w:t>Accrued Interest Post-Petition:</w:t>
      </w:r>
      <w:r w:rsidR="007B7D1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$[amount]</w:t>
      </w:r>
    </w:p>
    <w:p w14:paraId="5279EF89" w14:textId="3DEFDE8F" w:rsidR="00870050" w:rsidRPr="009F799D" w:rsidRDefault="00870050" w:rsidP="002B2EDC">
      <w:pPr>
        <w:pStyle w:val="ListParagraph"/>
        <w:spacing w:line="240" w:lineRule="auto"/>
        <w:ind w:left="2160"/>
        <w:jc w:val="both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9F799D">
        <w:rPr>
          <w:rFonts w:ascii="Times New Roman" w:eastAsia="Times New Roman" w:hAnsi="Times New Roman" w:cs="Times New Roman"/>
          <w:spacing w:val="2"/>
          <w:sz w:val="24"/>
          <w:szCs w:val="24"/>
        </w:rPr>
        <w:t>Charges/Late Fees:</w:t>
      </w:r>
      <w:r w:rsidR="007B7D1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$[amount]</w:t>
      </w:r>
    </w:p>
    <w:p w14:paraId="3FF540EE" w14:textId="3639DC2E" w:rsidR="00B552AE" w:rsidRPr="009F799D" w:rsidRDefault="00B552AE" w:rsidP="002B2EDC">
      <w:pPr>
        <w:pStyle w:val="ListParagraph"/>
        <w:spacing w:line="24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9F799D">
        <w:rPr>
          <w:rFonts w:ascii="Times New Roman" w:eastAsia="Times New Roman" w:hAnsi="Times New Roman" w:cs="Times New Roman"/>
          <w:spacing w:val="2"/>
          <w:sz w:val="24"/>
          <w:szCs w:val="24"/>
        </w:rPr>
        <w:t>Other Expenses:</w:t>
      </w:r>
      <w:r w:rsidR="007B7D1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$[amount</w:t>
      </w:r>
    </w:p>
    <w:p w14:paraId="03909EA7" w14:textId="77777777" w:rsidR="00874870" w:rsidRPr="009F799D" w:rsidRDefault="00874870" w:rsidP="00870050">
      <w:pPr>
        <w:pStyle w:val="ListParagraph"/>
        <w:tabs>
          <w:tab w:val="left" w:pos="1080"/>
          <w:tab w:val="left" w:pos="2160"/>
        </w:tabs>
        <w:spacing w:line="240" w:lineRule="auto"/>
        <w:ind w:left="2160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734EA795" w14:textId="77777777" w:rsidR="00196650" w:rsidRDefault="00196650" w:rsidP="002B2EDC">
      <w:pPr>
        <w:pStyle w:val="ListParagraph"/>
        <w:numPr>
          <w:ilvl w:val="1"/>
          <w:numId w:val="2"/>
        </w:numPr>
        <w:spacing w:after="0" w:line="246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date upon which the subject debt was incurred was [date].</w:t>
      </w:r>
    </w:p>
    <w:p w14:paraId="01CC1D31" w14:textId="0F0A0601" w:rsidR="00874870" w:rsidRPr="00196650" w:rsidRDefault="00870050" w:rsidP="002B2EDC">
      <w:pPr>
        <w:pStyle w:val="ListParagraph"/>
        <w:tabs>
          <w:tab w:val="left" w:pos="1080"/>
          <w:tab w:val="left" w:pos="2160"/>
        </w:tabs>
        <w:spacing w:line="240" w:lineRule="auto"/>
        <w:ind w:left="1440" w:hanging="360"/>
        <w:jc w:val="both"/>
        <w:rPr>
          <w:rFonts w:ascii="Times New Roman" w:hAnsi="Times New Roman" w:cs="Times New Roman"/>
          <w:sz w:val="24"/>
          <w:szCs w:val="24"/>
        </w:rPr>
      </w:pPr>
      <w:r w:rsidRPr="00196650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</w:p>
    <w:p w14:paraId="3053EB83" w14:textId="72CE3B8A" w:rsidR="00874870" w:rsidRPr="009F799D" w:rsidRDefault="00196650" w:rsidP="002B2EDC">
      <w:pPr>
        <w:pStyle w:val="ListParagraph"/>
        <w:numPr>
          <w:ilvl w:val="1"/>
          <w:numId w:val="2"/>
        </w:numPr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Creditor holds a security interest or lien upon the following property of the estate: </w:t>
      </w:r>
      <w:r w:rsidRPr="00630E5C"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describe</w:t>
      </w:r>
      <w:r w:rsidRPr="00630E5C">
        <w:rPr>
          <w:rFonts w:ascii="Times New Roman" w:eastAsia="Times New Roman" w:hAnsi="Times New Roman" w:cs="Times New Roman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552AE" w:rsidRPr="009F799D">
        <w:rPr>
          <w:rFonts w:ascii="Times New Roman" w:eastAsia="Times New Roman" w:hAnsi="Times New Roman" w:cs="Times New Roman"/>
          <w:sz w:val="24"/>
          <w:szCs w:val="24"/>
        </w:rPr>
        <w:t>(the “</w:t>
      </w:r>
      <w:r w:rsidR="00A64B44">
        <w:rPr>
          <w:rFonts w:ascii="Times New Roman" w:eastAsia="Times New Roman" w:hAnsi="Times New Roman" w:cs="Times New Roman"/>
          <w:sz w:val="24"/>
          <w:szCs w:val="24"/>
        </w:rPr>
        <w:t>c</w:t>
      </w:r>
      <w:r w:rsidR="00B552AE" w:rsidRPr="009F799D">
        <w:rPr>
          <w:rFonts w:ascii="Times New Roman" w:eastAsia="Times New Roman" w:hAnsi="Times New Roman" w:cs="Times New Roman"/>
          <w:sz w:val="24"/>
          <w:szCs w:val="24"/>
        </w:rPr>
        <w:t>ollateral”)</w:t>
      </w:r>
      <w:r w:rsidR="00870050" w:rsidRPr="009F799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3F6D1C" w14:textId="77777777" w:rsidR="00870050" w:rsidRPr="009F799D" w:rsidRDefault="00870050" w:rsidP="0087005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437253" w14:textId="406D07D9" w:rsidR="00870050" w:rsidRPr="009F799D" w:rsidRDefault="00870050" w:rsidP="002B2EDC">
      <w:pPr>
        <w:pStyle w:val="ListParagraph"/>
        <w:numPr>
          <w:ilvl w:val="0"/>
          <w:numId w:val="1"/>
        </w:numPr>
        <w:tabs>
          <w:tab w:val="left" w:pos="1080"/>
          <w:tab w:val="left" w:pos="2160"/>
        </w:tabs>
        <w:spacing w:line="240" w:lineRule="auto"/>
        <w:ind w:hanging="720"/>
        <w:jc w:val="both"/>
        <w:rPr>
          <w:rFonts w:ascii="Times New Roman" w:hAnsi="Times New Roman" w:cs="Times New Roman"/>
          <w:sz w:val="24"/>
          <w:szCs w:val="24"/>
        </w:rPr>
      </w:pPr>
      <w:r w:rsidRPr="009F799D">
        <w:rPr>
          <w:rFonts w:ascii="Times New Roman" w:hAnsi="Times New Roman" w:cs="Times New Roman"/>
          <w:sz w:val="24"/>
          <w:szCs w:val="24"/>
        </w:rPr>
        <w:t>The Parties stipulat</w:t>
      </w:r>
      <w:r w:rsidR="0085009C" w:rsidRPr="009F799D">
        <w:rPr>
          <w:rFonts w:ascii="Times New Roman" w:hAnsi="Times New Roman" w:cs="Times New Roman"/>
          <w:sz w:val="24"/>
          <w:szCs w:val="24"/>
        </w:rPr>
        <w:t>e</w:t>
      </w:r>
      <w:r w:rsidRPr="009F799D">
        <w:rPr>
          <w:rFonts w:ascii="Times New Roman" w:hAnsi="Times New Roman" w:cs="Times New Roman"/>
          <w:sz w:val="24"/>
          <w:szCs w:val="24"/>
        </w:rPr>
        <w:t xml:space="preserve"> and agree as follows:</w:t>
      </w:r>
    </w:p>
    <w:p w14:paraId="0535D00A" w14:textId="77777777" w:rsidR="00870050" w:rsidRPr="009F799D" w:rsidRDefault="00870050" w:rsidP="00870050">
      <w:pPr>
        <w:pStyle w:val="ListParagraph"/>
        <w:tabs>
          <w:tab w:val="left" w:pos="1080"/>
          <w:tab w:val="left" w:pos="2160"/>
        </w:tabs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A1DB78F" w14:textId="7C0C5D2D" w:rsidR="00870050" w:rsidRPr="009F799D" w:rsidRDefault="00870050" w:rsidP="002B2EDC">
      <w:pPr>
        <w:pStyle w:val="ListParagraph"/>
        <w:numPr>
          <w:ilvl w:val="0"/>
          <w:numId w:val="3"/>
        </w:numPr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9F799D">
        <w:rPr>
          <w:rFonts w:ascii="Times New Roman" w:hAnsi="Times New Roman" w:cs="Times New Roman"/>
          <w:sz w:val="24"/>
          <w:szCs w:val="24"/>
        </w:rPr>
        <w:t>[insert terms of the Stipulation].</w:t>
      </w:r>
    </w:p>
    <w:p w14:paraId="70E75E21" w14:textId="77777777" w:rsidR="00870050" w:rsidRPr="009F799D" w:rsidRDefault="00870050" w:rsidP="00870050">
      <w:pPr>
        <w:pStyle w:val="ListParagraph"/>
        <w:tabs>
          <w:tab w:val="left" w:pos="1080"/>
          <w:tab w:val="left" w:pos="2160"/>
        </w:tabs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E7ECCA5" w14:textId="584577BD" w:rsidR="00874870" w:rsidRPr="009F799D" w:rsidRDefault="00196650" w:rsidP="002B2EDC">
      <w:pPr>
        <w:pStyle w:val="ListParagraph"/>
        <w:numPr>
          <w:ilvl w:val="0"/>
          <w:numId w:val="1"/>
        </w:numPr>
        <w:tabs>
          <w:tab w:val="left" w:pos="1080"/>
        </w:tabs>
        <w:spacing w:after="0" w:line="480" w:lineRule="auto"/>
        <w:ind w:left="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Creditor further represents that in the event the Court grants</w:t>
      </w:r>
      <w:r w:rsidR="00874870" w:rsidRPr="009F799D">
        <w:rPr>
          <w:rFonts w:ascii="Times New Roman" w:eastAsia="Times New Roman" w:hAnsi="Times New Roman" w:cs="Times New Roman"/>
          <w:sz w:val="24"/>
          <w:szCs w:val="24"/>
        </w:rPr>
        <w:t xml:space="preserve"> the relief sought by this Stipulation, Creditor will seek foreclosure and liquidation of </w:t>
      </w:r>
      <w:r>
        <w:rPr>
          <w:rFonts w:ascii="Times New Roman" w:eastAsia="Times New Roman" w:hAnsi="Times New Roman" w:cs="Times New Roman"/>
          <w:sz w:val="24"/>
          <w:szCs w:val="24"/>
        </w:rPr>
        <w:t>the above-described collateral pursuant to applicable non-bankruptcy law.</w:t>
      </w:r>
      <w:r w:rsidR="00874870" w:rsidRPr="009F799D">
        <w:rPr>
          <w:rFonts w:ascii="Times New Roman" w:eastAsia="Times New Roman" w:hAnsi="Times New Roman" w:cs="Times New Roman"/>
          <w:sz w:val="24"/>
          <w:szCs w:val="24"/>
        </w:rPr>
        <w:t xml:space="preserve"> Upon disposition of </w:t>
      </w:r>
      <w:r w:rsidR="00B552AE" w:rsidRPr="009F799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A64B44">
        <w:rPr>
          <w:rFonts w:ascii="Times New Roman" w:eastAsia="Times New Roman" w:hAnsi="Times New Roman" w:cs="Times New Roman"/>
          <w:sz w:val="24"/>
          <w:szCs w:val="24"/>
        </w:rPr>
        <w:t>c</w:t>
      </w:r>
      <w:r w:rsidR="00B552AE" w:rsidRPr="009F799D">
        <w:rPr>
          <w:rFonts w:ascii="Times New Roman" w:eastAsia="Times New Roman" w:hAnsi="Times New Roman" w:cs="Times New Roman"/>
          <w:sz w:val="24"/>
          <w:szCs w:val="24"/>
        </w:rPr>
        <w:t>ollateral</w:t>
      </w:r>
      <w:r w:rsidR="00874870" w:rsidRPr="009F79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Creditor will account for all proceeds to the Court, and agrees to turn over </w:t>
      </w:r>
      <w:r w:rsidR="003F1E75">
        <w:rPr>
          <w:rFonts w:ascii="Times New Roman" w:eastAsia="Times New Roman" w:hAnsi="Times New Roman" w:cs="Times New Roman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proceeds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 excess of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Creditor’s allowed secured claim to the </w:t>
      </w:r>
      <w:r w:rsidR="003F1E75">
        <w:rPr>
          <w:rFonts w:ascii="Times New Roman" w:eastAsia="Times New Roman" w:hAnsi="Times New Roman" w:cs="Times New Roman"/>
          <w:sz w:val="24"/>
          <w:szCs w:val="24"/>
        </w:rPr>
        <w:t>trustee.</w:t>
      </w:r>
    </w:p>
    <w:p w14:paraId="33CA5C6A" w14:textId="7C0F779B" w:rsidR="00B552AE" w:rsidRPr="009F799D" w:rsidRDefault="00874870" w:rsidP="00B552AE">
      <w:pPr>
        <w:spacing w:after="0" w:line="492" w:lineRule="auto"/>
        <w:ind w:left="1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799D">
        <w:rPr>
          <w:rFonts w:ascii="Times New Roman" w:eastAsia="Times New Roman" w:hAnsi="Times New Roman" w:cs="Times New Roman"/>
          <w:sz w:val="24"/>
          <w:szCs w:val="24"/>
        </w:rPr>
        <w:t xml:space="preserve">WHEREFORE, </w:t>
      </w:r>
      <w:r w:rsidR="00B552AE" w:rsidRPr="009F799D">
        <w:rPr>
          <w:rFonts w:ascii="Times New Roman" w:eastAsia="Times New Roman" w:hAnsi="Times New Roman" w:cs="Times New Roman"/>
          <w:sz w:val="24"/>
          <w:szCs w:val="24"/>
        </w:rPr>
        <w:t>the Parties</w:t>
      </w:r>
      <w:r w:rsidRPr="009F79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552AE" w:rsidRPr="009F799D">
        <w:rPr>
          <w:rFonts w:ascii="Times New Roman" w:eastAsia="Times New Roman" w:hAnsi="Times New Roman" w:cs="Times New Roman"/>
          <w:sz w:val="24"/>
          <w:szCs w:val="24"/>
        </w:rPr>
        <w:t>respectfully request that the Court approve the Stipulation and enter an Order that the Parties be bound by the terms of this Stipulation.</w:t>
      </w:r>
    </w:p>
    <w:p w14:paraId="2F59B9BC" w14:textId="2EAFB4E4" w:rsidR="00196650" w:rsidRPr="009F799D" w:rsidRDefault="00196650" w:rsidP="00E67142">
      <w:pPr>
        <w:spacing w:before="10" w:after="0" w:line="24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DATED this [number] day of [month], 20[year].</w:t>
      </w:r>
    </w:p>
    <w:p w14:paraId="5AC2A738" w14:textId="77777777" w:rsidR="00E67142" w:rsidRPr="009F799D" w:rsidRDefault="00E67142" w:rsidP="00E67142">
      <w:pPr>
        <w:spacing w:before="10" w:after="0" w:line="24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B9AF0AD" w14:textId="77777777" w:rsidR="00E67142" w:rsidRPr="009F799D" w:rsidRDefault="00E67142" w:rsidP="00E67142">
      <w:pPr>
        <w:spacing w:before="10" w:after="0" w:line="240" w:lineRule="auto"/>
        <w:ind w:left="72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103E1D7" w14:textId="1F86F745" w:rsidR="000456D7" w:rsidRPr="009F799D" w:rsidRDefault="000456D7" w:rsidP="000456D7">
      <w:pPr>
        <w:spacing w:after="0" w:line="240" w:lineRule="auto"/>
        <w:ind w:left="4320"/>
        <w:jc w:val="both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9F799D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/s/ </w:t>
      </w:r>
      <w:r w:rsidR="003D6089">
        <w:rPr>
          <w:rFonts w:ascii="Times New Roman" w:hAnsi="Times New Roman" w:cs="Times New Roman"/>
          <w:noProof/>
          <w:sz w:val="24"/>
          <w:szCs w:val="24"/>
          <w:u w:val="single"/>
        </w:rPr>
        <w:t>[</w:t>
      </w:r>
      <w:r w:rsidRPr="009F799D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name of </w:t>
      </w:r>
      <w:r w:rsidR="00A64B44">
        <w:rPr>
          <w:rFonts w:ascii="Times New Roman" w:hAnsi="Times New Roman" w:cs="Times New Roman"/>
          <w:noProof/>
          <w:sz w:val="24"/>
          <w:szCs w:val="24"/>
          <w:u w:val="single"/>
        </w:rPr>
        <w:t>person filing document</w:t>
      </w:r>
      <w:r w:rsidR="003D6089">
        <w:rPr>
          <w:rFonts w:ascii="Times New Roman" w:hAnsi="Times New Roman" w:cs="Times New Roman"/>
          <w:noProof/>
          <w:sz w:val="24"/>
          <w:szCs w:val="24"/>
          <w:u w:val="single"/>
        </w:rPr>
        <w:t>]</w:t>
      </w:r>
    </w:p>
    <w:p w14:paraId="5A17AF9A" w14:textId="40F27FF9" w:rsidR="00874870" w:rsidRPr="009F799D" w:rsidRDefault="000456D7" w:rsidP="00B552AE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799D">
        <w:rPr>
          <w:rFonts w:ascii="Times New Roman" w:hAnsi="Times New Roman" w:cs="Times New Roman"/>
          <w:noProof/>
          <w:sz w:val="24"/>
          <w:szCs w:val="24"/>
        </w:rPr>
        <w:t xml:space="preserve">[typed name of Creditor </w:t>
      </w:r>
      <w:r w:rsidR="00874870" w:rsidRPr="009F799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874870" w:rsidRPr="009F799D">
        <w:rPr>
          <w:rFonts w:ascii="Times New Roman" w:eastAsia="Times New Roman" w:hAnsi="Times New Roman" w:cs="Times New Roman"/>
          <w:sz w:val="24"/>
          <w:szCs w:val="24"/>
        </w:rPr>
        <w:t>r</w:t>
      </w:r>
      <w:r w:rsidR="00874870" w:rsidRPr="009F799D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9F799D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Creditor’s </w:t>
      </w:r>
      <w:r w:rsidR="00874870" w:rsidRPr="009F799D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="00874870" w:rsidRPr="009F799D">
        <w:rPr>
          <w:rFonts w:ascii="Times New Roman" w:eastAsia="Times New Roman" w:hAnsi="Times New Roman" w:cs="Times New Roman"/>
          <w:spacing w:val="5"/>
          <w:sz w:val="24"/>
          <w:szCs w:val="24"/>
        </w:rPr>
        <w:t>tt</w:t>
      </w:r>
      <w:r w:rsidR="00874870" w:rsidRPr="009F799D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="00874870" w:rsidRPr="009F799D">
        <w:rPr>
          <w:rFonts w:ascii="Times New Roman" w:eastAsia="Times New Roman" w:hAnsi="Times New Roman" w:cs="Times New Roman"/>
          <w:sz w:val="24"/>
          <w:szCs w:val="24"/>
        </w:rPr>
        <w:t>r</w:t>
      </w:r>
      <w:r w:rsidR="00874870" w:rsidRPr="009F799D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="00874870" w:rsidRPr="009F799D">
        <w:rPr>
          <w:rFonts w:ascii="Times New Roman" w:eastAsia="Times New Roman" w:hAnsi="Times New Roman" w:cs="Times New Roman"/>
          <w:sz w:val="24"/>
          <w:szCs w:val="24"/>
        </w:rPr>
        <w:t>ey</w:t>
      </w:r>
      <w:r w:rsidRPr="009F799D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9B88042" w14:textId="233F03AA" w:rsidR="00874870" w:rsidRDefault="00A64B44" w:rsidP="00874870">
      <w:pPr>
        <w:spacing w:before="19"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([Creditor or Attorney for [name of Creditor])</w:t>
      </w:r>
    </w:p>
    <w:p w14:paraId="6DCD9082" w14:textId="77777777" w:rsidR="00A64B44" w:rsidRPr="009F799D" w:rsidRDefault="00A64B44" w:rsidP="00874870">
      <w:pPr>
        <w:spacing w:before="19"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1D5199" w14:textId="0D12AE61" w:rsidR="00874870" w:rsidRPr="009F799D" w:rsidRDefault="000456D7" w:rsidP="00874870">
      <w:pPr>
        <w:spacing w:before="19" w:after="0" w:line="240" w:lineRule="auto"/>
        <w:ind w:left="4320"/>
        <w:jc w:val="both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9F799D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/s/ </w:t>
      </w:r>
      <w:r w:rsidR="003D6089">
        <w:rPr>
          <w:rFonts w:ascii="Times New Roman" w:hAnsi="Times New Roman" w:cs="Times New Roman"/>
          <w:noProof/>
          <w:sz w:val="24"/>
          <w:szCs w:val="24"/>
          <w:u w:val="single"/>
        </w:rPr>
        <w:t>[</w:t>
      </w:r>
      <w:r w:rsidRPr="009F799D">
        <w:rPr>
          <w:rFonts w:ascii="Times New Roman" w:hAnsi="Times New Roman" w:cs="Times New Roman"/>
          <w:noProof/>
          <w:sz w:val="24"/>
          <w:szCs w:val="24"/>
          <w:u w:val="single"/>
        </w:rPr>
        <w:t>name of Debtor or Debtor’s Attorney</w:t>
      </w:r>
      <w:r w:rsidR="003D6089">
        <w:rPr>
          <w:rFonts w:ascii="Times New Roman" w:hAnsi="Times New Roman" w:cs="Times New Roman"/>
          <w:noProof/>
          <w:sz w:val="24"/>
          <w:szCs w:val="24"/>
          <w:u w:val="single"/>
        </w:rPr>
        <w:t>]</w:t>
      </w:r>
      <w:r w:rsidRPr="009F799D">
        <w:rPr>
          <w:rFonts w:ascii="Times New Roman" w:hAnsi="Times New Roman" w:cs="Times New Roman"/>
          <w:noProof/>
          <w:sz w:val="24"/>
          <w:szCs w:val="24"/>
          <w:u w:val="single"/>
        </w:rPr>
        <w:tab/>
      </w:r>
    </w:p>
    <w:p w14:paraId="7DD02A74" w14:textId="3F5376A6" w:rsidR="00874870" w:rsidRPr="009F799D" w:rsidRDefault="000456D7" w:rsidP="00874870">
      <w:pPr>
        <w:spacing w:before="19"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799D">
        <w:rPr>
          <w:rFonts w:ascii="Times New Roman" w:eastAsia="Times New Roman" w:hAnsi="Times New Roman" w:cs="Times New Roman"/>
          <w:sz w:val="24"/>
          <w:szCs w:val="24"/>
        </w:rPr>
        <w:t xml:space="preserve">[typed name of </w:t>
      </w:r>
      <w:r w:rsidR="00874870" w:rsidRPr="009F799D">
        <w:rPr>
          <w:rFonts w:ascii="Times New Roman" w:eastAsia="Times New Roman" w:hAnsi="Times New Roman" w:cs="Times New Roman"/>
          <w:sz w:val="24"/>
          <w:szCs w:val="24"/>
        </w:rPr>
        <w:t>De</w:t>
      </w:r>
      <w:r w:rsidR="00874870" w:rsidRPr="009F799D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="00874870" w:rsidRPr="009F799D">
        <w:rPr>
          <w:rFonts w:ascii="Times New Roman" w:eastAsia="Times New Roman" w:hAnsi="Times New Roman" w:cs="Times New Roman"/>
          <w:spacing w:val="5"/>
          <w:sz w:val="24"/>
          <w:szCs w:val="24"/>
        </w:rPr>
        <w:t>to</w:t>
      </w:r>
      <w:r w:rsidR="00874870" w:rsidRPr="009F799D">
        <w:rPr>
          <w:rFonts w:ascii="Times New Roman" w:eastAsia="Times New Roman" w:hAnsi="Times New Roman" w:cs="Times New Roman"/>
          <w:sz w:val="24"/>
          <w:szCs w:val="24"/>
        </w:rPr>
        <w:t>r</w:t>
      </w:r>
      <w:r w:rsidR="00874870" w:rsidRPr="009F799D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 w:rsidR="00874870" w:rsidRPr="009F799D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="00874870" w:rsidRPr="009F799D">
        <w:rPr>
          <w:rFonts w:ascii="Times New Roman" w:eastAsia="Times New Roman" w:hAnsi="Times New Roman" w:cs="Times New Roman"/>
          <w:sz w:val="24"/>
          <w:szCs w:val="24"/>
        </w:rPr>
        <w:t>)</w:t>
      </w:r>
      <w:r w:rsidR="00874870" w:rsidRPr="009F799D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="00874870" w:rsidRPr="009F799D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="00874870" w:rsidRPr="009F799D">
        <w:rPr>
          <w:rFonts w:ascii="Times New Roman" w:eastAsia="Times New Roman" w:hAnsi="Times New Roman" w:cs="Times New Roman"/>
          <w:sz w:val="24"/>
          <w:szCs w:val="24"/>
        </w:rPr>
        <w:t>r</w:t>
      </w:r>
      <w:r w:rsidR="00874870" w:rsidRPr="009F799D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9F799D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Debtor’s </w:t>
      </w:r>
      <w:r w:rsidR="00874870" w:rsidRPr="009F799D">
        <w:rPr>
          <w:rFonts w:ascii="Times New Roman" w:eastAsia="Times New Roman" w:hAnsi="Times New Roman" w:cs="Times New Roman"/>
          <w:spacing w:val="-5"/>
          <w:sz w:val="24"/>
          <w:szCs w:val="24"/>
        </w:rPr>
        <w:t>A</w:t>
      </w:r>
      <w:r w:rsidR="00874870" w:rsidRPr="009F799D">
        <w:rPr>
          <w:rFonts w:ascii="Times New Roman" w:eastAsia="Times New Roman" w:hAnsi="Times New Roman" w:cs="Times New Roman"/>
          <w:spacing w:val="5"/>
          <w:sz w:val="24"/>
          <w:szCs w:val="24"/>
        </w:rPr>
        <w:t>tto</w:t>
      </w:r>
      <w:r w:rsidR="00874870" w:rsidRPr="009F799D">
        <w:rPr>
          <w:rFonts w:ascii="Times New Roman" w:eastAsia="Times New Roman" w:hAnsi="Times New Roman" w:cs="Times New Roman"/>
          <w:sz w:val="24"/>
          <w:szCs w:val="24"/>
        </w:rPr>
        <w:t>r</w:t>
      </w:r>
      <w:r w:rsidR="00874870" w:rsidRPr="009F799D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="00874870" w:rsidRPr="009F799D">
        <w:rPr>
          <w:rFonts w:ascii="Times New Roman" w:eastAsia="Times New Roman" w:hAnsi="Times New Roman" w:cs="Times New Roman"/>
          <w:sz w:val="24"/>
          <w:szCs w:val="24"/>
        </w:rPr>
        <w:t>ey</w:t>
      </w:r>
      <w:r w:rsidRPr="009F799D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35F9961C" w14:textId="523100F9" w:rsidR="00874870" w:rsidRDefault="00A64B44" w:rsidP="00874870">
      <w:pPr>
        <w:spacing w:before="19"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([Debtor or Attorney for Debtor(s)])</w:t>
      </w:r>
    </w:p>
    <w:p w14:paraId="3CFE5FC1" w14:textId="77777777" w:rsidR="00A64B44" w:rsidRPr="009F799D" w:rsidRDefault="00A64B44" w:rsidP="00874870">
      <w:pPr>
        <w:spacing w:before="19"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006E4A" w14:textId="5D43FD1A" w:rsidR="00874870" w:rsidRPr="009F799D" w:rsidRDefault="000456D7" w:rsidP="00874870">
      <w:pPr>
        <w:spacing w:before="19" w:after="0" w:line="240" w:lineRule="auto"/>
        <w:ind w:left="4320"/>
        <w:jc w:val="both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9F799D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/s/ </w:t>
      </w:r>
      <w:r w:rsidR="003D6089">
        <w:rPr>
          <w:rFonts w:ascii="Times New Roman" w:hAnsi="Times New Roman" w:cs="Times New Roman"/>
          <w:noProof/>
          <w:sz w:val="24"/>
          <w:szCs w:val="24"/>
          <w:u w:val="single"/>
        </w:rPr>
        <w:t>[</w:t>
      </w:r>
      <w:r w:rsidRPr="009F799D">
        <w:rPr>
          <w:rFonts w:ascii="Times New Roman" w:hAnsi="Times New Roman" w:cs="Times New Roman"/>
          <w:noProof/>
          <w:sz w:val="24"/>
          <w:szCs w:val="24"/>
          <w:u w:val="single"/>
        </w:rPr>
        <w:t>name of Trustee</w:t>
      </w:r>
      <w:r w:rsidR="003D6089">
        <w:rPr>
          <w:rFonts w:ascii="Times New Roman" w:hAnsi="Times New Roman" w:cs="Times New Roman"/>
          <w:noProof/>
          <w:sz w:val="24"/>
          <w:szCs w:val="24"/>
          <w:u w:val="single"/>
        </w:rPr>
        <w:t>]</w:t>
      </w:r>
      <w:r w:rsidRPr="009F799D">
        <w:rPr>
          <w:rFonts w:ascii="Times New Roman" w:hAnsi="Times New Roman" w:cs="Times New Roman"/>
          <w:noProof/>
          <w:sz w:val="24"/>
          <w:szCs w:val="24"/>
          <w:u w:val="single"/>
        </w:rPr>
        <w:tab/>
      </w:r>
      <w:r w:rsidRPr="009F799D">
        <w:rPr>
          <w:rFonts w:ascii="Times New Roman" w:hAnsi="Times New Roman" w:cs="Times New Roman"/>
          <w:noProof/>
          <w:sz w:val="24"/>
          <w:szCs w:val="24"/>
          <w:u w:val="single"/>
        </w:rPr>
        <w:tab/>
      </w:r>
      <w:r w:rsidRPr="009F799D">
        <w:rPr>
          <w:rFonts w:ascii="Times New Roman" w:hAnsi="Times New Roman" w:cs="Times New Roman"/>
          <w:noProof/>
          <w:sz w:val="24"/>
          <w:szCs w:val="24"/>
          <w:u w:val="single"/>
        </w:rPr>
        <w:tab/>
      </w:r>
      <w:r w:rsidRPr="009F799D">
        <w:rPr>
          <w:rFonts w:ascii="Times New Roman" w:hAnsi="Times New Roman" w:cs="Times New Roman"/>
          <w:noProof/>
          <w:sz w:val="24"/>
          <w:szCs w:val="24"/>
          <w:u w:val="single"/>
        </w:rPr>
        <w:tab/>
      </w:r>
    </w:p>
    <w:p w14:paraId="0293D69E" w14:textId="3FAC7408" w:rsidR="00874870" w:rsidRPr="009F799D" w:rsidRDefault="000456D7" w:rsidP="00874870">
      <w:pPr>
        <w:spacing w:before="19"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F799D">
        <w:rPr>
          <w:rFonts w:ascii="Times New Roman" w:eastAsia="Times New Roman" w:hAnsi="Times New Roman" w:cs="Times New Roman"/>
          <w:sz w:val="24"/>
          <w:szCs w:val="24"/>
        </w:rPr>
        <w:t xml:space="preserve">[typed name of </w:t>
      </w:r>
      <w:r w:rsidR="00874870" w:rsidRPr="009F799D">
        <w:rPr>
          <w:rFonts w:ascii="Times New Roman" w:eastAsia="Times New Roman" w:hAnsi="Times New Roman" w:cs="Times New Roman"/>
          <w:sz w:val="24"/>
          <w:szCs w:val="24"/>
        </w:rPr>
        <w:t>Trus</w:t>
      </w:r>
      <w:r w:rsidR="00874870" w:rsidRPr="009F799D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="00874870" w:rsidRPr="009F799D">
        <w:rPr>
          <w:rFonts w:ascii="Times New Roman" w:eastAsia="Times New Roman" w:hAnsi="Times New Roman" w:cs="Times New Roman"/>
          <w:sz w:val="24"/>
          <w:szCs w:val="24"/>
        </w:rPr>
        <w:t>ee</w:t>
      </w:r>
      <w:r w:rsidRPr="009F799D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725266A" w14:textId="62E41C55" w:rsidR="00B552AE" w:rsidRPr="009F799D" w:rsidRDefault="00A64B44" w:rsidP="00E67142">
      <w:pPr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(Chapter [number] Trustee)</w:t>
      </w:r>
    </w:p>
    <w:p w14:paraId="312F5AA4" w14:textId="77777777" w:rsidR="00874870" w:rsidRDefault="00874870" w:rsidP="00E671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0267CD" w14:textId="77777777" w:rsidR="00A64B44" w:rsidRDefault="00A64B44" w:rsidP="00E671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09EFF2" w14:textId="77777777" w:rsidR="00A64B44" w:rsidRDefault="00A64B44" w:rsidP="00E671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135520" w14:textId="77777777" w:rsidR="00A64B44" w:rsidRPr="009F799D" w:rsidRDefault="00A64B44" w:rsidP="00E671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67F1A7" w14:textId="77777777" w:rsidR="00196650" w:rsidRPr="001F503F" w:rsidRDefault="00196650" w:rsidP="0019665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503F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  <w:lastRenderedPageBreak/>
        <w:t>CERT</w:t>
      </w:r>
      <w:r w:rsidRPr="001F503F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  <w:u w:val="single" w:color="000000"/>
        </w:rPr>
        <w:t>I</w:t>
      </w:r>
      <w:r w:rsidRPr="001F503F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  <w:u w:val="single" w:color="000000"/>
        </w:rPr>
        <w:t>F</w:t>
      </w:r>
      <w:r w:rsidRPr="001F503F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  <w:t>IC</w:t>
      </w:r>
      <w:r w:rsidRPr="001F503F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  <w:u w:val="single" w:color="000000"/>
        </w:rPr>
        <w:t>A</w:t>
      </w:r>
      <w:r w:rsidRPr="001F503F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u w:val="single" w:color="000000"/>
        </w:rPr>
        <w:t>T</w:t>
      </w:r>
      <w:r w:rsidRPr="001F503F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  <w:t>E</w:t>
      </w:r>
      <w:r w:rsidRPr="001F503F">
        <w:rPr>
          <w:rFonts w:ascii="Times New Roman" w:eastAsia="Times New Roman" w:hAnsi="Times New Roman" w:cs="Times New Roman"/>
          <w:b/>
          <w:bCs/>
          <w:spacing w:val="5"/>
          <w:sz w:val="24"/>
          <w:szCs w:val="24"/>
          <w:u w:val="single" w:color="000000"/>
        </w:rPr>
        <w:t xml:space="preserve"> </w:t>
      </w:r>
      <w:r w:rsidRPr="001F503F">
        <w:rPr>
          <w:rFonts w:ascii="Times New Roman" w:eastAsia="Times New Roman" w:hAnsi="Times New Roman" w:cs="Times New Roman"/>
          <w:b/>
          <w:bCs/>
          <w:sz w:val="24"/>
          <w:szCs w:val="24"/>
          <w:u w:val="single" w:color="000000"/>
        </w:rPr>
        <w:t>OF</w:t>
      </w:r>
      <w:r w:rsidRPr="001F503F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  <w:u w:val="single" w:color="000000"/>
        </w:rPr>
        <w:t xml:space="preserve"> SERVICE</w:t>
      </w:r>
    </w:p>
    <w:p w14:paraId="2CAE3F34" w14:textId="77777777" w:rsidR="00196650" w:rsidRPr="00620FF5" w:rsidRDefault="00196650" w:rsidP="00196650">
      <w:pPr>
        <w:widowControl/>
        <w:tabs>
          <w:tab w:val="left" w:pos="1880"/>
          <w:tab w:val="left" w:pos="3320"/>
          <w:tab w:val="left" w:pos="4040"/>
          <w:tab w:val="left" w:pos="5040"/>
          <w:tab w:val="left" w:pos="5840"/>
        </w:tabs>
        <w:spacing w:after="0" w:line="24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>I,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u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ders</w:t>
      </w:r>
      <w:r w:rsidRPr="00620FF5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ed, do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ere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cer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der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per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j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ury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at</w:t>
      </w:r>
      <w:r w:rsidRPr="00620FF5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[number]</w:t>
      </w:r>
      <w:r w:rsidRPr="00620FF5">
        <w:rPr>
          <w:rFonts w:ascii="Times New Roman" w:eastAsia="Times New Roman" w:hAnsi="Times New Roman" w:cs="Times New Roman"/>
          <w:sz w:val="24"/>
          <w:szCs w:val="24"/>
          <w:u w:color="000000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day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f </w:t>
      </w:r>
      <w:r>
        <w:rPr>
          <w:rFonts w:ascii="Times New Roman" w:eastAsia="Times New Roman" w:hAnsi="Times New Roman" w:cs="Times New Roman"/>
          <w:sz w:val="24"/>
          <w:szCs w:val="24"/>
        </w:rPr>
        <w:t>[month],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>[year]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a copy of the foregoing was served </w:t>
      </w:r>
      <w:r w:rsidRPr="00620FF5">
        <w:rPr>
          <w:rFonts w:ascii="Times New Roman" w:eastAsia="Calibri" w:hAnsi="Times New Roman" w:cs="Times New Roman"/>
          <w:sz w:val="24"/>
          <w:szCs w:val="24"/>
        </w:rPr>
        <w:t xml:space="preserve">pursuant to </w:t>
      </w:r>
      <w:r>
        <w:rPr>
          <w:rFonts w:ascii="Times New Roman" w:eastAsia="Calibri" w:hAnsi="Times New Roman" w:cs="Times New Roman"/>
          <w:sz w:val="24"/>
          <w:szCs w:val="24"/>
        </w:rPr>
        <w:t xml:space="preserve">Mont. </w:t>
      </w:r>
      <w:r w:rsidRPr="00620FF5">
        <w:rPr>
          <w:rFonts w:ascii="Times New Roman" w:eastAsia="Calibri" w:hAnsi="Times New Roman" w:cs="Times New Roman"/>
          <w:sz w:val="24"/>
          <w:szCs w:val="24"/>
        </w:rPr>
        <w:t>LBR 9013-1(</w:t>
      </w:r>
      <w:r>
        <w:rPr>
          <w:rFonts w:ascii="Times New Roman" w:eastAsia="Calibri" w:hAnsi="Times New Roman" w:cs="Times New Roman"/>
          <w:sz w:val="24"/>
          <w:szCs w:val="24"/>
        </w:rPr>
        <w:t>e</w:t>
      </w:r>
      <w:r w:rsidRPr="00620FF5">
        <w:rPr>
          <w:rFonts w:ascii="Times New Roman" w:eastAsia="Calibri" w:hAnsi="Times New Roman" w:cs="Times New Roman"/>
          <w:sz w:val="24"/>
          <w:szCs w:val="24"/>
        </w:rPr>
        <w:t>)</w:t>
      </w:r>
      <w:r>
        <w:rPr>
          <w:rFonts w:ascii="Times New Roman" w:eastAsia="Calibri" w:hAnsi="Times New Roman" w:cs="Times New Roman"/>
          <w:sz w:val="24"/>
          <w:szCs w:val="24"/>
        </w:rPr>
        <w:t xml:space="preserve">(2), (3)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r w:rsidRPr="00620FF5">
        <w:rPr>
          <w:rFonts w:ascii="Times New Roman" w:eastAsia="Calibri" w:hAnsi="Times New Roman" w:cs="Times New Roman"/>
          <w:sz w:val="24"/>
          <w:szCs w:val="24"/>
        </w:rPr>
        <w:t>electronic means on the parties noted in the Court’s ECF transmission facilities and/or by mail on the following parties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BB75D3" w14:textId="77777777" w:rsidR="00196650" w:rsidRPr="00620FF5" w:rsidRDefault="00196650" w:rsidP="00196650">
      <w:pPr>
        <w:widowControl/>
        <w:spacing w:before="61" w:after="0" w:line="24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A3E184" w14:textId="77777777" w:rsidR="00196650" w:rsidRPr="00B94D23" w:rsidRDefault="00196650" w:rsidP="00196650">
      <w:pPr>
        <w:widowControl/>
        <w:spacing w:before="8" w:after="0" w:line="140" w:lineRule="exact"/>
        <w:ind w:left="720"/>
        <w:rPr>
          <w:rFonts w:ascii="Times New Roman" w:eastAsia="Calibri" w:hAnsi="Times New Roman" w:cs="Times New Roman"/>
          <w:sz w:val="24"/>
          <w:szCs w:val="24"/>
        </w:rPr>
      </w:pPr>
    </w:p>
    <w:p w14:paraId="5F0F51D4" w14:textId="77777777" w:rsidR="00196650" w:rsidRPr="00B94D23" w:rsidRDefault="00196650" w:rsidP="00196650">
      <w:pPr>
        <w:widowControl/>
        <w:spacing w:after="0" w:line="200" w:lineRule="exact"/>
        <w:rPr>
          <w:rFonts w:ascii="Times New Roman" w:eastAsia="Calibri" w:hAnsi="Times New Roman" w:cs="Times New Roman"/>
          <w:sz w:val="24"/>
          <w:szCs w:val="24"/>
        </w:rPr>
      </w:pPr>
    </w:p>
    <w:p w14:paraId="69C319CA" w14:textId="77777777" w:rsidR="00196650" w:rsidRPr="00B94D23" w:rsidRDefault="00196650" w:rsidP="00196650">
      <w:pPr>
        <w:widowControl/>
        <w:spacing w:before="19" w:after="0" w:line="240" w:lineRule="auto"/>
        <w:ind w:left="4320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>/s/ [name of person certifying the mailing]</w:t>
      </w:r>
      <w:r>
        <w:rPr>
          <w:rFonts w:ascii="Times New Roman" w:eastAsia="Calibri" w:hAnsi="Times New Roman" w:cs="Times New Roman"/>
          <w:noProof/>
          <w:sz w:val="24"/>
          <w:szCs w:val="24"/>
          <w:u w:val="single"/>
        </w:rPr>
        <w:tab/>
      </w:r>
    </w:p>
    <w:p w14:paraId="7CC14A2C" w14:textId="77777777" w:rsidR="00196650" w:rsidRPr="00620FF5" w:rsidRDefault="00196650" w:rsidP="00196650">
      <w:pPr>
        <w:widowControl/>
        <w:spacing w:before="19" w:after="0" w:line="240" w:lineRule="auto"/>
        <w:ind w:left="4320"/>
        <w:rPr>
          <w:rFonts w:ascii="Times New Roman" w:eastAsia="Times New Roman" w:hAnsi="Times New Roman" w:cs="Times New Roman"/>
          <w:sz w:val="24"/>
          <w:szCs w:val="24"/>
        </w:rPr>
      </w:pPr>
      <w:r w:rsidRPr="00620FF5">
        <w:rPr>
          <w:rFonts w:ascii="Times New Roman" w:eastAsia="Times New Roman" w:hAnsi="Times New Roman" w:cs="Times New Roman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typed 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pers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cer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g]</w:t>
      </w:r>
    </w:p>
    <w:p w14:paraId="1E477A7D" w14:textId="77777777" w:rsidR="00196650" w:rsidRPr="00B94D23" w:rsidRDefault="00196650" w:rsidP="00196650">
      <w:pPr>
        <w:widowControl/>
        <w:spacing w:before="4" w:after="0" w:line="170" w:lineRule="exact"/>
        <w:rPr>
          <w:rFonts w:ascii="Times New Roman" w:eastAsia="Calibri" w:hAnsi="Times New Roman" w:cs="Times New Roman"/>
          <w:sz w:val="24"/>
          <w:szCs w:val="24"/>
        </w:rPr>
      </w:pPr>
    </w:p>
    <w:p w14:paraId="3732D4AB" w14:textId="77777777" w:rsidR="00196650" w:rsidRPr="00B94D23" w:rsidRDefault="00196650" w:rsidP="00196650">
      <w:pPr>
        <w:widowControl/>
        <w:spacing w:after="0" w:line="200" w:lineRule="exact"/>
        <w:rPr>
          <w:rFonts w:ascii="Times New Roman" w:eastAsia="Calibri" w:hAnsi="Times New Roman" w:cs="Times New Roman"/>
          <w:sz w:val="24"/>
          <w:szCs w:val="24"/>
        </w:rPr>
      </w:pPr>
    </w:p>
    <w:p w14:paraId="341573FF" w14:textId="77777777" w:rsidR="00196650" w:rsidRPr="00620FF5" w:rsidRDefault="00196650" w:rsidP="00196650">
      <w:pPr>
        <w:widowControl/>
        <w:spacing w:before="7" w:after="0" w:line="24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Mu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620FF5">
        <w:rPr>
          <w:rFonts w:ascii="Times New Roman" w:eastAsia="Times New Roman" w:hAnsi="Times New Roman" w:cs="Times New Roman"/>
          <w:spacing w:val="-11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M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BR</w:t>
      </w:r>
      <w:r w:rsidRPr="00620FF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9013-1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(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2),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re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ec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11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a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addre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ea</w:t>
      </w:r>
      <w:r w:rsidRPr="00620FF5">
        <w:rPr>
          <w:rFonts w:ascii="Times New Roman" w:eastAsia="Times New Roman" w:hAnsi="Times New Roman" w:cs="Times New Roman"/>
          <w:spacing w:val="-3"/>
          <w:sz w:val="24"/>
          <w:szCs w:val="24"/>
        </w:rPr>
        <w:t>c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h par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v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ed,</w:t>
      </w:r>
      <w:r w:rsidRPr="00620FF5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ed 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“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der</w:t>
      </w:r>
      <w:r w:rsidRPr="00620FF5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l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per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j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ur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” a</w:t>
      </w:r>
      <w:r w:rsidRPr="00620FF5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b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8"/>
          <w:sz w:val="24"/>
          <w:szCs w:val="24"/>
        </w:rPr>
        <w:t>f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 w:rsidRPr="00620FF5">
        <w:rPr>
          <w:rFonts w:ascii="Times New Roman" w:eastAsia="Times New Roman" w:hAnsi="Times New Roman" w:cs="Times New Roman"/>
          <w:spacing w:val="-9"/>
          <w:sz w:val="24"/>
          <w:szCs w:val="24"/>
        </w:rPr>
        <w:t>i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20FF5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20FF5"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h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 d</w:t>
      </w:r>
      <w:r w:rsidRPr="00620FF5">
        <w:rPr>
          <w:rFonts w:ascii="Times New Roman" w:eastAsia="Times New Roman" w:hAnsi="Times New Roman" w:cs="Times New Roman"/>
          <w:spacing w:val="6"/>
          <w:sz w:val="24"/>
          <w:szCs w:val="24"/>
        </w:rPr>
        <w:t>o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cu</w:t>
      </w:r>
      <w:r w:rsidRPr="00620FF5">
        <w:rPr>
          <w:rFonts w:ascii="Times New Roman" w:eastAsia="Times New Roman" w:hAnsi="Times New Roman" w:cs="Times New Roman"/>
          <w:spacing w:val="-10"/>
          <w:sz w:val="24"/>
          <w:szCs w:val="24"/>
        </w:rPr>
        <w:t>m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20FF5">
        <w:rPr>
          <w:rFonts w:ascii="Times New Roman" w:eastAsia="Times New Roman" w:hAnsi="Times New Roman" w:cs="Times New Roman"/>
          <w:spacing w:val="-6"/>
          <w:sz w:val="24"/>
          <w:szCs w:val="24"/>
        </w:rPr>
        <w:t>n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r w:rsidRPr="00620FF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er</w:t>
      </w:r>
      <w:r w:rsidRPr="00620FF5">
        <w:rPr>
          <w:rFonts w:ascii="Times New Roman" w:eastAsia="Times New Roman" w:hAnsi="Times New Roman" w:cs="Times New Roman"/>
          <w:spacing w:val="-5"/>
          <w:sz w:val="24"/>
          <w:szCs w:val="24"/>
        </w:rPr>
        <w:t>v</w:t>
      </w:r>
      <w:r w:rsidRPr="00620FF5">
        <w:rPr>
          <w:rFonts w:ascii="Times New Roman" w:eastAsia="Times New Roman" w:hAnsi="Times New Roman" w:cs="Times New Roman"/>
          <w:sz w:val="24"/>
          <w:szCs w:val="24"/>
        </w:rPr>
        <w:t>ed.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24B7AD" w14:textId="5FC6B21D" w:rsidR="00DF6FE9" w:rsidRPr="009F799D" w:rsidRDefault="00DF6FE9" w:rsidP="00196650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DF6FE9" w:rsidRPr="009F799D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4BA4F" w14:textId="77777777" w:rsidR="00B91700" w:rsidRDefault="00B91700" w:rsidP="00870050">
      <w:pPr>
        <w:spacing w:after="0" w:line="240" w:lineRule="auto"/>
      </w:pPr>
      <w:r>
        <w:separator/>
      </w:r>
    </w:p>
  </w:endnote>
  <w:endnote w:type="continuationSeparator" w:id="0">
    <w:p w14:paraId="04F73FB3" w14:textId="77777777" w:rsidR="00B91700" w:rsidRDefault="00B91700" w:rsidP="00870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181605857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28535344" w14:textId="6AF1D2AE" w:rsidR="00B552AE" w:rsidRPr="0085009C" w:rsidRDefault="00B552AE">
        <w:pPr>
          <w:pStyle w:val="Footer"/>
          <w:rPr>
            <w:rFonts w:ascii="Times New Roman" w:hAnsi="Times New Roman" w:cs="Times New Roman"/>
            <w:sz w:val="24"/>
            <w:szCs w:val="24"/>
          </w:rPr>
        </w:pPr>
        <w:r w:rsidRPr="0085009C">
          <w:rPr>
            <w:rFonts w:ascii="Times New Roman" w:hAnsi="Times New Roman" w:cs="Times New Roman"/>
            <w:sz w:val="24"/>
            <w:szCs w:val="24"/>
          </w:rPr>
          <w:tab/>
        </w:r>
        <w:r w:rsidRPr="0085009C">
          <w:rPr>
            <w:rFonts w:ascii="Times New Roman" w:hAnsi="Times New Roman" w:cs="Times New Roman"/>
            <w:sz w:val="24"/>
            <w:szCs w:val="24"/>
          </w:rPr>
          <w:tab/>
        </w:r>
        <w:r w:rsidR="002B2EDC">
          <w:rPr>
            <w:rFonts w:ascii="Times New Roman" w:hAnsi="Times New Roman" w:cs="Times New Roman"/>
            <w:sz w:val="24"/>
            <w:szCs w:val="24"/>
          </w:rPr>
          <w:t>P</w:t>
        </w:r>
        <w:r w:rsidRPr="0085009C">
          <w:rPr>
            <w:rFonts w:ascii="Times New Roman" w:hAnsi="Times New Roman" w:cs="Times New Roman"/>
            <w:sz w:val="24"/>
            <w:szCs w:val="24"/>
          </w:rPr>
          <w:t xml:space="preserve">age </w:t>
        </w:r>
        <w:r w:rsidRPr="0085009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5009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85009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85009C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85009C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0FA2F707" w14:textId="77777777" w:rsidR="00B552AE" w:rsidRDefault="00B552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E41BB" w14:textId="77777777" w:rsidR="00B91700" w:rsidRDefault="00B91700" w:rsidP="00870050">
      <w:pPr>
        <w:spacing w:after="0" w:line="240" w:lineRule="auto"/>
      </w:pPr>
      <w:r>
        <w:separator/>
      </w:r>
    </w:p>
  </w:footnote>
  <w:footnote w:type="continuationSeparator" w:id="0">
    <w:p w14:paraId="7F438BB9" w14:textId="77777777" w:rsidR="00B91700" w:rsidRDefault="00B91700" w:rsidP="008700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6D7F"/>
    <w:multiLevelType w:val="hybridMultilevel"/>
    <w:tmpl w:val="5C4C461A"/>
    <w:lvl w:ilvl="0" w:tplc="90EC3B8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EB5E52"/>
    <w:multiLevelType w:val="hybridMultilevel"/>
    <w:tmpl w:val="D108BCE2"/>
    <w:lvl w:ilvl="0" w:tplc="E65AA42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55D5443"/>
    <w:multiLevelType w:val="hybridMultilevel"/>
    <w:tmpl w:val="C2F4A2D4"/>
    <w:lvl w:ilvl="0" w:tplc="EA2E64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5E8366C"/>
    <w:multiLevelType w:val="hybridMultilevel"/>
    <w:tmpl w:val="A830AB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22417E5"/>
    <w:multiLevelType w:val="hybridMultilevel"/>
    <w:tmpl w:val="11B6C33A"/>
    <w:lvl w:ilvl="0" w:tplc="EA2E64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90EC3B8E">
      <w:start w:val="1"/>
      <w:numFmt w:val="lowerLetter"/>
      <w:lvlText w:val="(%2)"/>
      <w:lvlJc w:val="left"/>
      <w:pPr>
        <w:ind w:left="171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95784994">
    <w:abstractNumId w:val="2"/>
  </w:num>
  <w:num w:numId="2" w16cid:durableId="2123449930">
    <w:abstractNumId w:val="4"/>
  </w:num>
  <w:num w:numId="3" w16cid:durableId="1887983267">
    <w:abstractNumId w:val="1"/>
  </w:num>
  <w:num w:numId="4" w16cid:durableId="414323201">
    <w:abstractNumId w:val="3"/>
  </w:num>
  <w:num w:numId="5" w16cid:durableId="386299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870"/>
    <w:rsid w:val="00007A28"/>
    <w:rsid w:val="0003734A"/>
    <w:rsid w:val="000456D7"/>
    <w:rsid w:val="00101809"/>
    <w:rsid w:val="00103EA2"/>
    <w:rsid w:val="00144F01"/>
    <w:rsid w:val="00171694"/>
    <w:rsid w:val="00185C44"/>
    <w:rsid w:val="00196650"/>
    <w:rsid w:val="001C76E0"/>
    <w:rsid w:val="002B2EDC"/>
    <w:rsid w:val="00321F1D"/>
    <w:rsid w:val="003D6089"/>
    <w:rsid w:val="003E6EBD"/>
    <w:rsid w:val="003F1E75"/>
    <w:rsid w:val="0042541E"/>
    <w:rsid w:val="00447062"/>
    <w:rsid w:val="00540BF9"/>
    <w:rsid w:val="00556606"/>
    <w:rsid w:val="00693CEA"/>
    <w:rsid w:val="006F51CD"/>
    <w:rsid w:val="007B5316"/>
    <w:rsid w:val="007B7D15"/>
    <w:rsid w:val="007C6807"/>
    <w:rsid w:val="0085009C"/>
    <w:rsid w:val="00870050"/>
    <w:rsid w:val="00874870"/>
    <w:rsid w:val="008903E1"/>
    <w:rsid w:val="008C35ED"/>
    <w:rsid w:val="00927BC4"/>
    <w:rsid w:val="00960763"/>
    <w:rsid w:val="0099202C"/>
    <w:rsid w:val="009B6DF9"/>
    <w:rsid w:val="009D17F3"/>
    <w:rsid w:val="009F799D"/>
    <w:rsid w:val="00A15FBF"/>
    <w:rsid w:val="00A64B44"/>
    <w:rsid w:val="00A82BE6"/>
    <w:rsid w:val="00AE5717"/>
    <w:rsid w:val="00B14DF3"/>
    <w:rsid w:val="00B552AE"/>
    <w:rsid w:val="00B64838"/>
    <w:rsid w:val="00B91700"/>
    <w:rsid w:val="00BB534B"/>
    <w:rsid w:val="00C05F99"/>
    <w:rsid w:val="00C41972"/>
    <w:rsid w:val="00D96EA7"/>
    <w:rsid w:val="00DF6FE9"/>
    <w:rsid w:val="00E10E16"/>
    <w:rsid w:val="00E22D98"/>
    <w:rsid w:val="00E67142"/>
    <w:rsid w:val="00FB7C9D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130E55"/>
  <w15:chartTrackingRefBased/>
  <w15:docId w15:val="{3E1BC24D-490D-44F2-8235-2D927002F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870"/>
    <w:pPr>
      <w:widowControl w:val="0"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4870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7005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7005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7005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552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2AE"/>
  </w:style>
  <w:style w:type="paragraph" w:styleId="Footer">
    <w:name w:val="footer"/>
    <w:basedOn w:val="Normal"/>
    <w:link w:val="FooterChar"/>
    <w:uiPriority w:val="99"/>
    <w:unhideWhenUsed/>
    <w:rsid w:val="00B552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2AE"/>
  </w:style>
  <w:style w:type="paragraph" w:styleId="Revision">
    <w:name w:val="Revision"/>
    <w:hidden/>
    <w:uiPriority w:val="99"/>
    <w:semiHidden/>
    <w:rsid w:val="007B7D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LeapEvents xmlns="http://LeapEvents.com"/>
</file>

<file path=customXml/item2.xml><?xml version="1.0" encoding="utf-8"?><LEAPWordCustomPart xmlns=" http://LEAPWordCustomPart.com"><LEAPUniqueCode xmlns="">4d237f3a-a08a-4edf-8a70-7b38700c829d</LEAPUniqueCode><LEAPDefaultView xmlns="">3</LEAPDefaultView><LEAPFirmCode xmlns="">6a270fe5-916c-480a-94fb-6faa6d8afd46</LEAPFirmCode><LEAPCursorStartPosition xmlns="">683</LEAPCursorStartPosition><LEAPCursorEndPosition xmlns="">683</LEAPCursorEndPosition><LEAPCharacterCount xmlns="">3080</LEAPCharacterCount><LEAPIsUsingNewFields xmlns="">False</LEAPIsUsingNewFields></LEAPWordCustomPart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AEDC2-DF8B-4119-BAE4-1539648463DB}">
  <ds:schemaRefs>
    <ds:schemaRef ds:uri="http://LeapEvents.com"/>
  </ds:schemaRefs>
</ds:datastoreItem>
</file>

<file path=customXml/itemProps2.xml><?xml version="1.0" encoding="utf-8"?>
<ds:datastoreItem xmlns:ds="http://schemas.openxmlformats.org/officeDocument/2006/customXml" ds:itemID="{3601A269-86F4-4B07-8772-FDAF6DC856C8}">
  <ds:schemaRefs>
    <ds:schemaRef ds:uri="http://LEAPWordCustomPart.com"/>
    <ds:schemaRef ds:uri=""/>
  </ds:schemaRefs>
</ds:datastoreItem>
</file>

<file path=customXml/itemProps3.xml><?xml version="1.0" encoding="utf-8"?>
<ds:datastoreItem xmlns:ds="http://schemas.openxmlformats.org/officeDocument/2006/customXml" ds:itemID="{CD8943E7-3661-4DA8-BEB6-5C4F27E64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479</Words>
  <Characters>2736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Sanderson-Moyle</dc:creator>
  <cp:keywords/>
  <dc:description/>
  <cp:lastModifiedBy>Michelle Badaruddin</cp:lastModifiedBy>
  <cp:revision>2</cp:revision>
  <dcterms:created xsi:type="dcterms:W3CDTF">2025-12-02T16:35:00Z</dcterms:created>
  <dcterms:modified xsi:type="dcterms:W3CDTF">2025-12-02T16:35:00Z</dcterms:modified>
</cp:coreProperties>
</file>