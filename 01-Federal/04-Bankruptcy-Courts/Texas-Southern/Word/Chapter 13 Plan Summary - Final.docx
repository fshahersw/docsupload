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A7A4" w14:textId="77777777" w:rsidR="006C093E" w:rsidRDefault="006C093E" w:rsidP="00740A6F">
      <w:pPr>
        <w:ind w:left="720"/>
        <w:jc w:val="center"/>
        <w:rPr>
          <w:b/>
        </w:rPr>
      </w:pPr>
    </w:p>
    <w:p w14:paraId="45CD4E36" w14:textId="2E879472" w:rsidR="00740A6F" w:rsidRDefault="0058041C" w:rsidP="00740A6F">
      <w:pPr>
        <w:ind w:left="720"/>
        <w:jc w:val="center"/>
        <w:rPr>
          <w:b/>
        </w:rPr>
      </w:pPr>
      <w:r>
        <w:rPr>
          <w:b/>
        </w:rPr>
        <w:t>Exhibit A</w:t>
      </w:r>
    </w:p>
    <w:p w14:paraId="703E5457" w14:textId="77777777" w:rsidR="00740A6F" w:rsidRDefault="0058041C" w:rsidP="00740A6F">
      <w:pPr>
        <w:ind w:left="720"/>
        <w:jc w:val="center"/>
        <w:rPr>
          <w:b/>
        </w:rPr>
      </w:pPr>
      <w:r>
        <w:rPr>
          <w:b/>
        </w:rPr>
        <w:t>Plan Summary for</w:t>
      </w:r>
      <w:r w:rsidRPr="00423970">
        <w:rPr>
          <w:b/>
        </w:rPr>
        <w:t xml:space="preserve"> Proposed Plan</w:t>
      </w:r>
      <w:r>
        <w:rPr>
          <w:b/>
        </w:rPr>
        <w:t xml:space="preserve"> </w:t>
      </w:r>
    </w:p>
    <w:p w14:paraId="22368EEF" w14:textId="77777777" w:rsidR="00740A6F" w:rsidRDefault="00740A6F" w:rsidP="00740A6F">
      <w:pPr>
        <w:ind w:left="720"/>
        <w:jc w:val="center"/>
        <w:rPr>
          <w:b/>
          <w:sz w:val="22"/>
          <w:szCs w:val="22"/>
        </w:rPr>
      </w:pPr>
    </w:p>
    <w:p w14:paraId="22162E15" w14:textId="77777777" w:rsidR="00740A6F" w:rsidRPr="00515515" w:rsidRDefault="0058041C" w:rsidP="00740A6F">
      <w:pPr>
        <w:ind w:left="720"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Disposable Income and Plan Payments</w:t>
      </w:r>
    </w:p>
    <w:tbl>
      <w:tblPr>
        <w:tblW w:w="102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55"/>
        <w:gridCol w:w="1260"/>
        <w:gridCol w:w="1530"/>
        <w:gridCol w:w="1710"/>
        <w:gridCol w:w="1260"/>
        <w:gridCol w:w="1080"/>
        <w:gridCol w:w="2160"/>
      </w:tblGrid>
      <w:tr w:rsidR="00102E9C" w14:paraId="00FD1CA4" w14:textId="77777777" w:rsidTr="008351E6">
        <w:trPr>
          <w:jc w:val="center"/>
        </w:trPr>
        <w:tc>
          <w:tcPr>
            <w:tcW w:w="1255" w:type="dxa"/>
            <w:tcBorders>
              <w:bottom w:val="double" w:sz="4" w:space="0" w:color="auto"/>
            </w:tcBorders>
            <w:shd w:val="clear" w:color="auto" w:fill="auto"/>
          </w:tcPr>
          <w:p w14:paraId="47F2AB81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(A)</w:t>
            </w:r>
          </w:p>
          <w:p w14:paraId="43AA3F77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Schedule “I” Income</w:t>
            </w:r>
          </w:p>
          <w:p w14:paraId="75519CA2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(From</w:t>
            </w:r>
            <w:r w:rsidRPr="009525EA">
              <w:rPr>
                <w:sz w:val="18"/>
                <w:szCs w:val="18"/>
              </w:rPr>
              <w:t xml:space="preserve"> most recently filed Schedule I)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shd w:val="clear" w:color="auto" w:fill="auto"/>
          </w:tcPr>
          <w:p w14:paraId="56F2DBFA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(B)</w:t>
            </w:r>
          </w:p>
          <w:p w14:paraId="3DEDD9AA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Schedule “J” Expenses</w:t>
            </w:r>
          </w:p>
          <w:p w14:paraId="68C43269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From</w:t>
            </w:r>
            <w:r w:rsidRPr="009525EA">
              <w:rPr>
                <w:sz w:val="18"/>
                <w:szCs w:val="18"/>
              </w:rPr>
              <w:t xml:space="preserve"> most recently filed Schedule J)</w:t>
            </w:r>
          </w:p>
        </w:tc>
        <w:tc>
          <w:tcPr>
            <w:tcW w:w="1530" w:type="dxa"/>
            <w:tcBorders>
              <w:bottom w:val="double" w:sz="4" w:space="0" w:color="auto"/>
            </w:tcBorders>
            <w:shd w:val="clear" w:color="auto" w:fill="auto"/>
          </w:tcPr>
          <w:p w14:paraId="49CED650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(C)</w:t>
            </w:r>
          </w:p>
          <w:p w14:paraId="1F0091AF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Projected Disposable Income</w:t>
            </w:r>
          </w:p>
          <w:p w14:paraId="73E19926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(Column A minus Column B)</w:t>
            </w:r>
          </w:p>
        </w:tc>
        <w:tc>
          <w:tcPr>
            <w:tcW w:w="1710" w:type="dxa"/>
            <w:tcBorders>
              <w:bottom w:val="double" w:sz="4" w:space="0" w:color="auto"/>
            </w:tcBorders>
            <w:shd w:val="clear" w:color="auto" w:fill="auto"/>
          </w:tcPr>
          <w:p w14:paraId="30BD37F3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(D)</w:t>
            </w:r>
          </w:p>
          <w:p w14:paraId="6618238A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Payment Amount</w:t>
            </w:r>
            <w:r>
              <w:rPr>
                <w:rStyle w:val="FootnoteReference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to Trustee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shd w:val="clear" w:color="auto" w:fill="auto"/>
          </w:tcPr>
          <w:p w14:paraId="47186329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(E)</w:t>
            </w:r>
          </w:p>
          <w:p w14:paraId="0DA109AB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Beginning Month #</w:t>
            </w:r>
            <w:r>
              <w:rPr>
                <w:rStyle w:val="FootnoteReference"/>
                <w:sz w:val="18"/>
                <w:szCs w:val="18"/>
              </w:rPr>
              <w:footnoteReference w:id="1"/>
            </w:r>
            <w:r w:rsidRPr="009525EA">
              <w:rPr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bottom w:val="double" w:sz="4" w:space="0" w:color="auto"/>
            </w:tcBorders>
            <w:shd w:val="clear" w:color="auto" w:fill="auto"/>
          </w:tcPr>
          <w:p w14:paraId="75FC9C91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(F)</w:t>
            </w:r>
          </w:p>
          <w:p w14:paraId="770F5066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Ending Month #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  <w:tcBorders>
              <w:bottom w:val="double" w:sz="4" w:space="0" w:color="auto"/>
            </w:tcBorders>
            <w:shd w:val="clear" w:color="auto" w:fill="auto"/>
          </w:tcPr>
          <w:p w14:paraId="2185D029" w14:textId="7D4FA905" w:rsidR="00102E9C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(G)</w:t>
            </w:r>
          </w:p>
          <w:p w14:paraId="258F6AFF" w14:textId="5FC08378" w:rsidR="00102E9C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Total Monthly Trustee Payment</w:t>
            </w:r>
            <w:r>
              <w:rPr>
                <w:sz w:val="18"/>
                <w:szCs w:val="18"/>
              </w:rPr>
              <w:t>s</w:t>
            </w:r>
            <w:r w:rsidR="00975DBA">
              <w:rPr>
                <w:rStyle w:val="FootnoteReference"/>
                <w:sz w:val="18"/>
                <w:szCs w:val="18"/>
              </w:rPr>
              <w:footnoteReference w:id="2"/>
            </w:r>
            <w:r w:rsidRPr="009525EA">
              <w:rPr>
                <w:sz w:val="18"/>
                <w:szCs w:val="18"/>
              </w:rPr>
              <w:t xml:space="preserve"> </w:t>
            </w:r>
          </w:p>
          <w:p w14:paraId="0A0871A9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(Column D multiplied by number of months paid)</w:t>
            </w:r>
          </w:p>
        </w:tc>
      </w:tr>
      <w:tr w:rsidR="00102E9C" w14:paraId="45BBDA52" w14:textId="77777777" w:rsidTr="008351E6">
        <w:trPr>
          <w:trHeight w:val="216"/>
          <w:jc w:val="center"/>
        </w:trPr>
        <w:tc>
          <w:tcPr>
            <w:tcW w:w="1255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0940748E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08C42F2D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69528A2E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1E8BEB14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</w:p>
          <w:p w14:paraId="78C630AF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</w:p>
          <w:p w14:paraId="6646A248" w14:textId="77777777" w:rsidR="00102E9C" w:rsidRPr="00084E73" w:rsidRDefault="00102E9C" w:rsidP="00740A6F">
            <w:pPr>
              <w:jc w:val="center"/>
            </w:pPr>
          </w:p>
        </w:tc>
        <w:tc>
          <w:tcPr>
            <w:tcW w:w="126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3ECC95F9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</w:p>
          <w:p w14:paraId="49A247ED" w14:textId="77777777" w:rsidR="00102E9C" w:rsidRDefault="00102E9C" w:rsidP="00740A6F">
            <w:pPr>
              <w:jc w:val="center"/>
              <w:rPr>
                <w:sz w:val="18"/>
                <w:szCs w:val="18"/>
              </w:rPr>
            </w:pPr>
          </w:p>
          <w:p w14:paraId="71AE1A19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3F2C2A77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19BB691A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102E9C" w14:paraId="578AF394" w14:textId="77777777" w:rsidTr="008351E6">
        <w:trPr>
          <w:trHeight w:val="476"/>
          <w:jc w:val="center"/>
        </w:trPr>
        <w:tc>
          <w:tcPr>
            <w:tcW w:w="1255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2B34764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2C6ABBB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AB70E0F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vMerge/>
            <w:shd w:val="clear" w:color="auto" w:fill="auto"/>
          </w:tcPr>
          <w:p w14:paraId="3BA32938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vMerge/>
            <w:shd w:val="clear" w:color="auto" w:fill="auto"/>
          </w:tcPr>
          <w:p w14:paraId="7D712607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78CCCED4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vMerge/>
            <w:shd w:val="clear" w:color="auto" w:fill="auto"/>
          </w:tcPr>
          <w:p w14:paraId="5C417DFB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102E9C" w14:paraId="0FDC4A4C" w14:textId="77777777" w:rsidTr="008351E6">
        <w:trPr>
          <w:trHeight w:val="432"/>
          <w:jc w:val="center"/>
        </w:trPr>
        <w:tc>
          <w:tcPr>
            <w:tcW w:w="1255" w:type="dxa"/>
            <w:shd w:val="clear" w:color="auto" w:fill="0C0C0C"/>
          </w:tcPr>
          <w:p w14:paraId="08AF561A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0C0C0C"/>
          </w:tcPr>
          <w:p w14:paraId="4986D50C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shd w:val="clear" w:color="auto" w:fill="0C0C0C"/>
          </w:tcPr>
          <w:p w14:paraId="54A810A3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14:paraId="4E9330E7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auto"/>
          </w:tcPr>
          <w:p w14:paraId="7FC7F923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</w:tcPr>
          <w:p w14:paraId="35ADB125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2A801CC4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102E9C" w14:paraId="5CA10E03" w14:textId="77777777" w:rsidTr="008351E6">
        <w:trPr>
          <w:trHeight w:val="432"/>
          <w:jc w:val="center"/>
        </w:trPr>
        <w:tc>
          <w:tcPr>
            <w:tcW w:w="1255" w:type="dxa"/>
            <w:tcBorders>
              <w:bottom w:val="single" w:sz="4" w:space="0" w:color="auto"/>
            </w:tcBorders>
            <w:shd w:val="clear" w:color="auto" w:fill="0C0C0C"/>
          </w:tcPr>
          <w:p w14:paraId="111AF6D7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0C0C0C"/>
          </w:tcPr>
          <w:p w14:paraId="527C568B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0C0C0C"/>
          </w:tcPr>
          <w:p w14:paraId="0710F46E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</w:tcPr>
          <w:p w14:paraId="307DE2F3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14:paraId="68784696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</w:tcPr>
          <w:p w14:paraId="6938DF2D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14:paraId="022EE8AE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</w:tr>
      <w:tr w:rsidR="00102E9C" w14:paraId="5993D341" w14:textId="77777777" w:rsidTr="008351E6">
        <w:trPr>
          <w:trHeight w:val="719"/>
          <w:jc w:val="center"/>
        </w:trPr>
        <w:tc>
          <w:tcPr>
            <w:tcW w:w="1255" w:type="dxa"/>
            <w:tcBorders>
              <w:bottom w:val="single" w:sz="4" w:space="0" w:color="auto"/>
            </w:tcBorders>
            <w:shd w:val="clear" w:color="auto" w:fill="0C0C0C"/>
          </w:tcPr>
          <w:p w14:paraId="29A368C7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000000"/>
          </w:tcPr>
          <w:p w14:paraId="7CF7630C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0C0C0C"/>
          </w:tcPr>
          <w:p w14:paraId="399FAB83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0C0C0C"/>
          </w:tcPr>
          <w:p w14:paraId="3D8386A6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0C0C0C"/>
          </w:tcPr>
          <w:p w14:paraId="79D161C6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</w:tcPr>
          <w:p w14:paraId="70A0D01A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  <w:r w:rsidRPr="009525EA">
              <w:rPr>
                <w:sz w:val="18"/>
                <w:szCs w:val="18"/>
              </w:rPr>
              <w:t>Grand Total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</w:tcPr>
          <w:p w14:paraId="79269E4C" w14:textId="77777777" w:rsidR="00102E9C" w:rsidRPr="009525EA" w:rsidRDefault="00102E9C" w:rsidP="00740A6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91C04D9" w14:textId="77777777" w:rsidR="00740A6F" w:rsidRPr="00515515" w:rsidRDefault="00740A6F" w:rsidP="00740A6F">
      <w:pPr>
        <w:ind w:left="720"/>
        <w:jc w:val="center"/>
        <w:rPr>
          <w:sz w:val="22"/>
          <w:szCs w:val="22"/>
        </w:rPr>
      </w:pPr>
    </w:p>
    <w:p w14:paraId="72F2EBEC" w14:textId="77777777" w:rsidR="00740A6F" w:rsidRPr="00515515" w:rsidRDefault="0058041C" w:rsidP="00740A6F">
      <w:pPr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Projected Trustee Disbursements</w:t>
      </w:r>
      <w:r>
        <w:rPr>
          <w:b/>
          <w:sz w:val="22"/>
          <w:szCs w:val="22"/>
        </w:rPr>
        <w:t xml:space="preserve"> to Secured Creditors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800"/>
        <w:gridCol w:w="1318"/>
        <w:gridCol w:w="676"/>
        <w:gridCol w:w="1156"/>
        <w:gridCol w:w="990"/>
        <w:gridCol w:w="817"/>
        <w:gridCol w:w="1595"/>
      </w:tblGrid>
      <w:tr w:rsidR="008D0BCE" w14:paraId="14690C06" w14:textId="77777777" w:rsidTr="00740A6F">
        <w:trPr>
          <w:tblHeader/>
          <w:jc w:val="center"/>
        </w:trPr>
        <w:tc>
          <w:tcPr>
            <w:tcW w:w="2052" w:type="dxa"/>
            <w:tcBorders>
              <w:bottom w:val="double" w:sz="4" w:space="0" w:color="auto"/>
            </w:tcBorders>
            <w:shd w:val="clear" w:color="auto" w:fill="auto"/>
          </w:tcPr>
          <w:p w14:paraId="6C51AD93" w14:textId="77777777" w:rsidR="00740A6F" w:rsidRPr="00AD6DD4" w:rsidRDefault="0058041C" w:rsidP="00740A6F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Name of Holder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shd w:val="clear" w:color="auto" w:fill="auto"/>
          </w:tcPr>
          <w:p w14:paraId="147CCF86" w14:textId="77777777" w:rsidR="00740A6F" w:rsidRPr="00AD6DD4" w:rsidRDefault="0058041C" w:rsidP="00740A6F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Description of Collateral</w:t>
            </w:r>
          </w:p>
          <w:p w14:paraId="1332098B" w14:textId="77777777" w:rsidR="00740A6F" w:rsidRPr="00AD6DD4" w:rsidRDefault="00740A6F" w:rsidP="00740A6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318" w:type="dxa"/>
            <w:tcBorders>
              <w:bottom w:val="double" w:sz="4" w:space="0" w:color="auto"/>
            </w:tcBorders>
            <w:shd w:val="clear" w:color="auto" w:fill="auto"/>
          </w:tcPr>
          <w:p w14:paraId="01A4E660" w14:textId="77777777" w:rsidR="00740A6F" w:rsidRPr="00AD6DD4" w:rsidRDefault="009A6DD1" w:rsidP="009A6DD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Claim </w:t>
            </w:r>
          </w:p>
        </w:tc>
        <w:tc>
          <w:tcPr>
            <w:tcW w:w="676" w:type="dxa"/>
            <w:tcBorders>
              <w:bottom w:val="double" w:sz="4" w:space="0" w:color="auto"/>
            </w:tcBorders>
          </w:tcPr>
          <w:p w14:paraId="2E26B24A" w14:textId="77777777" w:rsidR="00740A6F" w:rsidRPr="00AD6DD4" w:rsidRDefault="009A6DD1" w:rsidP="00740A6F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Plan </w:t>
            </w:r>
            <w:r w:rsidR="0058041C">
              <w:rPr>
                <w:b/>
                <w:sz w:val="17"/>
                <w:szCs w:val="17"/>
              </w:rPr>
              <w:t>Int. Rate</w:t>
            </w:r>
          </w:p>
        </w:tc>
        <w:tc>
          <w:tcPr>
            <w:tcW w:w="1156" w:type="dxa"/>
            <w:tcBorders>
              <w:bottom w:val="double" w:sz="4" w:space="0" w:color="auto"/>
            </w:tcBorders>
            <w:shd w:val="clear" w:color="auto" w:fill="auto"/>
          </w:tcPr>
          <w:p w14:paraId="1D928A51" w14:textId="77777777" w:rsidR="00740A6F" w:rsidRPr="00AD6DD4" w:rsidRDefault="0058041C" w:rsidP="009A6DD1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8"/>
                <w:szCs w:val="18"/>
              </w:rPr>
              <w:t xml:space="preserve">Monthly </w:t>
            </w:r>
            <w:r w:rsidRPr="00AD6DD4">
              <w:rPr>
                <w:b/>
                <w:sz w:val="18"/>
                <w:szCs w:val="18"/>
              </w:rPr>
              <w:t>Payment Amount</w:t>
            </w:r>
            <w:r>
              <w:rPr>
                <w:b/>
                <w:sz w:val="17"/>
                <w:szCs w:val="17"/>
              </w:rPr>
              <w:t xml:space="preserve"> 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auto"/>
          </w:tcPr>
          <w:p w14:paraId="19D104B5" w14:textId="77777777" w:rsidR="00740A6F" w:rsidRPr="00AD6DD4" w:rsidRDefault="009A6DD1" w:rsidP="00740A6F">
            <w:pPr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Starting</w:t>
            </w:r>
            <w:r w:rsidR="0058041C" w:rsidRPr="00AD6DD4">
              <w:rPr>
                <w:b/>
                <w:sz w:val="17"/>
                <w:szCs w:val="17"/>
              </w:rPr>
              <w:t xml:space="preserve"> Month</w:t>
            </w:r>
          </w:p>
          <w:p w14:paraId="02AE433A" w14:textId="77777777" w:rsidR="00740A6F" w:rsidRPr="00AD6DD4" w:rsidRDefault="0058041C" w:rsidP="00740A6F">
            <w:pPr>
              <w:jc w:val="center"/>
              <w:rPr>
                <w:b/>
                <w:sz w:val="17"/>
                <w:szCs w:val="17"/>
              </w:rPr>
            </w:pPr>
            <w:r w:rsidRPr="00AD6DD4">
              <w:rPr>
                <w:b/>
                <w:sz w:val="17"/>
                <w:szCs w:val="17"/>
              </w:rPr>
              <w:t xml:space="preserve"> #</w:t>
            </w: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auto"/>
          </w:tcPr>
          <w:p w14:paraId="7255AB06" w14:textId="77777777" w:rsidR="00740A6F" w:rsidRPr="00AD6DD4" w:rsidRDefault="0058041C" w:rsidP="00740A6F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7"/>
                <w:szCs w:val="17"/>
              </w:rPr>
              <w:t>End</w:t>
            </w:r>
            <w:r w:rsidR="009A6DD1">
              <w:rPr>
                <w:b/>
                <w:sz w:val="17"/>
                <w:szCs w:val="17"/>
              </w:rPr>
              <w:t>ing</w:t>
            </w:r>
            <w:r w:rsidRPr="00AD6DD4">
              <w:rPr>
                <w:b/>
                <w:sz w:val="17"/>
                <w:szCs w:val="17"/>
              </w:rPr>
              <w:t xml:space="preserve"> Month #</w:t>
            </w: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5B8EE80C" w14:textId="77777777" w:rsidR="00740A6F" w:rsidRPr="00AD6DD4" w:rsidRDefault="0058041C" w:rsidP="00740A6F">
            <w:pPr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8D0BCE" w14:paraId="2649A5A8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</w:tcPr>
          <w:p w14:paraId="1CFEF8BB" w14:textId="77777777" w:rsidR="00740A6F" w:rsidRDefault="0058041C" w:rsidP="00740A6F">
            <w:r>
              <w:t>Holder’s Name:</w:t>
            </w:r>
          </w:p>
          <w:p w14:paraId="7C98DA66" w14:textId="77777777" w:rsidR="00740A6F" w:rsidRDefault="0058041C" w:rsidP="00740A6F">
            <w:r>
              <w:t>_______________</w:t>
            </w:r>
          </w:p>
          <w:p w14:paraId="0EFF6B4D" w14:textId="77777777" w:rsidR="00740A6F" w:rsidRDefault="0058041C" w:rsidP="00740A6F">
            <w:r>
              <w:t>Treated under Plan Section:</w:t>
            </w:r>
          </w:p>
        </w:tc>
        <w:tc>
          <w:tcPr>
            <w:tcW w:w="1800" w:type="dxa"/>
            <w:tcBorders>
              <w:top w:val="double" w:sz="4" w:space="0" w:color="auto"/>
              <w:bottom w:val="single" w:sz="4" w:space="0" w:color="auto"/>
            </w:tcBorders>
          </w:tcPr>
          <w:p w14:paraId="77C42057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19B2BA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/>
          </w:tcPr>
          <w:p w14:paraId="06EA4CA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658AAC21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13FA608F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double" w:sz="4" w:space="0" w:color="auto"/>
              <w:bottom w:val="single" w:sz="4" w:space="0" w:color="auto"/>
            </w:tcBorders>
            <w:shd w:val="clear" w:color="auto" w:fill="000000"/>
          </w:tcPr>
          <w:p w14:paraId="0756F704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000000"/>
          </w:tcPr>
          <w:p w14:paraId="2E4EF63F" w14:textId="77777777" w:rsidR="00740A6F" w:rsidRDefault="00740A6F" w:rsidP="00740A6F">
            <w:pPr>
              <w:jc w:val="center"/>
            </w:pPr>
          </w:p>
        </w:tc>
      </w:tr>
      <w:tr w:rsidR="008D0BCE" w14:paraId="22BA6366" w14:textId="77777777" w:rsidTr="00740A6F">
        <w:trPr>
          <w:trHeight w:val="307"/>
          <w:jc w:val="center"/>
        </w:trPr>
        <w:tc>
          <w:tcPr>
            <w:tcW w:w="10404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264DE8B" w14:textId="77777777" w:rsidR="00740A6F" w:rsidRDefault="00534125" w:rsidP="009A6DD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A5FFB32" wp14:editId="5F349430">
                      <wp:simplePos x="0" y="0"/>
                      <wp:positionH relativeFrom="column">
                        <wp:posOffset>4130040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8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28B655" id="AutoShape 9" o:spid="_x0000_s1026" style="position:absolute;margin-left:325.2pt;margin-top:2.05pt;width:12pt;height:1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vq4zf2gAAAAgBAAAPAAAAAAAAAAAAAAAAAHcEAABkcnMvZG93bnJldi54bWxQSwUG&#10;AAAAAAQABADzAAAAfg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F25EC45" wp14:editId="6CE6166A">
                      <wp:simplePos x="0" y="0"/>
                      <wp:positionH relativeFrom="column">
                        <wp:posOffset>2691765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7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808872" id="AutoShape 2" o:spid="_x0000_s1026" style="position:absolute;margin-left:211.95pt;margin-top:2.05pt;width:12pt;height:1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EZseR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1F6CA61" wp14:editId="03BEDE68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C721421" id="AutoShape 3" o:spid="_x0000_s1026" style="position:absolute;margin-left:135.45pt;margin-top:2.05pt;width:12pt;height:1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YzzWs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C66F63A" wp14:editId="2500DCA0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5F8270" id="AutoShape 4" o:spid="_x0000_s1026" style="position:absolute;margin-left:58.2pt;margin-top:2.05pt;width:12pt;height:10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IY0dy2gAAAAgBAAAPAAAAAAAAAAAAAAAAAHcEAABkcnMvZG93bnJldi54bWxQSwUG&#10;AAAAAAQABADzAAAAfgUAAAAA&#10;"/>
                  </w:pict>
                </mc:Fallback>
              </mc:AlternateContent>
            </w:r>
            <w:r w:rsidR="0058041C">
              <w:t xml:space="preserve">Check One:     Surrendered       Transferred       Retained </w:t>
            </w:r>
            <w:r w:rsidR="0058041C" w:rsidRPr="00D04516">
              <w:rPr>
                <w:sz w:val="20"/>
                <w:szCs w:val="20"/>
              </w:rPr>
              <w:t>(paid direct)</w:t>
            </w:r>
            <w:r w:rsidR="0058041C">
              <w:t xml:space="preserve">      Retained </w:t>
            </w:r>
            <w:r w:rsidR="0058041C" w:rsidRPr="00D04516">
              <w:rPr>
                <w:sz w:val="20"/>
                <w:szCs w:val="20"/>
              </w:rPr>
              <w:t>(paid through Trustee)</w:t>
            </w:r>
            <w:r w:rsidR="0058041C">
              <w:rPr>
                <w:rStyle w:val="FootnoteReference"/>
              </w:rPr>
              <w:footnoteReference w:id="3"/>
            </w:r>
          </w:p>
        </w:tc>
      </w:tr>
      <w:tr w:rsidR="008D0BCE" w14:paraId="76442E2B" w14:textId="77777777" w:rsidTr="00901FF1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6383FEEB" w14:textId="77777777" w:rsidR="00740A6F" w:rsidRPr="00782852" w:rsidRDefault="0058041C" w:rsidP="00740A6F">
            <w:pPr>
              <w:rPr>
                <w:sz w:val="22"/>
                <w:szCs w:val="22"/>
              </w:rPr>
            </w:pPr>
            <w:r w:rsidRPr="00782852">
              <w:rPr>
                <w:sz w:val="22"/>
                <w:szCs w:val="22"/>
              </w:rPr>
              <w:t xml:space="preserve">Cure Claim 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000000"/>
          </w:tcPr>
          <w:p w14:paraId="59D7666B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10A09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bottom w:val="single" w:sz="4" w:space="0" w:color="auto"/>
              <w:right w:val="single" w:sz="4" w:space="0" w:color="auto"/>
            </w:tcBorders>
          </w:tcPr>
          <w:p w14:paraId="6C6ADC1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A89B8D1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8403C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FFFFFF"/>
          </w:tcPr>
          <w:p w14:paraId="139147E1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77F35EA" w14:textId="77777777" w:rsidR="00740A6F" w:rsidRDefault="00740A6F" w:rsidP="00740A6F">
            <w:pPr>
              <w:jc w:val="center"/>
            </w:pPr>
          </w:p>
        </w:tc>
      </w:tr>
      <w:tr w:rsidR="00305C8E" w14:paraId="4E378779" w14:textId="77777777" w:rsidTr="00901FF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4759AB00" w14:textId="11B69B35" w:rsidR="00305C8E" w:rsidRDefault="00305C8E" w:rsidP="001A5A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Post-petition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5601FD2F" w14:textId="77777777" w:rsidR="00305C8E" w:rsidRDefault="00305C8E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DA47" w14:textId="77777777" w:rsidR="00305C8E" w:rsidRDefault="00305C8E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974A658" w14:textId="77777777" w:rsidR="00305C8E" w:rsidRPr="00C00AA4" w:rsidRDefault="00305C8E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1E3B8E" w14:textId="77777777" w:rsidR="00305C8E" w:rsidRPr="00C00AA4" w:rsidRDefault="00305C8E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DFC2A0" w14:textId="77777777" w:rsidR="00305C8E" w:rsidRPr="00C00AA4" w:rsidRDefault="00305C8E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03A60B3" w14:textId="77777777" w:rsidR="00305C8E" w:rsidRDefault="00305C8E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2A9C6E13" w14:textId="77777777" w:rsidR="00305C8E" w:rsidRDefault="00305C8E" w:rsidP="00740A6F">
            <w:pPr>
              <w:jc w:val="center"/>
            </w:pPr>
          </w:p>
        </w:tc>
      </w:tr>
      <w:tr w:rsidR="001A5AC0" w14:paraId="2031054C" w14:textId="77777777" w:rsidTr="00901FF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30AC117F" w14:textId="6F5C5642" w:rsidR="001A5AC0" w:rsidRDefault="00305C8E" w:rsidP="001A5AC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Rule </w:t>
            </w:r>
            <w:r w:rsidR="001A5AC0">
              <w:rPr>
                <w:sz w:val="22"/>
                <w:szCs w:val="22"/>
              </w:rPr>
              <w:t xml:space="preserve">3002.1(c) </w:t>
            </w:r>
            <w:r>
              <w:rPr>
                <w:sz w:val="22"/>
                <w:szCs w:val="22"/>
              </w:rPr>
              <w:t>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542801F0" w14:textId="77777777" w:rsidR="001A5AC0" w:rsidRDefault="001A5AC0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F34FF" w14:textId="77777777" w:rsidR="001A5AC0" w:rsidRDefault="001A5AC0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00E831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8D85334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DFCBC98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3DBF0BB" w14:textId="77777777" w:rsidR="001A5AC0" w:rsidRDefault="001A5AC0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7AF03C9" w14:textId="77777777" w:rsidR="001A5AC0" w:rsidRDefault="001A5AC0" w:rsidP="00740A6F">
            <w:pPr>
              <w:jc w:val="center"/>
            </w:pPr>
          </w:p>
        </w:tc>
      </w:tr>
      <w:tr w:rsidR="008D0BCE" w14:paraId="56E4F402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13A4EED5" w14:textId="77777777" w:rsidR="00740A6F" w:rsidRPr="00782852" w:rsidRDefault="0058041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</w:t>
            </w:r>
            <w:r w:rsidR="009A6DD1">
              <w:rPr>
                <w:sz w:val="22"/>
                <w:szCs w:val="22"/>
              </w:rPr>
              <w:t xml:space="preserve">nthly </w:t>
            </w:r>
            <w:r>
              <w:rPr>
                <w:sz w:val="22"/>
                <w:szCs w:val="22"/>
              </w:rPr>
              <w:t>Payment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396B1A07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23E4E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AD2648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5A259DE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5E7EF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439204B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E98CC5D" w14:textId="77777777" w:rsidR="00740A6F" w:rsidRDefault="00740A6F" w:rsidP="00740A6F">
            <w:pPr>
              <w:jc w:val="center"/>
            </w:pPr>
          </w:p>
        </w:tc>
      </w:tr>
      <w:tr w:rsidR="008D0BCE" w14:paraId="1EF2CF15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</w:tcPr>
          <w:p w14:paraId="2871E3F8" w14:textId="77777777" w:rsidR="00740A6F" w:rsidRPr="00782852" w:rsidRDefault="0058041C" w:rsidP="00740A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Total Debt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34436282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DEA9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38AD2C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758382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E6F9287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95514C4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00A873C" w14:textId="77777777" w:rsidR="00740A6F" w:rsidRDefault="00740A6F" w:rsidP="00740A6F">
            <w:pPr>
              <w:jc w:val="center"/>
            </w:pPr>
          </w:p>
        </w:tc>
      </w:tr>
      <w:tr w:rsidR="008D0BCE" w14:paraId="7699355A" w14:textId="77777777" w:rsidTr="009F3DA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threeDEmboss" w:sz="24" w:space="0" w:color="auto"/>
            </w:tcBorders>
          </w:tcPr>
          <w:p w14:paraId="63FF1AA4" w14:textId="11F4911E" w:rsidR="00740A6F" w:rsidRDefault="0058041C" w:rsidP="00740A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Monthly Refinance Payment (¶ 8</w:t>
            </w:r>
            <w:r w:rsidR="003E798F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000000"/>
          </w:tcPr>
          <w:p w14:paraId="4CADE064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</w:tcPr>
          <w:p w14:paraId="45863BDD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FFFFFF"/>
          </w:tcPr>
          <w:p w14:paraId="49B35777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002F4355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3036B1D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FFFFFF"/>
          </w:tcPr>
          <w:p w14:paraId="3D51C4D9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threeDEmboss" w:sz="24" w:space="0" w:color="auto"/>
              <w:right w:val="double" w:sz="4" w:space="0" w:color="auto"/>
            </w:tcBorders>
            <w:shd w:val="clear" w:color="auto" w:fill="auto"/>
          </w:tcPr>
          <w:p w14:paraId="04F99A18" w14:textId="77777777" w:rsidR="00740A6F" w:rsidRDefault="00740A6F" w:rsidP="00740A6F">
            <w:pPr>
              <w:jc w:val="center"/>
            </w:pPr>
          </w:p>
        </w:tc>
      </w:tr>
      <w:tr w:rsidR="008D0BCE" w14:paraId="5A84D13F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threeDEmboss" w:sz="24" w:space="0" w:color="auto"/>
              <w:left w:val="double" w:sz="4" w:space="0" w:color="auto"/>
              <w:bottom w:val="single" w:sz="4" w:space="0" w:color="auto"/>
            </w:tcBorders>
          </w:tcPr>
          <w:p w14:paraId="6EA0A518" w14:textId="77777777" w:rsidR="00740A6F" w:rsidRDefault="0058041C" w:rsidP="00E00023">
            <w:pPr>
              <w:keepNext/>
              <w:keepLines/>
            </w:pPr>
            <w:r>
              <w:t>Holder’s Name:</w:t>
            </w:r>
          </w:p>
          <w:p w14:paraId="23EA7D09" w14:textId="77777777" w:rsidR="00740A6F" w:rsidRDefault="0058041C" w:rsidP="00E00023">
            <w:pPr>
              <w:keepNext/>
              <w:keepLines/>
            </w:pPr>
            <w:r>
              <w:t>_______________</w:t>
            </w:r>
          </w:p>
          <w:p w14:paraId="75CB8AB9" w14:textId="77777777" w:rsidR="00740A6F" w:rsidRDefault="0058041C" w:rsidP="00E00023">
            <w:pPr>
              <w:keepNext/>
              <w:keepLines/>
            </w:pPr>
            <w:r>
              <w:t>Treated under Plan Section:</w:t>
            </w:r>
          </w:p>
        </w:tc>
        <w:tc>
          <w:tcPr>
            <w:tcW w:w="1800" w:type="dxa"/>
            <w:tcBorders>
              <w:top w:val="threeDEmboss" w:sz="24" w:space="0" w:color="auto"/>
              <w:bottom w:val="single" w:sz="4" w:space="0" w:color="auto"/>
            </w:tcBorders>
          </w:tcPr>
          <w:p w14:paraId="1C95CDDA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threeDEmboss" w:sz="24" w:space="0" w:color="auto"/>
              <w:bottom w:val="single" w:sz="4" w:space="0" w:color="auto"/>
              <w:right w:val="single" w:sz="4" w:space="0" w:color="auto"/>
            </w:tcBorders>
          </w:tcPr>
          <w:p w14:paraId="3A06D460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threeDEmboss" w:sz="24" w:space="0" w:color="auto"/>
              <w:bottom w:val="single" w:sz="4" w:space="0" w:color="auto"/>
              <w:right w:val="single" w:sz="4" w:space="0" w:color="auto"/>
            </w:tcBorders>
            <w:shd w:val="solid" w:color="auto" w:fill="auto"/>
          </w:tcPr>
          <w:p w14:paraId="330E38D9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threeDEmboss" w:sz="2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43A7ABBB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threeDEmboss" w:sz="24" w:space="0" w:color="auto"/>
              <w:left w:val="single" w:sz="4" w:space="0" w:color="auto"/>
              <w:bottom w:val="single" w:sz="4" w:space="0" w:color="auto"/>
            </w:tcBorders>
            <w:shd w:val="clear" w:color="auto" w:fill="000000"/>
          </w:tcPr>
          <w:p w14:paraId="1274090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threeDEmboss" w:sz="24" w:space="0" w:color="auto"/>
              <w:bottom w:val="single" w:sz="4" w:space="0" w:color="auto"/>
            </w:tcBorders>
            <w:shd w:val="clear" w:color="auto" w:fill="000000"/>
          </w:tcPr>
          <w:p w14:paraId="088B91E3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threeDEmboss" w:sz="24" w:space="0" w:color="auto"/>
              <w:bottom w:val="single" w:sz="4" w:space="0" w:color="auto"/>
              <w:right w:val="double" w:sz="4" w:space="0" w:color="auto"/>
            </w:tcBorders>
            <w:shd w:val="clear" w:color="auto" w:fill="000000"/>
          </w:tcPr>
          <w:p w14:paraId="6D686F5A" w14:textId="77777777" w:rsidR="00740A6F" w:rsidRDefault="00740A6F" w:rsidP="00740A6F">
            <w:pPr>
              <w:jc w:val="center"/>
            </w:pPr>
          </w:p>
        </w:tc>
      </w:tr>
      <w:tr w:rsidR="008D0BCE" w14:paraId="5128E85D" w14:textId="77777777" w:rsidTr="00740A6F">
        <w:trPr>
          <w:trHeight w:val="307"/>
          <w:jc w:val="center"/>
        </w:trPr>
        <w:tc>
          <w:tcPr>
            <w:tcW w:w="10404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45C39FA" w14:textId="77777777" w:rsidR="00740A6F" w:rsidRDefault="00534125" w:rsidP="00740A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1C9987" wp14:editId="3D3A9ABF">
                      <wp:simplePos x="0" y="0"/>
                      <wp:positionH relativeFrom="column">
                        <wp:posOffset>4130040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4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086799" id="AutoShape 5" o:spid="_x0000_s1026" style="position:absolute;margin-left:325.2pt;margin-top:2.05pt;width:12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vq4zf2gAAAAgBAAAPAAAAAAAAAAAAAAAAAHcEAABkcnMvZG93bnJldi54bWxQSwUG&#10;AAAAAAQABADzAAAAfgUAAAAA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4F6EE7" wp14:editId="5E5E3B67">
                      <wp:simplePos x="0" y="0"/>
                      <wp:positionH relativeFrom="column">
                        <wp:posOffset>2691765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376FE8" id="AutoShape 6" o:spid="_x0000_s1026" style="position:absolute;margin-left:211.95pt;margin-top:2.05pt;width:12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EZseR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9D40E" wp14:editId="59E8FDAB">
                      <wp:simplePos x="0" y="0"/>
                      <wp:positionH relativeFrom="column">
                        <wp:posOffset>1720215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EA3D84" id="AutoShape 7" o:spid="_x0000_s1026" style="position:absolute;margin-left:135.45pt;margin-top:2.05pt;width:12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A586821" wp14:editId="0C9FA01E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26035</wp:posOffset>
                      </wp:positionV>
                      <wp:extent cx="152400" cy="133350"/>
                      <wp:effectExtent l="5715" t="6985" r="13335" b="12065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33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DA6BED" id="AutoShape 8" o:spid="_x0000_s1026" style="position:absolute;margin-left:58.2pt;margin-top:2.05pt;width:12pt;height:1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"/>
                  </w:pict>
                </mc:Fallback>
              </mc:AlternateContent>
            </w:r>
            <w:r w:rsidR="0058041C">
              <w:t xml:space="preserve">Check One:     Surrendered       Transferred       Retained </w:t>
            </w:r>
            <w:r w:rsidR="0058041C" w:rsidRPr="00D04516">
              <w:rPr>
                <w:sz w:val="20"/>
                <w:szCs w:val="20"/>
              </w:rPr>
              <w:t>(paid direct)</w:t>
            </w:r>
            <w:r w:rsidR="0058041C">
              <w:t xml:space="preserve">      Retained </w:t>
            </w:r>
            <w:r w:rsidR="0058041C" w:rsidRPr="00D04516">
              <w:rPr>
                <w:sz w:val="20"/>
                <w:szCs w:val="20"/>
              </w:rPr>
              <w:t>(paid through Trustee)</w:t>
            </w:r>
          </w:p>
        </w:tc>
      </w:tr>
      <w:tr w:rsidR="008D0BCE" w14:paraId="4C3C2508" w14:textId="77777777" w:rsidTr="00901FF1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96708A2" w14:textId="77777777" w:rsidR="00740A6F" w:rsidRPr="00782852" w:rsidRDefault="0058041C" w:rsidP="00740A6F">
            <w:pPr>
              <w:rPr>
                <w:sz w:val="22"/>
                <w:szCs w:val="22"/>
              </w:rPr>
            </w:pPr>
            <w:r w:rsidRPr="00782852">
              <w:rPr>
                <w:sz w:val="22"/>
                <w:szCs w:val="22"/>
              </w:rPr>
              <w:lastRenderedPageBreak/>
              <w:t xml:space="preserve">Cure Claim 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000000"/>
          </w:tcPr>
          <w:p w14:paraId="70C30850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2E0A0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bottom w:val="single" w:sz="4" w:space="0" w:color="auto"/>
              <w:right w:val="single" w:sz="4" w:space="0" w:color="auto"/>
            </w:tcBorders>
          </w:tcPr>
          <w:p w14:paraId="260FFB78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E2EFDE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BCFD33E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FFFFFF"/>
          </w:tcPr>
          <w:p w14:paraId="6EE7FE89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51CC847" w14:textId="77777777" w:rsidR="00740A6F" w:rsidRDefault="00740A6F" w:rsidP="00740A6F">
            <w:pPr>
              <w:jc w:val="center"/>
            </w:pPr>
          </w:p>
        </w:tc>
      </w:tr>
      <w:tr w:rsidR="00F53353" w14:paraId="0A860A16" w14:textId="77777777" w:rsidTr="00901FF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710CEBF3" w14:textId="70C88767" w:rsidR="00F53353" w:rsidRPr="00305C8E" w:rsidRDefault="00F53353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>Post-petition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17C4CC8E" w14:textId="77777777" w:rsidR="00F53353" w:rsidRDefault="00F53353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8200D" w14:textId="77777777" w:rsidR="00F53353" w:rsidRDefault="00F53353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B2282F8" w14:textId="77777777" w:rsidR="00F53353" w:rsidRPr="00C00AA4" w:rsidRDefault="00F53353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6071B77" w14:textId="77777777" w:rsidR="00F53353" w:rsidRPr="00C00AA4" w:rsidRDefault="00F53353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B586FD" w14:textId="77777777" w:rsidR="00F53353" w:rsidRPr="00C00AA4" w:rsidRDefault="00F53353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4085AD3" w14:textId="77777777" w:rsidR="00F53353" w:rsidRDefault="00F53353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F910BFF" w14:textId="77777777" w:rsidR="00F53353" w:rsidRDefault="00F53353" w:rsidP="00740A6F">
            <w:pPr>
              <w:jc w:val="center"/>
            </w:pPr>
          </w:p>
        </w:tc>
      </w:tr>
      <w:tr w:rsidR="001A5AC0" w14:paraId="686C80F9" w14:textId="77777777" w:rsidTr="00901FF1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3A658A8F" w14:textId="6E6FF387" w:rsidR="001A5AC0" w:rsidRPr="00305C8E" w:rsidRDefault="00F53353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 xml:space="preserve">Rule </w:t>
            </w:r>
            <w:r w:rsidR="001A5AC0" w:rsidRPr="00305C8E">
              <w:rPr>
                <w:sz w:val="20"/>
                <w:szCs w:val="20"/>
              </w:rPr>
              <w:t>3002.1(c)</w:t>
            </w:r>
            <w:r w:rsidRPr="00305C8E">
              <w:rPr>
                <w:sz w:val="20"/>
                <w:szCs w:val="20"/>
              </w:rPr>
              <w:t xml:space="preserve">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648163F1" w14:textId="77777777" w:rsidR="001A5AC0" w:rsidRDefault="001A5AC0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40624" w14:textId="77777777" w:rsidR="001A5AC0" w:rsidRDefault="001A5AC0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0CC7B02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F97ACBC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8CA53D4" w14:textId="77777777" w:rsidR="001A5AC0" w:rsidRPr="00C00AA4" w:rsidRDefault="001A5AC0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4FEDA50" w14:textId="77777777" w:rsidR="001A5AC0" w:rsidRDefault="001A5AC0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1009F0ED" w14:textId="77777777" w:rsidR="001A5AC0" w:rsidRDefault="001A5AC0" w:rsidP="00740A6F">
            <w:pPr>
              <w:jc w:val="center"/>
            </w:pPr>
          </w:p>
        </w:tc>
      </w:tr>
      <w:tr w:rsidR="008D0BCE" w14:paraId="612CF49E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59CB83C" w14:textId="44661404" w:rsidR="00740A6F" w:rsidRPr="00305C8E" w:rsidRDefault="00F53353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 xml:space="preserve">Monthly </w:t>
            </w:r>
            <w:r w:rsidR="0058041C" w:rsidRPr="00305C8E">
              <w:rPr>
                <w:sz w:val="20"/>
                <w:szCs w:val="20"/>
              </w:rPr>
              <w:t>Payment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08549F3B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D4E36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5E34CC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E1C6561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6A09F6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90D0666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23BB3D57" w14:textId="77777777" w:rsidR="00740A6F" w:rsidRDefault="00740A6F" w:rsidP="00740A6F">
            <w:pPr>
              <w:jc w:val="center"/>
            </w:pPr>
          </w:p>
        </w:tc>
      </w:tr>
      <w:tr w:rsidR="008D0BCE" w14:paraId="2D4C7658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14B12C37" w14:textId="77777777" w:rsidR="00740A6F" w:rsidRPr="00305C8E" w:rsidRDefault="0058041C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>Total Debt Claim</w:t>
            </w:r>
          </w:p>
        </w:tc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shd w:val="clear" w:color="auto" w:fill="000000"/>
          </w:tcPr>
          <w:p w14:paraId="6BF9F326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1E958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191CE94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1AED61C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58E1EB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BDF9D81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CAA5359" w14:textId="77777777" w:rsidR="00740A6F" w:rsidRDefault="00740A6F" w:rsidP="00740A6F">
            <w:pPr>
              <w:jc w:val="center"/>
            </w:pPr>
          </w:p>
        </w:tc>
      </w:tr>
      <w:tr w:rsidR="008D0BCE" w14:paraId="46210483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single" w:sz="4" w:space="0" w:color="auto"/>
              <w:left w:val="double" w:sz="4" w:space="0" w:color="auto"/>
              <w:bottom w:val="threeDEmboss" w:sz="24" w:space="0" w:color="auto"/>
            </w:tcBorders>
            <w:shd w:val="clear" w:color="auto" w:fill="auto"/>
          </w:tcPr>
          <w:p w14:paraId="6964CEEE" w14:textId="57DE74C2" w:rsidR="00740A6F" w:rsidRPr="00305C8E" w:rsidRDefault="0058041C" w:rsidP="00740A6F">
            <w:pPr>
              <w:rPr>
                <w:sz w:val="20"/>
                <w:szCs w:val="20"/>
              </w:rPr>
            </w:pPr>
            <w:r w:rsidRPr="00305C8E">
              <w:rPr>
                <w:sz w:val="20"/>
                <w:szCs w:val="20"/>
              </w:rPr>
              <w:t>Monthly Refinance Payment (¶ 8</w:t>
            </w:r>
            <w:r w:rsidR="003E798F" w:rsidRPr="00305C8E">
              <w:rPr>
                <w:sz w:val="20"/>
                <w:szCs w:val="20"/>
              </w:rPr>
              <w:t>D</w:t>
            </w:r>
            <w:r w:rsidRPr="00305C8E"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000000"/>
          </w:tcPr>
          <w:p w14:paraId="5B636CCE" w14:textId="77777777" w:rsidR="00740A6F" w:rsidRDefault="00740A6F" w:rsidP="00740A6F">
            <w:pPr>
              <w:jc w:val="center"/>
            </w:pPr>
          </w:p>
        </w:tc>
        <w:tc>
          <w:tcPr>
            <w:tcW w:w="1318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auto"/>
          </w:tcPr>
          <w:p w14:paraId="10520DB4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top w:val="single" w:sz="4" w:space="0" w:color="auto"/>
              <w:bottom w:val="threeDEmboss" w:sz="24" w:space="0" w:color="auto"/>
              <w:right w:val="single" w:sz="4" w:space="0" w:color="auto"/>
            </w:tcBorders>
            <w:shd w:val="clear" w:color="auto" w:fill="FFFFFF"/>
          </w:tcPr>
          <w:p w14:paraId="36E47753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75C2892F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threeDEmboss" w:sz="24" w:space="0" w:color="auto"/>
            </w:tcBorders>
            <w:shd w:val="clear" w:color="auto" w:fill="auto"/>
          </w:tcPr>
          <w:p w14:paraId="4315CEB4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top w:val="single" w:sz="4" w:space="0" w:color="auto"/>
              <w:bottom w:val="threeDEmboss" w:sz="24" w:space="0" w:color="auto"/>
            </w:tcBorders>
            <w:shd w:val="clear" w:color="auto" w:fill="FFFFFF"/>
          </w:tcPr>
          <w:p w14:paraId="36A7A855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top w:val="single" w:sz="4" w:space="0" w:color="auto"/>
              <w:bottom w:val="threeDEmboss" w:sz="24" w:space="0" w:color="auto"/>
              <w:right w:val="double" w:sz="4" w:space="0" w:color="auto"/>
            </w:tcBorders>
            <w:shd w:val="clear" w:color="auto" w:fill="auto"/>
          </w:tcPr>
          <w:p w14:paraId="58F18FA8" w14:textId="77777777" w:rsidR="00740A6F" w:rsidRDefault="00740A6F" w:rsidP="00740A6F">
            <w:pPr>
              <w:jc w:val="center"/>
            </w:pPr>
          </w:p>
        </w:tc>
      </w:tr>
      <w:tr w:rsidR="008D0BCE" w14:paraId="3329D1D3" w14:textId="77777777" w:rsidTr="00740A6F">
        <w:trPr>
          <w:trHeight w:val="307"/>
          <w:jc w:val="center"/>
        </w:trPr>
        <w:tc>
          <w:tcPr>
            <w:tcW w:w="8809" w:type="dxa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7BB6DF51" w14:textId="77777777" w:rsidR="00740A6F" w:rsidRPr="004D15E1" w:rsidRDefault="0058041C" w:rsidP="00740A6F">
            <w:pPr>
              <w:jc w:val="right"/>
              <w:rPr>
                <w:b/>
              </w:rPr>
            </w:pPr>
            <w:r w:rsidRPr="004D15E1">
              <w:rPr>
                <w:b/>
              </w:rPr>
              <w:t>Total of Payments to Secured Creditors</w:t>
            </w:r>
          </w:p>
        </w:tc>
        <w:tc>
          <w:tcPr>
            <w:tcW w:w="1595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1A21C70" w14:textId="77777777" w:rsidR="00740A6F" w:rsidRDefault="00740A6F" w:rsidP="00740A6F">
            <w:pPr>
              <w:jc w:val="center"/>
            </w:pPr>
          </w:p>
        </w:tc>
      </w:tr>
    </w:tbl>
    <w:p w14:paraId="66635D06" w14:textId="77777777" w:rsidR="00740A6F" w:rsidRDefault="00740A6F"/>
    <w:p w14:paraId="0CF49310" w14:textId="77777777" w:rsidR="00740A6F" w:rsidRPr="00515515" w:rsidRDefault="0058041C" w:rsidP="00740A6F">
      <w:pPr>
        <w:keepNext/>
        <w:keepLines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Projected Trustee Disbursements</w:t>
      </w:r>
      <w:r>
        <w:rPr>
          <w:b/>
          <w:sz w:val="22"/>
          <w:szCs w:val="22"/>
        </w:rPr>
        <w:t xml:space="preserve"> to Priority Creditors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199"/>
        <w:gridCol w:w="1919"/>
        <w:gridCol w:w="676"/>
        <w:gridCol w:w="1156"/>
        <w:gridCol w:w="990"/>
        <w:gridCol w:w="817"/>
        <w:gridCol w:w="1595"/>
      </w:tblGrid>
      <w:tr w:rsidR="008D0BCE" w14:paraId="41F271DF" w14:textId="77777777" w:rsidTr="00740A6F">
        <w:trPr>
          <w:cantSplit/>
          <w:jc w:val="center"/>
        </w:trPr>
        <w:tc>
          <w:tcPr>
            <w:tcW w:w="2052" w:type="dxa"/>
            <w:tcBorders>
              <w:bottom w:val="double" w:sz="4" w:space="0" w:color="auto"/>
            </w:tcBorders>
            <w:shd w:val="clear" w:color="auto" w:fill="auto"/>
          </w:tcPr>
          <w:p w14:paraId="1DBA8529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Name of Holder</w:t>
            </w:r>
          </w:p>
        </w:tc>
        <w:tc>
          <w:tcPr>
            <w:tcW w:w="1199" w:type="dxa"/>
            <w:tcBorders>
              <w:bottom w:val="double" w:sz="4" w:space="0" w:color="auto"/>
            </w:tcBorders>
            <w:shd w:val="clear" w:color="auto" w:fill="auto"/>
          </w:tcPr>
          <w:p w14:paraId="17934027" w14:textId="77777777" w:rsidR="00740A6F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Nature of Priority</w:t>
            </w:r>
          </w:p>
          <w:p w14:paraId="0710CBDF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(Taxes, Attorneys Fees, DSO, etc.)</w:t>
            </w:r>
          </w:p>
          <w:p w14:paraId="2A69EA3A" w14:textId="77777777" w:rsidR="00740A6F" w:rsidRPr="00AD6DD4" w:rsidRDefault="00740A6F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919" w:type="dxa"/>
            <w:tcBorders>
              <w:bottom w:val="double" w:sz="4" w:space="0" w:color="auto"/>
            </w:tcBorders>
            <w:shd w:val="clear" w:color="auto" w:fill="auto"/>
          </w:tcPr>
          <w:p w14:paraId="3C4B8019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Claim</w:t>
            </w:r>
          </w:p>
        </w:tc>
        <w:tc>
          <w:tcPr>
            <w:tcW w:w="676" w:type="dxa"/>
            <w:tcBorders>
              <w:bottom w:val="double" w:sz="4" w:space="0" w:color="auto"/>
            </w:tcBorders>
          </w:tcPr>
          <w:p w14:paraId="377E0E6F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Int. Rate</w:t>
            </w:r>
          </w:p>
        </w:tc>
        <w:tc>
          <w:tcPr>
            <w:tcW w:w="1156" w:type="dxa"/>
            <w:tcBorders>
              <w:bottom w:val="double" w:sz="4" w:space="0" w:color="auto"/>
            </w:tcBorders>
            <w:shd w:val="clear" w:color="auto" w:fill="auto"/>
          </w:tcPr>
          <w:p w14:paraId="79FC7982" w14:textId="77777777" w:rsidR="00740A6F" w:rsidRPr="00AD6DD4" w:rsidRDefault="0058041C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8"/>
                <w:szCs w:val="18"/>
              </w:rPr>
              <w:t xml:space="preserve">Monthly </w:t>
            </w:r>
            <w:r w:rsidRPr="00AD6DD4">
              <w:rPr>
                <w:b/>
                <w:sz w:val="18"/>
                <w:szCs w:val="18"/>
              </w:rPr>
              <w:t>Payment Amount</w:t>
            </w:r>
          </w:p>
        </w:tc>
        <w:tc>
          <w:tcPr>
            <w:tcW w:w="990" w:type="dxa"/>
            <w:tcBorders>
              <w:bottom w:val="double" w:sz="4" w:space="0" w:color="auto"/>
            </w:tcBorders>
            <w:shd w:val="clear" w:color="auto" w:fill="auto"/>
          </w:tcPr>
          <w:p w14:paraId="65CE717A" w14:textId="77777777" w:rsidR="00740A6F" w:rsidRDefault="0058041C" w:rsidP="00740A6F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 xml:space="preserve">Beg. </w:t>
            </w:r>
            <w:r w:rsidRPr="00AD6DD4">
              <w:rPr>
                <w:b/>
                <w:sz w:val="17"/>
                <w:szCs w:val="17"/>
              </w:rPr>
              <w:t>Month</w:t>
            </w:r>
          </w:p>
          <w:p w14:paraId="3BE43BE6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  <w:r w:rsidRPr="00AD6DD4">
              <w:rPr>
                <w:b/>
                <w:sz w:val="17"/>
                <w:szCs w:val="17"/>
              </w:rPr>
              <w:t xml:space="preserve"> #</w:t>
            </w: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auto"/>
          </w:tcPr>
          <w:p w14:paraId="3DDAB395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End Month #</w:t>
            </w: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0A282A7B" w14:textId="77777777" w:rsidR="00740A6F" w:rsidRPr="00AD6DD4" w:rsidRDefault="0058041C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8D0BCE" w14:paraId="06A45643" w14:textId="77777777" w:rsidTr="00740A6F">
        <w:trPr>
          <w:cantSplit/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0D0752E7" w14:textId="77777777" w:rsidR="00740A6F" w:rsidRDefault="0058041C" w:rsidP="00740A6F">
            <w:r>
              <w:t>Holder’s Name:</w:t>
            </w:r>
          </w:p>
          <w:p w14:paraId="6D04280E" w14:textId="77777777" w:rsidR="00740A6F" w:rsidRDefault="0058041C" w:rsidP="00740A6F">
            <w:r>
              <w:t>_______________</w:t>
            </w:r>
          </w:p>
          <w:p w14:paraId="53818D82" w14:textId="77777777" w:rsidR="00740A6F" w:rsidRDefault="0058041C" w:rsidP="00740A6F">
            <w:r>
              <w:t>Treated under Plan Section:</w:t>
            </w:r>
          </w:p>
        </w:tc>
        <w:tc>
          <w:tcPr>
            <w:tcW w:w="1199" w:type="dxa"/>
            <w:tcBorders>
              <w:bottom w:val="double" w:sz="4" w:space="0" w:color="auto"/>
            </w:tcBorders>
            <w:shd w:val="clear" w:color="auto" w:fill="auto"/>
          </w:tcPr>
          <w:p w14:paraId="2C1E87C6" w14:textId="77777777" w:rsidR="00740A6F" w:rsidRDefault="00740A6F" w:rsidP="00740A6F">
            <w:pPr>
              <w:jc w:val="center"/>
            </w:pPr>
          </w:p>
        </w:tc>
        <w:tc>
          <w:tcPr>
            <w:tcW w:w="1919" w:type="dxa"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A4B7EB6" w14:textId="77777777" w:rsidR="00740A6F" w:rsidRDefault="00740A6F" w:rsidP="00740A6F">
            <w:pPr>
              <w:keepNext/>
              <w:keepLines/>
              <w:jc w:val="center"/>
            </w:pPr>
          </w:p>
        </w:tc>
        <w:tc>
          <w:tcPr>
            <w:tcW w:w="676" w:type="dxa"/>
            <w:tcBorders>
              <w:bottom w:val="double" w:sz="4" w:space="0" w:color="auto"/>
              <w:right w:val="single" w:sz="4" w:space="0" w:color="auto"/>
            </w:tcBorders>
          </w:tcPr>
          <w:p w14:paraId="2D48E668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60BBF8E6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26487695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FFFFFF"/>
          </w:tcPr>
          <w:p w14:paraId="44FA029A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642AAEE" w14:textId="77777777" w:rsidR="00740A6F" w:rsidRDefault="00740A6F" w:rsidP="00740A6F">
            <w:pPr>
              <w:jc w:val="center"/>
            </w:pPr>
          </w:p>
        </w:tc>
      </w:tr>
      <w:tr w:rsidR="008D0BCE" w14:paraId="35EFCC0F" w14:textId="77777777" w:rsidTr="00740A6F">
        <w:trPr>
          <w:trHeight w:val="307"/>
          <w:jc w:val="center"/>
        </w:trPr>
        <w:tc>
          <w:tcPr>
            <w:tcW w:w="2052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698E0E19" w14:textId="77777777" w:rsidR="00740A6F" w:rsidRDefault="0058041C" w:rsidP="00740A6F">
            <w:r>
              <w:t>Holder’s Name:</w:t>
            </w:r>
          </w:p>
          <w:p w14:paraId="09BFB30C" w14:textId="77777777" w:rsidR="00740A6F" w:rsidRDefault="0058041C" w:rsidP="00740A6F">
            <w:r>
              <w:t>_______________</w:t>
            </w:r>
          </w:p>
          <w:p w14:paraId="1A447E4C" w14:textId="77777777" w:rsidR="00740A6F" w:rsidRDefault="0058041C" w:rsidP="00740A6F">
            <w:r>
              <w:t>Treated under Plan Section:</w:t>
            </w:r>
          </w:p>
        </w:tc>
        <w:tc>
          <w:tcPr>
            <w:tcW w:w="1199" w:type="dxa"/>
            <w:tcBorders>
              <w:bottom w:val="double" w:sz="4" w:space="0" w:color="auto"/>
            </w:tcBorders>
            <w:shd w:val="clear" w:color="auto" w:fill="auto"/>
          </w:tcPr>
          <w:p w14:paraId="50ADE028" w14:textId="77777777" w:rsidR="00740A6F" w:rsidRDefault="00740A6F" w:rsidP="00740A6F">
            <w:pPr>
              <w:jc w:val="center"/>
            </w:pPr>
          </w:p>
        </w:tc>
        <w:tc>
          <w:tcPr>
            <w:tcW w:w="1919" w:type="dxa"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397D415D" w14:textId="77777777" w:rsidR="00740A6F" w:rsidRDefault="00740A6F" w:rsidP="00740A6F">
            <w:pPr>
              <w:jc w:val="center"/>
            </w:pPr>
          </w:p>
        </w:tc>
        <w:tc>
          <w:tcPr>
            <w:tcW w:w="676" w:type="dxa"/>
            <w:tcBorders>
              <w:bottom w:val="double" w:sz="4" w:space="0" w:color="auto"/>
              <w:right w:val="single" w:sz="4" w:space="0" w:color="auto"/>
            </w:tcBorders>
          </w:tcPr>
          <w:p w14:paraId="154156AB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6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06A69559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FBC25CA" w14:textId="77777777" w:rsidR="00740A6F" w:rsidRPr="00C00AA4" w:rsidRDefault="00740A6F" w:rsidP="00740A6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17" w:type="dxa"/>
            <w:tcBorders>
              <w:bottom w:val="double" w:sz="4" w:space="0" w:color="auto"/>
            </w:tcBorders>
            <w:shd w:val="clear" w:color="auto" w:fill="FFFFFF"/>
          </w:tcPr>
          <w:p w14:paraId="3002818A" w14:textId="77777777" w:rsidR="00740A6F" w:rsidRDefault="00740A6F" w:rsidP="00740A6F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B3045B9" w14:textId="77777777" w:rsidR="00740A6F" w:rsidRDefault="00740A6F" w:rsidP="00740A6F">
            <w:pPr>
              <w:jc w:val="center"/>
            </w:pPr>
          </w:p>
        </w:tc>
      </w:tr>
      <w:tr w:rsidR="008D0BCE" w14:paraId="71F01069" w14:textId="77777777" w:rsidTr="00740A6F">
        <w:trPr>
          <w:trHeight w:val="307"/>
          <w:jc w:val="center"/>
        </w:trPr>
        <w:tc>
          <w:tcPr>
            <w:tcW w:w="8809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6CC9AB62" w14:textId="77777777" w:rsidR="00740A6F" w:rsidRPr="004D15E1" w:rsidRDefault="0058041C" w:rsidP="00740A6F">
            <w:pPr>
              <w:jc w:val="right"/>
              <w:rPr>
                <w:b/>
              </w:rPr>
            </w:pPr>
            <w:r w:rsidRPr="004D15E1">
              <w:rPr>
                <w:b/>
              </w:rPr>
              <w:t>Total of Payments to Priority Creditors</w:t>
            </w: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C0C91D" w14:textId="77777777" w:rsidR="00740A6F" w:rsidRDefault="00740A6F" w:rsidP="00740A6F">
            <w:pPr>
              <w:jc w:val="center"/>
            </w:pPr>
          </w:p>
        </w:tc>
      </w:tr>
    </w:tbl>
    <w:p w14:paraId="2E9941DF" w14:textId="77777777" w:rsidR="00D2292C" w:rsidRDefault="00D2292C" w:rsidP="00FD6167">
      <w:pPr>
        <w:ind w:left="270" w:right="1070"/>
        <w:jc w:val="center"/>
        <w:rPr>
          <w:b/>
        </w:rPr>
      </w:pPr>
    </w:p>
    <w:p w14:paraId="660FF6A6" w14:textId="3039A5C5" w:rsidR="00FD6167" w:rsidRPr="00E4611F" w:rsidRDefault="00FD6167" w:rsidP="00FD6167">
      <w:pPr>
        <w:ind w:left="270" w:right="1070"/>
        <w:jc w:val="center"/>
        <w:rPr>
          <w:b/>
          <w:spacing w:val="-2"/>
        </w:rPr>
      </w:pPr>
      <w:r>
        <w:rPr>
          <w:b/>
        </w:rPr>
        <w:t>Projected</w:t>
      </w:r>
      <w:r>
        <w:rPr>
          <w:b/>
          <w:spacing w:val="-11"/>
        </w:rPr>
        <w:t xml:space="preserve"> </w:t>
      </w:r>
      <w:r>
        <w:rPr>
          <w:b/>
        </w:rPr>
        <w:t>Savings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Fund</w:t>
      </w:r>
    </w:p>
    <w:tbl>
      <w:tblPr>
        <w:tblStyle w:val="TableGrid"/>
        <w:tblW w:w="10425" w:type="dxa"/>
        <w:tblInd w:w="-545" w:type="dxa"/>
        <w:tblLook w:val="04A0" w:firstRow="1" w:lastRow="0" w:firstColumn="1" w:lastColumn="0" w:noHBand="0" w:noVBand="1"/>
      </w:tblPr>
      <w:tblGrid>
        <w:gridCol w:w="3110"/>
        <w:gridCol w:w="2452"/>
        <w:gridCol w:w="2092"/>
        <w:gridCol w:w="2771"/>
      </w:tblGrid>
      <w:tr w:rsidR="00FD6167" w14:paraId="34D8E4E7" w14:textId="77777777" w:rsidTr="003D5051">
        <w:trPr>
          <w:trHeight w:val="313"/>
        </w:trPr>
        <w:tc>
          <w:tcPr>
            <w:tcW w:w="3110" w:type="dxa"/>
            <w:tcBorders>
              <w:bottom w:val="double" w:sz="4" w:space="0" w:color="auto"/>
            </w:tcBorders>
          </w:tcPr>
          <w:p w14:paraId="0D762C74" w14:textId="77777777" w:rsidR="00FD6167" w:rsidRPr="001A14E2" w:rsidRDefault="00FD6167" w:rsidP="004242AF">
            <w:pPr>
              <w:ind w:right="722"/>
              <w:jc w:val="center"/>
              <w:rPr>
                <w:b/>
                <w:sz w:val="18"/>
                <w:szCs w:val="18"/>
              </w:rPr>
            </w:pPr>
            <w:r w:rsidRPr="001A14E2">
              <w:rPr>
                <w:b/>
                <w:sz w:val="18"/>
                <w:szCs w:val="18"/>
              </w:rPr>
              <w:t>Monthly Payment Amount</w:t>
            </w:r>
          </w:p>
        </w:tc>
        <w:tc>
          <w:tcPr>
            <w:tcW w:w="2452" w:type="dxa"/>
            <w:tcBorders>
              <w:bottom w:val="double" w:sz="4" w:space="0" w:color="auto"/>
            </w:tcBorders>
          </w:tcPr>
          <w:p w14:paraId="09941212" w14:textId="77777777" w:rsidR="00FD6167" w:rsidRPr="001A14E2" w:rsidRDefault="00FD6167" w:rsidP="004242AF">
            <w:pPr>
              <w:ind w:right="722"/>
              <w:jc w:val="center"/>
              <w:rPr>
                <w:b/>
                <w:sz w:val="18"/>
                <w:szCs w:val="18"/>
              </w:rPr>
            </w:pPr>
            <w:r w:rsidRPr="001A14E2">
              <w:rPr>
                <w:b/>
                <w:sz w:val="18"/>
                <w:szCs w:val="18"/>
              </w:rPr>
              <w:t>Beginning Month #</w:t>
            </w:r>
          </w:p>
        </w:tc>
        <w:tc>
          <w:tcPr>
            <w:tcW w:w="2091" w:type="dxa"/>
            <w:tcBorders>
              <w:bottom w:val="double" w:sz="4" w:space="0" w:color="auto"/>
            </w:tcBorders>
          </w:tcPr>
          <w:p w14:paraId="1085EB4C" w14:textId="77777777" w:rsidR="00FD6167" w:rsidRPr="001A14E2" w:rsidRDefault="00FD6167" w:rsidP="004242AF">
            <w:pPr>
              <w:ind w:right="722"/>
              <w:jc w:val="center"/>
              <w:rPr>
                <w:b/>
                <w:sz w:val="18"/>
                <w:szCs w:val="18"/>
              </w:rPr>
            </w:pPr>
            <w:r w:rsidRPr="001A14E2">
              <w:rPr>
                <w:b/>
                <w:sz w:val="18"/>
                <w:szCs w:val="18"/>
              </w:rPr>
              <w:t>End Month #</w:t>
            </w:r>
          </w:p>
        </w:tc>
        <w:tc>
          <w:tcPr>
            <w:tcW w:w="2771" w:type="dxa"/>
            <w:tcBorders>
              <w:bottom w:val="double" w:sz="4" w:space="0" w:color="auto"/>
            </w:tcBorders>
          </w:tcPr>
          <w:p w14:paraId="7CA08345" w14:textId="77777777" w:rsidR="00FD6167" w:rsidRPr="001A14E2" w:rsidRDefault="00FD6167" w:rsidP="004242AF">
            <w:pPr>
              <w:ind w:right="722"/>
              <w:jc w:val="center"/>
              <w:rPr>
                <w:b/>
                <w:sz w:val="18"/>
                <w:szCs w:val="18"/>
              </w:rPr>
            </w:pPr>
            <w:r w:rsidRPr="001A14E2">
              <w:rPr>
                <w:b/>
                <w:sz w:val="18"/>
                <w:szCs w:val="18"/>
              </w:rPr>
              <w:t>Total</w:t>
            </w:r>
          </w:p>
        </w:tc>
      </w:tr>
      <w:tr w:rsidR="00FD6167" w14:paraId="20F10E1A" w14:textId="77777777" w:rsidTr="003D5051">
        <w:trPr>
          <w:trHeight w:val="457"/>
        </w:trPr>
        <w:tc>
          <w:tcPr>
            <w:tcW w:w="3110" w:type="dxa"/>
            <w:tcBorders>
              <w:top w:val="double" w:sz="4" w:space="0" w:color="auto"/>
              <w:left w:val="double" w:sz="4" w:space="0" w:color="auto"/>
            </w:tcBorders>
          </w:tcPr>
          <w:p w14:paraId="7FD24F0D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452" w:type="dxa"/>
            <w:tcBorders>
              <w:top w:val="double" w:sz="4" w:space="0" w:color="auto"/>
            </w:tcBorders>
          </w:tcPr>
          <w:p w14:paraId="422F9D75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091" w:type="dxa"/>
            <w:tcBorders>
              <w:top w:val="double" w:sz="4" w:space="0" w:color="auto"/>
            </w:tcBorders>
          </w:tcPr>
          <w:p w14:paraId="37B87589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771" w:type="dxa"/>
            <w:tcBorders>
              <w:top w:val="double" w:sz="4" w:space="0" w:color="auto"/>
              <w:right w:val="double" w:sz="4" w:space="0" w:color="auto"/>
            </w:tcBorders>
          </w:tcPr>
          <w:p w14:paraId="3A81CF0E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</w:tr>
      <w:tr w:rsidR="00FD6167" w14:paraId="7985012A" w14:textId="77777777" w:rsidTr="003D5051">
        <w:trPr>
          <w:trHeight w:val="433"/>
        </w:trPr>
        <w:tc>
          <w:tcPr>
            <w:tcW w:w="3110" w:type="dxa"/>
            <w:tcBorders>
              <w:left w:val="double" w:sz="4" w:space="0" w:color="auto"/>
            </w:tcBorders>
          </w:tcPr>
          <w:p w14:paraId="5AB6AFE5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452" w:type="dxa"/>
          </w:tcPr>
          <w:p w14:paraId="2D86C3BA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091" w:type="dxa"/>
          </w:tcPr>
          <w:p w14:paraId="260F80C0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771" w:type="dxa"/>
            <w:tcBorders>
              <w:right w:val="double" w:sz="4" w:space="0" w:color="auto"/>
            </w:tcBorders>
          </w:tcPr>
          <w:p w14:paraId="3BCB18D9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</w:tr>
      <w:tr w:rsidR="00FD6167" w14:paraId="760DFA2E" w14:textId="77777777" w:rsidTr="003D5051">
        <w:trPr>
          <w:trHeight w:val="433"/>
        </w:trPr>
        <w:tc>
          <w:tcPr>
            <w:tcW w:w="3110" w:type="dxa"/>
            <w:tcBorders>
              <w:left w:val="double" w:sz="4" w:space="0" w:color="auto"/>
              <w:bottom w:val="double" w:sz="4" w:space="0" w:color="auto"/>
            </w:tcBorders>
          </w:tcPr>
          <w:p w14:paraId="7E8A9B45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452" w:type="dxa"/>
            <w:tcBorders>
              <w:bottom w:val="double" w:sz="4" w:space="0" w:color="auto"/>
            </w:tcBorders>
          </w:tcPr>
          <w:p w14:paraId="26739F61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091" w:type="dxa"/>
            <w:tcBorders>
              <w:bottom w:val="double" w:sz="4" w:space="0" w:color="auto"/>
            </w:tcBorders>
          </w:tcPr>
          <w:p w14:paraId="3CB602B6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  <w:tc>
          <w:tcPr>
            <w:tcW w:w="2771" w:type="dxa"/>
            <w:tcBorders>
              <w:bottom w:val="double" w:sz="4" w:space="0" w:color="auto"/>
              <w:right w:val="double" w:sz="4" w:space="0" w:color="auto"/>
            </w:tcBorders>
          </w:tcPr>
          <w:p w14:paraId="2D92DBFB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</w:tr>
      <w:tr w:rsidR="00FD6167" w14:paraId="4F0089AE" w14:textId="77777777" w:rsidTr="003D5051">
        <w:trPr>
          <w:trHeight w:val="433"/>
        </w:trPr>
        <w:tc>
          <w:tcPr>
            <w:tcW w:w="7654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1143BA4A" w14:textId="77777777" w:rsidR="00FD6167" w:rsidRPr="00555DFB" w:rsidRDefault="00FD6167" w:rsidP="004242AF">
            <w:pPr>
              <w:jc w:val="right"/>
              <w:rPr>
                <w:b/>
              </w:rPr>
            </w:pPr>
            <w:r w:rsidRPr="00555DFB">
              <w:rPr>
                <w:b/>
              </w:rPr>
              <w:t>Total of Savings Fund</w:t>
            </w:r>
          </w:p>
        </w:tc>
        <w:tc>
          <w:tcPr>
            <w:tcW w:w="2771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E4E5ADC" w14:textId="77777777" w:rsidR="00FD6167" w:rsidRPr="00657108" w:rsidRDefault="00FD6167" w:rsidP="004242AF">
            <w:pPr>
              <w:ind w:right="722"/>
              <w:jc w:val="center"/>
              <w:rPr>
                <w:b/>
              </w:rPr>
            </w:pPr>
          </w:p>
        </w:tc>
      </w:tr>
    </w:tbl>
    <w:p w14:paraId="21B272CC" w14:textId="77777777" w:rsidR="00740A6F" w:rsidRDefault="00740A6F"/>
    <w:p w14:paraId="55EAD041" w14:textId="77777777" w:rsidR="00740A6F" w:rsidRPr="00515515" w:rsidRDefault="0058041C" w:rsidP="00740A6F">
      <w:pPr>
        <w:keepNext/>
        <w:keepLines/>
        <w:jc w:val="center"/>
        <w:rPr>
          <w:b/>
          <w:sz w:val="22"/>
          <w:szCs w:val="22"/>
        </w:rPr>
      </w:pPr>
      <w:r w:rsidRPr="00515515">
        <w:rPr>
          <w:b/>
          <w:sz w:val="22"/>
          <w:szCs w:val="22"/>
        </w:rPr>
        <w:t>Projected Trustee</w:t>
      </w:r>
      <w:r>
        <w:rPr>
          <w:b/>
          <w:sz w:val="22"/>
          <w:szCs w:val="22"/>
        </w:rPr>
        <w:t xml:space="preserve"> Reserve</w:t>
      </w:r>
      <w:r w:rsidR="00651B5F">
        <w:rPr>
          <w:b/>
          <w:sz w:val="22"/>
          <w:szCs w:val="22"/>
        </w:rPr>
        <w:t xml:space="preserve"> Funds</w:t>
      </w:r>
    </w:p>
    <w:tbl>
      <w:tblPr>
        <w:tblW w:w="10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2"/>
        <w:gridCol w:w="1260"/>
        <w:gridCol w:w="5497"/>
        <w:gridCol w:w="1595"/>
      </w:tblGrid>
      <w:tr w:rsidR="001A6566" w14:paraId="2E2A017C" w14:textId="77777777" w:rsidTr="00740A6F">
        <w:trPr>
          <w:cantSplit/>
          <w:jc w:val="center"/>
        </w:trPr>
        <w:tc>
          <w:tcPr>
            <w:tcW w:w="8809" w:type="dxa"/>
            <w:gridSpan w:val="3"/>
            <w:tcBorders>
              <w:bottom w:val="double" w:sz="4" w:space="0" w:color="auto"/>
            </w:tcBorders>
            <w:shd w:val="clear" w:color="auto" w:fill="auto"/>
          </w:tcPr>
          <w:p w14:paraId="2C4426C8" w14:textId="2DBDF1A6" w:rsidR="001A6566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Reserve Fund Type</w:t>
            </w:r>
            <w:r w:rsidR="003640DD">
              <w:rPr>
                <w:rStyle w:val="FootnoteReference"/>
                <w:b/>
                <w:sz w:val="18"/>
                <w:szCs w:val="18"/>
              </w:rPr>
              <w:footnoteReference w:id="4"/>
            </w:r>
          </w:p>
          <w:p w14:paraId="4D907FFA" w14:textId="1B1AC8FA" w:rsidR="001A6566" w:rsidRPr="00AD6DD4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</w:t>
            </w:r>
            <w:r w:rsidRPr="00D04516">
              <w:rPr>
                <w:b/>
                <w:sz w:val="18"/>
                <w:szCs w:val="18"/>
              </w:rPr>
              <w:t>Ad Valorem</w:t>
            </w:r>
            <w:r>
              <w:rPr>
                <w:b/>
                <w:sz w:val="18"/>
                <w:szCs w:val="18"/>
              </w:rPr>
              <w:t xml:space="preserve"> Taxes,</w:t>
            </w:r>
            <w:r w:rsidR="00305C8E" w:rsidDel="00305C8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 xml:space="preserve"> HOA)</w:t>
            </w:r>
          </w:p>
          <w:p w14:paraId="3B8A71F0" w14:textId="77777777" w:rsidR="001A6566" w:rsidRPr="00AD6DD4" w:rsidRDefault="001A6566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</w:p>
          <w:p w14:paraId="4941CF0A" w14:textId="77777777" w:rsidR="001A6566" w:rsidRPr="00AD6DD4" w:rsidRDefault="001A6566" w:rsidP="00740A6F">
            <w:pPr>
              <w:keepNext/>
              <w:keepLines/>
              <w:jc w:val="center"/>
              <w:rPr>
                <w:b/>
                <w:sz w:val="17"/>
                <w:szCs w:val="17"/>
              </w:rPr>
            </w:pPr>
          </w:p>
          <w:p w14:paraId="7CB09E14" w14:textId="77777777" w:rsidR="001A6566" w:rsidRPr="00AD6DD4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595" w:type="dxa"/>
            <w:tcBorders>
              <w:bottom w:val="double" w:sz="4" w:space="0" w:color="auto"/>
            </w:tcBorders>
            <w:shd w:val="clear" w:color="auto" w:fill="auto"/>
          </w:tcPr>
          <w:p w14:paraId="1EAD513D" w14:textId="77777777" w:rsidR="001A6566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  <w:r w:rsidRPr="00AD6DD4">
              <w:rPr>
                <w:b/>
                <w:sz w:val="18"/>
                <w:szCs w:val="18"/>
              </w:rPr>
              <w:t>Total</w:t>
            </w:r>
          </w:p>
          <w:p w14:paraId="7A126141" w14:textId="77777777" w:rsidR="001A6566" w:rsidRPr="00AD6DD4" w:rsidRDefault="001A6566" w:rsidP="00740A6F">
            <w:pPr>
              <w:keepNext/>
              <w:keepLines/>
              <w:jc w:val="center"/>
              <w:rPr>
                <w:b/>
                <w:sz w:val="18"/>
                <w:szCs w:val="18"/>
              </w:rPr>
            </w:pPr>
          </w:p>
        </w:tc>
      </w:tr>
      <w:tr w:rsidR="001A6566" w14:paraId="34BD4BBB" w14:textId="77777777" w:rsidTr="00740A6F">
        <w:trPr>
          <w:cantSplit/>
          <w:trHeight w:val="307"/>
          <w:jc w:val="center"/>
        </w:trPr>
        <w:tc>
          <w:tcPr>
            <w:tcW w:w="8809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C87CA17" w14:textId="77777777" w:rsidR="001A6566" w:rsidRDefault="001A6566" w:rsidP="00740A6F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060983E" w14:textId="77777777" w:rsidR="001A6566" w:rsidRDefault="001A6566" w:rsidP="00740A6F">
            <w:pPr>
              <w:jc w:val="center"/>
            </w:pPr>
          </w:p>
        </w:tc>
      </w:tr>
      <w:tr w:rsidR="001A6566" w14:paraId="6E822466" w14:textId="77777777" w:rsidTr="00740A6F">
        <w:trPr>
          <w:trHeight w:val="307"/>
          <w:jc w:val="center"/>
        </w:trPr>
        <w:tc>
          <w:tcPr>
            <w:tcW w:w="8809" w:type="dxa"/>
            <w:gridSpan w:val="3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5D0F0A2A" w14:textId="77777777" w:rsidR="001A6566" w:rsidRDefault="001A6566" w:rsidP="00740A6F">
            <w:pPr>
              <w:jc w:val="center"/>
            </w:pPr>
          </w:p>
        </w:tc>
        <w:tc>
          <w:tcPr>
            <w:tcW w:w="159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505E72B" w14:textId="77777777" w:rsidR="001A6566" w:rsidRDefault="001A6566" w:rsidP="00740A6F">
            <w:pPr>
              <w:jc w:val="center"/>
            </w:pPr>
          </w:p>
        </w:tc>
      </w:tr>
      <w:tr w:rsidR="001A6566" w14:paraId="09B1DAEA" w14:textId="77777777" w:rsidTr="00740A6F">
        <w:trPr>
          <w:trHeight w:val="307"/>
          <w:jc w:val="center"/>
        </w:trPr>
        <w:tc>
          <w:tcPr>
            <w:tcW w:w="8809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1BB5DB6" w14:textId="77777777" w:rsidR="001A6566" w:rsidRDefault="001A6566" w:rsidP="00740A6F">
            <w:pPr>
              <w:jc w:val="center"/>
            </w:pP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C06BDF2" w14:textId="77777777" w:rsidR="001A6566" w:rsidRDefault="001A6566" w:rsidP="00740A6F">
            <w:pPr>
              <w:jc w:val="center"/>
            </w:pPr>
          </w:p>
        </w:tc>
      </w:tr>
      <w:tr w:rsidR="008D0BCE" w14:paraId="72BF2AA4" w14:textId="77777777" w:rsidTr="00740A6F">
        <w:trPr>
          <w:trHeight w:val="307"/>
          <w:jc w:val="center"/>
        </w:trPr>
        <w:tc>
          <w:tcPr>
            <w:tcW w:w="2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0000"/>
          </w:tcPr>
          <w:p w14:paraId="0727E900" w14:textId="77777777" w:rsidR="00740A6F" w:rsidRPr="004D15E1" w:rsidRDefault="00740A6F" w:rsidP="00740A6F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000000"/>
          </w:tcPr>
          <w:p w14:paraId="21225C00" w14:textId="77777777" w:rsidR="00740A6F" w:rsidRPr="004D15E1" w:rsidRDefault="00740A6F" w:rsidP="00740A6F">
            <w:pPr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549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3E302BEA" w14:textId="77777777" w:rsidR="00740A6F" w:rsidRPr="004D15E1" w:rsidRDefault="00740A6F" w:rsidP="00740A6F">
            <w:pPr>
              <w:jc w:val="right"/>
              <w:rPr>
                <w:b/>
                <w:sz w:val="22"/>
                <w:szCs w:val="22"/>
              </w:rPr>
            </w:pPr>
          </w:p>
          <w:p w14:paraId="59118786" w14:textId="77777777" w:rsidR="00740A6F" w:rsidRPr="004D15E1" w:rsidRDefault="00651B5F" w:rsidP="00740A6F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="0058041C" w:rsidRPr="004D15E1">
              <w:rPr>
                <w:b/>
                <w:sz w:val="22"/>
                <w:szCs w:val="22"/>
              </w:rPr>
              <w:t xml:space="preserve">Total of </w:t>
            </w:r>
            <w:r w:rsidR="0058041C">
              <w:rPr>
                <w:b/>
                <w:sz w:val="22"/>
                <w:szCs w:val="22"/>
              </w:rPr>
              <w:t xml:space="preserve">Reserve </w:t>
            </w:r>
            <w:r w:rsidR="0058041C" w:rsidRPr="004D15E1">
              <w:rPr>
                <w:b/>
                <w:sz w:val="22"/>
                <w:szCs w:val="22"/>
              </w:rPr>
              <w:t>Fund</w:t>
            </w:r>
            <w:r>
              <w:rPr>
                <w:b/>
                <w:sz w:val="22"/>
                <w:szCs w:val="22"/>
              </w:rPr>
              <w:t>s</w:t>
            </w:r>
          </w:p>
        </w:tc>
        <w:tc>
          <w:tcPr>
            <w:tcW w:w="159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088FF84" w14:textId="77777777" w:rsidR="00740A6F" w:rsidRDefault="00740A6F" w:rsidP="00740A6F">
            <w:pPr>
              <w:jc w:val="center"/>
            </w:pPr>
          </w:p>
        </w:tc>
      </w:tr>
    </w:tbl>
    <w:p w14:paraId="2AD3BE8E" w14:textId="77777777" w:rsidR="00740A6F" w:rsidRDefault="00740A6F"/>
    <w:p w14:paraId="1842137F" w14:textId="77777777" w:rsidR="00740A6F" w:rsidRPr="00651B5F" w:rsidRDefault="0058041C" w:rsidP="00740A6F">
      <w:pPr>
        <w:keepNext/>
        <w:keepLines/>
        <w:jc w:val="center"/>
      </w:pPr>
      <w:r w:rsidRPr="00D04516">
        <w:rPr>
          <w:b/>
        </w:rPr>
        <w:t>SUMMARY</w:t>
      </w: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8"/>
        <w:gridCol w:w="8236"/>
        <w:gridCol w:w="782"/>
      </w:tblGrid>
      <w:tr w:rsidR="00FF66BC" w:rsidRPr="00651B5F" w14:paraId="0533918A" w14:textId="77777777" w:rsidTr="00102E9C">
        <w:trPr>
          <w:jc w:val="center"/>
        </w:trPr>
        <w:tc>
          <w:tcPr>
            <w:tcW w:w="558" w:type="dxa"/>
          </w:tcPr>
          <w:p w14:paraId="39F2B4AC" w14:textId="77777777" w:rsidR="00FF66BC" w:rsidRPr="00D04516" w:rsidRDefault="00FF66BC" w:rsidP="00740A6F">
            <w:pPr>
              <w:keepNext/>
              <w:keepLines/>
            </w:pPr>
            <w:r>
              <w:t>1</w:t>
            </w:r>
          </w:p>
        </w:tc>
        <w:tc>
          <w:tcPr>
            <w:tcW w:w="8236" w:type="dxa"/>
            <w:shd w:val="clear" w:color="auto" w:fill="auto"/>
          </w:tcPr>
          <w:p w14:paraId="2F09F38A" w14:textId="77777777" w:rsidR="00FF66BC" w:rsidRPr="00D04516" w:rsidRDefault="00FF66BC" w:rsidP="00740A6F">
            <w:pPr>
              <w:keepNext/>
              <w:keepLines/>
            </w:pPr>
            <w:r w:rsidRPr="00D04516">
              <w:t>Total Payments to Trustee</w:t>
            </w:r>
          </w:p>
        </w:tc>
        <w:tc>
          <w:tcPr>
            <w:tcW w:w="782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D0D2CB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4341F630" w14:textId="77777777" w:rsidTr="00102E9C">
        <w:trPr>
          <w:jc w:val="center"/>
        </w:trPr>
        <w:tc>
          <w:tcPr>
            <w:tcW w:w="558" w:type="dxa"/>
          </w:tcPr>
          <w:p w14:paraId="42721CA6" w14:textId="46D07EAA" w:rsidR="00FF66BC" w:rsidRPr="00D04516" w:rsidRDefault="00843CA8">
            <w:pPr>
              <w:keepNext/>
              <w:keepLines/>
            </w:pPr>
            <w:r>
              <w:t>2</w:t>
            </w:r>
          </w:p>
        </w:tc>
        <w:tc>
          <w:tcPr>
            <w:tcW w:w="8236" w:type="dxa"/>
            <w:shd w:val="clear" w:color="auto" w:fill="auto"/>
          </w:tcPr>
          <w:p w14:paraId="2EC1DE6D" w14:textId="7C781E4B" w:rsidR="00FF66BC" w:rsidRPr="00D04516" w:rsidRDefault="00FF66BC">
            <w:pPr>
              <w:keepNext/>
              <w:keepLines/>
            </w:pPr>
            <w:r w:rsidRPr="00D04516">
              <w:t>Less Posted Chapter 13 Trustee Fee</w:t>
            </w:r>
            <w:r w:rsidR="0020693A">
              <w:rPr>
                <w:rStyle w:val="FootnoteReference"/>
              </w:rPr>
              <w:footnoteReference w:id="5"/>
            </w:r>
          </w:p>
        </w:tc>
        <w:tc>
          <w:tcPr>
            <w:tcW w:w="78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ED86F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4FA04206" w14:textId="77777777" w:rsidTr="00102E9C">
        <w:trPr>
          <w:jc w:val="center"/>
        </w:trPr>
        <w:tc>
          <w:tcPr>
            <w:tcW w:w="558" w:type="dxa"/>
          </w:tcPr>
          <w:p w14:paraId="548E5D70" w14:textId="47981686" w:rsidR="00FF66BC" w:rsidRPr="00D04516" w:rsidRDefault="00843CA8" w:rsidP="00740A6F">
            <w:pPr>
              <w:keepNext/>
              <w:keepLines/>
            </w:pPr>
            <w:r>
              <w:t>3</w:t>
            </w:r>
          </w:p>
        </w:tc>
        <w:tc>
          <w:tcPr>
            <w:tcW w:w="8236" w:type="dxa"/>
            <w:shd w:val="clear" w:color="auto" w:fill="auto"/>
          </w:tcPr>
          <w:p w14:paraId="74A36EE5" w14:textId="77777777" w:rsidR="00FF66BC" w:rsidRPr="00D04516" w:rsidRDefault="00FF66BC" w:rsidP="00740A6F">
            <w:pPr>
              <w:keepNext/>
              <w:keepLines/>
            </w:pPr>
            <w:r w:rsidRPr="00D04516">
              <w:t>Less Total Payments by Trustee to Secured Creditors</w:t>
            </w: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245E5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A60D6D" w:rsidRPr="00651B5F" w14:paraId="5970BF16" w14:textId="77777777" w:rsidTr="00102E9C">
        <w:trPr>
          <w:jc w:val="center"/>
        </w:trPr>
        <w:tc>
          <w:tcPr>
            <w:tcW w:w="558" w:type="dxa"/>
          </w:tcPr>
          <w:p w14:paraId="6EA78972" w14:textId="11B4ED0B" w:rsidR="00A60D6D" w:rsidRDefault="00843CA8" w:rsidP="00740A6F">
            <w:pPr>
              <w:keepNext/>
              <w:keepLines/>
            </w:pPr>
            <w:r>
              <w:t>4</w:t>
            </w:r>
          </w:p>
        </w:tc>
        <w:tc>
          <w:tcPr>
            <w:tcW w:w="8236" w:type="dxa"/>
            <w:shd w:val="clear" w:color="auto" w:fill="auto"/>
          </w:tcPr>
          <w:p w14:paraId="2C50D4D9" w14:textId="64F68414" w:rsidR="00A60D6D" w:rsidRPr="00D04516" w:rsidRDefault="00A60D6D" w:rsidP="00740A6F">
            <w:pPr>
              <w:keepNext/>
              <w:keepLines/>
            </w:pPr>
            <w:r w:rsidRPr="00D04516">
              <w:t>Less Total Payments by Trustee to Priority Creditors</w:t>
            </w:r>
            <w:r w:rsidR="00843CA8">
              <w:t>, Including Debtor(s)’ Attorney</w:t>
            </w:r>
            <w:r>
              <w:t xml:space="preserve"> (§§507(a)(1) – (a)(10))</w:t>
            </w: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25B2E" w14:textId="77777777" w:rsidR="00A60D6D" w:rsidRPr="00D04516" w:rsidRDefault="00A60D6D" w:rsidP="00740A6F">
            <w:pPr>
              <w:keepNext/>
              <w:keepLines/>
              <w:jc w:val="center"/>
            </w:pPr>
          </w:p>
        </w:tc>
      </w:tr>
      <w:tr w:rsidR="00A32AC6" w:rsidRPr="00651B5F" w14:paraId="48E927D8" w14:textId="77777777" w:rsidTr="00102E9C">
        <w:trPr>
          <w:jc w:val="center"/>
        </w:trPr>
        <w:tc>
          <w:tcPr>
            <w:tcW w:w="558" w:type="dxa"/>
          </w:tcPr>
          <w:p w14:paraId="434B7338" w14:textId="309C22A7" w:rsidR="00A32AC6" w:rsidRDefault="00A32AC6" w:rsidP="00A32AC6">
            <w:pPr>
              <w:keepNext/>
              <w:keepLines/>
            </w:pPr>
            <w:r>
              <w:rPr>
                <w:spacing w:val="-10"/>
              </w:rPr>
              <w:t>5</w:t>
            </w:r>
          </w:p>
        </w:tc>
        <w:tc>
          <w:tcPr>
            <w:tcW w:w="8236" w:type="dxa"/>
            <w:shd w:val="clear" w:color="auto" w:fill="auto"/>
          </w:tcPr>
          <w:p w14:paraId="40901179" w14:textId="70EA2E24" w:rsidR="00A32AC6" w:rsidRPr="00D04516" w:rsidRDefault="00A32AC6" w:rsidP="00A32AC6">
            <w:pPr>
              <w:keepNext/>
              <w:keepLines/>
            </w:pPr>
            <w:r>
              <w:t>Less</w:t>
            </w:r>
            <w:r>
              <w:rPr>
                <w:spacing w:val="-4"/>
              </w:rPr>
              <w:t xml:space="preserve"> </w:t>
            </w:r>
            <w:r>
              <w:t>Total</w:t>
            </w:r>
            <w:r>
              <w:rPr>
                <w:spacing w:val="-1"/>
              </w:rPr>
              <w:t xml:space="preserve"> </w:t>
            </w:r>
            <w:r>
              <w:t>Savings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Fund</w:t>
            </w: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B1889" w14:textId="716EA3FA" w:rsidR="00A32AC6" w:rsidRPr="00D04516" w:rsidRDefault="00A32AC6" w:rsidP="00A32AC6">
            <w:pPr>
              <w:keepNext/>
              <w:keepLines/>
              <w:jc w:val="center"/>
            </w:pPr>
          </w:p>
        </w:tc>
      </w:tr>
      <w:tr w:rsidR="00FF66BC" w:rsidRPr="00651B5F" w14:paraId="19D9CF61" w14:textId="77777777" w:rsidTr="00102E9C">
        <w:trPr>
          <w:jc w:val="center"/>
        </w:trPr>
        <w:tc>
          <w:tcPr>
            <w:tcW w:w="558" w:type="dxa"/>
          </w:tcPr>
          <w:p w14:paraId="362E5101" w14:textId="64427727" w:rsidR="00FF66BC" w:rsidRPr="00D04516" w:rsidRDefault="00A32AC6" w:rsidP="00740A6F">
            <w:pPr>
              <w:keepNext/>
              <w:keepLines/>
            </w:pPr>
            <w:r>
              <w:t>6</w:t>
            </w:r>
          </w:p>
        </w:tc>
        <w:tc>
          <w:tcPr>
            <w:tcW w:w="8236" w:type="dxa"/>
            <w:shd w:val="clear" w:color="auto" w:fill="auto"/>
          </w:tcPr>
          <w:p w14:paraId="29E65155" w14:textId="77777777" w:rsidR="00FF66BC" w:rsidRPr="00D04516" w:rsidRDefault="00FF66BC" w:rsidP="00740A6F">
            <w:pPr>
              <w:keepNext/>
              <w:keepLines/>
            </w:pPr>
            <w:r w:rsidRPr="00D04516">
              <w:t>Less Total Reserve Funds</w:t>
            </w: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AE5AD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  <w:tr w:rsidR="00FF66BC" w:rsidRPr="00651B5F" w14:paraId="4DEAB8DD" w14:textId="77777777" w:rsidTr="00102E9C">
        <w:trPr>
          <w:jc w:val="center"/>
        </w:trPr>
        <w:tc>
          <w:tcPr>
            <w:tcW w:w="558" w:type="dxa"/>
          </w:tcPr>
          <w:p w14:paraId="53F57230" w14:textId="01914021" w:rsidR="00FF66BC" w:rsidRPr="00D04516" w:rsidRDefault="00A32AC6" w:rsidP="00740A6F">
            <w:pPr>
              <w:keepNext/>
              <w:keepLines/>
            </w:pPr>
            <w:r>
              <w:t>7</w:t>
            </w:r>
          </w:p>
        </w:tc>
        <w:tc>
          <w:tcPr>
            <w:tcW w:w="8236" w:type="dxa"/>
            <w:shd w:val="clear" w:color="auto" w:fill="auto"/>
          </w:tcPr>
          <w:p w14:paraId="0A2A6CE3" w14:textId="167E3932" w:rsidR="00FF66BC" w:rsidRPr="00D04516" w:rsidRDefault="00FF66BC" w:rsidP="00740A6F">
            <w:pPr>
              <w:keepNext/>
              <w:keepLines/>
            </w:pPr>
            <w:r w:rsidRPr="00D04516">
              <w:t xml:space="preserve">Net Available for General Unsecured Creditors </w:t>
            </w:r>
            <w:r>
              <w:t xml:space="preserve">(Line </w:t>
            </w:r>
            <w:r w:rsidR="00EF4D2F">
              <w:t>1</w:t>
            </w:r>
            <w:r>
              <w:t xml:space="preserve"> minus lines </w:t>
            </w:r>
            <w:r w:rsidR="00EF4D2F">
              <w:t>2</w:t>
            </w:r>
            <w:r>
              <w:t>-</w:t>
            </w:r>
            <w:r w:rsidR="00EF4D2F">
              <w:t>6</w:t>
            </w:r>
            <w:r>
              <w:t>)</w:t>
            </w:r>
          </w:p>
        </w:tc>
        <w:tc>
          <w:tcPr>
            <w:tcW w:w="7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004F4" w14:textId="77777777" w:rsidR="00FF66BC" w:rsidRPr="00D04516" w:rsidRDefault="00FF66BC" w:rsidP="00740A6F">
            <w:pPr>
              <w:keepNext/>
              <w:keepLines/>
              <w:jc w:val="center"/>
            </w:pPr>
          </w:p>
        </w:tc>
      </w:tr>
    </w:tbl>
    <w:p w14:paraId="7A33EBB1" w14:textId="77777777" w:rsidR="00843CA8" w:rsidRDefault="00843CA8" w:rsidP="00740A6F">
      <w:pPr>
        <w:jc w:val="center"/>
        <w:rPr>
          <w:b/>
        </w:rPr>
      </w:pPr>
    </w:p>
    <w:p w14:paraId="00C29267" w14:textId="13B3F7BE" w:rsidR="00740A6F" w:rsidRPr="00651B5F" w:rsidRDefault="0058041C" w:rsidP="00740A6F">
      <w:pPr>
        <w:jc w:val="center"/>
        <w:rPr>
          <w:b/>
        </w:rPr>
      </w:pPr>
      <w:r w:rsidRPr="00651B5F">
        <w:rPr>
          <w:b/>
        </w:rPr>
        <w:t>Best Interest of Creditors Test</w:t>
      </w:r>
    </w:p>
    <w:tbl>
      <w:tblPr>
        <w:tblW w:w="954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8190"/>
        <w:gridCol w:w="810"/>
      </w:tblGrid>
      <w:tr w:rsidR="00FF66BC" w:rsidRPr="00651B5F" w14:paraId="2205F251" w14:textId="77777777" w:rsidTr="00102E9C">
        <w:tc>
          <w:tcPr>
            <w:tcW w:w="540" w:type="dxa"/>
          </w:tcPr>
          <w:p w14:paraId="43772DA5" w14:textId="7D0B3E53" w:rsidR="00FF66BC" w:rsidRPr="00651B5F" w:rsidRDefault="00A32AC6" w:rsidP="00740A6F">
            <w:r>
              <w:t>8</w:t>
            </w:r>
          </w:p>
        </w:tc>
        <w:tc>
          <w:tcPr>
            <w:tcW w:w="8190" w:type="dxa"/>
            <w:shd w:val="clear" w:color="auto" w:fill="auto"/>
          </w:tcPr>
          <w:p w14:paraId="4E1EDD92" w14:textId="77777777" w:rsidR="00FF66BC" w:rsidRPr="00651B5F" w:rsidRDefault="00FF66BC" w:rsidP="00740A6F">
            <w:r w:rsidRPr="00651B5F">
              <w:t>Total Non-Exempt Property</w:t>
            </w:r>
          </w:p>
        </w:tc>
        <w:tc>
          <w:tcPr>
            <w:tcW w:w="810" w:type="dxa"/>
            <w:shd w:val="clear" w:color="auto" w:fill="auto"/>
          </w:tcPr>
          <w:p w14:paraId="11270C0C" w14:textId="77777777" w:rsidR="00FF66BC" w:rsidRPr="00651B5F" w:rsidRDefault="00FF66BC" w:rsidP="00740A6F">
            <w:pPr>
              <w:jc w:val="center"/>
              <w:rPr>
                <w:b/>
              </w:rPr>
            </w:pPr>
          </w:p>
        </w:tc>
      </w:tr>
      <w:tr w:rsidR="00AB42F1" w:rsidRPr="00651B5F" w14:paraId="0D6354F9" w14:textId="77777777" w:rsidTr="00843CA8">
        <w:tc>
          <w:tcPr>
            <w:tcW w:w="540" w:type="dxa"/>
          </w:tcPr>
          <w:p w14:paraId="02081412" w14:textId="739AF4F2" w:rsidR="00AB42F1" w:rsidRDefault="00A32AC6" w:rsidP="00AB42F1">
            <w:r>
              <w:t>9</w:t>
            </w:r>
          </w:p>
        </w:tc>
        <w:tc>
          <w:tcPr>
            <w:tcW w:w="8190" w:type="dxa"/>
            <w:shd w:val="clear" w:color="auto" w:fill="auto"/>
          </w:tcPr>
          <w:p w14:paraId="0AF6B662" w14:textId="395E4F0A" w:rsidR="00AB42F1" w:rsidRPr="00651B5F" w:rsidRDefault="00AB42F1" w:rsidP="00AB42F1">
            <w:r>
              <w:rPr>
                <w:sz w:val="22"/>
                <w:szCs w:val="22"/>
              </w:rPr>
              <w:t>Compensation to Debtor’s counsel paid under 11 U.S.C. §330(a)(1)</w:t>
            </w:r>
            <w:r w:rsidRPr="005E4F48">
              <w:rPr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  <w:shd w:val="clear" w:color="auto" w:fill="auto"/>
          </w:tcPr>
          <w:p w14:paraId="35BF77CA" w14:textId="77777777" w:rsidR="00AB42F1" w:rsidRPr="00651B5F" w:rsidRDefault="00AB42F1" w:rsidP="00AB42F1">
            <w:pPr>
              <w:jc w:val="center"/>
              <w:rPr>
                <w:b/>
              </w:rPr>
            </w:pPr>
          </w:p>
        </w:tc>
      </w:tr>
      <w:tr w:rsidR="0083399F" w:rsidRPr="00651B5F" w14:paraId="54F8AB5B" w14:textId="77777777" w:rsidTr="00102E9C">
        <w:tc>
          <w:tcPr>
            <w:tcW w:w="540" w:type="dxa"/>
          </w:tcPr>
          <w:p w14:paraId="5FE76CCB" w14:textId="4593CE24" w:rsidR="0083399F" w:rsidRDefault="0083399F" w:rsidP="00AB42F1">
            <w:r>
              <w:t>10</w:t>
            </w:r>
          </w:p>
        </w:tc>
        <w:tc>
          <w:tcPr>
            <w:tcW w:w="8190" w:type="dxa"/>
            <w:shd w:val="clear" w:color="auto" w:fill="auto"/>
          </w:tcPr>
          <w:p w14:paraId="4C458CC0" w14:textId="3313D78B" w:rsidR="0083399F" w:rsidRPr="00651B5F" w:rsidRDefault="002D6B0E" w:rsidP="00AB42F1">
            <w:r>
              <w:t>Direct payments by Debtor(s) under Paragraph 27 of the Plan in satisfaction of prepetition priority claims</w:t>
            </w:r>
          </w:p>
        </w:tc>
        <w:tc>
          <w:tcPr>
            <w:tcW w:w="810" w:type="dxa"/>
            <w:shd w:val="clear" w:color="auto" w:fill="auto"/>
          </w:tcPr>
          <w:p w14:paraId="233575E6" w14:textId="77777777" w:rsidR="0083399F" w:rsidRPr="00651B5F" w:rsidRDefault="0083399F" w:rsidP="00AB42F1">
            <w:pPr>
              <w:jc w:val="center"/>
              <w:rPr>
                <w:b/>
              </w:rPr>
            </w:pPr>
          </w:p>
        </w:tc>
      </w:tr>
      <w:tr w:rsidR="00AB42F1" w:rsidRPr="00651B5F" w14:paraId="43840A0E" w14:textId="77777777" w:rsidTr="00102E9C">
        <w:tc>
          <w:tcPr>
            <w:tcW w:w="540" w:type="dxa"/>
          </w:tcPr>
          <w:p w14:paraId="592DCB9D" w14:textId="15E866E9" w:rsidR="00AB42F1" w:rsidRPr="00651B5F" w:rsidRDefault="00A32AC6" w:rsidP="00AB42F1">
            <w:r>
              <w:t>1</w:t>
            </w:r>
            <w:r w:rsidR="0083399F">
              <w:t>1</w:t>
            </w:r>
          </w:p>
        </w:tc>
        <w:tc>
          <w:tcPr>
            <w:tcW w:w="8190" w:type="dxa"/>
            <w:shd w:val="clear" w:color="auto" w:fill="auto"/>
          </w:tcPr>
          <w:p w14:paraId="2AD9B39D" w14:textId="67C98627" w:rsidR="00AB42F1" w:rsidRPr="00651B5F" w:rsidRDefault="009371DA" w:rsidP="00AB42F1">
            <w:r w:rsidRPr="000A2D3F">
              <w:t>Total Distributions to Priority and General Unsecured Creditors (line 4 plus line 7, plus line 10, minus line 9)</w:t>
            </w:r>
          </w:p>
        </w:tc>
        <w:tc>
          <w:tcPr>
            <w:tcW w:w="810" w:type="dxa"/>
            <w:shd w:val="clear" w:color="auto" w:fill="auto"/>
          </w:tcPr>
          <w:p w14:paraId="7CCC451B" w14:textId="77777777" w:rsidR="00AB42F1" w:rsidRPr="00651B5F" w:rsidRDefault="00AB42F1" w:rsidP="00AB42F1">
            <w:pPr>
              <w:jc w:val="center"/>
              <w:rPr>
                <w:b/>
              </w:rPr>
            </w:pPr>
          </w:p>
        </w:tc>
      </w:tr>
      <w:tr w:rsidR="00AB42F1" w:rsidRPr="00651B5F" w14:paraId="6AEEED9E" w14:textId="77777777" w:rsidTr="00843CA8">
        <w:tc>
          <w:tcPr>
            <w:tcW w:w="540" w:type="dxa"/>
          </w:tcPr>
          <w:p w14:paraId="27799974" w14:textId="704F93A2" w:rsidR="00AB42F1" w:rsidRDefault="00AB42F1" w:rsidP="00AB42F1">
            <w:r>
              <w:t>1</w:t>
            </w:r>
            <w:r w:rsidR="0083399F">
              <w:t>2</w:t>
            </w:r>
          </w:p>
        </w:tc>
        <w:tc>
          <w:tcPr>
            <w:tcW w:w="8190" w:type="dxa"/>
            <w:shd w:val="clear" w:color="auto" w:fill="auto"/>
          </w:tcPr>
          <w:p w14:paraId="7F00B687" w14:textId="4563AD99" w:rsidR="00AB42F1" w:rsidRPr="00651B5F" w:rsidRDefault="00AB42F1" w:rsidP="00AB42F1">
            <w:r>
              <w:t xml:space="preserve">Excess satisfaction of </w:t>
            </w:r>
            <w:r w:rsidR="00EF4D2F">
              <w:t>B</w:t>
            </w:r>
            <w:r>
              <w:t xml:space="preserve">est Interest of </w:t>
            </w:r>
            <w:r w:rsidR="00EF4D2F">
              <w:t>C</w:t>
            </w:r>
            <w:r>
              <w:t xml:space="preserve">reditors </w:t>
            </w:r>
            <w:r w:rsidR="00EF4D2F">
              <w:t>T</w:t>
            </w:r>
            <w:r>
              <w:t xml:space="preserve">est (line </w:t>
            </w:r>
            <w:r w:rsidR="00EF4D2F">
              <w:t>11</w:t>
            </w:r>
            <w:r>
              <w:t xml:space="preserve"> minus line </w:t>
            </w:r>
            <w:r w:rsidR="00EF4D2F">
              <w:t>8</w:t>
            </w:r>
            <w:r>
              <w:t>)</w:t>
            </w:r>
          </w:p>
        </w:tc>
        <w:tc>
          <w:tcPr>
            <w:tcW w:w="810" w:type="dxa"/>
            <w:shd w:val="clear" w:color="auto" w:fill="auto"/>
          </w:tcPr>
          <w:p w14:paraId="59674C82" w14:textId="77777777" w:rsidR="00AB42F1" w:rsidRPr="00651B5F" w:rsidRDefault="00AB42F1" w:rsidP="00AB42F1">
            <w:pPr>
              <w:jc w:val="center"/>
              <w:rPr>
                <w:b/>
              </w:rPr>
            </w:pPr>
          </w:p>
        </w:tc>
      </w:tr>
      <w:tr w:rsidR="00AB42F1" w:rsidRPr="00651B5F" w14:paraId="1B446226" w14:textId="77777777" w:rsidTr="00102E9C">
        <w:tc>
          <w:tcPr>
            <w:tcW w:w="540" w:type="dxa"/>
          </w:tcPr>
          <w:p w14:paraId="109115EB" w14:textId="1B19A15A" w:rsidR="00AB42F1" w:rsidDel="0089035D" w:rsidRDefault="00AB42F1" w:rsidP="00AB42F1">
            <w:r>
              <w:t>1</w:t>
            </w:r>
            <w:r w:rsidR="0083399F">
              <w:t>3</w:t>
            </w:r>
          </w:p>
        </w:tc>
        <w:tc>
          <w:tcPr>
            <w:tcW w:w="8190" w:type="dxa"/>
            <w:shd w:val="clear" w:color="auto" w:fill="auto"/>
          </w:tcPr>
          <w:p w14:paraId="290295DF" w14:textId="53B79E75" w:rsidR="00AB42F1" w:rsidRPr="00651B5F" w:rsidDel="0089035D" w:rsidRDefault="00AB42F1" w:rsidP="00AB42F1">
            <w:r w:rsidRPr="00651B5F">
              <w:t>Estimated Total General Unsecured Claims</w:t>
            </w:r>
          </w:p>
        </w:tc>
        <w:tc>
          <w:tcPr>
            <w:tcW w:w="810" w:type="dxa"/>
            <w:shd w:val="clear" w:color="auto" w:fill="auto"/>
          </w:tcPr>
          <w:p w14:paraId="633C4C34" w14:textId="77777777" w:rsidR="00AB42F1" w:rsidRPr="00651B5F" w:rsidRDefault="00AB42F1" w:rsidP="00AB42F1">
            <w:pPr>
              <w:jc w:val="center"/>
              <w:rPr>
                <w:b/>
              </w:rPr>
            </w:pPr>
          </w:p>
        </w:tc>
      </w:tr>
      <w:tr w:rsidR="00AB42F1" w:rsidRPr="00651B5F" w14:paraId="38F78BA2" w14:textId="77777777" w:rsidTr="005C49BC">
        <w:tc>
          <w:tcPr>
            <w:tcW w:w="540" w:type="dxa"/>
          </w:tcPr>
          <w:p w14:paraId="252725C4" w14:textId="2C25BAF4" w:rsidR="00AB42F1" w:rsidRPr="00843CA8" w:rsidDel="0089035D" w:rsidRDefault="00AB42F1" w:rsidP="00AB42F1">
            <w:r>
              <w:t>1</w:t>
            </w:r>
            <w:r w:rsidR="0083399F">
              <w:t>4</w:t>
            </w:r>
          </w:p>
        </w:tc>
        <w:tc>
          <w:tcPr>
            <w:tcW w:w="8190" w:type="dxa"/>
            <w:tcBorders>
              <w:bottom w:val="single" w:sz="4" w:space="0" w:color="auto"/>
            </w:tcBorders>
            <w:shd w:val="clear" w:color="auto" w:fill="auto"/>
          </w:tcPr>
          <w:p w14:paraId="69E0A10C" w14:textId="1B7EC5C9" w:rsidR="00AB42F1" w:rsidRPr="00651B5F" w:rsidDel="0089035D" w:rsidRDefault="00AB42F1" w:rsidP="00AB42F1">
            <w:r w:rsidRPr="00D04516">
              <w:t>Forecast % Dividend on General Unsecured Claims</w:t>
            </w:r>
            <w:r>
              <w:t xml:space="preserve"> (line </w:t>
            </w:r>
            <w:r w:rsidR="00EF4D2F">
              <w:t>7</w:t>
            </w:r>
            <w:r>
              <w:t xml:space="preserve"> divided by line 1</w:t>
            </w:r>
            <w:r w:rsidR="00EF4D2F">
              <w:t>3</w:t>
            </w:r>
            <w:r>
              <w:t>)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</w:tcPr>
          <w:p w14:paraId="698F492F" w14:textId="77777777" w:rsidR="00AB42F1" w:rsidRPr="00651B5F" w:rsidRDefault="00AB42F1" w:rsidP="00AB42F1">
            <w:pPr>
              <w:jc w:val="center"/>
              <w:rPr>
                <w:b/>
              </w:rPr>
            </w:pPr>
          </w:p>
        </w:tc>
      </w:tr>
      <w:tr w:rsidR="009761DB" w:rsidRPr="00651B5F" w14:paraId="51883A2A" w14:textId="77777777" w:rsidTr="00307233">
        <w:tc>
          <w:tcPr>
            <w:tcW w:w="540" w:type="dxa"/>
          </w:tcPr>
          <w:p w14:paraId="74CDDD51" w14:textId="5AF8F68C" w:rsidR="009761DB" w:rsidRDefault="009761DB" w:rsidP="00AB42F1">
            <w:r>
              <w:t>15</w:t>
            </w:r>
          </w:p>
        </w:tc>
        <w:tc>
          <w:tcPr>
            <w:tcW w:w="9000" w:type="dxa"/>
            <w:gridSpan w:val="2"/>
            <w:shd w:val="clear" w:color="auto" w:fill="auto"/>
          </w:tcPr>
          <w:p w14:paraId="78DE4BA4" w14:textId="67E73EEF" w:rsidR="009761DB" w:rsidRDefault="009761DB" w:rsidP="005C49BC">
            <w:pPr>
              <w:jc w:val="both"/>
            </w:pPr>
            <w:r>
              <w:t>If the forecast in line 14 is 100%, check one:</w:t>
            </w:r>
          </w:p>
          <w:p w14:paraId="0308CEAA" w14:textId="77777777" w:rsidR="009761DB" w:rsidRDefault="009761DB" w:rsidP="005C49BC">
            <w:pPr>
              <w:jc w:val="both"/>
            </w:pPr>
            <w:r>
              <w:t>[   ] The 100% dividend is required by the Debtor(s)’ Projected Disposable Income.</w:t>
            </w:r>
          </w:p>
          <w:p w14:paraId="03ECFB72" w14:textId="4EF3FD0E" w:rsidR="009761DB" w:rsidRDefault="009761DB" w:rsidP="005C49BC">
            <w:pPr>
              <w:jc w:val="both"/>
            </w:pPr>
            <w:r>
              <w:t xml:space="preserve">[ </w:t>
            </w:r>
            <w:proofErr w:type="gramStart"/>
            <w:r>
              <w:t xml:space="preserve">  ]</w:t>
            </w:r>
            <w:proofErr w:type="gramEnd"/>
            <w:r>
              <w:t xml:space="preserve"> The 100% dividend is required </w:t>
            </w:r>
            <w:r w:rsidR="00B75739">
              <w:t>because the</w:t>
            </w:r>
            <w:r>
              <w:t xml:space="preserve"> value of non-exempt property</w:t>
            </w:r>
            <w:r w:rsidR="005C49BC">
              <w:t xml:space="preserve"> exceeds the amount of allowed unsecured claims</w:t>
            </w:r>
            <w:r>
              <w:t>.</w:t>
            </w:r>
          </w:p>
          <w:p w14:paraId="40672F23" w14:textId="4D06A09D" w:rsidR="009761DB" w:rsidRPr="005C49BC" w:rsidRDefault="009761DB" w:rsidP="005C49BC">
            <w:pPr>
              <w:ind w:left="396" w:hanging="396"/>
              <w:jc w:val="both"/>
            </w:pPr>
            <w:r>
              <w:t xml:space="preserve">[ </w:t>
            </w:r>
            <w:proofErr w:type="gramStart"/>
            <w:r>
              <w:t xml:space="preserve">  ]</w:t>
            </w:r>
            <w:proofErr w:type="gramEnd"/>
            <w:r>
              <w:t xml:space="preserve"> </w:t>
            </w:r>
            <w:r w:rsidR="005C49BC">
              <w:t>Based on Debtor(s) disposable income, t</w:t>
            </w:r>
            <w:r>
              <w:t>he 100% dividend is merely an estimate.  It is not required to be maintained at 100%.</w:t>
            </w:r>
          </w:p>
        </w:tc>
      </w:tr>
    </w:tbl>
    <w:p w14:paraId="3B828EA2" w14:textId="77777777" w:rsidR="00740A6F" w:rsidRDefault="00740A6F" w:rsidP="00740A6F">
      <w:pPr>
        <w:jc w:val="center"/>
        <w:rPr>
          <w:b/>
        </w:rPr>
      </w:pPr>
    </w:p>
    <w:p w14:paraId="1AA6A4A3" w14:textId="77777777" w:rsidR="00740A6F" w:rsidRPr="00082F8F" w:rsidRDefault="00740A6F" w:rsidP="00740A6F">
      <w:pPr>
        <w:jc w:val="center"/>
        <w:rPr>
          <w:b/>
        </w:rPr>
      </w:pPr>
    </w:p>
    <w:p w14:paraId="0606B525" w14:textId="77777777" w:rsidR="00740A6F" w:rsidRPr="00082F8F" w:rsidRDefault="00740A6F" w:rsidP="00740A6F">
      <w:pPr>
        <w:jc w:val="center"/>
        <w:rPr>
          <w:b/>
        </w:rPr>
      </w:pPr>
    </w:p>
    <w:sectPr w:rsidR="00740A6F" w:rsidRPr="00082F8F" w:rsidSect="00740A6F">
      <w:footerReference w:type="default" r:id="rId11"/>
      <w:type w:val="continuous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9596" w14:textId="77777777" w:rsidR="00A54739" w:rsidRDefault="00A54739">
      <w:r>
        <w:separator/>
      </w:r>
    </w:p>
  </w:endnote>
  <w:endnote w:type="continuationSeparator" w:id="0">
    <w:p w14:paraId="6F5B2978" w14:textId="77777777" w:rsidR="00A54739" w:rsidRDefault="00A54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870D3" w14:textId="77777777" w:rsidR="00CB7CF9" w:rsidRDefault="00CB7CF9" w:rsidP="00CB7CF9">
    <w:pPr>
      <w:pStyle w:val="Footer"/>
      <w:jc w:val="center"/>
    </w:pPr>
  </w:p>
  <w:p w14:paraId="757A7DFF" w14:textId="6331CBB1" w:rsidR="00740A6F" w:rsidRPr="00F45916" w:rsidRDefault="002A4C62" w:rsidP="00FF2EBB">
    <w:pPr>
      <w:pStyle w:val="Footer"/>
      <w:tabs>
        <w:tab w:val="clear" w:pos="8640"/>
      </w:tabs>
      <w:jc w:val="right"/>
    </w:pPr>
    <w:r>
      <w:rPr>
        <w:sz w:val="12"/>
        <w:szCs w:val="12"/>
      </w:rPr>
      <w:t xml:space="preserve"> </w:t>
    </w:r>
    <w:r w:rsidR="00EF4D2F">
      <w:rPr>
        <w:sz w:val="12"/>
        <w:szCs w:val="12"/>
      </w:rPr>
      <w:t>Effective July 15,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E53E" w14:textId="77777777" w:rsidR="00A54739" w:rsidRDefault="00A54739">
      <w:r>
        <w:separator/>
      </w:r>
    </w:p>
  </w:footnote>
  <w:footnote w:type="continuationSeparator" w:id="0">
    <w:p w14:paraId="67288551" w14:textId="77777777" w:rsidR="00A54739" w:rsidRDefault="00A54739">
      <w:r>
        <w:continuationSeparator/>
      </w:r>
    </w:p>
  </w:footnote>
  <w:footnote w:id="1">
    <w:p w14:paraId="2DE57471" w14:textId="77777777" w:rsidR="00102E9C" w:rsidRDefault="00102E9C" w:rsidP="00901FF1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   This is the month in which the first payment is due for this amount.  The Debtor(s) must commence payments not later than 30 days after the petition date.</w:t>
      </w:r>
    </w:p>
    <w:p w14:paraId="56B0D3A3" w14:textId="77777777" w:rsidR="00102E9C" w:rsidRDefault="00102E9C" w:rsidP="00740A6F">
      <w:pPr>
        <w:pStyle w:val="FootnoteText"/>
      </w:pPr>
    </w:p>
  </w:footnote>
  <w:footnote w:id="2">
    <w:p w14:paraId="77807592" w14:textId="5CB4EF2E" w:rsidR="00975DBA" w:rsidRDefault="00975DBA">
      <w:pPr>
        <w:pStyle w:val="FootnoteText"/>
        <w:rPr>
          <w:spacing w:val="-2"/>
        </w:rPr>
      </w:pPr>
      <w:r>
        <w:rPr>
          <w:rStyle w:val="FootnoteReference"/>
        </w:rPr>
        <w:footnoteRef/>
      </w:r>
      <w:r>
        <w:t xml:space="preserve"> </w:t>
      </w:r>
      <w:r w:rsidR="007A3C18">
        <w:rPr>
          <w:spacing w:val="-2"/>
        </w:rPr>
        <w:t>The</w:t>
      </w:r>
      <w:r w:rsidR="007A3C18" w:rsidRPr="00B06E91">
        <w:rPr>
          <w:spacing w:val="-2"/>
        </w:rPr>
        <w:t xml:space="preserve"> total amount of monthly payment includes Savings</w:t>
      </w:r>
      <w:r w:rsidR="007A3C18">
        <w:rPr>
          <w:spacing w:val="-2"/>
        </w:rPr>
        <w:t xml:space="preserve"> Fund</w:t>
      </w:r>
      <w:r w:rsidR="007A3C18" w:rsidRPr="00B06E91">
        <w:rPr>
          <w:spacing w:val="-2"/>
        </w:rPr>
        <w:t xml:space="preserve"> established under Paragraph 20 of this Plan and Reserves established under Paragraph 21 of this Plan.</w:t>
      </w:r>
    </w:p>
    <w:p w14:paraId="3442B0E4" w14:textId="77777777" w:rsidR="007A3C18" w:rsidRDefault="007A3C18">
      <w:pPr>
        <w:pStyle w:val="FootnoteText"/>
      </w:pPr>
    </w:p>
  </w:footnote>
  <w:footnote w:id="3">
    <w:p w14:paraId="35EB5506" w14:textId="77777777" w:rsidR="00740A6F" w:rsidRDefault="0058041C" w:rsidP="00740A6F">
      <w:pPr>
        <w:pStyle w:val="FootnoteText"/>
      </w:pPr>
      <w:r>
        <w:rPr>
          <w:rStyle w:val="FootnoteReference"/>
        </w:rPr>
        <w:footnoteRef/>
      </w:r>
      <w:r>
        <w:t xml:space="preserve">    Amounts for Cure Claims, Mo</w:t>
      </w:r>
      <w:r w:rsidR="00651B5F">
        <w:t xml:space="preserve">nthly </w:t>
      </w:r>
      <w:r>
        <w:t xml:space="preserve">Payments, Total Debt Claims and Monthly </w:t>
      </w:r>
      <w:r w:rsidR="00651B5F">
        <w:t>Re</w:t>
      </w:r>
      <w:r>
        <w:t xml:space="preserve">finance Payments should be listed only if the box for “Retained (paid through Trustee)” is checked. </w:t>
      </w:r>
    </w:p>
  </w:footnote>
  <w:footnote w:id="4">
    <w:p w14:paraId="6AEC41AC" w14:textId="36EA9DC0" w:rsidR="003640DD" w:rsidRDefault="003640D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0693A">
        <w:t>List Reserves for ad valorem taxes and homeowner association fees by property.</w:t>
      </w:r>
    </w:p>
    <w:p w14:paraId="00AE6DAB" w14:textId="77777777" w:rsidR="00E17E39" w:rsidRDefault="00E17E39">
      <w:pPr>
        <w:pStyle w:val="FootnoteText"/>
      </w:pPr>
    </w:p>
  </w:footnote>
  <w:footnote w:id="5">
    <w:p w14:paraId="272F2300" w14:textId="7FD0873A" w:rsidR="0020693A" w:rsidRDefault="0020693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17E39">
        <w:t>The</w:t>
      </w:r>
      <w:r w:rsidR="00E17E39">
        <w:rPr>
          <w:spacing w:val="-6"/>
        </w:rPr>
        <w:t xml:space="preserve"> </w:t>
      </w:r>
      <w:r w:rsidR="00E17E39">
        <w:t>Posted</w:t>
      </w:r>
      <w:r w:rsidR="00E17E39">
        <w:rPr>
          <w:spacing w:val="-4"/>
        </w:rPr>
        <w:t xml:space="preserve"> </w:t>
      </w:r>
      <w:r w:rsidR="00E17E39">
        <w:t>Chapter</w:t>
      </w:r>
      <w:r w:rsidR="00E17E39">
        <w:rPr>
          <w:spacing w:val="-3"/>
        </w:rPr>
        <w:t xml:space="preserve"> </w:t>
      </w:r>
      <w:r w:rsidR="00E17E39">
        <w:t>13</w:t>
      </w:r>
      <w:r w:rsidR="00E17E39">
        <w:rPr>
          <w:spacing w:val="-4"/>
        </w:rPr>
        <w:t xml:space="preserve"> </w:t>
      </w:r>
      <w:r w:rsidR="00E17E39">
        <w:t>Trustee</w:t>
      </w:r>
      <w:r w:rsidR="00E17E39">
        <w:rPr>
          <w:spacing w:val="-2"/>
        </w:rPr>
        <w:t xml:space="preserve"> </w:t>
      </w:r>
      <w:r w:rsidR="00E17E39">
        <w:t>Fee</w:t>
      </w:r>
      <w:r w:rsidR="00E17E39">
        <w:rPr>
          <w:spacing w:val="-3"/>
        </w:rPr>
        <w:t xml:space="preserve"> </w:t>
      </w:r>
      <w:r w:rsidR="00E17E39">
        <w:t>is</w:t>
      </w:r>
      <w:r w:rsidR="00E17E39">
        <w:rPr>
          <w:spacing w:val="-3"/>
        </w:rPr>
        <w:t xml:space="preserve"> </w:t>
      </w:r>
      <w:r w:rsidR="00E17E39">
        <w:t>based</w:t>
      </w:r>
      <w:r w:rsidR="00E17E39">
        <w:rPr>
          <w:spacing w:val="-4"/>
        </w:rPr>
        <w:t xml:space="preserve"> </w:t>
      </w:r>
      <w:r w:rsidR="00E17E39">
        <w:t>on</w:t>
      </w:r>
      <w:r w:rsidR="00E17E39">
        <w:rPr>
          <w:spacing w:val="-3"/>
        </w:rPr>
        <w:t xml:space="preserve"> </w:t>
      </w:r>
      <w:r w:rsidR="00E17E39">
        <w:t>the</w:t>
      </w:r>
      <w:r w:rsidR="00E17E39">
        <w:rPr>
          <w:spacing w:val="-4"/>
        </w:rPr>
        <w:t xml:space="preserve"> </w:t>
      </w:r>
      <w:r w:rsidR="00E17E39">
        <w:t>percentage</w:t>
      </w:r>
      <w:r w:rsidR="00E17E39">
        <w:rPr>
          <w:spacing w:val="-2"/>
        </w:rPr>
        <w:t xml:space="preserve"> </w:t>
      </w:r>
      <w:r w:rsidR="00E17E39">
        <w:t>listed</w:t>
      </w:r>
      <w:r w:rsidR="00E17E39">
        <w:rPr>
          <w:spacing w:val="-4"/>
        </w:rPr>
        <w:t xml:space="preserve"> </w:t>
      </w:r>
      <w:r w:rsidR="00E17E39">
        <w:t>on</w:t>
      </w:r>
      <w:r w:rsidR="00E17E39">
        <w:rPr>
          <w:spacing w:val="-3"/>
        </w:rPr>
        <w:t xml:space="preserve"> </w:t>
      </w:r>
      <w:r w:rsidR="00E17E39">
        <w:t>the</w:t>
      </w:r>
      <w:r w:rsidR="00E17E39">
        <w:rPr>
          <w:spacing w:val="-3"/>
        </w:rPr>
        <w:t xml:space="preserve"> </w:t>
      </w:r>
      <w:r w:rsidR="00E17E39">
        <w:t>Court’s</w:t>
      </w:r>
      <w:r w:rsidR="00E17E39">
        <w:rPr>
          <w:spacing w:val="-3"/>
        </w:rPr>
        <w:t xml:space="preserve"> </w:t>
      </w:r>
      <w:r w:rsidR="00E17E39">
        <w:rPr>
          <w:spacing w:val="-2"/>
        </w:rPr>
        <w:t>website.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7CDD"/>
    <w:multiLevelType w:val="hybridMultilevel"/>
    <w:tmpl w:val="D0447168"/>
    <w:lvl w:ilvl="0" w:tplc="EBDC1C8E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D6EE06DA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249E2CF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CFB63092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9E360D0C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CDCEF142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F3243E1C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1D002B0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6C4AF164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" w15:restartNumberingAfterBreak="0">
    <w:nsid w:val="0EF33982"/>
    <w:multiLevelType w:val="hybridMultilevel"/>
    <w:tmpl w:val="D71E4EBC"/>
    <w:lvl w:ilvl="0" w:tplc="F6E6583C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A7EAE1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83946E40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5CE7FA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86A8756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69E8534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7772DF3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0DC731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439E8E22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41C20D2"/>
    <w:multiLevelType w:val="hybridMultilevel"/>
    <w:tmpl w:val="C31A6C3E"/>
    <w:lvl w:ilvl="0" w:tplc="796EF3D4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923A4BC0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7BA8828A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70EEFA92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57D0507E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6D26B0D4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4BBA75F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CD861882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0247C4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E9D2017"/>
    <w:multiLevelType w:val="hybridMultilevel"/>
    <w:tmpl w:val="C9B828A8"/>
    <w:lvl w:ilvl="0" w:tplc="FA727598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  <w:rPr>
        <w:rFonts w:hint="default"/>
      </w:rPr>
    </w:lvl>
    <w:lvl w:ilvl="1" w:tplc="B2760756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ACF6E678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169A892C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ED50A728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3976F418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0122084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E0166CDC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BB1E0DCA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4" w15:restartNumberingAfterBreak="0">
    <w:nsid w:val="20AE67B9"/>
    <w:multiLevelType w:val="multilevel"/>
    <w:tmpl w:val="8FBCCAD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-360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AE676DF"/>
    <w:multiLevelType w:val="multilevel"/>
    <w:tmpl w:val="3A3EC9C4"/>
    <w:lvl w:ilvl="0">
      <w:start w:val="1"/>
      <w:numFmt w:val="decimal"/>
      <w:lvlText w:val="%1.    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%2.  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" w15:restartNumberingAfterBreak="0">
    <w:nsid w:val="3F956B63"/>
    <w:multiLevelType w:val="hybridMultilevel"/>
    <w:tmpl w:val="BF8C0690"/>
    <w:lvl w:ilvl="0" w:tplc="A836C24E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B850638C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6B6A33D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2CEFDE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A26435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ACCA3D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90A13AE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5720FD8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DEA59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E747940"/>
    <w:multiLevelType w:val="multilevel"/>
    <w:tmpl w:val="32900FB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firstLine="72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5DFA7C9B"/>
    <w:multiLevelType w:val="multilevel"/>
    <w:tmpl w:val="8CE47D8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60626C8E"/>
    <w:multiLevelType w:val="hybridMultilevel"/>
    <w:tmpl w:val="F88CBEB6"/>
    <w:lvl w:ilvl="0" w:tplc="EDE8A476">
      <w:start w:val="1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EDE0406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7ECCFAC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7A2E9A1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ADCB01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77C0DE0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BD6C7E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7110F7F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D8EE9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6FCE0D5E"/>
    <w:multiLevelType w:val="hybridMultilevel"/>
    <w:tmpl w:val="975C0D7E"/>
    <w:lvl w:ilvl="0" w:tplc="BDFAA5AE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F6CCB3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8E8616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42F2A3D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6F62650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50986BB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252457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9C40C3F4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C5844F4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0A65D49"/>
    <w:multiLevelType w:val="hybridMultilevel"/>
    <w:tmpl w:val="3280D6D2"/>
    <w:lvl w:ilvl="0" w:tplc="E0441B68">
      <w:start w:val="1"/>
      <w:numFmt w:val="decimal"/>
      <w:lvlText w:val="%1."/>
      <w:lvlJc w:val="left"/>
      <w:pPr>
        <w:tabs>
          <w:tab w:val="num" w:pos="2484"/>
        </w:tabs>
        <w:ind w:left="2484" w:hanging="1044"/>
      </w:pPr>
      <w:rPr>
        <w:rFonts w:hint="default"/>
      </w:rPr>
    </w:lvl>
    <w:lvl w:ilvl="1" w:tplc="B8F408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92460A20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B00649E4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2040B848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418628E4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29286DDE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51EC334C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346C89D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7AB96436"/>
    <w:multiLevelType w:val="multilevel"/>
    <w:tmpl w:val="5E622F8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2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44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541477343">
    <w:abstractNumId w:val="4"/>
  </w:num>
  <w:num w:numId="2" w16cid:durableId="1088581060">
    <w:abstractNumId w:val="6"/>
  </w:num>
  <w:num w:numId="3" w16cid:durableId="2082167153">
    <w:abstractNumId w:val="2"/>
  </w:num>
  <w:num w:numId="4" w16cid:durableId="1666741312">
    <w:abstractNumId w:val="3"/>
  </w:num>
  <w:num w:numId="5" w16cid:durableId="1490057412">
    <w:abstractNumId w:val="1"/>
  </w:num>
  <w:num w:numId="6" w16cid:durableId="226258997">
    <w:abstractNumId w:val="5"/>
  </w:num>
  <w:num w:numId="7" w16cid:durableId="1487359721">
    <w:abstractNumId w:val="10"/>
  </w:num>
  <w:num w:numId="8" w16cid:durableId="196428816">
    <w:abstractNumId w:val="0"/>
  </w:num>
  <w:num w:numId="9" w16cid:durableId="1896698864">
    <w:abstractNumId w:val="11"/>
  </w:num>
  <w:num w:numId="10" w16cid:durableId="535584104">
    <w:abstractNumId w:val="12"/>
  </w:num>
  <w:num w:numId="11" w16cid:durableId="754205850">
    <w:abstractNumId w:val="8"/>
  </w:num>
  <w:num w:numId="12" w16cid:durableId="1037706411">
    <w:abstractNumId w:val="7"/>
  </w:num>
  <w:num w:numId="13" w16cid:durableId="2087216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CE"/>
    <w:rsid w:val="0000276F"/>
    <w:rsid w:val="00020E1F"/>
    <w:rsid w:val="000773FA"/>
    <w:rsid w:val="000E4F7A"/>
    <w:rsid w:val="00102E9C"/>
    <w:rsid w:val="0013592E"/>
    <w:rsid w:val="0014156A"/>
    <w:rsid w:val="0014325A"/>
    <w:rsid w:val="0018284F"/>
    <w:rsid w:val="001A5AC0"/>
    <w:rsid w:val="001A6566"/>
    <w:rsid w:val="001E3879"/>
    <w:rsid w:val="0020693A"/>
    <w:rsid w:val="00210790"/>
    <w:rsid w:val="00210C2F"/>
    <w:rsid w:val="00283B3F"/>
    <w:rsid w:val="002846F6"/>
    <w:rsid w:val="002A4C62"/>
    <w:rsid w:val="002D6B0E"/>
    <w:rsid w:val="00305C8E"/>
    <w:rsid w:val="0033264C"/>
    <w:rsid w:val="00343E1F"/>
    <w:rsid w:val="003640DD"/>
    <w:rsid w:val="003D5051"/>
    <w:rsid w:val="003E798F"/>
    <w:rsid w:val="00411CB4"/>
    <w:rsid w:val="005004F4"/>
    <w:rsid w:val="005010F7"/>
    <w:rsid w:val="00501A03"/>
    <w:rsid w:val="00522332"/>
    <w:rsid w:val="00534125"/>
    <w:rsid w:val="005556B3"/>
    <w:rsid w:val="0058041C"/>
    <w:rsid w:val="00582937"/>
    <w:rsid w:val="005A3ADE"/>
    <w:rsid w:val="005A68F4"/>
    <w:rsid w:val="005C49BC"/>
    <w:rsid w:val="005F1DD5"/>
    <w:rsid w:val="00651B5F"/>
    <w:rsid w:val="006C093E"/>
    <w:rsid w:val="00740A6F"/>
    <w:rsid w:val="00775132"/>
    <w:rsid w:val="007A3C18"/>
    <w:rsid w:val="007C4318"/>
    <w:rsid w:val="007C6904"/>
    <w:rsid w:val="007C7253"/>
    <w:rsid w:val="00802169"/>
    <w:rsid w:val="00812DD7"/>
    <w:rsid w:val="00821BAE"/>
    <w:rsid w:val="0083399F"/>
    <w:rsid w:val="008351E6"/>
    <w:rsid w:val="00837886"/>
    <w:rsid w:val="00843CA8"/>
    <w:rsid w:val="00875197"/>
    <w:rsid w:val="0089035D"/>
    <w:rsid w:val="008C7276"/>
    <w:rsid w:val="008D0BCE"/>
    <w:rsid w:val="008D1467"/>
    <w:rsid w:val="00901FF1"/>
    <w:rsid w:val="009371DA"/>
    <w:rsid w:val="009453BC"/>
    <w:rsid w:val="009521B9"/>
    <w:rsid w:val="00952B4F"/>
    <w:rsid w:val="00970C33"/>
    <w:rsid w:val="00975DBA"/>
    <w:rsid w:val="009761DB"/>
    <w:rsid w:val="009A6DD1"/>
    <w:rsid w:val="009C37FF"/>
    <w:rsid w:val="009E1AD1"/>
    <w:rsid w:val="009F3DA1"/>
    <w:rsid w:val="00A25934"/>
    <w:rsid w:val="00A32AC6"/>
    <w:rsid w:val="00A54739"/>
    <w:rsid w:val="00A60D6D"/>
    <w:rsid w:val="00A77594"/>
    <w:rsid w:val="00AA22AF"/>
    <w:rsid w:val="00AB42F1"/>
    <w:rsid w:val="00AD1D58"/>
    <w:rsid w:val="00AD427B"/>
    <w:rsid w:val="00AE6BA4"/>
    <w:rsid w:val="00AF06EE"/>
    <w:rsid w:val="00B24767"/>
    <w:rsid w:val="00B75739"/>
    <w:rsid w:val="00C804C6"/>
    <w:rsid w:val="00CB7CF9"/>
    <w:rsid w:val="00CE12C5"/>
    <w:rsid w:val="00D04516"/>
    <w:rsid w:val="00D2292C"/>
    <w:rsid w:val="00D30622"/>
    <w:rsid w:val="00D41057"/>
    <w:rsid w:val="00D434B0"/>
    <w:rsid w:val="00D7388F"/>
    <w:rsid w:val="00D9170F"/>
    <w:rsid w:val="00DA1734"/>
    <w:rsid w:val="00DC3030"/>
    <w:rsid w:val="00DC501C"/>
    <w:rsid w:val="00DC7EB0"/>
    <w:rsid w:val="00DF3291"/>
    <w:rsid w:val="00E00023"/>
    <w:rsid w:val="00E17E39"/>
    <w:rsid w:val="00E5355A"/>
    <w:rsid w:val="00E714C2"/>
    <w:rsid w:val="00E84813"/>
    <w:rsid w:val="00EC2206"/>
    <w:rsid w:val="00ED0F37"/>
    <w:rsid w:val="00EF4D2F"/>
    <w:rsid w:val="00F36E2B"/>
    <w:rsid w:val="00F4128F"/>
    <w:rsid w:val="00F53353"/>
    <w:rsid w:val="00F61F9E"/>
    <w:rsid w:val="00FD6167"/>
    <w:rsid w:val="00FF2EBB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D8B548"/>
  <w15:docId w15:val="{40A28F75-7DA1-4DB8-B5D1-0F7EDD77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/>
    <w:lsdException w:name="Intense Emphasis" w:uiPriority="66"/>
    <w:lsdException w:name="Subtle Reference" w:uiPriority="67"/>
    <w:lsdException w:name="Intense Reference" w:uiPriority="68"/>
    <w:lsdException w:name="Book Title" w:uiPriority="69"/>
    <w:lsdException w:name="Bibliography" w:uiPriority="70"/>
    <w:lsdException w:name="TOC Heading" w:uiPriority="7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756CED"/>
    <w:rPr>
      <w:sz w:val="20"/>
      <w:szCs w:val="20"/>
    </w:rPr>
  </w:style>
  <w:style w:type="character" w:styleId="FootnoteReference">
    <w:name w:val="footnote reference"/>
    <w:semiHidden/>
    <w:rsid w:val="00756CED"/>
    <w:rPr>
      <w:vertAlign w:val="superscript"/>
    </w:rPr>
  </w:style>
  <w:style w:type="paragraph" w:styleId="Header">
    <w:name w:val="header"/>
    <w:basedOn w:val="Normal"/>
    <w:rsid w:val="007611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611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11F9"/>
  </w:style>
  <w:style w:type="table" w:styleId="TableGrid">
    <w:name w:val="Table Grid"/>
    <w:basedOn w:val="TableNormal"/>
    <w:uiPriority w:val="39"/>
    <w:rsid w:val="003B4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4">
    <w:name w:val="c4"/>
    <w:basedOn w:val="Normal"/>
    <w:rsid w:val="00B70AB4"/>
    <w:pPr>
      <w:widowControl w:val="0"/>
      <w:spacing w:line="240" w:lineRule="atLeast"/>
      <w:jc w:val="center"/>
    </w:pPr>
    <w:rPr>
      <w:szCs w:val="20"/>
    </w:rPr>
  </w:style>
  <w:style w:type="paragraph" w:customStyle="1" w:styleId="p5">
    <w:name w:val="p5"/>
    <w:basedOn w:val="Normal"/>
    <w:rsid w:val="00C1748E"/>
    <w:pPr>
      <w:widowControl w:val="0"/>
      <w:tabs>
        <w:tab w:val="left" w:pos="204"/>
      </w:tabs>
      <w:spacing w:line="255" w:lineRule="atLeast"/>
      <w:jc w:val="both"/>
    </w:pPr>
    <w:rPr>
      <w:szCs w:val="20"/>
    </w:rPr>
  </w:style>
  <w:style w:type="paragraph" w:customStyle="1" w:styleId="p6">
    <w:name w:val="p6"/>
    <w:basedOn w:val="Normal"/>
    <w:rsid w:val="00C1748E"/>
    <w:pPr>
      <w:widowControl w:val="0"/>
      <w:tabs>
        <w:tab w:val="left" w:pos="742"/>
      </w:tabs>
      <w:spacing w:line="255" w:lineRule="atLeast"/>
      <w:ind w:left="685" w:hanging="742"/>
      <w:jc w:val="both"/>
    </w:pPr>
    <w:rPr>
      <w:szCs w:val="20"/>
    </w:rPr>
  </w:style>
  <w:style w:type="paragraph" w:customStyle="1" w:styleId="p13">
    <w:name w:val="p13"/>
    <w:basedOn w:val="Normal"/>
    <w:rsid w:val="00C1748E"/>
    <w:pPr>
      <w:widowControl w:val="0"/>
      <w:tabs>
        <w:tab w:val="left" w:pos="204"/>
      </w:tabs>
      <w:spacing w:line="255" w:lineRule="atLeast"/>
      <w:jc w:val="both"/>
    </w:pPr>
    <w:rPr>
      <w:szCs w:val="20"/>
    </w:rPr>
  </w:style>
  <w:style w:type="paragraph" w:customStyle="1" w:styleId="p14">
    <w:name w:val="p14"/>
    <w:basedOn w:val="Normal"/>
    <w:rsid w:val="00C1748E"/>
    <w:pPr>
      <w:widowControl w:val="0"/>
      <w:tabs>
        <w:tab w:val="left" w:pos="4149"/>
      </w:tabs>
      <w:spacing w:line="240" w:lineRule="atLeast"/>
      <w:ind w:left="2722"/>
      <w:jc w:val="both"/>
    </w:pPr>
    <w:rPr>
      <w:szCs w:val="20"/>
    </w:rPr>
  </w:style>
  <w:style w:type="paragraph" w:styleId="BalloonText">
    <w:name w:val="Balloon Text"/>
    <w:basedOn w:val="Normal"/>
    <w:semiHidden/>
    <w:rsid w:val="0039709E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71"/>
    <w:semiHidden/>
    <w:rsid w:val="00DF3291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B7C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A495DC3F31EB40A66C0F92CF2F55F3" ma:contentTypeVersion="8" ma:contentTypeDescription="Create a new document." ma:contentTypeScope="" ma:versionID="37ad3449451afa0e84f66ad6fa665c54">
  <xsd:schema xmlns:xsd="http://www.w3.org/2001/XMLSchema" xmlns:xs="http://www.w3.org/2001/XMLSchema" xmlns:p="http://schemas.microsoft.com/office/2006/metadata/properties" xmlns:ns3="164777b5-94d2-4485-9803-79e99aa57447" xmlns:ns4="6e91c3aa-c4ad-44e8-8326-2698c4f4227b" targetNamespace="http://schemas.microsoft.com/office/2006/metadata/properties" ma:root="true" ma:fieldsID="0f1ad59c2d3fd6d9790f15b28b3aecfd" ns3:_="" ns4:_="">
    <xsd:import namespace="164777b5-94d2-4485-9803-79e99aa57447"/>
    <xsd:import namespace="6e91c3aa-c4ad-44e8-8326-2698c4f4227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777b5-94d2-4485-9803-79e99aa5744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c3aa-c4ad-44e8-8326-2698c4f422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3D7963-97C1-4A73-941D-C57AB740FC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404189-91D9-4EFE-A144-619C5375C7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A0C0A3-77EF-4934-8AED-9A8BC9FBC3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473B2CE-8602-490A-9E75-E5CD055BC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777b5-94d2-4485-9803-79e99aa57447"/>
    <ds:schemaRef ds:uri="6e91c3aa-c4ad-44e8-8326-2698c4f422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472</Words>
  <Characters>2921</Characters>
  <Application>Microsoft Office Word</Application>
  <DocSecurity>0</DocSecurity>
  <Lines>127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TO CHIEF BANKRUPTCY JUDGE KAREN K</vt:lpstr>
    </vt:vector>
  </TitlesOfParts>
  <Company>usdc</Company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 Plan Summary</dc:title>
  <dc:creator>Marvin Isgur</dc:creator>
  <cp:lastModifiedBy>Claire Cassady</cp:lastModifiedBy>
  <cp:revision>3</cp:revision>
  <cp:lastPrinted>2018-08-13T15:57:00Z</cp:lastPrinted>
  <dcterms:created xsi:type="dcterms:W3CDTF">2025-05-02T18:19:00Z</dcterms:created>
  <dcterms:modified xsi:type="dcterms:W3CDTF">2025-07-15T18:45:00Z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0x0101009CA495DC3F31EB40A66C0F92CF2F55F3</vt:lpwstr>
  </property>
</Properties>
</file>