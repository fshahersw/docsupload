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F8759" w14:textId="77777777" w:rsidR="00687D52" w:rsidRDefault="00687D52" w:rsidP="0093127B">
      <w:pPr>
        <w:ind w:left="720"/>
        <w:jc w:val="center"/>
        <w:rPr>
          <w:b/>
        </w:rPr>
      </w:pPr>
    </w:p>
    <w:p w14:paraId="40231ADF" w14:textId="77777777" w:rsidR="00687D52" w:rsidRDefault="00687D52" w:rsidP="0093127B">
      <w:pPr>
        <w:ind w:left="720"/>
        <w:jc w:val="center"/>
        <w:rPr>
          <w:b/>
        </w:rPr>
      </w:pPr>
    </w:p>
    <w:p w14:paraId="067D97D5" w14:textId="77777777" w:rsidR="00687D52" w:rsidRDefault="00687D52" w:rsidP="0093127B">
      <w:pPr>
        <w:ind w:left="720"/>
        <w:jc w:val="center"/>
        <w:rPr>
          <w:b/>
        </w:rPr>
      </w:pPr>
    </w:p>
    <w:p w14:paraId="154688B7" w14:textId="77777777" w:rsidR="00687D52" w:rsidRDefault="00687D52" w:rsidP="0093127B">
      <w:pPr>
        <w:ind w:left="720"/>
        <w:jc w:val="center"/>
        <w:rPr>
          <w:b/>
        </w:rPr>
      </w:pPr>
    </w:p>
    <w:p w14:paraId="2CB74D36" w14:textId="77777777" w:rsidR="00687D52" w:rsidRDefault="00687D52" w:rsidP="0093127B">
      <w:pPr>
        <w:ind w:left="720"/>
        <w:jc w:val="center"/>
        <w:rPr>
          <w:b/>
        </w:rPr>
      </w:pPr>
    </w:p>
    <w:p w14:paraId="56156CA0" w14:textId="4DF78BB4" w:rsidR="00CF5510" w:rsidRDefault="0058041C" w:rsidP="0093127B">
      <w:pPr>
        <w:ind w:left="720"/>
        <w:jc w:val="center"/>
        <w:rPr>
          <w:b/>
        </w:rPr>
      </w:pPr>
      <w:r>
        <w:rPr>
          <w:b/>
        </w:rPr>
        <w:t>Exhibit A</w:t>
      </w:r>
    </w:p>
    <w:p w14:paraId="0EF52612" w14:textId="77777777" w:rsidR="00CF5510" w:rsidRDefault="0058041C" w:rsidP="0093127B">
      <w:pPr>
        <w:ind w:left="720"/>
        <w:jc w:val="center"/>
        <w:rPr>
          <w:b/>
        </w:rPr>
      </w:pPr>
      <w:r>
        <w:rPr>
          <w:b/>
        </w:rPr>
        <w:t>Plan Summary for</w:t>
      </w:r>
      <w:r w:rsidRPr="00423970">
        <w:rPr>
          <w:b/>
        </w:rPr>
        <w:t xml:space="preserve"> Proposed </w:t>
      </w:r>
      <w:r w:rsidR="005817D0">
        <w:rPr>
          <w:b/>
        </w:rPr>
        <w:t xml:space="preserve">Modified </w:t>
      </w:r>
      <w:r w:rsidRPr="00423970">
        <w:rPr>
          <w:b/>
        </w:rPr>
        <w:t>Plan</w:t>
      </w:r>
    </w:p>
    <w:p w14:paraId="6DC24240" w14:textId="77777777" w:rsidR="00CF5510" w:rsidRDefault="00CF5510" w:rsidP="0093127B">
      <w:pPr>
        <w:ind w:left="720"/>
        <w:jc w:val="center"/>
        <w:rPr>
          <w:b/>
          <w:sz w:val="22"/>
          <w:szCs w:val="22"/>
        </w:rPr>
      </w:pPr>
    </w:p>
    <w:p w14:paraId="5074768D" w14:textId="77777777" w:rsidR="00CF5510" w:rsidRDefault="0058041C" w:rsidP="0093127B">
      <w:pPr>
        <w:ind w:left="720"/>
        <w:jc w:val="center"/>
        <w:rPr>
          <w:b/>
          <w:sz w:val="22"/>
          <w:szCs w:val="22"/>
        </w:rPr>
      </w:pPr>
      <w:r w:rsidRPr="00515515">
        <w:rPr>
          <w:b/>
          <w:sz w:val="22"/>
          <w:szCs w:val="22"/>
        </w:rPr>
        <w:t xml:space="preserve">Disposable Income and </w:t>
      </w:r>
      <w:r w:rsidR="00BA71AC">
        <w:rPr>
          <w:b/>
          <w:sz w:val="22"/>
          <w:szCs w:val="22"/>
        </w:rPr>
        <w:t xml:space="preserve">Modified </w:t>
      </w:r>
      <w:r w:rsidRPr="00515515">
        <w:rPr>
          <w:b/>
          <w:sz w:val="22"/>
          <w:szCs w:val="22"/>
        </w:rPr>
        <w:t>Plan Payments</w:t>
      </w:r>
    </w:p>
    <w:p w14:paraId="1EF4EF3E" w14:textId="77777777" w:rsidR="00BA71AC" w:rsidRPr="00515515" w:rsidRDefault="00BA71AC" w:rsidP="0093127B">
      <w:pPr>
        <w:ind w:left="72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(Do Not Include any Pre-Modification Plan Payments)</w:t>
      </w:r>
    </w:p>
    <w:tbl>
      <w:tblPr>
        <w:tblW w:w="103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0"/>
        <w:gridCol w:w="1345"/>
        <w:gridCol w:w="1664"/>
        <w:gridCol w:w="1306"/>
        <w:gridCol w:w="1170"/>
        <w:gridCol w:w="1350"/>
        <w:gridCol w:w="1800"/>
      </w:tblGrid>
      <w:tr w:rsidR="00E10DE8" w14:paraId="18A973F1" w14:textId="77777777" w:rsidTr="00E10DE8">
        <w:trPr>
          <w:jc w:val="center"/>
        </w:trPr>
        <w:tc>
          <w:tcPr>
            <w:tcW w:w="1710" w:type="dxa"/>
            <w:tcBorders>
              <w:bottom w:val="double" w:sz="4" w:space="0" w:color="auto"/>
            </w:tcBorders>
            <w:shd w:val="clear" w:color="auto" w:fill="auto"/>
          </w:tcPr>
          <w:p w14:paraId="358AE634" w14:textId="77777777" w:rsidR="00E10DE8" w:rsidRDefault="00E10DE8" w:rsidP="009525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(A)</w:t>
            </w:r>
          </w:p>
          <w:p w14:paraId="2CAE3A13" w14:textId="77777777" w:rsidR="00E10DE8" w:rsidRDefault="00E10DE8" w:rsidP="009525EA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Projected Schedule “I” Income</w:t>
            </w:r>
          </w:p>
          <w:p w14:paraId="32F6B4EF" w14:textId="77777777" w:rsidR="00E10DE8" w:rsidRPr="009525EA" w:rsidRDefault="00E10DE8" w:rsidP="006B38B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(From</w:t>
            </w:r>
            <w:r w:rsidRPr="009525EA">
              <w:rPr>
                <w:sz w:val="18"/>
                <w:szCs w:val="18"/>
              </w:rPr>
              <w:t xml:space="preserve"> most recently filed Schedule I)</w:t>
            </w:r>
          </w:p>
        </w:tc>
        <w:tc>
          <w:tcPr>
            <w:tcW w:w="1345" w:type="dxa"/>
            <w:tcBorders>
              <w:bottom w:val="double" w:sz="4" w:space="0" w:color="auto"/>
            </w:tcBorders>
            <w:shd w:val="clear" w:color="auto" w:fill="auto"/>
          </w:tcPr>
          <w:p w14:paraId="3D87F9FC" w14:textId="77777777" w:rsidR="00E10DE8" w:rsidRDefault="00E10DE8" w:rsidP="009525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(B)</w:t>
            </w:r>
          </w:p>
          <w:p w14:paraId="248E0520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Projected Schedule “J” Expenses</w:t>
            </w:r>
          </w:p>
          <w:p w14:paraId="77676886" w14:textId="77777777" w:rsidR="00E10DE8" w:rsidRPr="009525EA" w:rsidRDefault="00E10DE8" w:rsidP="006B38B5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From</w:t>
            </w:r>
            <w:r w:rsidRPr="009525EA">
              <w:rPr>
                <w:sz w:val="18"/>
                <w:szCs w:val="18"/>
              </w:rPr>
              <w:t xml:space="preserve"> most recently filed Schedule J)</w:t>
            </w:r>
          </w:p>
        </w:tc>
        <w:tc>
          <w:tcPr>
            <w:tcW w:w="1664" w:type="dxa"/>
            <w:tcBorders>
              <w:bottom w:val="double" w:sz="4" w:space="0" w:color="auto"/>
            </w:tcBorders>
            <w:shd w:val="clear" w:color="auto" w:fill="auto"/>
          </w:tcPr>
          <w:p w14:paraId="5521DCF5" w14:textId="77777777" w:rsidR="00E10DE8" w:rsidRDefault="00E10DE8" w:rsidP="009525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(C)</w:t>
            </w:r>
          </w:p>
          <w:p w14:paraId="0F267BA6" w14:textId="77777777" w:rsidR="00E10DE8" w:rsidRDefault="00E10DE8" w:rsidP="009525EA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Projected Disposable Income</w:t>
            </w:r>
          </w:p>
          <w:p w14:paraId="52623E36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(Column A minus Column B)</w:t>
            </w:r>
          </w:p>
        </w:tc>
        <w:tc>
          <w:tcPr>
            <w:tcW w:w="1306" w:type="dxa"/>
            <w:tcBorders>
              <w:bottom w:val="double" w:sz="4" w:space="0" w:color="auto"/>
            </w:tcBorders>
            <w:shd w:val="clear" w:color="auto" w:fill="auto"/>
          </w:tcPr>
          <w:p w14:paraId="1DF96C38" w14:textId="77777777" w:rsidR="00E10DE8" w:rsidRDefault="00E10DE8" w:rsidP="00722B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(D)</w:t>
            </w:r>
          </w:p>
          <w:p w14:paraId="04B96894" w14:textId="77777777" w:rsidR="00E10DE8" w:rsidRPr="009525EA" w:rsidRDefault="00E10DE8" w:rsidP="006B38B5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Payment Amount</w:t>
            </w:r>
            <w:r>
              <w:rPr>
                <w:rStyle w:val="FootnoteReference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to Trustee</w:t>
            </w:r>
          </w:p>
        </w:tc>
        <w:tc>
          <w:tcPr>
            <w:tcW w:w="1170" w:type="dxa"/>
            <w:tcBorders>
              <w:bottom w:val="double" w:sz="4" w:space="0" w:color="auto"/>
            </w:tcBorders>
            <w:shd w:val="clear" w:color="auto" w:fill="auto"/>
          </w:tcPr>
          <w:p w14:paraId="57EDAD23" w14:textId="77777777" w:rsidR="00E10DE8" w:rsidRDefault="00E10DE8" w:rsidP="00722B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(E)</w:t>
            </w:r>
          </w:p>
          <w:p w14:paraId="5417FA78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Beginning Month #</w:t>
            </w:r>
            <w:r>
              <w:rPr>
                <w:rStyle w:val="FootnoteReference"/>
                <w:sz w:val="18"/>
                <w:szCs w:val="18"/>
              </w:rPr>
              <w:footnoteReference w:id="1"/>
            </w:r>
            <w:r w:rsidRPr="009525EA">
              <w:rPr>
                <w:sz w:val="18"/>
                <w:szCs w:val="18"/>
              </w:rPr>
              <w:t xml:space="preserve"> </w:t>
            </w:r>
          </w:p>
        </w:tc>
        <w:tc>
          <w:tcPr>
            <w:tcW w:w="1350" w:type="dxa"/>
            <w:tcBorders>
              <w:bottom w:val="double" w:sz="4" w:space="0" w:color="auto"/>
            </w:tcBorders>
            <w:shd w:val="clear" w:color="auto" w:fill="auto"/>
          </w:tcPr>
          <w:p w14:paraId="36F0B6DE" w14:textId="77777777" w:rsidR="00E10DE8" w:rsidRDefault="00E10DE8" w:rsidP="00722B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(F)</w:t>
            </w:r>
          </w:p>
          <w:p w14:paraId="4BA4445B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Ending Month #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bottom w:val="double" w:sz="4" w:space="0" w:color="auto"/>
            </w:tcBorders>
            <w:shd w:val="clear" w:color="auto" w:fill="auto"/>
          </w:tcPr>
          <w:p w14:paraId="0B0EF114" w14:textId="0D06B7A8" w:rsidR="00E10DE8" w:rsidRDefault="00E10DE8" w:rsidP="009525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(G)</w:t>
            </w:r>
          </w:p>
          <w:p w14:paraId="57435253" w14:textId="521AAACF" w:rsidR="00E10DE8" w:rsidRDefault="00E10DE8" w:rsidP="00FE4D92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Total Monthly Trustee Payment</w:t>
            </w:r>
            <w:r>
              <w:rPr>
                <w:sz w:val="18"/>
                <w:szCs w:val="18"/>
              </w:rPr>
              <w:t>s</w:t>
            </w:r>
            <w:r>
              <w:rPr>
                <w:rStyle w:val="FootnoteReference"/>
                <w:sz w:val="18"/>
                <w:szCs w:val="18"/>
              </w:rPr>
              <w:footnoteReference w:id="2"/>
            </w:r>
            <w:r w:rsidRPr="009525EA">
              <w:rPr>
                <w:sz w:val="18"/>
                <w:szCs w:val="18"/>
              </w:rPr>
              <w:t xml:space="preserve"> </w:t>
            </w:r>
          </w:p>
          <w:p w14:paraId="4CBA0D9F" w14:textId="77777777" w:rsidR="00E10DE8" w:rsidRPr="009525EA" w:rsidRDefault="00E10DE8" w:rsidP="00FE4D9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(Column D multiplied by number of months paid)</w:t>
            </w:r>
          </w:p>
        </w:tc>
      </w:tr>
      <w:tr w:rsidR="00E10DE8" w14:paraId="17ECB0CD" w14:textId="77777777" w:rsidTr="00E10DE8">
        <w:trPr>
          <w:trHeight w:val="216"/>
          <w:jc w:val="center"/>
        </w:trPr>
        <w:tc>
          <w:tcPr>
            <w:tcW w:w="1710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37D19C99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45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7F716E53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64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3DA250B3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06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16FEC842" w14:textId="77777777" w:rsidR="00E10DE8" w:rsidRDefault="00E10DE8" w:rsidP="009525EA">
            <w:pPr>
              <w:jc w:val="center"/>
              <w:rPr>
                <w:sz w:val="18"/>
                <w:szCs w:val="18"/>
              </w:rPr>
            </w:pPr>
          </w:p>
          <w:p w14:paraId="47554EAA" w14:textId="77777777" w:rsidR="00E10DE8" w:rsidRDefault="00E10DE8" w:rsidP="009525EA">
            <w:pPr>
              <w:jc w:val="center"/>
              <w:rPr>
                <w:sz w:val="18"/>
                <w:szCs w:val="18"/>
              </w:rPr>
            </w:pPr>
          </w:p>
          <w:p w14:paraId="2EB79C90" w14:textId="77777777" w:rsidR="00E10DE8" w:rsidRPr="00084E73" w:rsidRDefault="00E10DE8" w:rsidP="009525EA">
            <w:pPr>
              <w:jc w:val="center"/>
            </w:pPr>
          </w:p>
        </w:tc>
        <w:tc>
          <w:tcPr>
            <w:tcW w:w="1170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54FDFAC1" w14:textId="77777777" w:rsidR="00E10DE8" w:rsidRDefault="00E10DE8" w:rsidP="009525EA">
            <w:pPr>
              <w:jc w:val="center"/>
              <w:rPr>
                <w:sz w:val="18"/>
                <w:szCs w:val="18"/>
              </w:rPr>
            </w:pPr>
          </w:p>
          <w:p w14:paraId="2E89B207" w14:textId="77777777" w:rsidR="00E10DE8" w:rsidRDefault="00E10DE8" w:rsidP="009525EA">
            <w:pPr>
              <w:jc w:val="center"/>
              <w:rPr>
                <w:sz w:val="18"/>
                <w:szCs w:val="18"/>
              </w:rPr>
            </w:pPr>
          </w:p>
          <w:p w14:paraId="737F904E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7FCFF166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00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425A293C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</w:tr>
      <w:tr w:rsidR="00E10DE8" w14:paraId="7C045E94" w14:textId="77777777" w:rsidTr="00E10DE8">
        <w:trPr>
          <w:trHeight w:val="476"/>
          <w:jc w:val="center"/>
        </w:trPr>
        <w:tc>
          <w:tcPr>
            <w:tcW w:w="171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E475F51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45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4320A521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64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66BC2D2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14:paraId="7F1DD856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shd w:val="clear" w:color="auto" w:fill="auto"/>
          </w:tcPr>
          <w:p w14:paraId="37016A95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  <w:vMerge/>
            <w:shd w:val="clear" w:color="auto" w:fill="auto"/>
          </w:tcPr>
          <w:p w14:paraId="4C629C09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00" w:type="dxa"/>
            <w:vMerge/>
            <w:shd w:val="clear" w:color="auto" w:fill="auto"/>
          </w:tcPr>
          <w:p w14:paraId="5487E260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</w:tr>
      <w:tr w:rsidR="00E10DE8" w14:paraId="6A3C9B43" w14:textId="77777777" w:rsidTr="00E10DE8">
        <w:trPr>
          <w:trHeight w:val="432"/>
          <w:jc w:val="center"/>
        </w:trPr>
        <w:tc>
          <w:tcPr>
            <w:tcW w:w="1710" w:type="dxa"/>
            <w:shd w:val="clear" w:color="auto" w:fill="0C0C0C"/>
          </w:tcPr>
          <w:p w14:paraId="4EAD4E93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45" w:type="dxa"/>
            <w:shd w:val="clear" w:color="auto" w:fill="0C0C0C"/>
          </w:tcPr>
          <w:p w14:paraId="69AC2C26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64" w:type="dxa"/>
            <w:shd w:val="clear" w:color="auto" w:fill="0C0C0C"/>
          </w:tcPr>
          <w:p w14:paraId="0D26AA57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06" w:type="dxa"/>
            <w:shd w:val="clear" w:color="auto" w:fill="auto"/>
          </w:tcPr>
          <w:p w14:paraId="1F617ABD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auto"/>
          </w:tcPr>
          <w:p w14:paraId="79AE61CC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14:paraId="31EAD7B4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auto"/>
          </w:tcPr>
          <w:p w14:paraId="6FBABEF4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</w:tr>
      <w:tr w:rsidR="00E10DE8" w14:paraId="5050597D" w14:textId="77777777" w:rsidTr="00E10DE8">
        <w:trPr>
          <w:trHeight w:val="432"/>
          <w:jc w:val="center"/>
        </w:trPr>
        <w:tc>
          <w:tcPr>
            <w:tcW w:w="1710" w:type="dxa"/>
            <w:tcBorders>
              <w:bottom w:val="single" w:sz="4" w:space="0" w:color="auto"/>
            </w:tcBorders>
            <w:shd w:val="clear" w:color="auto" w:fill="0C0C0C"/>
          </w:tcPr>
          <w:p w14:paraId="321D46A9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45" w:type="dxa"/>
            <w:tcBorders>
              <w:bottom w:val="single" w:sz="4" w:space="0" w:color="auto"/>
            </w:tcBorders>
            <w:shd w:val="clear" w:color="auto" w:fill="0C0C0C"/>
          </w:tcPr>
          <w:p w14:paraId="282C9BC3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64" w:type="dxa"/>
            <w:tcBorders>
              <w:bottom w:val="single" w:sz="4" w:space="0" w:color="auto"/>
            </w:tcBorders>
            <w:shd w:val="clear" w:color="auto" w:fill="0C0C0C"/>
          </w:tcPr>
          <w:p w14:paraId="52603D90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06" w:type="dxa"/>
            <w:tcBorders>
              <w:bottom w:val="single" w:sz="4" w:space="0" w:color="auto"/>
            </w:tcBorders>
            <w:shd w:val="clear" w:color="auto" w:fill="auto"/>
          </w:tcPr>
          <w:p w14:paraId="5126A038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</w:tcPr>
          <w:p w14:paraId="51DD5531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14:paraId="331A1244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auto"/>
          </w:tcPr>
          <w:p w14:paraId="37A8584D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</w:tr>
      <w:tr w:rsidR="00E10DE8" w14:paraId="4BAEBDC8" w14:textId="77777777" w:rsidTr="00E10DE8">
        <w:trPr>
          <w:trHeight w:val="432"/>
          <w:jc w:val="center"/>
        </w:trPr>
        <w:tc>
          <w:tcPr>
            <w:tcW w:w="1710" w:type="dxa"/>
            <w:tcBorders>
              <w:bottom w:val="single" w:sz="4" w:space="0" w:color="auto"/>
            </w:tcBorders>
            <w:shd w:val="clear" w:color="auto" w:fill="0C0C0C"/>
          </w:tcPr>
          <w:p w14:paraId="3585F03F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45" w:type="dxa"/>
            <w:tcBorders>
              <w:bottom w:val="single" w:sz="4" w:space="0" w:color="auto"/>
            </w:tcBorders>
            <w:shd w:val="clear" w:color="auto" w:fill="000000"/>
          </w:tcPr>
          <w:p w14:paraId="6E5E6093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64" w:type="dxa"/>
            <w:tcBorders>
              <w:bottom w:val="single" w:sz="4" w:space="0" w:color="auto"/>
            </w:tcBorders>
            <w:shd w:val="clear" w:color="auto" w:fill="0C0C0C"/>
          </w:tcPr>
          <w:p w14:paraId="35ABD061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06" w:type="dxa"/>
            <w:shd w:val="clear" w:color="auto" w:fill="0C0C0C"/>
          </w:tcPr>
          <w:p w14:paraId="1B65DF26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0C0C0C"/>
          </w:tcPr>
          <w:p w14:paraId="2E2E7A57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14:paraId="481824A9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Grand Total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auto"/>
          </w:tcPr>
          <w:p w14:paraId="4F069C80" w14:textId="77777777" w:rsidR="00E10DE8" w:rsidRPr="009525EA" w:rsidRDefault="00E10DE8" w:rsidP="009525EA">
            <w:pPr>
              <w:jc w:val="center"/>
              <w:rPr>
                <w:sz w:val="18"/>
                <w:szCs w:val="18"/>
              </w:rPr>
            </w:pPr>
          </w:p>
        </w:tc>
      </w:tr>
    </w:tbl>
    <w:p w14:paraId="09B36EFC" w14:textId="77777777" w:rsidR="00CF5510" w:rsidRPr="00515515" w:rsidRDefault="00CF5510" w:rsidP="0093127B">
      <w:pPr>
        <w:ind w:left="720"/>
        <w:jc w:val="center"/>
        <w:rPr>
          <w:sz w:val="22"/>
          <w:szCs w:val="22"/>
        </w:rPr>
      </w:pPr>
    </w:p>
    <w:p w14:paraId="43B57E68" w14:textId="77777777" w:rsidR="00CF5510" w:rsidRPr="00515515" w:rsidRDefault="0058041C" w:rsidP="006128AE">
      <w:pPr>
        <w:jc w:val="center"/>
        <w:rPr>
          <w:b/>
          <w:sz w:val="22"/>
          <w:szCs w:val="22"/>
        </w:rPr>
      </w:pPr>
      <w:r w:rsidRPr="00515515">
        <w:rPr>
          <w:b/>
          <w:sz w:val="22"/>
          <w:szCs w:val="22"/>
        </w:rPr>
        <w:t>Projected Trustee Disbursements</w:t>
      </w:r>
      <w:r>
        <w:rPr>
          <w:b/>
          <w:sz w:val="22"/>
          <w:szCs w:val="22"/>
        </w:rPr>
        <w:t xml:space="preserve"> to Secured Creditors</w:t>
      </w:r>
    </w:p>
    <w:tbl>
      <w:tblPr>
        <w:tblW w:w="104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2"/>
        <w:gridCol w:w="1800"/>
        <w:gridCol w:w="1318"/>
        <w:gridCol w:w="676"/>
        <w:gridCol w:w="1156"/>
        <w:gridCol w:w="990"/>
        <w:gridCol w:w="817"/>
        <w:gridCol w:w="1595"/>
      </w:tblGrid>
      <w:tr w:rsidR="008D0BCE" w14:paraId="43F258D3" w14:textId="77777777" w:rsidTr="00FE4D92">
        <w:trPr>
          <w:tblHeader/>
          <w:jc w:val="center"/>
        </w:trPr>
        <w:tc>
          <w:tcPr>
            <w:tcW w:w="2052" w:type="dxa"/>
            <w:tcBorders>
              <w:bottom w:val="double" w:sz="4" w:space="0" w:color="auto"/>
            </w:tcBorders>
            <w:shd w:val="clear" w:color="auto" w:fill="auto"/>
          </w:tcPr>
          <w:p w14:paraId="24BF32DA" w14:textId="77777777" w:rsidR="00CF5510" w:rsidRPr="00AD6DD4" w:rsidRDefault="0058041C" w:rsidP="009525EA">
            <w:pPr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8"/>
                <w:szCs w:val="18"/>
              </w:rPr>
              <w:t>Name of Holder</w:t>
            </w:r>
          </w:p>
        </w:tc>
        <w:tc>
          <w:tcPr>
            <w:tcW w:w="1800" w:type="dxa"/>
            <w:tcBorders>
              <w:bottom w:val="double" w:sz="4" w:space="0" w:color="auto"/>
            </w:tcBorders>
            <w:shd w:val="clear" w:color="auto" w:fill="auto"/>
          </w:tcPr>
          <w:p w14:paraId="560E8B38" w14:textId="77777777" w:rsidR="00CF5510" w:rsidRPr="00AD6DD4" w:rsidRDefault="0058041C" w:rsidP="009525EA">
            <w:pPr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8"/>
                <w:szCs w:val="18"/>
              </w:rPr>
              <w:t>Description of Collateral</w:t>
            </w:r>
          </w:p>
          <w:p w14:paraId="06FFBBC3" w14:textId="77777777" w:rsidR="00CF5510" w:rsidRPr="00AD6DD4" w:rsidRDefault="00CF5510" w:rsidP="009525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318" w:type="dxa"/>
            <w:tcBorders>
              <w:bottom w:val="double" w:sz="4" w:space="0" w:color="auto"/>
            </w:tcBorders>
            <w:shd w:val="clear" w:color="auto" w:fill="auto"/>
          </w:tcPr>
          <w:p w14:paraId="1BD2E835" w14:textId="77777777" w:rsidR="00CF5510" w:rsidRPr="00AD6DD4" w:rsidRDefault="00DB17F2" w:rsidP="009A6DD1">
            <w:pPr>
              <w:jc w:val="center"/>
              <w:rPr>
                <w:b/>
                <w:sz w:val="18"/>
                <w:szCs w:val="18"/>
              </w:rPr>
            </w:pPr>
            <w:r w:rsidRPr="00793906">
              <w:rPr>
                <w:rFonts w:cs="Arial"/>
                <w:b/>
                <w:color w:val="000000"/>
                <w:sz w:val="18"/>
                <w:szCs w:val="18"/>
              </w:rPr>
              <w:t>Total Remaining Claims and Post Confirmation Claims</w:t>
            </w:r>
          </w:p>
        </w:tc>
        <w:tc>
          <w:tcPr>
            <w:tcW w:w="676" w:type="dxa"/>
            <w:tcBorders>
              <w:bottom w:val="double" w:sz="4" w:space="0" w:color="auto"/>
            </w:tcBorders>
          </w:tcPr>
          <w:p w14:paraId="0522EDDC" w14:textId="77777777" w:rsidR="00CF5510" w:rsidRPr="00AD6DD4" w:rsidRDefault="009A6DD1" w:rsidP="009525EA">
            <w:pPr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Plan </w:t>
            </w:r>
            <w:r w:rsidR="0058041C">
              <w:rPr>
                <w:b/>
                <w:sz w:val="17"/>
                <w:szCs w:val="17"/>
              </w:rPr>
              <w:t>Int. Rate</w:t>
            </w:r>
          </w:p>
        </w:tc>
        <w:tc>
          <w:tcPr>
            <w:tcW w:w="1156" w:type="dxa"/>
            <w:tcBorders>
              <w:bottom w:val="double" w:sz="4" w:space="0" w:color="auto"/>
            </w:tcBorders>
            <w:shd w:val="clear" w:color="auto" w:fill="auto"/>
          </w:tcPr>
          <w:p w14:paraId="280BB1AB" w14:textId="77777777" w:rsidR="00CF5510" w:rsidRPr="00AD6DD4" w:rsidRDefault="0058041C" w:rsidP="009A6DD1">
            <w:pPr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8"/>
                <w:szCs w:val="18"/>
              </w:rPr>
              <w:t xml:space="preserve">Monthly </w:t>
            </w:r>
            <w:r w:rsidRPr="00AD6DD4">
              <w:rPr>
                <w:b/>
                <w:sz w:val="18"/>
                <w:szCs w:val="18"/>
              </w:rPr>
              <w:t>Payment Amount</w:t>
            </w:r>
            <w:r>
              <w:rPr>
                <w:b/>
                <w:sz w:val="17"/>
                <w:szCs w:val="17"/>
              </w:rPr>
              <w:t xml:space="preserve"> </w:t>
            </w:r>
          </w:p>
        </w:tc>
        <w:tc>
          <w:tcPr>
            <w:tcW w:w="990" w:type="dxa"/>
            <w:tcBorders>
              <w:bottom w:val="double" w:sz="4" w:space="0" w:color="auto"/>
            </w:tcBorders>
            <w:shd w:val="clear" w:color="auto" w:fill="auto"/>
          </w:tcPr>
          <w:p w14:paraId="63ABAF0E" w14:textId="77777777" w:rsidR="00CF5510" w:rsidRPr="00AD6DD4" w:rsidRDefault="009A6DD1" w:rsidP="00722B96">
            <w:pPr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Starting</w:t>
            </w:r>
            <w:r w:rsidR="0058041C" w:rsidRPr="00AD6DD4">
              <w:rPr>
                <w:b/>
                <w:sz w:val="17"/>
                <w:szCs w:val="17"/>
              </w:rPr>
              <w:t xml:space="preserve"> Month</w:t>
            </w:r>
          </w:p>
          <w:p w14:paraId="4C67A64B" w14:textId="77777777" w:rsidR="00CF5510" w:rsidRPr="00AD6DD4" w:rsidRDefault="0058041C" w:rsidP="00722B96">
            <w:pPr>
              <w:jc w:val="center"/>
              <w:rPr>
                <w:b/>
                <w:sz w:val="17"/>
                <w:szCs w:val="17"/>
              </w:rPr>
            </w:pPr>
            <w:r w:rsidRPr="00AD6DD4">
              <w:rPr>
                <w:b/>
                <w:sz w:val="17"/>
                <w:szCs w:val="17"/>
              </w:rPr>
              <w:t xml:space="preserve"> #</w:t>
            </w:r>
          </w:p>
        </w:tc>
        <w:tc>
          <w:tcPr>
            <w:tcW w:w="817" w:type="dxa"/>
            <w:tcBorders>
              <w:bottom w:val="double" w:sz="4" w:space="0" w:color="auto"/>
            </w:tcBorders>
            <w:shd w:val="clear" w:color="auto" w:fill="auto"/>
          </w:tcPr>
          <w:p w14:paraId="3F636EE7" w14:textId="77777777" w:rsidR="00CF5510" w:rsidRPr="00AD6DD4" w:rsidRDefault="0058041C" w:rsidP="009525EA">
            <w:pPr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7"/>
                <w:szCs w:val="17"/>
              </w:rPr>
              <w:t>End</w:t>
            </w:r>
            <w:r w:rsidR="009A6DD1">
              <w:rPr>
                <w:b/>
                <w:sz w:val="17"/>
                <w:szCs w:val="17"/>
              </w:rPr>
              <w:t>ing</w:t>
            </w:r>
            <w:r w:rsidRPr="00AD6DD4">
              <w:rPr>
                <w:b/>
                <w:sz w:val="17"/>
                <w:szCs w:val="17"/>
              </w:rPr>
              <w:t xml:space="preserve"> Month #</w:t>
            </w:r>
          </w:p>
        </w:tc>
        <w:tc>
          <w:tcPr>
            <w:tcW w:w="1595" w:type="dxa"/>
            <w:tcBorders>
              <w:bottom w:val="double" w:sz="4" w:space="0" w:color="auto"/>
            </w:tcBorders>
            <w:shd w:val="clear" w:color="auto" w:fill="auto"/>
          </w:tcPr>
          <w:p w14:paraId="64A25DB8" w14:textId="77777777" w:rsidR="00CF5510" w:rsidRPr="00AD6DD4" w:rsidRDefault="0058041C" w:rsidP="00A8135E">
            <w:pPr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8"/>
                <w:szCs w:val="18"/>
              </w:rPr>
              <w:t>Total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</w:tr>
      <w:tr w:rsidR="008D0BCE" w14:paraId="2A934A4D" w14:textId="77777777" w:rsidTr="00FE4D92">
        <w:trPr>
          <w:trHeight w:val="307"/>
          <w:jc w:val="center"/>
        </w:trPr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</w:tcPr>
          <w:p w14:paraId="43466F98" w14:textId="77777777" w:rsidR="00CF5510" w:rsidRDefault="0058041C" w:rsidP="009D0A3E">
            <w:r>
              <w:t>Holder’s Name:</w:t>
            </w:r>
          </w:p>
          <w:p w14:paraId="0033E500" w14:textId="77777777" w:rsidR="00CF5510" w:rsidRDefault="0058041C" w:rsidP="009D0A3E">
            <w:r>
              <w:t>_______________</w:t>
            </w:r>
          </w:p>
          <w:p w14:paraId="61E4EF1D" w14:textId="77777777" w:rsidR="00CF5510" w:rsidRDefault="0058041C" w:rsidP="001F1B22">
            <w:r>
              <w:t>Treated under Plan Section:</w:t>
            </w:r>
          </w:p>
        </w:tc>
        <w:tc>
          <w:tcPr>
            <w:tcW w:w="1800" w:type="dxa"/>
            <w:tcBorders>
              <w:top w:val="double" w:sz="4" w:space="0" w:color="auto"/>
              <w:bottom w:val="single" w:sz="4" w:space="0" w:color="auto"/>
            </w:tcBorders>
          </w:tcPr>
          <w:p w14:paraId="26B61BA2" w14:textId="77777777" w:rsidR="00CF5510" w:rsidRDefault="00CF5510" w:rsidP="009525EA">
            <w:pPr>
              <w:jc w:val="center"/>
            </w:pPr>
          </w:p>
        </w:tc>
        <w:tc>
          <w:tcPr>
            <w:tcW w:w="1318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4ECD86" w14:textId="77777777" w:rsidR="00CF5510" w:rsidRDefault="00CF5510" w:rsidP="009525EA">
            <w:pPr>
              <w:jc w:val="center"/>
            </w:pPr>
          </w:p>
        </w:tc>
        <w:tc>
          <w:tcPr>
            <w:tcW w:w="676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/>
          </w:tcPr>
          <w:p w14:paraId="712F65F1" w14:textId="77777777" w:rsidR="00CF5510" w:rsidRPr="00C00AA4" w:rsidRDefault="00CF5510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shd w:val="clear" w:color="auto" w:fill="000000"/>
          </w:tcPr>
          <w:p w14:paraId="4266CDB4" w14:textId="77777777" w:rsidR="00CF5510" w:rsidRPr="00C00AA4" w:rsidRDefault="00CF5510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shd w:val="clear" w:color="auto" w:fill="000000"/>
          </w:tcPr>
          <w:p w14:paraId="7CEE55AB" w14:textId="77777777" w:rsidR="00CF5510" w:rsidRPr="00C00AA4" w:rsidRDefault="00CF5510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double" w:sz="4" w:space="0" w:color="auto"/>
              <w:bottom w:val="single" w:sz="4" w:space="0" w:color="auto"/>
            </w:tcBorders>
            <w:shd w:val="clear" w:color="auto" w:fill="000000"/>
          </w:tcPr>
          <w:p w14:paraId="5E5974CF" w14:textId="77777777" w:rsidR="00CF5510" w:rsidRDefault="00CF5510" w:rsidP="009525EA">
            <w:pPr>
              <w:jc w:val="center"/>
            </w:pPr>
          </w:p>
        </w:tc>
        <w:tc>
          <w:tcPr>
            <w:tcW w:w="1595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000000"/>
          </w:tcPr>
          <w:p w14:paraId="28E3146C" w14:textId="77777777" w:rsidR="00CF5510" w:rsidRDefault="00CF5510" w:rsidP="009525EA">
            <w:pPr>
              <w:jc w:val="center"/>
            </w:pPr>
          </w:p>
        </w:tc>
      </w:tr>
      <w:tr w:rsidR="008D0BCE" w14:paraId="7362C9D6" w14:textId="77777777" w:rsidTr="00FE4D92">
        <w:trPr>
          <w:trHeight w:val="307"/>
          <w:jc w:val="center"/>
        </w:trPr>
        <w:tc>
          <w:tcPr>
            <w:tcW w:w="10404" w:type="dxa"/>
            <w:gridSpan w:val="8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6F96485B" w14:textId="77777777" w:rsidR="00CF5510" w:rsidRDefault="008F58E6" w:rsidP="009A6DD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7B5C28" wp14:editId="118B3A42">
                      <wp:simplePos x="0" y="0"/>
                      <wp:positionH relativeFrom="column">
                        <wp:posOffset>4168140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9525" t="7620" r="9525" b="11430"/>
                      <wp:wrapNone/>
                      <wp:docPr id="8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CBA8796" id="AutoShape 9" o:spid="_x0000_s1026" style="position:absolute;margin-left:328.2pt;margin-top:2.05pt;width:12pt;height:10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546B3A5" wp14:editId="2466873A">
                      <wp:simplePos x="0" y="0"/>
                      <wp:positionH relativeFrom="column">
                        <wp:posOffset>2691765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7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7F39A7A" id="AutoShape 2" o:spid="_x0000_s1026" style="position:absolute;margin-left:211.95pt;margin-top:2.05pt;width:12pt;height:10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0C5E7E16" wp14:editId="2017C672">
                      <wp:simplePos x="0" y="0"/>
                      <wp:positionH relativeFrom="column">
                        <wp:posOffset>1720215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6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D143F0B" id="AutoShape 3" o:spid="_x0000_s1026" style="position:absolute;margin-left:135.45pt;margin-top:2.05pt;width:12pt;height:10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24BC96" wp14:editId="5B6390AB">
                      <wp:simplePos x="0" y="0"/>
                      <wp:positionH relativeFrom="column">
                        <wp:posOffset>739140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5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39700C1" id="AutoShape 4" o:spid="_x0000_s1026" style="position:absolute;margin-left:58.2pt;margin-top:2.05pt;width:12pt;height:10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"/>
                  </w:pict>
                </mc:Fallback>
              </mc:AlternateContent>
            </w:r>
            <w:r w:rsidR="0058041C">
              <w:t xml:space="preserve">Check One:     Surrendered       Transferred       Retained </w:t>
            </w:r>
            <w:r w:rsidR="0058041C" w:rsidRPr="00C94E6B">
              <w:rPr>
                <w:sz w:val="20"/>
                <w:szCs w:val="20"/>
              </w:rPr>
              <w:t xml:space="preserve">(paid </w:t>
            </w:r>
            <w:proofErr w:type="gramStart"/>
            <w:r w:rsidR="0058041C" w:rsidRPr="00C94E6B">
              <w:rPr>
                <w:sz w:val="20"/>
                <w:szCs w:val="20"/>
              </w:rPr>
              <w:t>direct)</w:t>
            </w:r>
            <w:r w:rsidR="0058041C">
              <w:t xml:space="preserve">   </w:t>
            </w:r>
            <w:proofErr w:type="gramEnd"/>
            <w:r w:rsidR="0058041C">
              <w:t xml:space="preserve">   </w:t>
            </w:r>
            <w:r>
              <w:t xml:space="preserve"> </w:t>
            </w:r>
            <w:r w:rsidR="0058041C">
              <w:t xml:space="preserve">Retained </w:t>
            </w:r>
            <w:r w:rsidR="0058041C" w:rsidRPr="00C94E6B">
              <w:rPr>
                <w:sz w:val="20"/>
                <w:szCs w:val="20"/>
              </w:rPr>
              <w:t>(paid through Trustee)</w:t>
            </w:r>
            <w:r w:rsidR="0058041C">
              <w:rPr>
                <w:rStyle w:val="FootnoteReference"/>
              </w:rPr>
              <w:footnoteReference w:id="3"/>
            </w:r>
          </w:p>
        </w:tc>
      </w:tr>
      <w:tr w:rsidR="008D0BCE" w14:paraId="68EBDC47" w14:textId="77777777" w:rsidTr="00FE4D92">
        <w:trPr>
          <w:trHeight w:val="307"/>
          <w:jc w:val="center"/>
        </w:trPr>
        <w:tc>
          <w:tcPr>
            <w:tcW w:w="2052" w:type="dxa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2FE5FD78" w14:textId="77777777" w:rsidR="00CF5510" w:rsidRPr="00782852" w:rsidRDefault="0058041C" w:rsidP="00782852">
            <w:pPr>
              <w:rPr>
                <w:sz w:val="22"/>
                <w:szCs w:val="22"/>
              </w:rPr>
            </w:pPr>
            <w:r w:rsidRPr="00782852">
              <w:rPr>
                <w:sz w:val="22"/>
                <w:szCs w:val="22"/>
              </w:rPr>
              <w:t xml:space="preserve">Cure Claim 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000000"/>
          </w:tcPr>
          <w:p w14:paraId="2539BFA2" w14:textId="77777777" w:rsidR="00CF5510" w:rsidRDefault="00CF5510" w:rsidP="009525EA">
            <w:pPr>
              <w:jc w:val="center"/>
            </w:pPr>
          </w:p>
        </w:tc>
        <w:tc>
          <w:tcPr>
            <w:tcW w:w="131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977EE" w14:textId="77777777" w:rsidR="00CF5510" w:rsidRDefault="00CF5510" w:rsidP="009525EA">
            <w:pPr>
              <w:jc w:val="center"/>
            </w:pPr>
          </w:p>
        </w:tc>
        <w:tc>
          <w:tcPr>
            <w:tcW w:w="676" w:type="dxa"/>
            <w:tcBorders>
              <w:bottom w:val="single" w:sz="4" w:space="0" w:color="auto"/>
              <w:right w:val="single" w:sz="4" w:space="0" w:color="auto"/>
            </w:tcBorders>
          </w:tcPr>
          <w:p w14:paraId="55FAA347" w14:textId="77777777" w:rsidR="00CF5510" w:rsidRPr="00C00AA4" w:rsidRDefault="00CF5510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B56AF04" w14:textId="77777777" w:rsidR="00CF5510" w:rsidRPr="00C00AA4" w:rsidRDefault="00CF5510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784E63A" w14:textId="77777777" w:rsidR="00CF5510" w:rsidRPr="00C00AA4" w:rsidRDefault="00CF5510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bottom w:val="single" w:sz="4" w:space="0" w:color="auto"/>
            </w:tcBorders>
            <w:shd w:val="clear" w:color="auto" w:fill="FFFFFF"/>
          </w:tcPr>
          <w:p w14:paraId="6080F445" w14:textId="77777777" w:rsidR="00CF5510" w:rsidRDefault="00CF5510" w:rsidP="009525EA">
            <w:pPr>
              <w:jc w:val="center"/>
            </w:pPr>
          </w:p>
        </w:tc>
        <w:tc>
          <w:tcPr>
            <w:tcW w:w="1595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4E27D38E" w14:textId="77777777" w:rsidR="00CF5510" w:rsidRDefault="00CF5510" w:rsidP="009525EA">
            <w:pPr>
              <w:jc w:val="center"/>
            </w:pPr>
          </w:p>
        </w:tc>
      </w:tr>
      <w:tr w:rsidR="0054162D" w14:paraId="7A3C2B3C" w14:textId="77777777" w:rsidTr="00CC0ECD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5F609252" w14:textId="39DFFF9E" w:rsidR="0054162D" w:rsidRDefault="0054162D" w:rsidP="005812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Post-petition Claim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16DA436F" w14:textId="77777777" w:rsidR="0054162D" w:rsidRDefault="0054162D" w:rsidP="009525EA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9C587" w14:textId="77777777" w:rsidR="0054162D" w:rsidRDefault="0054162D" w:rsidP="009525EA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B9B77" w14:textId="4FB17EDD" w:rsidR="0054162D" w:rsidRPr="00E10DE8" w:rsidRDefault="006C03A9" w:rsidP="009525EA">
            <w:pPr>
              <w:jc w:val="center"/>
              <w:rPr>
                <w:sz w:val="18"/>
                <w:szCs w:val="18"/>
              </w:rPr>
            </w:pPr>
            <w:r w:rsidRPr="00E10DE8"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38812C0" w14:textId="77777777" w:rsidR="0054162D" w:rsidRPr="00E10DE8" w:rsidRDefault="0054162D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6442685" w14:textId="77777777" w:rsidR="0054162D" w:rsidRPr="00C00AA4" w:rsidRDefault="0054162D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6F867CD4" w14:textId="77777777" w:rsidR="0054162D" w:rsidRDefault="0054162D" w:rsidP="009525EA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156FB9EB" w14:textId="77777777" w:rsidR="0054162D" w:rsidRDefault="0054162D" w:rsidP="009525EA">
            <w:pPr>
              <w:jc w:val="center"/>
            </w:pPr>
          </w:p>
        </w:tc>
      </w:tr>
      <w:tr w:rsidR="0058123E" w14:paraId="2BC84DFA" w14:textId="77777777" w:rsidTr="00E27A78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3B6E8D00" w14:textId="2B596BEF" w:rsidR="0058123E" w:rsidRDefault="0058123E" w:rsidP="005812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Rule 3002.1 (c)</w:t>
            </w:r>
            <w:r w:rsidR="0054162D">
              <w:rPr>
                <w:sz w:val="22"/>
                <w:szCs w:val="22"/>
              </w:rPr>
              <w:t xml:space="preserve"> Claim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1B24007C" w14:textId="77777777" w:rsidR="0058123E" w:rsidRDefault="0058123E" w:rsidP="009525EA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5376" w14:textId="77777777" w:rsidR="0058123E" w:rsidRDefault="0058123E" w:rsidP="009525EA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solid" w:color="auto" w:fill="auto"/>
          </w:tcPr>
          <w:p w14:paraId="7F15BB77" w14:textId="77777777" w:rsidR="0058123E" w:rsidRPr="00C00AA4" w:rsidRDefault="0058123E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FC5D01E" w14:textId="77777777" w:rsidR="0058123E" w:rsidRPr="00C00AA4" w:rsidRDefault="0058123E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2CE13E5" w14:textId="77777777" w:rsidR="0058123E" w:rsidRPr="00C00AA4" w:rsidRDefault="0058123E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16DE21EB" w14:textId="77777777" w:rsidR="0058123E" w:rsidRDefault="0058123E" w:rsidP="009525EA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62C7F329" w14:textId="77777777" w:rsidR="0058123E" w:rsidRDefault="0058123E" w:rsidP="009525EA">
            <w:pPr>
              <w:jc w:val="center"/>
            </w:pPr>
          </w:p>
        </w:tc>
      </w:tr>
      <w:tr w:rsidR="008D0BCE" w14:paraId="70EB2730" w14:textId="77777777" w:rsidTr="009F3DA1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3E6440BE" w14:textId="7A9892B8" w:rsidR="00CF5510" w:rsidRPr="00782852" w:rsidRDefault="0058041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</w:t>
            </w:r>
            <w:r w:rsidR="009A6DD1">
              <w:rPr>
                <w:sz w:val="22"/>
                <w:szCs w:val="22"/>
              </w:rPr>
              <w:t xml:space="preserve">nthly </w:t>
            </w:r>
            <w:r>
              <w:rPr>
                <w:sz w:val="22"/>
                <w:szCs w:val="22"/>
              </w:rPr>
              <w:t>Payment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27149975" w14:textId="77777777" w:rsidR="00CF5510" w:rsidRDefault="00CF5510" w:rsidP="009525EA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FEE93" w14:textId="77777777" w:rsidR="00CF5510" w:rsidRDefault="00CF5510" w:rsidP="009525EA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806BC7" w14:textId="77777777" w:rsidR="00CF5510" w:rsidRPr="00C00AA4" w:rsidRDefault="00CF5510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6B353C3" w14:textId="77777777" w:rsidR="00CF5510" w:rsidRPr="00C00AA4" w:rsidRDefault="00CF5510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8A12899" w14:textId="77777777" w:rsidR="00CF5510" w:rsidRPr="00C00AA4" w:rsidRDefault="00CF5510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99F42D4" w14:textId="77777777" w:rsidR="00CF5510" w:rsidRDefault="00CF5510" w:rsidP="009525EA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6DD3C9A1" w14:textId="77777777" w:rsidR="00CF5510" w:rsidRDefault="00CF5510" w:rsidP="009525EA">
            <w:pPr>
              <w:jc w:val="center"/>
            </w:pPr>
          </w:p>
        </w:tc>
      </w:tr>
      <w:tr w:rsidR="008D0BCE" w14:paraId="6C446054" w14:textId="77777777" w:rsidTr="009F3DA1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084B4677" w14:textId="77777777" w:rsidR="00CF5510" w:rsidRPr="00782852" w:rsidRDefault="0058041C" w:rsidP="006B38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Total Debt Claim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4ADAF79B" w14:textId="77777777" w:rsidR="00CF5510" w:rsidRDefault="00CF5510" w:rsidP="009525EA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9CDE0" w14:textId="77777777" w:rsidR="00CF5510" w:rsidRDefault="00CF5510" w:rsidP="009525EA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3BD8AE" w14:textId="77777777" w:rsidR="00CF5510" w:rsidRPr="00C00AA4" w:rsidRDefault="00CF5510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7F43791" w14:textId="77777777" w:rsidR="00CF5510" w:rsidRPr="00C00AA4" w:rsidRDefault="00CF5510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F04A3E5" w14:textId="77777777" w:rsidR="00CF5510" w:rsidRPr="00C00AA4" w:rsidRDefault="00CF5510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0106974" w14:textId="77777777" w:rsidR="00CF5510" w:rsidRDefault="00CF5510" w:rsidP="009525EA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10AA31C7" w14:textId="77777777" w:rsidR="00CF5510" w:rsidRDefault="00CF5510" w:rsidP="009525EA">
            <w:pPr>
              <w:jc w:val="center"/>
            </w:pPr>
          </w:p>
        </w:tc>
      </w:tr>
      <w:tr w:rsidR="008D0BCE" w14:paraId="31BC5030" w14:textId="77777777" w:rsidTr="009F3DA1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threeDEmboss" w:sz="24" w:space="0" w:color="auto"/>
            </w:tcBorders>
          </w:tcPr>
          <w:p w14:paraId="1630777D" w14:textId="208E7E20" w:rsidR="00CF5510" w:rsidRDefault="0058041C" w:rsidP="006B38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Monthly Refinance Payment (¶ 8</w:t>
            </w:r>
            <w:r w:rsidR="0054162D"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bottom w:val="threeDEmboss" w:sz="24" w:space="0" w:color="auto"/>
            </w:tcBorders>
            <w:shd w:val="clear" w:color="auto" w:fill="000000"/>
          </w:tcPr>
          <w:p w14:paraId="5C64B952" w14:textId="77777777" w:rsidR="00CF5510" w:rsidRDefault="00CF5510" w:rsidP="009525EA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threeDEmboss" w:sz="24" w:space="0" w:color="auto"/>
              <w:right w:val="single" w:sz="4" w:space="0" w:color="auto"/>
            </w:tcBorders>
          </w:tcPr>
          <w:p w14:paraId="1F26607F" w14:textId="77777777" w:rsidR="00CF5510" w:rsidRDefault="00CF5510" w:rsidP="009525EA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threeDEmboss" w:sz="24" w:space="0" w:color="auto"/>
              <w:right w:val="single" w:sz="4" w:space="0" w:color="auto"/>
            </w:tcBorders>
            <w:shd w:val="clear" w:color="auto" w:fill="FFFFFF"/>
          </w:tcPr>
          <w:p w14:paraId="1E50BC95" w14:textId="77777777" w:rsidR="00CF5510" w:rsidRPr="00C00AA4" w:rsidRDefault="00CF5510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threeDEmboss" w:sz="24" w:space="0" w:color="auto"/>
            </w:tcBorders>
            <w:shd w:val="clear" w:color="auto" w:fill="auto"/>
          </w:tcPr>
          <w:p w14:paraId="1A5F6ECE" w14:textId="77777777" w:rsidR="00CF5510" w:rsidRPr="00C00AA4" w:rsidRDefault="00CF5510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threeDEmboss" w:sz="24" w:space="0" w:color="auto"/>
            </w:tcBorders>
            <w:shd w:val="clear" w:color="auto" w:fill="auto"/>
          </w:tcPr>
          <w:p w14:paraId="5A2AA409" w14:textId="77777777" w:rsidR="00CF5510" w:rsidRPr="00C00AA4" w:rsidRDefault="00CF5510" w:rsidP="009525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threeDEmboss" w:sz="24" w:space="0" w:color="auto"/>
            </w:tcBorders>
            <w:shd w:val="clear" w:color="auto" w:fill="FFFFFF"/>
          </w:tcPr>
          <w:p w14:paraId="30E3C6E3" w14:textId="77777777" w:rsidR="00CF5510" w:rsidRDefault="00CF5510" w:rsidP="009525EA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threeDEmboss" w:sz="24" w:space="0" w:color="auto"/>
              <w:right w:val="double" w:sz="4" w:space="0" w:color="auto"/>
            </w:tcBorders>
            <w:shd w:val="clear" w:color="auto" w:fill="auto"/>
          </w:tcPr>
          <w:p w14:paraId="2D51AF3C" w14:textId="77777777" w:rsidR="00CF5510" w:rsidRDefault="00CF5510" w:rsidP="009525EA">
            <w:pPr>
              <w:jc w:val="center"/>
            </w:pPr>
          </w:p>
        </w:tc>
      </w:tr>
      <w:tr w:rsidR="008D0BCE" w14:paraId="64F32517" w14:textId="77777777" w:rsidTr="00FE4D92">
        <w:trPr>
          <w:trHeight w:val="307"/>
          <w:jc w:val="center"/>
        </w:trPr>
        <w:tc>
          <w:tcPr>
            <w:tcW w:w="2052" w:type="dxa"/>
            <w:tcBorders>
              <w:top w:val="threeDEmboss" w:sz="24" w:space="0" w:color="auto"/>
              <w:left w:val="double" w:sz="4" w:space="0" w:color="auto"/>
              <w:bottom w:val="single" w:sz="4" w:space="0" w:color="auto"/>
            </w:tcBorders>
          </w:tcPr>
          <w:p w14:paraId="205D0E8A" w14:textId="77777777" w:rsidR="00CF5510" w:rsidRDefault="0058041C" w:rsidP="009D0A3E">
            <w:r>
              <w:lastRenderedPageBreak/>
              <w:t>Holder’s Name:</w:t>
            </w:r>
          </w:p>
          <w:p w14:paraId="2D039A74" w14:textId="77777777" w:rsidR="00CF5510" w:rsidRDefault="0058041C" w:rsidP="009D0A3E">
            <w:r>
              <w:t>_______________</w:t>
            </w:r>
          </w:p>
          <w:p w14:paraId="7E491134" w14:textId="77777777" w:rsidR="00CF5510" w:rsidRDefault="0058041C" w:rsidP="001F1B22">
            <w:r>
              <w:t>Treated under Plan Section:</w:t>
            </w:r>
          </w:p>
        </w:tc>
        <w:tc>
          <w:tcPr>
            <w:tcW w:w="1800" w:type="dxa"/>
            <w:tcBorders>
              <w:top w:val="threeDEmboss" w:sz="24" w:space="0" w:color="auto"/>
              <w:bottom w:val="single" w:sz="4" w:space="0" w:color="auto"/>
            </w:tcBorders>
          </w:tcPr>
          <w:p w14:paraId="5425F984" w14:textId="77777777" w:rsidR="00CF5510" w:rsidRDefault="00CF5510" w:rsidP="00761AC5">
            <w:pPr>
              <w:jc w:val="center"/>
            </w:pPr>
          </w:p>
        </w:tc>
        <w:tc>
          <w:tcPr>
            <w:tcW w:w="1318" w:type="dxa"/>
            <w:tcBorders>
              <w:top w:val="threeDEmboss" w:sz="24" w:space="0" w:color="auto"/>
              <w:bottom w:val="single" w:sz="4" w:space="0" w:color="auto"/>
              <w:right w:val="single" w:sz="4" w:space="0" w:color="auto"/>
            </w:tcBorders>
          </w:tcPr>
          <w:p w14:paraId="4FE22015" w14:textId="77777777" w:rsidR="00CF5510" w:rsidRDefault="00CF5510" w:rsidP="00761AC5">
            <w:pPr>
              <w:jc w:val="center"/>
            </w:pPr>
          </w:p>
        </w:tc>
        <w:tc>
          <w:tcPr>
            <w:tcW w:w="676" w:type="dxa"/>
            <w:tcBorders>
              <w:top w:val="threeDEmboss" w:sz="24" w:space="0" w:color="auto"/>
              <w:bottom w:val="single" w:sz="4" w:space="0" w:color="auto"/>
              <w:right w:val="single" w:sz="4" w:space="0" w:color="auto"/>
            </w:tcBorders>
            <w:shd w:val="solid" w:color="auto" w:fill="auto"/>
          </w:tcPr>
          <w:p w14:paraId="30F5AB62" w14:textId="77777777" w:rsidR="00CF5510" w:rsidRPr="00C00AA4" w:rsidRDefault="00CF5510" w:rsidP="00761AC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threeDEmboss" w:sz="24" w:space="0" w:color="auto"/>
              <w:left w:val="single" w:sz="4" w:space="0" w:color="auto"/>
              <w:bottom w:val="single" w:sz="4" w:space="0" w:color="auto"/>
            </w:tcBorders>
            <w:shd w:val="clear" w:color="auto" w:fill="000000"/>
          </w:tcPr>
          <w:p w14:paraId="5BBC9BB4" w14:textId="77777777" w:rsidR="00CF5510" w:rsidRPr="00C00AA4" w:rsidRDefault="00CF5510" w:rsidP="00761AC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threeDEmboss" w:sz="24" w:space="0" w:color="auto"/>
              <w:left w:val="single" w:sz="4" w:space="0" w:color="auto"/>
              <w:bottom w:val="single" w:sz="4" w:space="0" w:color="auto"/>
            </w:tcBorders>
            <w:shd w:val="clear" w:color="auto" w:fill="000000"/>
          </w:tcPr>
          <w:p w14:paraId="6DAE1EB5" w14:textId="77777777" w:rsidR="00CF5510" w:rsidRPr="00C00AA4" w:rsidRDefault="00CF5510" w:rsidP="00761AC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threeDEmboss" w:sz="24" w:space="0" w:color="auto"/>
              <w:bottom w:val="single" w:sz="4" w:space="0" w:color="auto"/>
            </w:tcBorders>
            <w:shd w:val="clear" w:color="auto" w:fill="000000"/>
          </w:tcPr>
          <w:p w14:paraId="4BDCE92F" w14:textId="77777777" w:rsidR="00CF5510" w:rsidRDefault="00CF5510" w:rsidP="00761AC5">
            <w:pPr>
              <w:jc w:val="center"/>
            </w:pPr>
          </w:p>
        </w:tc>
        <w:tc>
          <w:tcPr>
            <w:tcW w:w="1595" w:type="dxa"/>
            <w:tcBorders>
              <w:top w:val="threeDEmboss" w:sz="24" w:space="0" w:color="auto"/>
              <w:bottom w:val="single" w:sz="4" w:space="0" w:color="auto"/>
              <w:right w:val="double" w:sz="4" w:space="0" w:color="auto"/>
            </w:tcBorders>
            <w:shd w:val="clear" w:color="auto" w:fill="000000"/>
          </w:tcPr>
          <w:p w14:paraId="74EA8B69" w14:textId="77777777" w:rsidR="00CF5510" w:rsidRDefault="00CF5510" w:rsidP="00761AC5">
            <w:pPr>
              <w:jc w:val="center"/>
            </w:pPr>
          </w:p>
        </w:tc>
      </w:tr>
      <w:tr w:rsidR="008D0BCE" w14:paraId="405AC0F8" w14:textId="77777777" w:rsidTr="00434EDF">
        <w:trPr>
          <w:trHeight w:val="307"/>
          <w:jc w:val="center"/>
        </w:trPr>
        <w:tc>
          <w:tcPr>
            <w:tcW w:w="10404" w:type="dxa"/>
            <w:gridSpan w:val="8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5EE2DD90" w14:textId="77777777" w:rsidR="00CF5510" w:rsidRDefault="008F58E6" w:rsidP="00B65CC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5B1E995" wp14:editId="655ABD76">
                      <wp:simplePos x="0" y="0"/>
                      <wp:positionH relativeFrom="column">
                        <wp:posOffset>4130040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40E6915" id="AutoShape 5" o:spid="_x0000_s1026" style="position:absolute;margin-left:325.2pt;margin-top:2.05pt;width:12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5234AE1" wp14:editId="15FC92FA">
                      <wp:simplePos x="0" y="0"/>
                      <wp:positionH relativeFrom="column">
                        <wp:posOffset>2691765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F28511" id="AutoShape 6" o:spid="_x0000_s1026" style="position:absolute;margin-left:211.95pt;margin-top:2.05pt;width:12pt;height:1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9F3041" wp14:editId="170AE045">
                      <wp:simplePos x="0" y="0"/>
                      <wp:positionH relativeFrom="column">
                        <wp:posOffset>1720215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F30210" id="AutoShape 7" o:spid="_x0000_s1026" style="position:absolute;margin-left:135.45pt;margin-top:2.05pt;width:12pt;height:1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74A6274" wp14:editId="1BAFB623">
                      <wp:simplePos x="0" y="0"/>
                      <wp:positionH relativeFrom="column">
                        <wp:posOffset>739140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0CC0B2" id="AutoShape 8" o:spid="_x0000_s1026" style="position:absolute;margin-left:58.2pt;margin-top:2.05pt;width:12pt;height:1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"/>
                  </w:pict>
                </mc:Fallback>
              </mc:AlternateContent>
            </w:r>
            <w:r w:rsidR="0058041C">
              <w:t xml:space="preserve">Check One:     Surrendered       Transferred       Retained </w:t>
            </w:r>
            <w:r w:rsidR="0058041C" w:rsidRPr="00C94E6B">
              <w:rPr>
                <w:sz w:val="20"/>
                <w:szCs w:val="20"/>
              </w:rPr>
              <w:t xml:space="preserve">(paid </w:t>
            </w:r>
            <w:proofErr w:type="gramStart"/>
            <w:r w:rsidR="0058041C" w:rsidRPr="00C94E6B">
              <w:rPr>
                <w:sz w:val="20"/>
                <w:szCs w:val="20"/>
              </w:rPr>
              <w:t>direct)</w:t>
            </w:r>
            <w:r w:rsidR="0058041C">
              <w:t xml:space="preserve">   </w:t>
            </w:r>
            <w:proofErr w:type="gramEnd"/>
            <w:r w:rsidR="0058041C">
              <w:t xml:space="preserve">   Retained </w:t>
            </w:r>
            <w:r w:rsidR="0058041C" w:rsidRPr="00C94E6B">
              <w:rPr>
                <w:sz w:val="20"/>
                <w:szCs w:val="20"/>
              </w:rPr>
              <w:t>(paid through Trustee)</w:t>
            </w:r>
          </w:p>
        </w:tc>
      </w:tr>
      <w:tr w:rsidR="008D0BCE" w14:paraId="255E0F85" w14:textId="77777777" w:rsidTr="00FE4D92">
        <w:trPr>
          <w:trHeight w:val="307"/>
          <w:jc w:val="center"/>
        </w:trPr>
        <w:tc>
          <w:tcPr>
            <w:tcW w:w="2052" w:type="dxa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74A9B3E5" w14:textId="77777777" w:rsidR="00CF5510" w:rsidRPr="00782852" w:rsidRDefault="0058041C" w:rsidP="00B65CCE">
            <w:pPr>
              <w:rPr>
                <w:sz w:val="22"/>
                <w:szCs w:val="22"/>
              </w:rPr>
            </w:pPr>
            <w:r w:rsidRPr="00782852">
              <w:rPr>
                <w:sz w:val="22"/>
                <w:szCs w:val="22"/>
              </w:rPr>
              <w:t xml:space="preserve">Cure Claim 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000000"/>
          </w:tcPr>
          <w:p w14:paraId="2D67552C" w14:textId="77777777" w:rsidR="00CF5510" w:rsidRDefault="00CF5510" w:rsidP="00B65CCE">
            <w:pPr>
              <w:jc w:val="center"/>
            </w:pPr>
          </w:p>
        </w:tc>
        <w:tc>
          <w:tcPr>
            <w:tcW w:w="131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B51EC" w14:textId="77777777" w:rsidR="00CF5510" w:rsidRDefault="00CF5510" w:rsidP="00B65CCE">
            <w:pPr>
              <w:jc w:val="center"/>
            </w:pPr>
          </w:p>
        </w:tc>
        <w:tc>
          <w:tcPr>
            <w:tcW w:w="676" w:type="dxa"/>
            <w:tcBorders>
              <w:bottom w:val="single" w:sz="4" w:space="0" w:color="auto"/>
              <w:right w:val="single" w:sz="4" w:space="0" w:color="auto"/>
            </w:tcBorders>
          </w:tcPr>
          <w:p w14:paraId="2EC2BBE1" w14:textId="77777777" w:rsidR="00CF5510" w:rsidRPr="00C00AA4" w:rsidRDefault="00CF5510" w:rsidP="00B65C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FAE6500" w14:textId="77777777" w:rsidR="00CF5510" w:rsidRPr="00C00AA4" w:rsidRDefault="00CF5510" w:rsidP="00B65C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065AF07" w14:textId="77777777" w:rsidR="00CF5510" w:rsidRPr="00C00AA4" w:rsidRDefault="00CF5510" w:rsidP="00B65C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bottom w:val="single" w:sz="4" w:space="0" w:color="auto"/>
            </w:tcBorders>
            <w:shd w:val="clear" w:color="auto" w:fill="FFFFFF"/>
          </w:tcPr>
          <w:p w14:paraId="37F88D77" w14:textId="77777777" w:rsidR="00CF5510" w:rsidRDefault="00CF5510" w:rsidP="00B65CCE">
            <w:pPr>
              <w:jc w:val="center"/>
            </w:pPr>
          </w:p>
        </w:tc>
        <w:tc>
          <w:tcPr>
            <w:tcW w:w="1595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5557D39D" w14:textId="77777777" w:rsidR="00CF5510" w:rsidRDefault="00CF5510" w:rsidP="00B65CCE">
            <w:pPr>
              <w:jc w:val="center"/>
            </w:pPr>
          </w:p>
        </w:tc>
      </w:tr>
      <w:tr w:rsidR="0054162D" w14:paraId="04BD11AD" w14:textId="77777777" w:rsidTr="00FE4D92">
        <w:trPr>
          <w:trHeight w:val="307"/>
          <w:jc w:val="center"/>
        </w:trPr>
        <w:tc>
          <w:tcPr>
            <w:tcW w:w="2052" w:type="dxa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6875719D" w14:textId="26399A31" w:rsidR="0054162D" w:rsidRPr="00782852" w:rsidRDefault="0054162D" w:rsidP="00B65C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Post-petition Claim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000000"/>
          </w:tcPr>
          <w:p w14:paraId="7C9472AB" w14:textId="77777777" w:rsidR="0054162D" w:rsidRDefault="0054162D" w:rsidP="00B65CCE">
            <w:pPr>
              <w:jc w:val="center"/>
            </w:pPr>
          </w:p>
        </w:tc>
        <w:tc>
          <w:tcPr>
            <w:tcW w:w="131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FF3C5" w14:textId="77777777" w:rsidR="0054162D" w:rsidRDefault="0054162D" w:rsidP="00B65CCE">
            <w:pPr>
              <w:jc w:val="center"/>
            </w:pPr>
          </w:p>
        </w:tc>
        <w:tc>
          <w:tcPr>
            <w:tcW w:w="676" w:type="dxa"/>
            <w:tcBorders>
              <w:bottom w:val="single" w:sz="4" w:space="0" w:color="auto"/>
              <w:right w:val="single" w:sz="4" w:space="0" w:color="auto"/>
            </w:tcBorders>
          </w:tcPr>
          <w:p w14:paraId="2737AAE7" w14:textId="77777777" w:rsidR="0054162D" w:rsidRPr="00C00AA4" w:rsidRDefault="0054162D" w:rsidP="00B65C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DA42DB2" w14:textId="77777777" w:rsidR="0054162D" w:rsidRPr="00C00AA4" w:rsidRDefault="0054162D" w:rsidP="00B65C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E79CDF8" w14:textId="77777777" w:rsidR="0054162D" w:rsidRPr="00C00AA4" w:rsidRDefault="0054162D" w:rsidP="00B65C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bottom w:val="single" w:sz="4" w:space="0" w:color="auto"/>
            </w:tcBorders>
            <w:shd w:val="clear" w:color="auto" w:fill="FFFFFF"/>
          </w:tcPr>
          <w:p w14:paraId="61DF87CC" w14:textId="77777777" w:rsidR="0054162D" w:rsidRDefault="0054162D" w:rsidP="00B65CCE">
            <w:pPr>
              <w:jc w:val="center"/>
            </w:pPr>
          </w:p>
        </w:tc>
        <w:tc>
          <w:tcPr>
            <w:tcW w:w="1595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57697BBE" w14:textId="77777777" w:rsidR="0054162D" w:rsidRDefault="0054162D" w:rsidP="00B65CCE">
            <w:pPr>
              <w:jc w:val="center"/>
            </w:pPr>
          </w:p>
        </w:tc>
      </w:tr>
      <w:tr w:rsidR="0058123E" w14:paraId="29E8A58B" w14:textId="77777777" w:rsidTr="00E27A78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248620DC" w14:textId="15896459" w:rsidR="0058123E" w:rsidRDefault="0058123E" w:rsidP="006B38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Rule 3002.1(c) </w:t>
            </w:r>
            <w:r w:rsidR="0054162D">
              <w:rPr>
                <w:sz w:val="22"/>
                <w:szCs w:val="22"/>
              </w:rPr>
              <w:t>Claim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48A74C99" w14:textId="77777777" w:rsidR="0058123E" w:rsidRDefault="0058123E" w:rsidP="00B65CCE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257A8" w14:textId="77777777" w:rsidR="0058123E" w:rsidRDefault="0058123E" w:rsidP="00B65CCE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solid" w:color="auto" w:fill="auto"/>
          </w:tcPr>
          <w:p w14:paraId="0759AC37" w14:textId="77777777" w:rsidR="0058123E" w:rsidRPr="00C00AA4" w:rsidRDefault="0058123E" w:rsidP="00B65C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63067D7" w14:textId="77777777" w:rsidR="0058123E" w:rsidRPr="00C00AA4" w:rsidRDefault="0058123E" w:rsidP="00B65C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A0C5CE0" w14:textId="77777777" w:rsidR="0058123E" w:rsidRPr="00C00AA4" w:rsidRDefault="0058123E" w:rsidP="00B65C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753D8F0" w14:textId="77777777" w:rsidR="0058123E" w:rsidRDefault="0058123E" w:rsidP="00B65CCE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56B647AD" w14:textId="77777777" w:rsidR="0058123E" w:rsidRDefault="0058123E" w:rsidP="00B65CCE">
            <w:pPr>
              <w:jc w:val="center"/>
            </w:pPr>
          </w:p>
        </w:tc>
      </w:tr>
      <w:tr w:rsidR="008D0BCE" w14:paraId="1044A19A" w14:textId="77777777" w:rsidTr="00FE4D92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5D239C56" w14:textId="4A41A630" w:rsidR="00CF5510" w:rsidRPr="00782852" w:rsidRDefault="0054162D" w:rsidP="006B38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Monthly </w:t>
            </w:r>
            <w:r w:rsidR="0058041C">
              <w:rPr>
                <w:sz w:val="22"/>
                <w:szCs w:val="22"/>
              </w:rPr>
              <w:t>Payment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3A317D16" w14:textId="77777777" w:rsidR="00CF5510" w:rsidRDefault="00CF5510" w:rsidP="00B65CCE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899C6" w14:textId="77777777" w:rsidR="00CF5510" w:rsidRDefault="00CF5510" w:rsidP="00B65CCE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50002B" w14:textId="77777777" w:rsidR="00CF5510" w:rsidRPr="00C00AA4" w:rsidRDefault="00CF5510" w:rsidP="00B65C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C235727" w14:textId="77777777" w:rsidR="00CF5510" w:rsidRPr="00C00AA4" w:rsidRDefault="00CF5510" w:rsidP="00B65C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2D32B5E" w14:textId="77777777" w:rsidR="00CF5510" w:rsidRPr="00C00AA4" w:rsidRDefault="00CF5510" w:rsidP="00B65C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4A337177" w14:textId="77777777" w:rsidR="00CF5510" w:rsidRDefault="00CF5510" w:rsidP="00B65CCE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3294C48A" w14:textId="77777777" w:rsidR="00CF5510" w:rsidRDefault="00CF5510" w:rsidP="00B65CCE">
            <w:pPr>
              <w:jc w:val="center"/>
            </w:pPr>
          </w:p>
        </w:tc>
      </w:tr>
      <w:tr w:rsidR="008D0BCE" w14:paraId="2727853B" w14:textId="77777777" w:rsidTr="00FE4D92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33F83EA7" w14:textId="77777777" w:rsidR="00CF5510" w:rsidRPr="00782852" w:rsidRDefault="0058041C" w:rsidP="00B65C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Total Debt Claim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55885EDD" w14:textId="77777777" w:rsidR="00CF5510" w:rsidRDefault="00CF5510" w:rsidP="00B65CCE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C2816" w14:textId="77777777" w:rsidR="00CF5510" w:rsidRDefault="00CF5510" w:rsidP="00B65CCE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8AD219" w14:textId="77777777" w:rsidR="00CF5510" w:rsidRPr="00C00AA4" w:rsidRDefault="00CF5510" w:rsidP="00B65C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6AAD788" w14:textId="77777777" w:rsidR="00CF5510" w:rsidRPr="00C00AA4" w:rsidRDefault="00CF5510" w:rsidP="00B65C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31B5D10" w14:textId="77777777" w:rsidR="00CF5510" w:rsidRPr="00C00AA4" w:rsidRDefault="00CF5510" w:rsidP="00B65C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BCE14C9" w14:textId="77777777" w:rsidR="00CF5510" w:rsidRDefault="00CF5510" w:rsidP="00B65CCE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2C006B77" w14:textId="77777777" w:rsidR="00CF5510" w:rsidRDefault="00CF5510" w:rsidP="00B65CCE">
            <w:pPr>
              <w:jc w:val="center"/>
            </w:pPr>
          </w:p>
        </w:tc>
      </w:tr>
      <w:tr w:rsidR="008D0BCE" w14:paraId="63F2B4D4" w14:textId="77777777" w:rsidTr="00FE4D92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threeDEmboss" w:sz="24" w:space="0" w:color="auto"/>
            </w:tcBorders>
            <w:shd w:val="clear" w:color="auto" w:fill="auto"/>
          </w:tcPr>
          <w:p w14:paraId="322EE979" w14:textId="52DB7230" w:rsidR="00CF5510" w:rsidRDefault="0058041C" w:rsidP="006B38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Monthly Refinance Payment (¶ 8</w:t>
            </w:r>
            <w:r w:rsidR="0054162D"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bottom w:val="threeDEmboss" w:sz="24" w:space="0" w:color="auto"/>
            </w:tcBorders>
            <w:shd w:val="clear" w:color="auto" w:fill="000000"/>
          </w:tcPr>
          <w:p w14:paraId="4CBF93E8" w14:textId="77777777" w:rsidR="00CF5510" w:rsidRDefault="00CF5510" w:rsidP="00B65CCE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threeDEmboss" w:sz="24" w:space="0" w:color="auto"/>
              <w:right w:val="single" w:sz="4" w:space="0" w:color="auto"/>
            </w:tcBorders>
            <w:shd w:val="clear" w:color="auto" w:fill="auto"/>
          </w:tcPr>
          <w:p w14:paraId="6C9A1A06" w14:textId="77777777" w:rsidR="00CF5510" w:rsidRDefault="00CF5510" w:rsidP="00B65CCE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threeDEmboss" w:sz="24" w:space="0" w:color="auto"/>
              <w:right w:val="single" w:sz="4" w:space="0" w:color="auto"/>
            </w:tcBorders>
            <w:shd w:val="clear" w:color="auto" w:fill="FFFFFF"/>
          </w:tcPr>
          <w:p w14:paraId="6EE543D9" w14:textId="77777777" w:rsidR="00CF5510" w:rsidRPr="00C00AA4" w:rsidRDefault="00CF5510" w:rsidP="00B65C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threeDEmboss" w:sz="24" w:space="0" w:color="auto"/>
            </w:tcBorders>
            <w:shd w:val="clear" w:color="auto" w:fill="auto"/>
          </w:tcPr>
          <w:p w14:paraId="6C68DCC8" w14:textId="77777777" w:rsidR="00CF5510" w:rsidRPr="00C00AA4" w:rsidRDefault="00CF5510" w:rsidP="00B65C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threeDEmboss" w:sz="24" w:space="0" w:color="auto"/>
            </w:tcBorders>
            <w:shd w:val="clear" w:color="auto" w:fill="auto"/>
          </w:tcPr>
          <w:p w14:paraId="0DEAD5BA" w14:textId="77777777" w:rsidR="00CF5510" w:rsidRPr="00C00AA4" w:rsidRDefault="00CF5510" w:rsidP="00B65C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threeDEmboss" w:sz="24" w:space="0" w:color="auto"/>
            </w:tcBorders>
            <w:shd w:val="clear" w:color="auto" w:fill="FFFFFF"/>
          </w:tcPr>
          <w:p w14:paraId="0515F7CC" w14:textId="77777777" w:rsidR="00CF5510" w:rsidRDefault="00CF5510" w:rsidP="00B65CCE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threeDEmboss" w:sz="24" w:space="0" w:color="auto"/>
              <w:right w:val="double" w:sz="4" w:space="0" w:color="auto"/>
            </w:tcBorders>
            <w:shd w:val="clear" w:color="auto" w:fill="auto"/>
          </w:tcPr>
          <w:p w14:paraId="36CFFB91" w14:textId="77777777" w:rsidR="00CF5510" w:rsidRDefault="00CF5510" w:rsidP="00B65CCE">
            <w:pPr>
              <w:jc w:val="center"/>
            </w:pPr>
          </w:p>
        </w:tc>
      </w:tr>
      <w:tr w:rsidR="008D0BCE" w14:paraId="4208C583" w14:textId="77777777" w:rsidTr="00FE4D92">
        <w:trPr>
          <w:trHeight w:val="307"/>
          <w:jc w:val="center"/>
        </w:trPr>
        <w:tc>
          <w:tcPr>
            <w:tcW w:w="8809" w:type="dxa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711009F8" w14:textId="77777777" w:rsidR="00CF5510" w:rsidRPr="004D15E1" w:rsidRDefault="0058041C" w:rsidP="00084E73">
            <w:pPr>
              <w:jc w:val="right"/>
              <w:rPr>
                <w:b/>
              </w:rPr>
            </w:pPr>
            <w:r w:rsidRPr="004D15E1">
              <w:rPr>
                <w:b/>
              </w:rPr>
              <w:t>Total of Payments to Secured Creditors</w:t>
            </w:r>
          </w:p>
        </w:tc>
        <w:tc>
          <w:tcPr>
            <w:tcW w:w="1595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0F5B70F3" w14:textId="77777777" w:rsidR="00CF5510" w:rsidRDefault="00CF5510" w:rsidP="00761AC5">
            <w:pPr>
              <w:jc w:val="center"/>
            </w:pPr>
          </w:p>
        </w:tc>
      </w:tr>
    </w:tbl>
    <w:p w14:paraId="658E0502" w14:textId="77777777" w:rsidR="00CF5510" w:rsidRDefault="00CF5510"/>
    <w:p w14:paraId="14631670" w14:textId="77777777" w:rsidR="00CF5510" w:rsidRPr="00515515" w:rsidRDefault="0058041C" w:rsidP="0060456A">
      <w:pPr>
        <w:keepNext/>
        <w:keepLines/>
        <w:jc w:val="center"/>
        <w:rPr>
          <w:b/>
          <w:sz w:val="22"/>
          <w:szCs w:val="22"/>
        </w:rPr>
      </w:pPr>
      <w:r w:rsidRPr="00515515">
        <w:rPr>
          <w:b/>
          <w:sz w:val="22"/>
          <w:szCs w:val="22"/>
        </w:rPr>
        <w:t>Projected Trustee Disbursements</w:t>
      </w:r>
      <w:r>
        <w:rPr>
          <w:b/>
          <w:sz w:val="22"/>
          <w:szCs w:val="22"/>
        </w:rPr>
        <w:t xml:space="preserve"> to Priority Creditors</w:t>
      </w:r>
    </w:p>
    <w:tbl>
      <w:tblPr>
        <w:tblW w:w="104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2"/>
        <w:gridCol w:w="1530"/>
        <w:gridCol w:w="1588"/>
        <w:gridCol w:w="676"/>
        <w:gridCol w:w="1156"/>
        <w:gridCol w:w="990"/>
        <w:gridCol w:w="817"/>
        <w:gridCol w:w="1595"/>
      </w:tblGrid>
      <w:tr w:rsidR="008D0BCE" w14:paraId="78172D05" w14:textId="77777777" w:rsidTr="00C94E6B">
        <w:trPr>
          <w:cantSplit/>
          <w:jc w:val="center"/>
        </w:trPr>
        <w:tc>
          <w:tcPr>
            <w:tcW w:w="2052" w:type="dxa"/>
            <w:tcBorders>
              <w:bottom w:val="double" w:sz="4" w:space="0" w:color="auto"/>
            </w:tcBorders>
            <w:shd w:val="clear" w:color="auto" w:fill="auto"/>
          </w:tcPr>
          <w:p w14:paraId="38609211" w14:textId="77777777" w:rsidR="00CF5510" w:rsidRPr="00AD6DD4" w:rsidRDefault="0058041C" w:rsidP="0060456A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8"/>
                <w:szCs w:val="18"/>
              </w:rPr>
              <w:t>Name of Holder</w:t>
            </w:r>
          </w:p>
        </w:tc>
        <w:tc>
          <w:tcPr>
            <w:tcW w:w="1530" w:type="dxa"/>
            <w:tcBorders>
              <w:bottom w:val="double" w:sz="4" w:space="0" w:color="auto"/>
            </w:tcBorders>
            <w:shd w:val="clear" w:color="auto" w:fill="auto"/>
          </w:tcPr>
          <w:p w14:paraId="6BD065AC" w14:textId="77777777" w:rsidR="00CF5510" w:rsidRDefault="0058041C" w:rsidP="0060456A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Nature of Priority</w:t>
            </w:r>
          </w:p>
          <w:p w14:paraId="34D96CF9" w14:textId="77777777" w:rsidR="00CF5510" w:rsidRPr="00AD6DD4" w:rsidRDefault="0058041C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(Taxes, Attorneys Fees, DSO, etc.)</w:t>
            </w:r>
          </w:p>
        </w:tc>
        <w:tc>
          <w:tcPr>
            <w:tcW w:w="1588" w:type="dxa"/>
            <w:tcBorders>
              <w:bottom w:val="double" w:sz="4" w:space="0" w:color="auto"/>
            </w:tcBorders>
            <w:shd w:val="clear" w:color="auto" w:fill="auto"/>
          </w:tcPr>
          <w:p w14:paraId="14365F1B" w14:textId="77777777" w:rsidR="00CF5510" w:rsidRPr="00AD6DD4" w:rsidRDefault="00DB17F2" w:rsidP="0060456A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793906">
              <w:rPr>
                <w:rFonts w:cs="Arial"/>
                <w:b/>
                <w:color w:val="000000"/>
                <w:sz w:val="18"/>
                <w:szCs w:val="18"/>
              </w:rPr>
              <w:t>Total Remaining Claims and Post Confirmation Claims</w:t>
            </w:r>
          </w:p>
        </w:tc>
        <w:tc>
          <w:tcPr>
            <w:tcW w:w="676" w:type="dxa"/>
            <w:tcBorders>
              <w:bottom w:val="double" w:sz="4" w:space="0" w:color="auto"/>
            </w:tcBorders>
          </w:tcPr>
          <w:p w14:paraId="04EB4FB3" w14:textId="77777777" w:rsidR="00CF5510" w:rsidRPr="00AD6DD4" w:rsidRDefault="0058041C" w:rsidP="0060456A">
            <w:pPr>
              <w:keepNext/>
              <w:keepLines/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Int. Rate</w:t>
            </w:r>
          </w:p>
        </w:tc>
        <w:tc>
          <w:tcPr>
            <w:tcW w:w="1156" w:type="dxa"/>
            <w:tcBorders>
              <w:bottom w:val="double" w:sz="4" w:space="0" w:color="auto"/>
            </w:tcBorders>
            <w:shd w:val="clear" w:color="auto" w:fill="auto"/>
          </w:tcPr>
          <w:p w14:paraId="525D450B" w14:textId="77777777" w:rsidR="00CF5510" w:rsidRPr="00AD6DD4" w:rsidRDefault="0058041C">
            <w:pPr>
              <w:keepNext/>
              <w:keepLines/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8"/>
                <w:szCs w:val="18"/>
              </w:rPr>
              <w:t xml:space="preserve">Monthly </w:t>
            </w:r>
            <w:r w:rsidRPr="00AD6DD4">
              <w:rPr>
                <w:b/>
                <w:sz w:val="18"/>
                <w:szCs w:val="18"/>
              </w:rPr>
              <w:t>Payment Amount</w:t>
            </w:r>
          </w:p>
        </w:tc>
        <w:tc>
          <w:tcPr>
            <w:tcW w:w="990" w:type="dxa"/>
            <w:tcBorders>
              <w:bottom w:val="double" w:sz="4" w:space="0" w:color="auto"/>
            </w:tcBorders>
            <w:shd w:val="clear" w:color="auto" w:fill="auto"/>
          </w:tcPr>
          <w:p w14:paraId="5F2E879E" w14:textId="77777777" w:rsidR="00CF5510" w:rsidRDefault="0058041C" w:rsidP="0060456A">
            <w:pPr>
              <w:keepNext/>
              <w:keepLines/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Beg. </w:t>
            </w:r>
            <w:r w:rsidRPr="00AD6DD4">
              <w:rPr>
                <w:b/>
                <w:sz w:val="17"/>
                <w:szCs w:val="17"/>
              </w:rPr>
              <w:t>Month</w:t>
            </w:r>
          </w:p>
          <w:p w14:paraId="1715A353" w14:textId="77777777" w:rsidR="00CF5510" w:rsidRPr="00AD6DD4" w:rsidRDefault="0058041C" w:rsidP="0060456A">
            <w:pPr>
              <w:keepNext/>
              <w:keepLines/>
              <w:jc w:val="center"/>
              <w:rPr>
                <w:b/>
                <w:sz w:val="17"/>
                <w:szCs w:val="17"/>
              </w:rPr>
            </w:pPr>
            <w:r w:rsidRPr="00AD6DD4">
              <w:rPr>
                <w:b/>
                <w:sz w:val="17"/>
                <w:szCs w:val="17"/>
              </w:rPr>
              <w:t xml:space="preserve"> #</w:t>
            </w:r>
          </w:p>
        </w:tc>
        <w:tc>
          <w:tcPr>
            <w:tcW w:w="817" w:type="dxa"/>
            <w:tcBorders>
              <w:bottom w:val="double" w:sz="4" w:space="0" w:color="auto"/>
            </w:tcBorders>
            <w:shd w:val="clear" w:color="auto" w:fill="auto"/>
          </w:tcPr>
          <w:p w14:paraId="34276259" w14:textId="77777777" w:rsidR="00CF5510" w:rsidRPr="00AD6DD4" w:rsidRDefault="0058041C" w:rsidP="0060456A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End Month #</w:t>
            </w:r>
          </w:p>
        </w:tc>
        <w:tc>
          <w:tcPr>
            <w:tcW w:w="1595" w:type="dxa"/>
            <w:tcBorders>
              <w:bottom w:val="double" w:sz="4" w:space="0" w:color="auto"/>
            </w:tcBorders>
            <w:shd w:val="clear" w:color="auto" w:fill="auto"/>
          </w:tcPr>
          <w:p w14:paraId="65F4B6D6" w14:textId="77777777" w:rsidR="00CF5510" w:rsidRPr="00AD6DD4" w:rsidRDefault="0058041C" w:rsidP="00A8135E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8"/>
                <w:szCs w:val="18"/>
              </w:rPr>
              <w:t>Total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</w:tr>
      <w:tr w:rsidR="008D0BCE" w14:paraId="6529042A" w14:textId="77777777" w:rsidTr="00C94E6B">
        <w:trPr>
          <w:cantSplit/>
          <w:trHeight w:val="307"/>
          <w:jc w:val="center"/>
        </w:trPr>
        <w:tc>
          <w:tcPr>
            <w:tcW w:w="2052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2C270DA2" w14:textId="77777777" w:rsidR="00CF5510" w:rsidRDefault="0058041C" w:rsidP="009D0A3E">
            <w:r>
              <w:t>Holder’s Name:</w:t>
            </w:r>
          </w:p>
          <w:p w14:paraId="7142BA38" w14:textId="77777777" w:rsidR="00CF5510" w:rsidRDefault="0058041C" w:rsidP="009D0A3E">
            <w:r>
              <w:t>_______________</w:t>
            </w:r>
          </w:p>
          <w:p w14:paraId="27EEE34B" w14:textId="77777777" w:rsidR="00CF5510" w:rsidRDefault="0058041C" w:rsidP="001F1B22">
            <w:r>
              <w:t>Treated under Plan Section:</w:t>
            </w:r>
          </w:p>
        </w:tc>
        <w:tc>
          <w:tcPr>
            <w:tcW w:w="1530" w:type="dxa"/>
            <w:tcBorders>
              <w:bottom w:val="double" w:sz="4" w:space="0" w:color="auto"/>
            </w:tcBorders>
            <w:shd w:val="clear" w:color="auto" w:fill="auto"/>
          </w:tcPr>
          <w:p w14:paraId="12926BEC" w14:textId="77777777" w:rsidR="00CF5510" w:rsidRDefault="00CF5510" w:rsidP="007223EA">
            <w:pPr>
              <w:jc w:val="center"/>
            </w:pPr>
          </w:p>
        </w:tc>
        <w:tc>
          <w:tcPr>
            <w:tcW w:w="1588" w:type="dxa"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1642EEA4" w14:textId="77777777" w:rsidR="00CF5510" w:rsidRDefault="00CF5510" w:rsidP="00E47FF5">
            <w:pPr>
              <w:keepNext/>
              <w:keepLines/>
              <w:jc w:val="center"/>
            </w:pPr>
          </w:p>
        </w:tc>
        <w:tc>
          <w:tcPr>
            <w:tcW w:w="676" w:type="dxa"/>
            <w:tcBorders>
              <w:bottom w:val="double" w:sz="4" w:space="0" w:color="auto"/>
              <w:right w:val="single" w:sz="4" w:space="0" w:color="auto"/>
            </w:tcBorders>
          </w:tcPr>
          <w:p w14:paraId="20C9BC02" w14:textId="77777777" w:rsidR="00CF5510" w:rsidRPr="00C00AA4" w:rsidRDefault="00CF5510" w:rsidP="007223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763E5591" w14:textId="77777777" w:rsidR="00CF5510" w:rsidRPr="00C00AA4" w:rsidRDefault="00CF5510" w:rsidP="007223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50658865" w14:textId="77777777" w:rsidR="00CF5510" w:rsidRPr="00C00AA4" w:rsidRDefault="00CF5510" w:rsidP="007223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bottom w:val="double" w:sz="4" w:space="0" w:color="auto"/>
            </w:tcBorders>
            <w:shd w:val="clear" w:color="auto" w:fill="FFFFFF"/>
          </w:tcPr>
          <w:p w14:paraId="622E7A1C" w14:textId="77777777" w:rsidR="00CF5510" w:rsidRDefault="00CF5510" w:rsidP="007223EA">
            <w:pPr>
              <w:jc w:val="center"/>
            </w:pPr>
          </w:p>
        </w:tc>
        <w:tc>
          <w:tcPr>
            <w:tcW w:w="1595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C0F61D5" w14:textId="77777777" w:rsidR="00CF5510" w:rsidRDefault="00CF5510" w:rsidP="007223EA">
            <w:pPr>
              <w:jc w:val="center"/>
            </w:pPr>
          </w:p>
        </w:tc>
      </w:tr>
      <w:tr w:rsidR="008D0BCE" w14:paraId="4651E228" w14:textId="77777777" w:rsidTr="00C94E6B">
        <w:trPr>
          <w:trHeight w:val="307"/>
          <w:jc w:val="center"/>
        </w:trPr>
        <w:tc>
          <w:tcPr>
            <w:tcW w:w="2052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7191ACA7" w14:textId="77777777" w:rsidR="00CF5510" w:rsidRDefault="0058041C" w:rsidP="009D0A3E">
            <w:r>
              <w:t>Holder’s Name:</w:t>
            </w:r>
          </w:p>
          <w:p w14:paraId="7C9963FF" w14:textId="77777777" w:rsidR="00CF5510" w:rsidRDefault="0058041C" w:rsidP="009D0A3E">
            <w:r>
              <w:t>_______________</w:t>
            </w:r>
          </w:p>
          <w:p w14:paraId="239E2C0B" w14:textId="77777777" w:rsidR="00CF5510" w:rsidRDefault="0058041C" w:rsidP="001F1B22">
            <w:r>
              <w:t>Treated under Plan Section:</w:t>
            </w:r>
          </w:p>
        </w:tc>
        <w:tc>
          <w:tcPr>
            <w:tcW w:w="1530" w:type="dxa"/>
            <w:tcBorders>
              <w:bottom w:val="double" w:sz="4" w:space="0" w:color="auto"/>
            </w:tcBorders>
            <w:shd w:val="clear" w:color="auto" w:fill="auto"/>
          </w:tcPr>
          <w:p w14:paraId="060C65F6" w14:textId="77777777" w:rsidR="00CF5510" w:rsidRDefault="00CF5510" w:rsidP="007223EA">
            <w:pPr>
              <w:jc w:val="center"/>
            </w:pPr>
          </w:p>
        </w:tc>
        <w:tc>
          <w:tcPr>
            <w:tcW w:w="1588" w:type="dxa"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24B0382E" w14:textId="77777777" w:rsidR="00CF5510" w:rsidRDefault="00CF5510" w:rsidP="007223EA">
            <w:pPr>
              <w:jc w:val="center"/>
            </w:pPr>
          </w:p>
        </w:tc>
        <w:tc>
          <w:tcPr>
            <w:tcW w:w="676" w:type="dxa"/>
            <w:tcBorders>
              <w:bottom w:val="double" w:sz="4" w:space="0" w:color="auto"/>
              <w:right w:val="single" w:sz="4" w:space="0" w:color="auto"/>
            </w:tcBorders>
          </w:tcPr>
          <w:p w14:paraId="1767FDD4" w14:textId="77777777" w:rsidR="00CF5510" w:rsidRPr="00C00AA4" w:rsidRDefault="00CF5510" w:rsidP="007223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0B815B93" w14:textId="77777777" w:rsidR="00CF5510" w:rsidRPr="00C00AA4" w:rsidRDefault="00CF5510" w:rsidP="007223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7CA2DAA9" w14:textId="77777777" w:rsidR="00CF5510" w:rsidRPr="00C00AA4" w:rsidRDefault="00CF5510" w:rsidP="007223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bottom w:val="double" w:sz="4" w:space="0" w:color="auto"/>
            </w:tcBorders>
            <w:shd w:val="clear" w:color="auto" w:fill="FFFFFF"/>
          </w:tcPr>
          <w:p w14:paraId="0EAB7172" w14:textId="77777777" w:rsidR="00CF5510" w:rsidRDefault="00CF5510" w:rsidP="007223EA">
            <w:pPr>
              <w:jc w:val="center"/>
            </w:pPr>
          </w:p>
        </w:tc>
        <w:tc>
          <w:tcPr>
            <w:tcW w:w="1595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22BD331" w14:textId="77777777" w:rsidR="00CF5510" w:rsidRDefault="00CF5510" w:rsidP="007223EA">
            <w:pPr>
              <w:jc w:val="center"/>
            </w:pPr>
          </w:p>
        </w:tc>
      </w:tr>
      <w:tr w:rsidR="008D0BCE" w14:paraId="2ACF0638" w14:textId="77777777" w:rsidTr="00C94E6B">
        <w:trPr>
          <w:trHeight w:val="307"/>
          <w:jc w:val="center"/>
        </w:trPr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4E5DECD3" w14:textId="77777777" w:rsidR="00CF5510" w:rsidRDefault="0058041C" w:rsidP="009D0A3E">
            <w:r>
              <w:t>Holder’s Name:</w:t>
            </w:r>
          </w:p>
          <w:p w14:paraId="045341C2" w14:textId="77777777" w:rsidR="00CF5510" w:rsidRDefault="0058041C" w:rsidP="009D0A3E">
            <w:r>
              <w:t>_______________</w:t>
            </w:r>
          </w:p>
          <w:p w14:paraId="090E608F" w14:textId="77777777" w:rsidR="00CF5510" w:rsidRDefault="0058041C" w:rsidP="001F1B22">
            <w:r>
              <w:t>Treated under Plan Section:</w:t>
            </w:r>
          </w:p>
        </w:tc>
        <w:tc>
          <w:tcPr>
            <w:tcW w:w="1530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079B0074" w14:textId="77777777" w:rsidR="00CF5510" w:rsidRDefault="00CF5510" w:rsidP="007223EA">
            <w:pPr>
              <w:jc w:val="center"/>
            </w:pPr>
          </w:p>
        </w:tc>
        <w:tc>
          <w:tcPr>
            <w:tcW w:w="1588" w:type="dxa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606D25F3" w14:textId="77777777" w:rsidR="00CF5510" w:rsidRDefault="00CF5510" w:rsidP="007223EA">
            <w:pPr>
              <w:jc w:val="center"/>
            </w:pPr>
          </w:p>
        </w:tc>
        <w:tc>
          <w:tcPr>
            <w:tcW w:w="676" w:type="dxa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5655C3E0" w14:textId="77777777" w:rsidR="00CF5510" w:rsidRPr="00C00AA4" w:rsidRDefault="00CF5510" w:rsidP="007223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33485818" w14:textId="77777777" w:rsidR="00CF5510" w:rsidRPr="00C00AA4" w:rsidRDefault="00CF5510" w:rsidP="007223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796863E3" w14:textId="77777777" w:rsidR="00CF5510" w:rsidRPr="00C00AA4" w:rsidRDefault="00CF5510" w:rsidP="007223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34CCED22" w14:textId="77777777" w:rsidR="00CF5510" w:rsidRDefault="00CF5510" w:rsidP="007223EA">
            <w:pPr>
              <w:jc w:val="center"/>
            </w:pPr>
          </w:p>
        </w:tc>
        <w:tc>
          <w:tcPr>
            <w:tcW w:w="159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4B1F9F5" w14:textId="77777777" w:rsidR="00CF5510" w:rsidRDefault="00CF5510" w:rsidP="007223EA">
            <w:pPr>
              <w:jc w:val="center"/>
            </w:pPr>
          </w:p>
        </w:tc>
      </w:tr>
      <w:tr w:rsidR="008D0BCE" w14:paraId="6A4EA9D5" w14:textId="77777777" w:rsidTr="00250135">
        <w:trPr>
          <w:trHeight w:val="307"/>
          <w:jc w:val="center"/>
        </w:trPr>
        <w:tc>
          <w:tcPr>
            <w:tcW w:w="8809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632E607E" w14:textId="77777777" w:rsidR="00CF5510" w:rsidRPr="004D15E1" w:rsidRDefault="0058041C" w:rsidP="00084E73">
            <w:pPr>
              <w:jc w:val="right"/>
              <w:rPr>
                <w:b/>
              </w:rPr>
            </w:pPr>
            <w:r w:rsidRPr="004D15E1">
              <w:rPr>
                <w:b/>
              </w:rPr>
              <w:t>Total of Payments to Priority Creditors</w:t>
            </w:r>
          </w:p>
        </w:tc>
        <w:tc>
          <w:tcPr>
            <w:tcW w:w="159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538ACED" w14:textId="77777777" w:rsidR="00CF5510" w:rsidRDefault="00CF5510" w:rsidP="007223EA">
            <w:pPr>
              <w:jc w:val="center"/>
            </w:pPr>
          </w:p>
        </w:tc>
      </w:tr>
    </w:tbl>
    <w:p w14:paraId="66D630E2" w14:textId="77777777" w:rsidR="00CF5510" w:rsidRDefault="00CF5510"/>
    <w:p w14:paraId="20182BAF" w14:textId="1C8AF699" w:rsidR="00E10DE8" w:rsidRPr="00E10DE8" w:rsidRDefault="00687D52" w:rsidP="00E10DE8">
      <w:pPr>
        <w:keepNext/>
        <w:keepLines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Pr</w:t>
      </w:r>
      <w:r w:rsidR="00E10DE8" w:rsidRPr="00E10DE8">
        <w:rPr>
          <w:b/>
          <w:sz w:val="22"/>
          <w:szCs w:val="22"/>
        </w:rPr>
        <w:t>ojected Savings Funds</w:t>
      </w:r>
    </w:p>
    <w:tbl>
      <w:tblPr>
        <w:tblStyle w:val="TableGrid"/>
        <w:tblW w:w="10469" w:type="dxa"/>
        <w:tblInd w:w="-545" w:type="dxa"/>
        <w:tblLook w:val="04A0" w:firstRow="1" w:lastRow="0" w:firstColumn="1" w:lastColumn="0" w:noHBand="0" w:noVBand="1"/>
      </w:tblPr>
      <w:tblGrid>
        <w:gridCol w:w="3337"/>
        <w:gridCol w:w="2439"/>
        <w:gridCol w:w="2527"/>
        <w:gridCol w:w="2166"/>
      </w:tblGrid>
      <w:tr w:rsidR="00E10DE8" w:rsidRPr="00E10DE8" w14:paraId="4CBB7F96" w14:textId="77777777" w:rsidTr="00E10DE8">
        <w:trPr>
          <w:trHeight w:val="433"/>
        </w:trPr>
        <w:tc>
          <w:tcPr>
            <w:tcW w:w="333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5A509B56" w14:textId="77777777" w:rsidR="00E10DE8" w:rsidRPr="00E10DE8" w:rsidRDefault="00E10DE8" w:rsidP="00E10DE8">
            <w:pPr>
              <w:keepNext/>
              <w:keepLines/>
              <w:jc w:val="center"/>
              <w:rPr>
                <w:b/>
                <w:sz w:val="22"/>
                <w:szCs w:val="22"/>
              </w:rPr>
            </w:pPr>
            <w:r w:rsidRPr="00E10DE8">
              <w:rPr>
                <w:b/>
                <w:sz w:val="22"/>
                <w:szCs w:val="22"/>
              </w:rPr>
              <w:t>Monthly Payment Amount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61640603" w14:textId="77777777" w:rsidR="00E10DE8" w:rsidRPr="00E10DE8" w:rsidRDefault="00E10DE8" w:rsidP="00E10DE8">
            <w:pPr>
              <w:keepNext/>
              <w:keepLines/>
              <w:jc w:val="center"/>
              <w:rPr>
                <w:b/>
                <w:sz w:val="22"/>
                <w:szCs w:val="22"/>
              </w:rPr>
            </w:pPr>
            <w:r w:rsidRPr="00E10DE8">
              <w:rPr>
                <w:b/>
                <w:sz w:val="22"/>
                <w:szCs w:val="22"/>
              </w:rPr>
              <w:t>Beginning Month #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55477DC6" w14:textId="77777777" w:rsidR="00E10DE8" w:rsidRPr="00E10DE8" w:rsidRDefault="00E10DE8" w:rsidP="00E10DE8">
            <w:pPr>
              <w:keepNext/>
              <w:keepLines/>
              <w:jc w:val="center"/>
              <w:rPr>
                <w:b/>
                <w:sz w:val="22"/>
                <w:szCs w:val="22"/>
              </w:rPr>
            </w:pPr>
            <w:r w:rsidRPr="00E10DE8">
              <w:rPr>
                <w:b/>
                <w:sz w:val="22"/>
                <w:szCs w:val="22"/>
              </w:rPr>
              <w:t>End Month #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32B10938" w14:textId="77777777" w:rsidR="00E10DE8" w:rsidRPr="00E10DE8" w:rsidRDefault="00E10DE8" w:rsidP="00E10DE8">
            <w:pPr>
              <w:keepNext/>
              <w:keepLines/>
              <w:jc w:val="center"/>
              <w:rPr>
                <w:b/>
                <w:sz w:val="22"/>
                <w:szCs w:val="22"/>
              </w:rPr>
            </w:pPr>
            <w:r w:rsidRPr="00E10DE8">
              <w:rPr>
                <w:b/>
                <w:sz w:val="22"/>
                <w:szCs w:val="22"/>
              </w:rPr>
              <w:t>Total</w:t>
            </w:r>
          </w:p>
        </w:tc>
      </w:tr>
      <w:tr w:rsidR="00E10DE8" w:rsidRPr="00E10DE8" w14:paraId="21106002" w14:textId="77777777" w:rsidTr="00E10DE8">
        <w:trPr>
          <w:trHeight w:val="407"/>
        </w:trPr>
        <w:tc>
          <w:tcPr>
            <w:tcW w:w="33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1A79F4" w14:textId="77777777" w:rsidR="00E10DE8" w:rsidRPr="00E10DE8" w:rsidRDefault="00E10DE8" w:rsidP="00E10DE8">
            <w:pPr>
              <w:keepNext/>
              <w:keepLines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3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56507" w14:textId="77777777" w:rsidR="00E10DE8" w:rsidRPr="00E10DE8" w:rsidRDefault="00E10DE8" w:rsidP="00E10DE8">
            <w:pPr>
              <w:keepNext/>
              <w:keepLines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5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179CA" w14:textId="77777777" w:rsidR="00E10DE8" w:rsidRPr="00E10DE8" w:rsidRDefault="00E10DE8" w:rsidP="00E10DE8">
            <w:pPr>
              <w:keepNext/>
              <w:keepLines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1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E69EF5B" w14:textId="77777777" w:rsidR="00E10DE8" w:rsidRPr="00E10DE8" w:rsidRDefault="00E10DE8" w:rsidP="00E10DE8">
            <w:pPr>
              <w:keepNext/>
              <w:keepLines/>
              <w:jc w:val="center"/>
              <w:rPr>
                <w:b/>
                <w:sz w:val="22"/>
                <w:szCs w:val="22"/>
              </w:rPr>
            </w:pPr>
          </w:p>
        </w:tc>
      </w:tr>
      <w:tr w:rsidR="00E10DE8" w:rsidRPr="00E10DE8" w14:paraId="765905D1" w14:textId="77777777" w:rsidTr="00E10DE8">
        <w:trPr>
          <w:trHeight w:val="433"/>
        </w:trPr>
        <w:tc>
          <w:tcPr>
            <w:tcW w:w="33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C40006D" w14:textId="77777777" w:rsidR="00E10DE8" w:rsidRPr="00E10DE8" w:rsidRDefault="00E10DE8" w:rsidP="00E10DE8">
            <w:pPr>
              <w:keepNext/>
              <w:keepLines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D04F5" w14:textId="77777777" w:rsidR="00E10DE8" w:rsidRPr="00E10DE8" w:rsidRDefault="00E10DE8" w:rsidP="00E10DE8">
            <w:pPr>
              <w:keepNext/>
              <w:keepLines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3D6B0" w14:textId="77777777" w:rsidR="00E10DE8" w:rsidRPr="00E10DE8" w:rsidRDefault="00E10DE8" w:rsidP="00E10DE8">
            <w:pPr>
              <w:keepNext/>
              <w:keepLines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F9FF3CE" w14:textId="77777777" w:rsidR="00E10DE8" w:rsidRPr="00E10DE8" w:rsidRDefault="00E10DE8" w:rsidP="00E10DE8">
            <w:pPr>
              <w:keepNext/>
              <w:keepLines/>
              <w:jc w:val="center"/>
              <w:rPr>
                <w:b/>
                <w:sz w:val="22"/>
                <w:szCs w:val="22"/>
              </w:rPr>
            </w:pPr>
          </w:p>
        </w:tc>
      </w:tr>
      <w:tr w:rsidR="00E10DE8" w:rsidRPr="00E10DE8" w14:paraId="2EE0E23C" w14:textId="77777777" w:rsidTr="00E10DE8">
        <w:trPr>
          <w:trHeight w:val="407"/>
        </w:trPr>
        <w:tc>
          <w:tcPr>
            <w:tcW w:w="33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504116EA" w14:textId="77777777" w:rsidR="00E10DE8" w:rsidRPr="00E10DE8" w:rsidRDefault="00E10DE8" w:rsidP="00E10DE8">
            <w:pPr>
              <w:keepNext/>
              <w:keepLines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C18EFBD" w14:textId="77777777" w:rsidR="00E10DE8" w:rsidRPr="00E10DE8" w:rsidRDefault="00E10DE8" w:rsidP="00E10DE8">
            <w:pPr>
              <w:keepNext/>
              <w:keepLines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3B2129C" w14:textId="77777777" w:rsidR="00E10DE8" w:rsidRPr="00E10DE8" w:rsidRDefault="00E10DE8" w:rsidP="00E10DE8">
            <w:pPr>
              <w:keepNext/>
              <w:keepLines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3180A258" w14:textId="77777777" w:rsidR="00E10DE8" w:rsidRPr="00E10DE8" w:rsidRDefault="00E10DE8" w:rsidP="00E10DE8">
            <w:pPr>
              <w:keepNext/>
              <w:keepLines/>
              <w:jc w:val="center"/>
              <w:rPr>
                <w:b/>
                <w:sz w:val="22"/>
                <w:szCs w:val="22"/>
              </w:rPr>
            </w:pPr>
          </w:p>
        </w:tc>
      </w:tr>
      <w:tr w:rsidR="00E10DE8" w:rsidRPr="00E10DE8" w14:paraId="24E5D263" w14:textId="77777777" w:rsidTr="00E10DE8">
        <w:trPr>
          <w:trHeight w:val="468"/>
        </w:trPr>
        <w:tc>
          <w:tcPr>
            <w:tcW w:w="8303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0453F097" w14:textId="77777777" w:rsidR="00E10DE8" w:rsidRPr="00E10DE8" w:rsidRDefault="00E10DE8" w:rsidP="00E10DE8">
            <w:pPr>
              <w:keepNext/>
              <w:keepLines/>
              <w:jc w:val="center"/>
              <w:rPr>
                <w:b/>
                <w:sz w:val="22"/>
                <w:szCs w:val="22"/>
              </w:rPr>
            </w:pPr>
            <w:r w:rsidRPr="00E10DE8">
              <w:rPr>
                <w:b/>
                <w:sz w:val="22"/>
                <w:szCs w:val="22"/>
              </w:rPr>
              <w:t>Total of Payments to Savings</w:t>
            </w:r>
          </w:p>
        </w:tc>
        <w:tc>
          <w:tcPr>
            <w:tcW w:w="2166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23418DB3" w14:textId="77777777" w:rsidR="00E10DE8" w:rsidRPr="00E10DE8" w:rsidRDefault="00E10DE8" w:rsidP="00E10DE8">
            <w:pPr>
              <w:keepNext/>
              <w:keepLines/>
              <w:jc w:val="center"/>
              <w:rPr>
                <w:b/>
                <w:sz w:val="22"/>
                <w:szCs w:val="22"/>
              </w:rPr>
            </w:pPr>
          </w:p>
        </w:tc>
      </w:tr>
    </w:tbl>
    <w:p w14:paraId="492100DE" w14:textId="2AF6D997" w:rsidR="00E10DE8" w:rsidRDefault="00E10DE8">
      <w:pPr>
        <w:rPr>
          <w:b/>
          <w:sz w:val="22"/>
          <w:szCs w:val="22"/>
        </w:rPr>
      </w:pPr>
    </w:p>
    <w:p w14:paraId="421E4C81" w14:textId="6C01A282" w:rsidR="00CF5510" w:rsidRPr="00515515" w:rsidRDefault="0058041C" w:rsidP="0060456A">
      <w:pPr>
        <w:keepNext/>
        <w:keepLines/>
        <w:jc w:val="center"/>
        <w:rPr>
          <w:b/>
          <w:sz w:val="22"/>
          <w:szCs w:val="22"/>
        </w:rPr>
      </w:pPr>
      <w:r w:rsidRPr="00515515">
        <w:rPr>
          <w:b/>
          <w:sz w:val="22"/>
          <w:szCs w:val="22"/>
        </w:rPr>
        <w:t>Projected Trustee</w:t>
      </w:r>
      <w:r>
        <w:rPr>
          <w:b/>
          <w:sz w:val="22"/>
          <w:szCs w:val="22"/>
        </w:rPr>
        <w:t xml:space="preserve"> Reserve</w:t>
      </w:r>
      <w:r w:rsidR="00651B5F">
        <w:rPr>
          <w:b/>
          <w:sz w:val="22"/>
          <w:szCs w:val="22"/>
        </w:rPr>
        <w:t xml:space="preserve"> Funds</w:t>
      </w:r>
    </w:p>
    <w:tbl>
      <w:tblPr>
        <w:tblW w:w="104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2"/>
        <w:gridCol w:w="1260"/>
        <w:gridCol w:w="5497"/>
        <w:gridCol w:w="1595"/>
      </w:tblGrid>
      <w:tr w:rsidR="001E79A6" w14:paraId="12597577" w14:textId="77777777" w:rsidTr="00C94E6B">
        <w:trPr>
          <w:cantSplit/>
          <w:trHeight w:val="512"/>
          <w:jc w:val="center"/>
        </w:trPr>
        <w:tc>
          <w:tcPr>
            <w:tcW w:w="8809" w:type="dxa"/>
            <w:gridSpan w:val="3"/>
            <w:tcBorders>
              <w:bottom w:val="double" w:sz="4" w:space="0" w:color="auto"/>
            </w:tcBorders>
            <w:shd w:val="clear" w:color="auto" w:fill="auto"/>
          </w:tcPr>
          <w:p w14:paraId="1F69DB1D" w14:textId="77777777" w:rsidR="001E79A6" w:rsidRDefault="001E79A6" w:rsidP="00A8135E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Reserve Fund Type</w:t>
            </w:r>
          </w:p>
          <w:p w14:paraId="3B07B0BE" w14:textId="53915754" w:rsidR="001E79A6" w:rsidRPr="00AD6DD4" w:rsidRDefault="001E79A6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</w:t>
            </w:r>
            <w:r w:rsidRPr="00C94E6B">
              <w:rPr>
                <w:b/>
                <w:sz w:val="18"/>
                <w:szCs w:val="18"/>
              </w:rPr>
              <w:t>Ad Valorem</w:t>
            </w:r>
            <w:r>
              <w:rPr>
                <w:b/>
                <w:sz w:val="18"/>
                <w:szCs w:val="18"/>
              </w:rPr>
              <w:t xml:space="preserve"> Taxes, HOA)</w:t>
            </w:r>
          </w:p>
        </w:tc>
        <w:tc>
          <w:tcPr>
            <w:tcW w:w="1595" w:type="dxa"/>
            <w:tcBorders>
              <w:bottom w:val="double" w:sz="4" w:space="0" w:color="auto"/>
            </w:tcBorders>
            <w:shd w:val="clear" w:color="auto" w:fill="auto"/>
          </w:tcPr>
          <w:p w14:paraId="31142E42" w14:textId="77777777" w:rsidR="001E79A6" w:rsidRDefault="001E79A6" w:rsidP="00D41147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8"/>
                <w:szCs w:val="18"/>
              </w:rPr>
              <w:t>Total</w:t>
            </w:r>
          </w:p>
          <w:p w14:paraId="6E3F6D85" w14:textId="77777777" w:rsidR="001E79A6" w:rsidRPr="00AD6DD4" w:rsidRDefault="001E79A6" w:rsidP="00D41147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</w:p>
        </w:tc>
      </w:tr>
      <w:tr w:rsidR="001E79A6" w14:paraId="54211C1D" w14:textId="77777777" w:rsidTr="00CA66EB">
        <w:trPr>
          <w:cantSplit/>
          <w:trHeight w:val="307"/>
          <w:jc w:val="center"/>
        </w:trPr>
        <w:tc>
          <w:tcPr>
            <w:tcW w:w="8809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0CFC0A4F" w14:textId="77777777" w:rsidR="001E79A6" w:rsidRDefault="001E79A6" w:rsidP="00D41147">
            <w:pPr>
              <w:jc w:val="center"/>
            </w:pPr>
          </w:p>
        </w:tc>
        <w:tc>
          <w:tcPr>
            <w:tcW w:w="1595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C243564" w14:textId="77777777" w:rsidR="001E79A6" w:rsidRDefault="001E79A6" w:rsidP="00D41147">
            <w:pPr>
              <w:jc w:val="center"/>
            </w:pPr>
          </w:p>
        </w:tc>
      </w:tr>
      <w:tr w:rsidR="001E79A6" w14:paraId="4B09F4D2" w14:textId="77777777" w:rsidTr="00500181">
        <w:trPr>
          <w:trHeight w:val="307"/>
          <w:jc w:val="center"/>
        </w:trPr>
        <w:tc>
          <w:tcPr>
            <w:tcW w:w="8809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154055C3" w14:textId="77777777" w:rsidR="001E79A6" w:rsidRDefault="001E79A6" w:rsidP="00D41147">
            <w:pPr>
              <w:jc w:val="center"/>
            </w:pPr>
          </w:p>
        </w:tc>
        <w:tc>
          <w:tcPr>
            <w:tcW w:w="1595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026C96B" w14:textId="77777777" w:rsidR="001E79A6" w:rsidRDefault="001E79A6" w:rsidP="00D41147">
            <w:pPr>
              <w:jc w:val="center"/>
            </w:pPr>
          </w:p>
        </w:tc>
      </w:tr>
      <w:tr w:rsidR="001E79A6" w14:paraId="4E91C5A3" w14:textId="77777777" w:rsidTr="005C22E3">
        <w:trPr>
          <w:trHeight w:val="307"/>
          <w:jc w:val="center"/>
        </w:trPr>
        <w:tc>
          <w:tcPr>
            <w:tcW w:w="8809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58020C28" w14:textId="77777777" w:rsidR="001E79A6" w:rsidRDefault="001E79A6" w:rsidP="00D41147">
            <w:pPr>
              <w:jc w:val="center"/>
            </w:pPr>
          </w:p>
        </w:tc>
        <w:tc>
          <w:tcPr>
            <w:tcW w:w="159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1993BA3" w14:textId="77777777" w:rsidR="001E79A6" w:rsidRDefault="001E79A6" w:rsidP="00D41147">
            <w:pPr>
              <w:jc w:val="center"/>
            </w:pPr>
          </w:p>
        </w:tc>
      </w:tr>
      <w:tr w:rsidR="008D0BCE" w14:paraId="7A1B4FBD" w14:textId="77777777" w:rsidTr="008D3365">
        <w:trPr>
          <w:trHeight w:val="307"/>
          <w:jc w:val="center"/>
        </w:trPr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000000"/>
          </w:tcPr>
          <w:p w14:paraId="4957EDDC" w14:textId="77777777" w:rsidR="00CF5510" w:rsidRPr="004D15E1" w:rsidRDefault="00CF5510" w:rsidP="00972910">
            <w:pPr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000000"/>
          </w:tcPr>
          <w:p w14:paraId="4D4CDD20" w14:textId="77777777" w:rsidR="00CF5510" w:rsidRPr="004D15E1" w:rsidRDefault="00CF5510" w:rsidP="00972910">
            <w:pPr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549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18CBE40D" w14:textId="77777777" w:rsidR="00CF5510" w:rsidRPr="004D15E1" w:rsidRDefault="00CF5510" w:rsidP="00972910">
            <w:pPr>
              <w:jc w:val="right"/>
              <w:rPr>
                <w:b/>
                <w:sz w:val="22"/>
                <w:szCs w:val="22"/>
              </w:rPr>
            </w:pPr>
          </w:p>
          <w:p w14:paraId="60F88EE0" w14:textId="77777777" w:rsidR="00CF5510" w:rsidRPr="004D15E1" w:rsidRDefault="00651B5F" w:rsidP="00FD0613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 w:rsidR="0058041C" w:rsidRPr="004D15E1">
              <w:rPr>
                <w:b/>
                <w:sz w:val="22"/>
                <w:szCs w:val="22"/>
              </w:rPr>
              <w:t xml:space="preserve">Total of </w:t>
            </w:r>
            <w:r w:rsidR="0058041C">
              <w:rPr>
                <w:b/>
                <w:sz w:val="22"/>
                <w:szCs w:val="22"/>
              </w:rPr>
              <w:t xml:space="preserve">Reserve </w:t>
            </w:r>
            <w:r w:rsidR="0058041C" w:rsidRPr="004D15E1">
              <w:rPr>
                <w:b/>
                <w:sz w:val="22"/>
                <w:szCs w:val="22"/>
              </w:rPr>
              <w:t>Fund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159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A8E2482" w14:textId="77777777" w:rsidR="00CF5510" w:rsidRDefault="00CF5510" w:rsidP="00D41147">
            <w:pPr>
              <w:jc w:val="center"/>
            </w:pPr>
          </w:p>
        </w:tc>
      </w:tr>
    </w:tbl>
    <w:p w14:paraId="04CEEE90" w14:textId="77777777" w:rsidR="00CF5510" w:rsidRDefault="00CF5510"/>
    <w:p w14:paraId="4C1B4E8F" w14:textId="77777777" w:rsidR="00687D52" w:rsidRDefault="00687D52">
      <w:pPr>
        <w:rPr>
          <w:b/>
        </w:rPr>
      </w:pPr>
      <w:r>
        <w:rPr>
          <w:b/>
        </w:rPr>
        <w:br w:type="page"/>
      </w:r>
    </w:p>
    <w:p w14:paraId="11A2C92E" w14:textId="1A230248" w:rsidR="00CF5510" w:rsidRDefault="0058041C" w:rsidP="00082F8F">
      <w:pPr>
        <w:keepNext/>
        <w:keepLines/>
        <w:jc w:val="center"/>
        <w:rPr>
          <w:b/>
        </w:rPr>
      </w:pPr>
      <w:r w:rsidRPr="00C94E6B">
        <w:rPr>
          <w:b/>
        </w:rPr>
        <w:lastRenderedPageBreak/>
        <w:t>SUMMARY</w:t>
      </w:r>
    </w:p>
    <w:p w14:paraId="2D0CAC66" w14:textId="77777777" w:rsidR="00C94E6B" w:rsidRDefault="00C94E6B" w:rsidP="00082F8F">
      <w:pPr>
        <w:keepNext/>
        <w:keepLines/>
        <w:jc w:val="center"/>
      </w:pPr>
    </w:p>
    <w:p w14:paraId="5A3E91DB" w14:textId="77777777" w:rsidR="00C94E6B" w:rsidRPr="005E4F48" w:rsidRDefault="00C94E6B" w:rsidP="00082F8F">
      <w:pPr>
        <w:keepNext/>
        <w:keepLines/>
        <w:jc w:val="center"/>
        <w:rPr>
          <w:b/>
          <w:sz w:val="22"/>
          <w:szCs w:val="22"/>
        </w:rPr>
      </w:pPr>
      <w:r w:rsidRPr="005E4F48">
        <w:rPr>
          <w:b/>
          <w:sz w:val="22"/>
          <w:szCs w:val="22"/>
        </w:rPr>
        <w:t>Payments to Trustee</w:t>
      </w:r>
    </w:p>
    <w:tbl>
      <w:tblPr>
        <w:tblW w:w="9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8"/>
        <w:gridCol w:w="8261"/>
        <w:gridCol w:w="757"/>
      </w:tblGrid>
      <w:tr w:rsidR="00954521" w:rsidRPr="005E4F48" w14:paraId="452FC899" w14:textId="77777777" w:rsidTr="00E10DE8">
        <w:trPr>
          <w:jc w:val="center"/>
        </w:trPr>
        <w:tc>
          <w:tcPr>
            <w:tcW w:w="558" w:type="dxa"/>
          </w:tcPr>
          <w:p w14:paraId="2D6E5F5E" w14:textId="77777777" w:rsidR="00954521" w:rsidRPr="005E4F48" w:rsidRDefault="00954521" w:rsidP="00C94E6B">
            <w:pPr>
              <w:keepNext/>
              <w:keepLines/>
              <w:jc w:val="center"/>
              <w:rPr>
                <w:sz w:val="22"/>
                <w:szCs w:val="22"/>
              </w:rPr>
            </w:pPr>
            <w:r w:rsidRPr="005E4F48">
              <w:rPr>
                <w:sz w:val="22"/>
                <w:szCs w:val="22"/>
              </w:rPr>
              <w:t>1</w:t>
            </w:r>
          </w:p>
        </w:tc>
        <w:tc>
          <w:tcPr>
            <w:tcW w:w="8261" w:type="dxa"/>
            <w:shd w:val="clear" w:color="auto" w:fill="auto"/>
          </w:tcPr>
          <w:p w14:paraId="7E4D66B2" w14:textId="77777777" w:rsidR="00954521" w:rsidRPr="005E4F48" w:rsidRDefault="00C94E6B" w:rsidP="005E4F48">
            <w:pPr>
              <w:keepNext/>
              <w:keepLines/>
              <w:rPr>
                <w:sz w:val="22"/>
                <w:szCs w:val="22"/>
              </w:rPr>
            </w:pPr>
            <w:r w:rsidRPr="005E4F48">
              <w:rPr>
                <w:sz w:val="22"/>
                <w:szCs w:val="22"/>
              </w:rPr>
              <w:t>Pre-</w:t>
            </w:r>
            <w:r w:rsidR="005E4F48">
              <w:rPr>
                <w:sz w:val="22"/>
                <w:szCs w:val="22"/>
              </w:rPr>
              <w:t>m</w:t>
            </w:r>
            <w:r w:rsidRPr="005E4F48">
              <w:rPr>
                <w:sz w:val="22"/>
                <w:szCs w:val="22"/>
              </w:rPr>
              <w:t xml:space="preserve">odification </w:t>
            </w:r>
            <w:r w:rsidR="005E4F48">
              <w:rPr>
                <w:sz w:val="22"/>
                <w:szCs w:val="22"/>
              </w:rPr>
              <w:t>p</w:t>
            </w:r>
            <w:r w:rsidRPr="005E4F48">
              <w:rPr>
                <w:sz w:val="22"/>
                <w:szCs w:val="22"/>
              </w:rPr>
              <w:t xml:space="preserve">ayments </w:t>
            </w:r>
            <w:r w:rsidR="005E4F48">
              <w:rPr>
                <w:sz w:val="22"/>
                <w:szCs w:val="22"/>
              </w:rPr>
              <w:t>m</w:t>
            </w:r>
            <w:r w:rsidRPr="005E4F48">
              <w:rPr>
                <w:sz w:val="22"/>
                <w:szCs w:val="22"/>
              </w:rPr>
              <w:t xml:space="preserve">ade to </w:t>
            </w:r>
            <w:r w:rsidR="005E4F48">
              <w:rPr>
                <w:sz w:val="22"/>
                <w:szCs w:val="22"/>
              </w:rPr>
              <w:t>t</w:t>
            </w:r>
            <w:r w:rsidRPr="005E4F48">
              <w:rPr>
                <w:sz w:val="22"/>
                <w:szCs w:val="22"/>
              </w:rPr>
              <w:t>rustee</w:t>
            </w:r>
          </w:p>
        </w:tc>
        <w:tc>
          <w:tcPr>
            <w:tcW w:w="75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9BACA" w14:textId="77777777" w:rsidR="00954521" w:rsidRPr="005E4F48" w:rsidRDefault="00954521" w:rsidP="009525EA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</w:tr>
      <w:tr w:rsidR="00954521" w:rsidRPr="005E4F48" w14:paraId="7F84B88F" w14:textId="77777777" w:rsidTr="00E10DE8">
        <w:trPr>
          <w:jc w:val="center"/>
        </w:trPr>
        <w:tc>
          <w:tcPr>
            <w:tcW w:w="558" w:type="dxa"/>
          </w:tcPr>
          <w:p w14:paraId="552F811A" w14:textId="77777777" w:rsidR="00954521" w:rsidRPr="005E4F48" w:rsidRDefault="00954521" w:rsidP="00C94E6B">
            <w:pPr>
              <w:keepNext/>
              <w:keepLines/>
              <w:jc w:val="center"/>
              <w:rPr>
                <w:sz w:val="22"/>
                <w:szCs w:val="22"/>
              </w:rPr>
            </w:pPr>
            <w:r w:rsidRPr="005E4F48">
              <w:rPr>
                <w:sz w:val="22"/>
                <w:szCs w:val="22"/>
              </w:rPr>
              <w:t>2</w:t>
            </w:r>
          </w:p>
        </w:tc>
        <w:tc>
          <w:tcPr>
            <w:tcW w:w="8261" w:type="dxa"/>
            <w:shd w:val="clear" w:color="auto" w:fill="auto"/>
          </w:tcPr>
          <w:p w14:paraId="1A78B563" w14:textId="77777777" w:rsidR="00954521" w:rsidRPr="005E4F48" w:rsidRDefault="00C94E6B" w:rsidP="005E4F48">
            <w:pPr>
              <w:keepNext/>
              <w:keepLines/>
              <w:rPr>
                <w:sz w:val="22"/>
                <w:szCs w:val="22"/>
              </w:rPr>
            </w:pPr>
            <w:r w:rsidRPr="005E4F48">
              <w:rPr>
                <w:sz w:val="22"/>
                <w:szCs w:val="22"/>
              </w:rPr>
              <w:t xml:space="preserve">Required </w:t>
            </w:r>
            <w:r w:rsidR="005E4F48">
              <w:rPr>
                <w:sz w:val="22"/>
                <w:szCs w:val="22"/>
              </w:rPr>
              <w:t>post-m</w:t>
            </w:r>
            <w:r w:rsidRPr="005E4F48">
              <w:rPr>
                <w:sz w:val="22"/>
                <w:szCs w:val="22"/>
              </w:rPr>
              <w:t xml:space="preserve">odification </w:t>
            </w:r>
            <w:r w:rsidR="005E4F48">
              <w:rPr>
                <w:sz w:val="22"/>
                <w:szCs w:val="22"/>
              </w:rPr>
              <w:t>p</w:t>
            </w:r>
            <w:r w:rsidRPr="005E4F48">
              <w:rPr>
                <w:sz w:val="22"/>
                <w:szCs w:val="22"/>
              </w:rPr>
              <w:t>ayments</w:t>
            </w:r>
            <w:r w:rsidR="005E4F48" w:rsidRPr="005E4F48">
              <w:rPr>
                <w:sz w:val="22"/>
                <w:szCs w:val="22"/>
              </w:rPr>
              <w:t xml:space="preserve"> to </w:t>
            </w:r>
            <w:r w:rsidR="005E4F48">
              <w:rPr>
                <w:sz w:val="22"/>
                <w:szCs w:val="22"/>
              </w:rPr>
              <w:t>t</w:t>
            </w:r>
            <w:r w:rsidR="005E4F48" w:rsidRPr="005E4F48">
              <w:rPr>
                <w:sz w:val="22"/>
                <w:szCs w:val="22"/>
              </w:rPr>
              <w:t>rustee</w:t>
            </w:r>
          </w:p>
        </w:tc>
        <w:tc>
          <w:tcPr>
            <w:tcW w:w="75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362DF" w14:textId="77777777" w:rsidR="00954521" w:rsidRPr="005E4F48" w:rsidRDefault="00954521" w:rsidP="009525EA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</w:tr>
      <w:tr w:rsidR="00954521" w:rsidRPr="005E4F48" w14:paraId="1CF07929" w14:textId="77777777" w:rsidTr="00E10DE8">
        <w:trPr>
          <w:jc w:val="center"/>
        </w:trPr>
        <w:tc>
          <w:tcPr>
            <w:tcW w:w="558" w:type="dxa"/>
          </w:tcPr>
          <w:p w14:paraId="21A944F4" w14:textId="77777777" w:rsidR="00954521" w:rsidRPr="005E4F48" w:rsidRDefault="00954521" w:rsidP="00C94E6B">
            <w:pPr>
              <w:keepNext/>
              <w:keepLines/>
              <w:jc w:val="center"/>
              <w:rPr>
                <w:sz w:val="22"/>
                <w:szCs w:val="22"/>
              </w:rPr>
            </w:pPr>
            <w:r w:rsidRPr="005E4F48">
              <w:rPr>
                <w:sz w:val="22"/>
                <w:szCs w:val="22"/>
              </w:rPr>
              <w:t>3</w:t>
            </w:r>
          </w:p>
        </w:tc>
        <w:tc>
          <w:tcPr>
            <w:tcW w:w="8261" w:type="dxa"/>
            <w:shd w:val="clear" w:color="auto" w:fill="auto"/>
          </w:tcPr>
          <w:p w14:paraId="75C719FB" w14:textId="77777777" w:rsidR="00954521" w:rsidRPr="005E4F48" w:rsidDel="00BA71AC" w:rsidRDefault="00C94E6B" w:rsidP="00AA666E">
            <w:pPr>
              <w:keepNext/>
              <w:keepLines/>
              <w:rPr>
                <w:sz w:val="22"/>
                <w:szCs w:val="22"/>
              </w:rPr>
            </w:pPr>
            <w:r w:rsidRPr="005E4F48">
              <w:rPr>
                <w:sz w:val="22"/>
                <w:szCs w:val="22"/>
              </w:rPr>
              <w:t>Payments (</w:t>
            </w:r>
            <w:r w:rsidR="00AA666E">
              <w:rPr>
                <w:sz w:val="22"/>
                <w:szCs w:val="22"/>
              </w:rPr>
              <w:t>sum of lines 1</w:t>
            </w:r>
            <w:r w:rsidR="0055101E">
              <w:rPr>
                <w:sz w:val="22"/>
                <w:szCs w:val="22"/>
              </w:rPr>
              <w:t xml:space="preserve"> and </w:t>
            </w:r>
            <w:r w:rsidR="00AA666E">
              <w:rPr>
                <w:sz w:val="22"/>
                <w:szCs w:val="22"/>
              </w:rPr>
              <w:t>2</w:t>
            </w:r>
            <w:r w:rsidRPr="005E4F48">
              <w:rPr>
                <w:sz w:val="22"/>
                <w:szCs w:val="22"/>
              </w:rPr>
              <w:t>)</w:t>
            </w:r>
          </w:p>
        </w:tc>
        <w:tc>
          <w:tcPr>
            <w:tcW w:w="75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CAE1D" w14:textId="77777777" w:rsidR="00954521" w:rsidRPr="005E4F48" w:rsidRDefault="00954521" w:rsidP="009525EA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</w:tr>
    </w:tbl>
    <w:p w14:paraId="4EDDA478" w14:textId="77777777" w:rsidR="00C94E6B" w:rsidRPr="005E4F48" w:rsidRDefault="00C94E6B" w:rsidP="00C94E6B">
      <w:pPr>
        <w:rPr>
          <w:sz w:val="22"/>
          <w:szCs w:val="22"/>
        </w:rPr>
      </w:pPr>
    </w:p>
    <w:p w14:paraId="27FB5D72" w14:textId="77777777" w:rsidR="00C94E6B" w:rsidRPr="005E4F48" w:rsidRDefault="001F5B87" w:rsidP="00C94E6B">
      <w:pPr>
        <w:keepNext/>
        <w:keepLines/>
        <w:jc w:val="center"/>
        <w:rPr>
          <w:b/>
          <w:sz w:val="22"/>
          <w:szCs w:val="22"/>
        </w:rPr>
      </w:pPr>
      <w:r w:rsidRPr="005E4F48">
        <w:rPr>
          <w:b/>
          <w:sz w:val="22"/>
          <w:szCs w:val="22"/>
        </w:rPr>
        <w:t xml:space="preserve">Chapter 13 </w:t>
      </w:r>
      <w:r w:rsidR="00C94E6B" w:rsidRPr="005E4F48">
        <w:rPr>
          <w:b/>
          <w:sz w:val="22"/>
          <w:szCs w:val="22"/>
        </w:rPr>
        <w:t>Trustee Fees</w:t>
      </w:r>
    </w:p>
    <w:tbl>
      <w:tblPr>
        <w:tblW w:w="9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8"/>
        <w:gridCol w:w="8261"/>
        <w:gridCol w:w="757"/>
      </w:tblGrid>
      <w:tr w:rsidR="00C94E6B" w:rsidRPr="005E4F48" w14:paraId="14DD5027" w14:textId="77777777" w:rsidTr="00E10DE8">
        <w:trPr>
          <w:jc w:val="center"/>
        </w:trPr>
        <w:tc>
          <w:tcPr>
            <w:tcW w:w="558" w:type="dxa"/>
          </w:tcPr>
          <w:p w14:paraId="713CADAF" w14:textId="550BB943" w:rsidR="00C94E6B" w:rsidRPr="005E4F48" w:rsidRDefault="00376BF3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8261" w:type="dxa"/>
            <w:shd w:val="clear" w:color="auto" w:fill="auto"/>
          </w:tcPr>
          <w:p w14:paraId="3FE01985" w14:textId="77777777" w:rsidR="00C94E6B" w:rsidRPr="005E4F48" w:rsidRDefault="001F5B87" w:rsidP="00AA666E">
            <w:pPr>
              <w:keepNext/>
              <w:keepLines/>
              <w:rPr>
                <w:sz w:val="22"/>
                <w:szCs w:val="22"/>
              </w:rPr>
            </w:pPr>
            <w:r w:rsidRPr="005E4F48">
              <w:rPr>
                <w:sz w:val="22"/>
                <w:szCs w:val="22"/>
              </w:rPr>
              <w:t xml:space="preserve">Required </w:t>
            </w:r>
            <w:r w:rsidR="00AA666E">
              <w:rPr>
                <w:sz w:val="22"/>
                <w:szCs w:val="22"/>
              </w:rPr>
              <w:t>p</w:t>
            </w:r>
            <w:r w:rsidRPr="005E4F48">
              <w:rPr>
                <w:sz w:val="22"/>
                <w:szCs w:val="22"/>
              </w:rPr>
              <w:t>ost-</w:t>
            </w:r>
            <w:r w:rsidR="00AA666E">
              <w:rPr>
                <w:sz w:val="22"/>
                <w:szCs w:val="22"/>
              </w:rPr>
              <w:t>m</w:t>
            </w:r>
            <w:r w:rsidRPr="005E4F48">
              <w:rPr>
                <w:sz w:val="22"/>
                <w:szCs w:val="22"/>
              </w:rPr>
              <w:t xml:space="preserve">odification </w:t>
            </w:r>
            <w:r w:rsidR="00AA666E">
              <w:rPr>
                <w:sz w:val="22"/>
                <w:szCs w:val="22"/>
              </w:rPr>
              <w:t>p</w:t>
            </w:r>
            <w:r w:rsidRPr="005E4F48">
              <w:rPr>
                <w:sz w:val="22"/>
                <w:szCs w:val="22"/>
              </w:rPr>
              <w:t>ayments (line 2)</w:t>
            </w:r>
          </w:p>
        </w:tc>
        <w:tc>
          <w:tcPr>
            <w:tcW w:w="75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FE267" w14:textId="77777777" w:rsidR="00C94E6B" w:rsidRPr="005E4F48" w:rsidRDefault="00C94E6B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</w:tr>
      <w:tr w:rsidR="00C94E6B" w:rsidRPr="005E4F48" w14:paraId="698E88D8" w14:textId="77777777" w:rsidTr="001F5B87">
        <w:trPr>
          <w:jc w:val="center"/>
        </w:trPr>
        <w:tc>
          <w:tcPr>
            <w:tcW w:w="558" w:type="dxa"/>
          </w:tcPr>
          <w:p w14:paraId="008C4EAD" w14:textId="08360D51" w:rsidR="00C94E6B" w:rsidRPr="005E4F48" w:rsidRDefault="00376BF3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8261" w:type="dxa"/>
            <w:shd w:val="clear" w:color="auto" w:fill="auto"/>
          </w:tcPr>
          <w:p w14:paraId="21B2FE58" w14:textId="77777777" w:rsidR="00C94E6B" w:rsidRPr="005E4F48" w:rsidDel="00BA71AC" w:rsidRDefault="001F5B87" w:rsidP="00AA666E">
            <w:pPr>
              <w:keepNext/>
              <w:keepLines/>
              <w:rPr>
                <w:sz w:val="22"/>
                <w:szCs w:val="22"/>
              </w:rPr>
            </w:pPr>
            <w:r w:rsidRPr="005E4F48">
              <w:rPr>
                <w:sz w:val="22"/>
                <w:szCs w:val="22"/>
              </w:rPr>
              <w:t xml:space="preserve">Current </w:t>
            </w:r>
            <w:r w:rsidR="00AA666E">
              <w:rPr>
                <w:sz w:val="22"/>
                <w:szCs w:val="22"/>
              </w:rPr>
              <w:t>P</w:t>
            </w:r>
            <w:r w:rsidRPr="005E4F48">
              <w:rPr>
                <w:sz w:val="22"/>
                <w:szCs w:val="22"/>
              </w:rPr>
              <w:t xml:space="preserve">osted </w:t>
            </w:r>
            <w:r w:rsidR="00AA666E">
              <w:rPr>
                <w:sz w:val="22"/>
                <w:szCs w:val="22"/>
              </w:rPr>
              <w:t>C</w:t>
            </w:r>
            <w:r w:rsidRPr="005E4F48">
              <w:rPr>
                <w:sz w:val="22"/>
                <w:szCs w:val="22"/>
              </w:rPr>
              <w:t xml:space="preserve">hapter 13 </w:t>
            </w:r>
            <w:r w:rsidR="00AA666E">
              <w:rPr>
                <w:sz w:val="22"/>
                <w:szCs w:val="22"/>
              </w:rPr>
              <w:t>T</w:t>
            </w:r>
            <w:r w:rsidRPr="005E4F48">
              <w:rPr>
                <w:sz w:val="22"/>
                <w:szCs w:val="22"/>
              </w:rPr>
              <w:t xml:space="preserve">rustee </w:t>
            </w:r>
            <w:r w:rsidR="00AA666E">
              <w:rPr>
                <w:sz w:val="22"/>
                <w:szCs w:val="22"/>
              </w:rPr>
              <w:t>F</w:t>
            </w:r>
            <w:r w:rsidRPr="005E4F48">
              <w:rPr>
                <w:sz w:val="22"/>
                <w:szCs w:val="22"/>
              </w:rPr>
              <w:t>ee</w:t>
            </w:r>
            <w:r w:rsidR="00AA666E">
              <w:rPr>
                <w:sz w:val="22"/>
                <w:szCs w:val="22"/>
              </w:rPr>
              <w:t xml:space="preserve"> </w:t>
            </w:r>
            <w:r w:rsidR="008F58E6">
              <w:rPr>
                <w:sz w:val="22"/>
                <w:szCs w:val="22"/>
              </w:rPr>
              <w:t>P</w:t>
            </w:r>
            <w:r w:rsidRPr="005E4F48">
              <w:rPr>
                <w:sz w:val="22"/>
                <w:szCs w:val="22"/>
              </w:rPr>
              <w:t>ercentage (from Court’s website)</w:t>
            </w:r>
          </w:p>
        </w:tc>
        <w:tc>
          <w:tcPr>
            <w:tcW w:w="757" w:type="dxa"/>
            <w:tcBorders>
              <w:right w:val="single" w:sz="4" w:space="0" w:color="auto"/>
            </w:tcBorders>
            <w:shd w:val="clear" w:color="auto" w:fill="auto"/>
          </w:tcPr>
          <w:p w14:paraId="6AD431FC" w14:textId="77777777" w:rsidR="00C94E6B" w:rsidRPr="005E4F48" w:rsidRDefault="00C94E6B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</w:tr>
      <w:tr w:rsidR="001F5B87" w:rsidRPr="005E4F48" w14:paraId="2853221F" w14:textId="77777777" w:rsidTr="001F5B87">
        <w:trPr>
          <w:jc w:val="center"/>
        </w:trPr>
        <w:tc>
          <w:tcPr>
            <w:tcW w:w="558" w:type="dxa"/>
          </w:tcPr>
          <w:p w14:paraId="1C24A51B" w14:textId="3024E10A" w:rsidR="001F5B87" w:rsidRPr="005E4F48" w:rsidRDefault="00376BF3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8261" w:type="dxa"/>
            <w:shd w:val="clear" w:color="auto" w:fill="auto"/>
          </w:tcPr>
          <w:p w14:paraId="44DEC018" w14:textId="74E2458B" w:rsidR="001F5B87" w:rsidRPr="005E4F48" w:rsidRDefault="001F5B87">
            <w:pPr>
              <w:keepNext/>
              <w:keepLines/>
              <w:rPr>
                <w:sz w:val="22"/>
                <w:szCs w:val="22"/>
              </w:rPr>
            </w:pPr>
            <w:r w:rsidRPr="005E4F48">
              <w:rPr>
                <w:sz w:val="22"/>
                <w:szCs w:val="22"/>
              </w:rPr>
              <w:t xml:space="preserve">Chapter 13 </w:t>
            </w:r>
            <w:r w:rsidR="00AA666E">
              <w:rPr>
                <w:sz w:val="22"/>
                <w:szCs w:val="22"/>
              </w:rPr>
              <w:t>t</w:t>
            </w:r>
            <w:r w:rsidRPr="005E4F48">
              <w:rPr>
                <w:sz w:val="22"/>
                <w:szCs w:val="22"/>
              </w:rPr>
              <w:t xml:space="preserve">rustee </w:t>
            </w:r>
            <w:r w:rsidR="00AA666E">
              <w:rPr>
                <w:sz w:val="22"/>
                <w:szCs w:val="22"/>
              </w:rPr>
              <w:t>f</w:t>
            </w:r>
            <w:r w:rsidRPr="005E4F48">
              <w:rPr>
                <w:sz w:val="22"/>
                <w:szCs w:val="22"/>
              </w:rPr>
              <w:t xml:space="preserve">ees on </w:t>
            </w:r>
            <w:r w:rsidR="00AA666E">
              <w:rPr>
                <w:sz w:val="22"/>
                <w:szCs w:val="22"/>
              </w:rPr>
              <w:t>m</w:t>
            </w:r>
            <w:r w:rsidRPr="005E4F48">
              <w:rPr>
                <w:sz w:val="22"/>
                <w:szCs w:val="22"/>
              </w:rPr>
              <w:t xml:space="preserve">odified </w:t>
            </w:r>
            <w:r w:rsidR="00AA666E">
              <w:rPr>
                <w:sz w:val="22"/>
                <w:szCs w:val="22"/>
              </w:rPr>
              <w:t>plan p</w:t>
            </w:r>
            <w:r w:rsidRPr="005E4F48">
              <w:rPr>
                <w:sz w:val="22"/>
                <w:szCs w:val="22"/>
              </w:rPr>
              <w:t xml:space="preserve">ayments (line </w:t>
            </w:r>
            <w:r w:rsidR="00376BF3">
              <w:rPr>
                <w:sz w:val="22"/>
                <w:szCs w:val="22"/>
              </w:rPr>
              <w:t>4</w:t>
            </w:r>
            <w:r w:rsidRPr="005E4F48">
              <w:rPr>
                <w:sz w:val="22"/>
                <w:szCs w:val="22"/>
              </w:rPr>
              <w:t xml:space="preserve"> multiplied by line </w:t>
            </w:r>
            <w:r w:rsidR="00376BF3">
              <w:rPr>
                <w:sz w:val="22"/>
                <w:szCs w:val="22"/>
              </w:rPr>
              <w:t>5</w:t>
            </w:r>
            <w:r w:rsidRPr="005E4F48">
              <w:rPr>
                <w:sz w:val="22"/>
                <w:szCs w:val="22"/>
              </w:rPr>
              <w:t xml:space="preserve">) </w:t>
            </w:r>
          </w:p>
        </w:tc>
        <w:tc>
          <w:tcPr>
            <w:tcW w:w="757" w:type="dxa"/>
            <w:tcBorders>
              <w:right w:val="single" w:sz="4" w:space="0" w:color="auto"/>
            </w:tcBorders>
            <w:shd w:val="clear" w:color="auto" w:fill="auto"/>
          </w:tcPr>
          <w:p w14:paraId="307C36E8" w14:textId="77777777" w:rsidR="001F5B87" w:rsidRPr="005E4F48" w:rsidRDefault="001F5B87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</w:tr>
      <w:tr w:rsidR="001F5B87" w:rsidRPr="005E4F48" w14:paraId="08D4F00B" w14:textId="77777777" w:rsidTr="00E10DE8">
        <w:trPr>
          <w:jc w:val="center"/>
        </w:trPr>
        <w:tc>
          <w:tcPr>
            <w:tcW w:w="558" w:type="dxa"/>
          </w:tcPr>
          <w:p w14:paraId="1850CFD0" w14:textId="46D0F4D0" w:rsidR="001F5B87" w:rsidRPr="005E4F48" w:rsidRDefault="00376BF3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8261" w:type="dxa"/>
            <w:shd w:val="clear" w:color="auto" w:fill="auto"/>
          </w:tcPr>
          <w:p w14:paraId="6F411C27" w14:textId="77777777" w:rsidR="001F5B87" w:rsidRPr="005E4F48" w:rsidRDefault="001F5B87" w:rsidP="00AA666E">
            <w:pPr>
              <w:keepNext/>
              <w:keepLines/>
              <w:rPr>
                <w:sz w:val="22"/>
                <w:szCs w:val="22"/>
              </w:rPr>
            </w:pPr>
            <w:r w:rsidRPr="005E4F48">
              <w:rPr>
                <w:sz w:val="22"/>
                <w:szCs w:val="22"/>
              </w:rPr>
              <w:t>Pre-</w:t>
            </w:r>
            <w:r w:rsidR="00AA666E">
              <w:rPr>
                <w:sz w:val="22"/>
                <w:szCs w:val="22"/>
              </w:rPr>
              <w:t>m</w:t>
            </w:r>
            <w:r w:rsidRPr="005E4F48">
              <w:rPr>
                <w:sz w:val="22"/>
                <w:szCs w:val="22"/>
              </w:rPr>
              <w:t xml:space="preserve">odification </w:t>
            </w:r>
            <w:r w:rsidR="00AA666E">
              <w:rPr>
                <w:sz w:val="22"/>
                <w:szCs w:val="22"/>
              </w:rPr>
              <w:t>c</w:t>
            </w:r>
            <w:r w:rsidRPr="005E4F48">
              <w:rPr>
                <w:sz w:val="22"/>
                <w:szCs w:val="22"/>
              </w:rPr>
              <w:t xml:space="preserve">hapter 13 </w:t>
            </w:r>
            <w:r w:rsidR="00AA666E">
              <w:rPr>
                <w:sz w:val="22"/>
                <w:szCs w:val="22"/>
              </w:rPr>
              <w:t>t</w:t>
            </w:r>
            <w:r w:rsidRPr="005E4F48">
              <w:rPr>
                <w:sz w:val="22"/>
                <w:szCs w:val="22"/>
              </w:rPr>
              <w:t xml:space="preserve">rustee </w:t>
            </w:r>
            <w:r w:rsidR="00AA666E">
              <w:rPr>
                <w:sz w:val="22"/>
                <w:szCs w:val="22"/>
              </w:rPr>
              <w:t>f</w:t>
            </w:r>
            <w:r w:rsidRPr="005E4F48">
              <w:rPr>
                <w:sz w:val="22"/>
                <w:szCs w:val="22"/>
              </w:rPr>
              <w:t>ees</w:t>
            </w:r>
          </w:p>
        </w:tc>
        <w:tc>
          <w:tcPr>
            <w:tcW w:w="75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1E9D9" w14:textId="77777777" w:rsidR="001F5B87" w:rsidRPr="005E4F48" w:rsidRDefault="001F5B87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</w:tr>
      <w:tr w:rsidR="001F5B87" w:rsidRPr="005E4F48" w14:paraId="2D9CF751" w14:textId="77777777" w:rsidTr="00E10DE8">
        <w:trPr>
          <w:jc w:val="center"/>
        </w:trPr>
        <w:tc>
          <w:tcPr>
            <w:tcW w:w="558" w:type="dxa"/>
          </w:tcPr>
          <w:p w14:paraId="6C09910A" w14:textId="6CC3C952" w:rsidR="001F5B87" w:rsidRPr="005E4F48" w:rsidRDefault="00376BF3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8261" w:type="dxa"/>
            <w:shd w:val="clear" w:color="auto" w:fill="auto"/>
          </w:tcPr>
          <w:p w14:paraId="460E0B91" w14:textId="0EC1E4B4" w:rsidR="001F5B87" w:rsidRPr="005E4F48" w:rsidRDefault="001F5B87">
            <w:pPr>
              <w:keepNext/>
              <w:keepLines/>
              <w:rPr>
                <w:sz w:val="22"/>
                <w:szCs w:val="22"/>
              </w:rPr>
            </w:pPr>
            <w:r w:rsidRPr="005E4F48">
              <w:rPr>
                <w:sz w:val="22"/>
                <w:szCs w:val="22"/>
              </w:rPr>
              <w:t xml:space="preserve">Chapter 13 </w:t>
            </w:r>
            <w:r w:rsidR="00AA666E">
              <w:rPr>
                <w:sz w:val="22"/>
                <w:szCs w:val="22"/>
              </w:rPr>
              <w:t>t</w:t>
            </w:r>
            <w:r w:rsidRPr="005E4F48">
              <w:rPr>
                <w:sz w:val="22"/>
                <w:szCs w:val="22"/>
              </w:rPr>
              <w:t xml:space="preserve">rustee </w:t>
            </w:r>
            <w:r w:rsidR="00AA666E">
              <w:rPr>
                <w:sz w:val="22"/>
                <w:szCs w:val="22"/>
              </w:rPr>
              <w:t>f</w:t>
            </w:r>
            <w:r w:rsidRPr="005E4F48">
              <w:rPr>
                <w:sz w:val="22"/>
                <w:szCs w:val="22"/>
              </w:rPr>
              <w:t>ees (</w:t>
            </w:r>
            <w:r w:rsidR="00AA666E">
              <w:rPr>
                <w:sz w:val="22"/>
                <w:szCs w:val="22"/>
              </w:rPr>
              <w:t xml:space="preserve">sum of lines </w:t>
            </w:r>
            <w:r w:rsidR="00376BF3">
              <w:rPr>
                <w:sz w:val="22"/>
                <w:szCs w:val="22"/>
              </w:rPr>
              <w:t>6</w:t>
            </w:r>
            <w:r w:rsidR="0055101E">
              <w:rPr>
                <w:sz w:val="22"/>
                <w:szCs w:val="22"/>
              </w:rPr>
              <w:t xml:space="preserve"> and </w:t>
            </w:r>
            <w:r w:rsidR="00376BF3">
              <w:rPr>
                <w:sz w:val="22"/>
                <w:szCs w:val="22"/>
              </w:rPr>
              <w:t>7</w:t>
            </w:r>
            <w:r w:rsidRPr="005E4F48">
              <w:rPr>
                <w:sz w:val="22"/>
                <w:szCs w:val="22"/>
              </w:rPr>
              <w:t>)</w:t>
            </w:r>
          </w:p>
        </w:tc>
        <w:tc>
          <w:tcPr>
            <w:tcW w:w="75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E98E9" w14:textId="77777777" w:rsidR="001F5B87" w:rsidRPr="005E4F48" w:rsidRDefault="001F5B87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</w:tr>
    </w:tbl>
    <w:p w14:paraId="79C89BA4" w14:textId="77777777" w:rsidR="001F5B87" w:rsidRPr="005E4F48" w:rsidRDefault="001F5B87" w:rsidP="001F5B87">
      <w:pPr>
        <w:keepNext/>
        <w:keepLines/>
        <w:jc w:val="center"/>
        <w:rPr>
          <w:sz w:val="22"/>
          <w:szCs w:val="22"/>
        </w:rPr>
      </w:pPr>
    </w:p>
    <w:p w14:paraId="2007CBC8" w14:textId="77777777" w:rsidR="001F5B87" w:rsidRPr="005E4F48" w:rsidRDefault="001F5B87" w:rsidP="001F5B87">
      <w:pPr>
        <w:keepNext/>
        <w:keepLines/>
        <w:jc w:val="center"/>
        <w:rPr>
          <w:b/>
          <w:sz w:val="22"/>
          <w:szCs w:val="22"/>
        </w:rPr>
      </w:pPr>
      <w:r w:rsidRPr="005E4F48">
        <w:rPr>
          <w:b/>
          <w:sz w:val="22"/>
          <w:szCs w:val="22"/>
        </w:rPr>
        <w:t>Secured</w:t>
      </w:r>
      <w:r w:rsidR="00AA666E">
        <w:rPr>
          <w:b/>
          <w:sz w:val="22"/>
          <w:szCs w:val="22"/>
        </w:rPr>
        <w:t xml:space="preserve"> and</w:t>
      </w:r>
      <w:r w:rsidRPr="005E4F48">
        <w:rPr>
          <w:b/>
          <w:sz w:val="22"/>
          <w:szCs w:val="22"/>
        </w:rPr>
        <w:t xml:space="preserve"> Priority Distributions</w:t>
      </w:r>
      <w:r w:rsidR="00AA666E">
        <w:rPr>
          <w:b/>
          <w:sz w:val="22"/>
          <w:szCs w:val="22"/>
        </w:rPr>
        <w:t xml:space="preserve"> and Reserves</w:t>
      </w:r>
    </w:p>
    <w:tbl>
      <w:tblPr>
        <w:tblW w:w="9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8"/>
        <w:gridCol w:w="8261"/>
        <w:gridCol w:w="757"/>
      </w:tblGrid>
      <w:tr w:rsidR="001F5B87" w:rsidRPr="005E4F48" w14:paraId="7D20A5B2" w14:textId="77777777" w:rsidTr="00E10DE8">
        <w:trPr>
          <w:jc w:val="center"/>
        </w:trPr>
        <w:tc>
          <w:tcPr>
            <w:tcW w:w="558" w:type="dxa"/>
          </w:tcPr>
          <w:p w14:paraId="66216C07" w14:textId="3378F8C7" w:rsidR="001F5B87" w:rsidRPr="005E4F48" w:rsidRDefault="00376BF3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8261" w:type="dxa"/>
            <w:shd w:val="clear" w:color="auto" w:fill="auto"/>
          </w:tcPr>
          <w:p w14:paraId="2B3A4779" w14:textId="77777777" w:rsidR="001F5B87" w:rsidRPr="005E4F48" w:rsidRDefault="001F5B87" w:rsidP="00AA666E">
            <w:pPr>
              <w:keepNext/>
              <w:keepLines/>
              <w:rPr>
                <w:sz w:val="22"/>
                <w:szCs w:val="22"/>
              </w:rPr>
            </w:pPr>
            <w:r w:rsidRPr="005E4F48">
              <w:rPr>
                <w:sz w:val="22"/>
                <w:szCs w:val="22"/>
              </w:rPr>
              <w:t>Pre-</w:t>
            </w:r>
            <w:r w:rsidR="00AA666E">
              <w:rPr>
                <w:sz w:val="22"/>
                <w:szCs w:val="22"/>
              </w:rPr>
              <w:t>m</w:t>
            </w:r>
            <w:r w:rsidRPr="005E4F48">
              <w:rPr>
                <w:sz w:val="22"/>
                <w:szCs w:val="22"/>
              </w:rPr>
              <w:t xml:space="preserve">odification </w:t>
            </w:r>
            <w:r w:rsidR="00AA666E">
              <w:rPr>
                <w:sz w:val="22"/>
                <w:szCs w:val="22"/>
              </w:rPr>
              <w:t>d</w:t>
            </w:r>
            <w:r w:rsidRPr="005E4F48">
              <w:rPr>
                <w:sz w:val="22"/>
                <w:szCs w:val="22"/>
              </w:rPr>
              <w:t xml:space="preserve">istributions to </w:t>
            </w:r>
            <w:r w:rsidR="00AA666E">
              <w:rPr>
                <w:sz w:val="22"/>
                <w:szCs w:val="22"/>
              </w:rPr>
              <w:t>s</w:t>
            </w:r>
            <w:r w:rsidRPr="005E4F48">
              <w:rPr>
                <w:sz w:val="22"/>
                <w:szCs w:val="22"/>
              </w:rPr>
              <w:t xml:space="preserve">ecured </w:t>
            </w:r>
            <w:r w:rsidR="00AA666E">
              <w:rPr>
                <w:sz w:val="22"/>
                <w:szCs w:val="22"/>
              </w:rPr>
              <w:t>c</w:t>
            </w:r>
            <w:r w:rsidRPr="005E4F48">
              <w:rPr>
                <w:sz w:val="22"/>
                <w:szCs w:val="22"/>
              </w:rPr>
              <w:t>reditors</w:t>
            </w:r>
          </w:p>
        </w:tc>
        <w:tc>
          <w:tcPr>
            <w:tcW w:w="75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4BB41" w14:textId="77777777" w:rsidR="001F5B87" w:rsidRPr="005E4F48" w:rsidRDefault="001F5B87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</w:tr>
      <w:tr w:rsidR="001F5B87" w:rsidRPr="005E4F48" w14:paraId="00BFFA2B" w14:textId="77777777" w:rsidTr="00E10DE8">
        <w:trPr>
          <w:jc w:val="center"/>
        </w:trPr>
        <w:tc>
          <w:tcPr>
            <w:tcW w:w="558" w:type="dxa"/>
          </w:tcPr>
          <w:p w14:paraId="68818BE2" w14:textId="42ECC542" w:rsidR="001F5B87" w:rsidRPr="005E4F48" w:rsidRDefault="001F5B87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  <w:r w:rsidRPr="005E4F48">
              <w:rPr>
                <w:sz w:val="22"/>
                <w:szCs w:val="22"/>
              </w:rPr>
              <w:t>1</w:t>
            </w:r>
            <w:r w:rsidR="00376BF3">
              <w:rPr>
                <w:sz w:val="22"/>
                <w:szCs w:val="22"/>
              </w:rPr>
              <w:t>0</w:t>
            </w:r>
          </w:p>
        </w:tc>
        <w:tc>
          <w:tcPr>
            <w:tcW w:w="8261" w:type="dxa"/>
            <w:shd w:val="clear" w:color="auto" w:fill="auto"/>
          </w:tcPr>
          <w:p w14:paraId="4CE03E6F" w14:textId="77777777" w:rsidR="001F5B87" w:rsidRPr="005E4F48" w:rsidRDefault="001F5B87" w:rsidP="00AA666E">
            <w:pPr>
              <w:keepNext/>
              <w:keepLines/>
              <w:rPr>
                <w:sz w:val="22"/>
                <w:szCs w:val="22"/>
              </w:rPr>
            </w:pPr>
            <w:r w:rsidRPr="005E4F48">
              <w:rPr>
                <w:sz w:val="22"/>
                <w:szCs w:val="22"/>
              </w:rPr>
              <w:t>Post-</w:t>
            </w:r>
            <w:r w:rsidR="00AA666E">
              <w:rPr>
                <w:sz w:val="22"/>
                <w:szCs w:val="22"/>
              </w:rPr>
              <w:t>m</w:t>
            </w:r>
            <w:r w:rsidRPr="005E4F48">
              <w:rPr>
                <w:sz w:val="22"/>
                <w:szCs w:val="22"/>
              </w:rPr>
              <w:t xml:space="preserve">odification </w:t>
            </w:r>
            <w:r w:rsidR="00AA666E">
              <w:rPr>
                <w:sz w:val="22"/>
                <w:szCs w:val="22"/>
              </w:rPr>
              <w:t>d</w:t>
            </w:r>
            <w:r w:rsidRPr="005E4F48">
              <w:rPr>
                <w:sz w:val="22"/>
                <w:szCs w:val="22"/>
              </w:rPr>
              <w:t xml:space="preserve">istributions to </w:t>
            </w:r>
            <w:r w:rsidR="00AA666E">
              <w:rPr>
                <w:sz w:val="22"/>
                <w:szCs w:val="22"/>
              </w:rPr>
              <w:t>s</w:t>
            </w:r>
            <w:r w:rsidRPr="005E4F48">
              <w:rPr>
                <w:sz w:val="22"/>
                <w:szCs w:val="22"/>
              </w:rPr>
              <w:t xml:space="preserve">ecured </w:t>
            </w:r>
            <w:r w:rsidR="00AA666E">
              <w:rPr>
                <w:sz w:val="22"/>
                <w:szCs w:val="22"/>
              </w:rPr>
              <w:t>c</w:t>
            </w:r>
            <w:r w:rsidRPr="005E4F48">
              <w:rPr>
                <w:sz w:val="22"/>
                <w:szCs w:val="22"/>
              </w:rPr>
              <w:t>reditors</w:t>
            </w:r>
          </w:p>
        </w:tc>
        <w:tc>
          <w:tcPr>
            <w:tcW w:w="7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8004A" w14:textId="77777777" w:rsidR="001F5B87" w:rsidRPr="005E4F48" w:rsidRDefault="001F5B87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</w:tr>
      <w:tr w:rsidR="001F5B87" w:rsidRPr="005E4F48" w14:paraId="07641171" w14:textId="77777777" w:rsidTr="00E10DE8">
        <w:trPr>
          <w:jc w:val="center"/>
        </w:trPr>
        <w:tc>
          <w:tcPr>
            <w:tcW w:w="558" w:type="dxa"/>
          </w:tcPr>
          <w:p w14:paraId="5FECEA95" w14:textId="10583C16" w:rsidR="001F5B87" w:rsidRPr="005E4F48" w:rsidRDefault="001F5B87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  <w:r w:rsidRPr="005E4F48">
              <w:rPr>
                <w:sz w:val="22"/>
                <w:szCs w:val="22"/>
              </w:rPr>
              <w:t>1</w:t>
            </w:r>
            <w:r w:rsidR="00376BF3">
              <w:rPr>
                <w:sz w:val="22"/>
                <w:szCs w:val="22"/>
              </w:rPr>
              <w:t>1</w:t>
            </w:r>
          </w:p>
        </w:tc>
        <w:tc>
          <w:tcPr>
            <w:tcW w:w="8261" w:type="dxa"/>
            <w:shd w:val="clear" w:color="auto" w:fill="auto"/>
          </w:tcPr>
          <w:p w14:paraId="1EF0415B" w14:textId="77777777" w:rsidR="001F5B87" w:rsidRPr="005E4F48" w:rsidDel="00BA71AC" w:rsidRDefault="001F5B87" w:rsidP="00AA666E">
            <w:pPr>
              <w:keepNext/>
              <w:keepLines/>
              <w:rPr>
                <w:sz w:val="22"/>
                <w:szCs w:val="22"/>
              </w:rPr>
            </w:pPr>
            <w:r w:rsidRPr="005E4F48">
              <w:rPr>
                <w:sz w:val="22"/>
                <w:szCs w:val="22"/>
              </w:rPr>
              <w:t>Pre-</w:t>
            </w:r>
            <w:r w:rsidR="00AA666E">
              <w:rPr>
                <w:sz w:val="22"/>
                <w:szCs w:val="22"/>
              </w:rPr>
              <w:t>m</w:t>
            </w:r>
            <w:r w:rsidRPr="005E4F48">
              <w:rPr>
                <w:sz w:val="22"/>
                <w:szCs w:val="22"/>
              </w:rPr>
              <w:t xml:space="preserve">odification </w:t>
            </w:r>
            <w:r w:rsidR="00AA666E">
              <w:rPr>
                <w:sz w:val="22"/>
                <w:szCs w:val="22"/>
              </w:rPr>
              <w:t>d</w:t>
            </w:r>
            <w:r w:rsidRPr="005E4F48">
              <w:rPr>
                <w:sz w:val="22"/>
                <w:szCs w:val="22"/>
              </w:rPr>
              <w:t xml:space="preserve">istributions to </w:t>
            </w:r>
            <w:r w:rsidR="00AA666E">
              <w:rPr>
                <w:sz w:val="22"/>
                <w:szCs w:val="22"/>
              </w:rPr>
              <w:t>p</w:t>
            </w:r>
            <w:r w:rsidRPr="005E4F48">
              <w:rPr>
                <w:sz w:val="22"/>
                <w:szCs w:val="22"/>
              </w:rPr>
              <w:t xml:space="preserve">riority </w:t>
            </w:r>
            <w:r w:rsidR="00AA666E">
              <w:rPr>
                <w:sz w:val="22"/>
                <w:szCs w:val="22"/>
              </w:rPr>
              <w:t>c</w:t>
            </w:r>
            <w:r w:rsidRPr="005E4F48">
              <w:rPr>
                <w:sz w:val="22"/>
                <w:szCs w:val="22"/>
              </w:rPr>
              <w:t>reditors</w:t>
            </w:r>
          </w:p>
        </w:tc>
        <w:tc>
          <w:tcPr>
            <w:tcW w:w="757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0207FC3B" w14:textId="77777777" w:rsidR="001F5B87" w:rsidRPr="005E4F48" w:rsidRDefault="001F5B87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</w:tr>
      <w:tr w:rsidR="001F5B87" w:rsidRPr="005E4F48" w14:paraId="64ADE333" w14:textId="77777777" w:rsidTr="00E10DE8">
        <w:trPr>
          <w:jc w:val="center"/>
        </w:trPr>
        <w:tc>
          <w:tcPr>
            <w:tcW w:w="558" w:type="dxa"/>
          </w:tcPr>
          <w:p w14:paraId="24FDE3C3" w14:textId="2405D9EE" w:rsidR="001F5B87" w:rsidRPr="005E4F48" w:rsidRDefault="001F5B87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  <w:r w:rsidRPr="005E4F48">
              <w:rPr>
                <w:sz w:val="22"/>
                <w:szCs w:val="22"/>
              </w:rPr>
              <w:t>1</w:t>
            </w:r>
            <w:r w:rsidR="00376BF3">
              <w:rPr>
                <w:sz w:val="22"/>
                <w:szCs w:val="22"/>
              </w:rPr>
              <w:t>2</w:t>
            </w:r>
          </w:p>
        </w:tc>
        <w:tc>
          <w:tcPr>
            <w:tcW w:w="8261" w:type="dxa"/>
            <w:shd w:val="clear" w:color="auto" w:fill="auto"/>
          </w:tcPr>
          <w:p w14:paraId="3B1773CB" w14:textId="77777777" w:rsidR="001F5B87" w:rsidRPr="005E4F48" w:rsidRDefault="001F5B87" w:rsidP="00AA666E">
            <w:pPr>
              <w:keepNext/>
              <w:keepLines/>
              <w:rPr>
                <w:sz w:val="22"/>
                <w:szCs w:val="22"/>
              </w:rPr>
            </w:pPr>
            <w:r w:rsidRPr="005E4F48">
              <w:rPr>
                <w:sz w:val="22"/>
                <w:szCs w:val="22"/>
              </w:rPr>
              <w:t>Post-</w:t>
            </w:r>
            <w:r w:rsidR="00AA666E">
              <w:rPr>
                <w:sz w:val="22"/>
                <w:szCs w:val="22"/>
              </w:rPr>
              <w:t>m</w:t>
            </w:r>
            <w:r w:rsidRPr="005E4F48">
              <w:rPr>
                <w:sz w:val="22"/>
                <w:szCs w:val="22"/>
              </w:rPr>
              <w:t xml:space="preserve">odification </w:t>
            </w:r>
            <w:r w:rsidR="00AA666E">
              <w:rPr>
                <w:sz w:val="22"/>
                <w:szCs w:val="22"/>
              </w:rPr>
              <w:t>d</w:t>
            </w:r>
            <w:r w:rsidRPr="005E4F48">
              <w:rPr>
                <w:sz w:val="22"/>
                <w:szCs w:val="22"/>
              </w:rPr>
              <w:t xml:space="preserve">istributions to </w:t>
            </w:r>
            <w:r w:rsidR="00AA666E">
              <w:rPr>
                <w:sz w:val="22"/>
                <w:szCs w:val="22"/>
              </w:rPr>
              <w:t>p</w:t>
            </w:r>
            <w:r w:rsidRPr="005E4F48">
              <w:rPr>
                <w:sz w:val="22"/>
                <w:szCs w:val="22"/>
              </w:rPr>
              <w:t xml:space="preserve">riority </w:t>
            </w:r>
            <w:r w:rsidR="00AA666E">
              <w:rPr>
                <w:sz w:val="22"/>
                <w:szCs w:val="22"/>
              </w:rPr>
              <w:t>c</w:t>
            </w:r>
            <w:r w:rsidRPr="005E4F48">
              <w:rPr>
                <w:sz w:val="22"/>
                <w:szCs w:val="22"/>
              </w:rPr>
              <w:t>reditors</w:t>
            </w:r>
          </w:p>
        </w:tc>
        <w:tc>
          <w:tcPr>
            <w:tcW w:w="757" w:type="dxa"/>
            <w:tcBorders>
              <w:right w:val="single" w:sz="4" w:space="0" w:color="auto"/>
            </w:tcBorders>
            <w:shd w:val="clear" w:color="auto" w:fill="auto"/>
          </w:tcPr>
          <w:p w14:paraId="0DC1F3AD" w14:textId="77777777" w:rsidR="001F5B87" w:rsidRPr="005E4F48" w:rsidRDefault="001F5B87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</w:tr>
      <w:tr w:rsidR="00AA666E" w:rsidRPr="005E4F48" w14:paraId="39B808E8" w14:textId="77777777" w:rsidTr="00E10DE8">
        <w:trPr>
          <w:jc w:val="center"/>
        </w:trPr>
        <w:tc>
          <w:tcPr>
            <w:tcW w:w="558" w:type="dxa"/>
          </w:tcPr>
          <w:p w14:paraId="7DF213EF" w14:textId="0F86534F" w:rsidR="00AA666E" w:rsidRPr="005E4F48" w:rsidRDefault="00AA666E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76BF3">
              <w:rPr>
                <w:sz w:val="22"/>
                <w:szCs w:val="22"/>
              </w:rPr>
              <w:t>3</w:t>
            </w:r>
          </w:p>
        </w:tc>
        <w:tc>
          <w:tcPr>
            <w:tcW w:w="8261" w:type="dxa"/>
            <w:shd w:val="clear" w:color="auto" w:fill="auto"/>
          </w:tcPr>
          <w:p w14:paraId="4AF3B40E" w14:textId="77777777" w:rsidR="00AA666E" w:rsidRPr="005E4F48" w:rsidRDefault="00AA666E" w:rsidP="00AA666E">
            <w:pPr>
              <w:keepNext/>
              <w:keepLine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Pre-modification deposits to reserves</w:t>
            </w:r>
          </w:p>
        </w:tc>
        <w:tc>
          <w:tcPr>
            <w:tcW w:w="757" w:type="dxa"/>
            <w:tcBorders>
              <w:right w:val="single" w:sz="4" w:space="0" w:color="auto"/>
            </w:tcBorders>
            <w:shd w:val="clear" w:color="auto" w:fill="auto"/>
          </w:tcPr>
          <w:p w14:paraId="024F5D39" w14:textId="77777777" w:rsidR="00AA666E" w:rsidRPr="005E4F48" w:rsidRDefault="00AA666E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</w:tr>
      <w:tr w:rsidR="00AA666E" w:rsidRPr="005E4F48" w14:paraId="06BA6AFE" w14:textId="77777777" w:rsidTr="00E10DE8">
        <w:trPr>
          <w:jc w:val="center"/>
        </w:trPr>
        <w:tc>
          <w:tcPr>
            <w:tcW w:w="558" w:type="dxa"/>
          </w:tcPr>
          <w:p w14:paraId="643A84C6" w14:textId="2F36BAFE" w:rsidR="00AA666E" w:rsidRPr="005E4F48" w:rsidRDefault="00AA666E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76BF3">
              <w:rPr>
                <w:sz w:val="22"/>
                <w:szCs w:val="22"/>
              </w:rPr>
              <w:t>4</w:t>
            </w:r>
          </w:p>
        </w:tc>
        <w:tc>
          <w:tcPr>
            <w:tcW w:w="8261" w:type="dxa"/>
            <w:shd w:val="clear" w:color="auto" w:fill="auto"/>
          </w:tcPr>
          <w:p w14:paraId="34047E44" w14:textId="77777777" w:rsidR="00AA666E" w:rsidRPr="005E4F48" w:rsidRDefault="00AA666E" w:rsidP="00AA666E">
            <w:pPr>
              <w:keepNext/>
              <w:keepLine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Post-modification deposits to reserves</w:t>
            </w:r>
          </w:p>
        </w:tc>
        <w:tc>
          <w:tcPr>
            <w:tcW w:w="757" w:type="dxa"/>
            <w:tcBorders>
              <w:right w:val="single" w:sz="4" w:space="0" w:color="auto"/>
            </w:tcBorders>
            <w:shd w:val="clear" w:color="auto" w:fill="auto"/>
          </w:tcPr>
          <w:p w14:paraId="2B6CC47B" w14:textId="77777777" w:rsidR="00AA666E" w:rsidRPr="005E4F48" w:rsidRDefault="00AA666E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</w:tr>
      <w:tr w:rsidR="001F5B87" w:rsidRPr="005E4F48" w14:paraId="7B6905BF" w14:textId="77777777" w:rsidTr="00E10DE8">
        <w:trPr>
          <w:jc w:val="center"/>
        </w:trPr>
        <w:tc>
          <w:tcPr>
            <w:tcW w:w="558" w:type="dxa"/>
          </w:tcPr>
          <w:p w14:paraId="38A7509D" w14:textId="61B06C13" w:rsidR="001F5B87" w:rsidRPr="005E4F48" w:rsidRDefault="00376BF3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8261" w:type="dxa"/>
            <w:shd w:val="clear" w:color="auto" w:fill="auto"/>
          </w:tcPr>
          <w:p w14:paraId="05CC75AC" w14:textId="23054469" w:rsidR="001F5B87" w:rsidRPr="00AA666E" w:rsidRDefault="001F5B87">
            <w:pPr>
              <w:keepNext/>
              <w:keepLines/>
              <w:rPr>
                <w:sz w:val="21"/>
                <w:szCs w:val="21"/>
              </w:rPr>
            </w:pPr>
            <w:r w:rsidRPr="00AA666E">
              <w:rPr>
                <w:sz w:val="21"/>
                <w:szCs w:val="21"/>
              </w:rPr>
              <w:t xml:space="preserve">Distributions to </w:t>
            </w:r>
            <w:r w:rsidR="00AA666E" w:rsidRPr="00AA666E">
              <w:rPr>
                <w:sz w:val="21"/>
                <w:szCs w:val="21"/>
              </w:rPr>
              <w:t>s</w:t>
            </w:r>
            <w:r w:rsidRPr="00AA666E">
              <w:rPr>
                <w:sz w:val="21"/>
                <w:szCs w:val="21"/>
              </w:rPr>
              <w:t xml:space="preserve">ecured and </w:t>
            </w:r>
            <w:r w:rsidR="00AA666E" w:rsidRPr="00AA666E">
              <w:rPr>
                <w:sz w:val="21"/>
                <w:szCs w:val="21"/>
              </w:rPr>
              <w:t>p</w:t>
            </w:r>
            <w:r w:rsidRPr="00AA666E">
              <w:rPr>
                <w:sz w:val="21"/>
                <w:szCs w:val="21"/>
              </w:rPr>
              <w:t xml:space="preserve">riority </w:t>
            </w:r>
            <w:r w:rsidR="00AA666E" w:rsidRPr="00AA666E">
              <w:rPr>
                <w:sz w:val="21"/>
                <w:szCs w:val="21"/>
              </w:rPr>
              <w:t>c</w:t>
            </w:r>
            <w:r w:rsidRPr="00AA666E">
              <w:rPr>
                <w:sz w:val="21"/>
                <w:szCs w:val="21"/>
              </w:rPr>
              <w:t xml:space="preserve">reditors </w:t>
            </w:r>
            <w:r w:rsidR="00AA666E">
              <w:rPr>
                <w:sz w:val="21"/>
                <w:szCs w:val="21"/>
              </w:rPr>
              <w:t xml:space="preserve">and to reserves </w:t>
            </w:r>
            <w:r w:rsidRPr="00AA666E">
              <w:rPr>
                <w:sz w:val="21"/>
                <w:szCs w:val="21"/>
              </w:rPr>
              <w:t>(</w:t>
            </w:r>
            <w:r w:rsidR="00AA666E">
              <w:rPr>
                <w:sz w:val="21"/>
                <w:szCs w:val="21"/>
              </w:rPr>
              <w:t xml:space="preserve">sum of lines </w:t>
            </w:r>
            <w:r w:rsidR="00376BF3">
              <w:rPr>
                <w:sz w:val="21"/>
                <w:szCs w:val="21"/>
              </w:rPr>
              <w:t>9</w:t>
            </w:r>
            <w:r w:rsidR="0055101E">
              <w:rPr>
                <w:sz w:val="21"/>
                <w:szCs w:val="21"/>
              </w:rPr>
              <w:t xml:space="preserve"> through </w:t>
            </w:r>
            <w:r w:rsidR="00376BF3">
              <w:rPr>
                <w:sz w:val="21"/>
                <w:szCs w:val="21"/>
              </w:rPr>
              <w:t>14</w:t>
            </w:r>
            <w:r w:rsidRPr="00AA666E">
              <w:rPr>
                <w:sz w:val="21"/>
                <w:szCs w:val="21"/>
              </w:rPr>
              <w:t>)</w:t>
            </w:r>
          </w:p>
        </w:tc>
        <w:tc>
          <w:tcPr>
            <w:tcW w:w="75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B0AC6" w14:textId="77777777" w:rsidR="001F5B87" w:rsidRPr="005E4F48" w:rsidRDefault="001F5B87" w:rsidP="009A00B9">
            <w:pPr>
              <w:keepNext/>
              <w:keepLines/>
              <w:jc w:val="center"/>
              <w:rPr>
                <w:sz w:val="22"/>
                <w:szCs w:val="22"/>
              </w:rPr>
            </w:pPr>
          </w:p>
        </w:tc>
      </w:tr>
    </w:tbl>
    <w:p w14:paraId="44FC69C0" w14:textId="77777777" w:rsidR="00E10DE8" w:rsidRDefault="00E10DE8" w:rsidP="00E10DE8">
      <w:pPr>
        <w:jc w:val="center"/>
        <w:rPr>
          <w:b/>
          <w:sz w:val="22"/>
          <w:szCs w:val="22"/>
        </w:rPr>
      </w:pPr>
    </w:p>
    <w:p w14:paraId="4A5758B8" w14:textId="170564E5" w:rsidR="00E10DE8" w:rsidRPr="00E10DE8" w:rsidRDefault="00E10DE8" w:rsidP="00E10DE8">
      <w:pPr>
        <w:jc w:val="center"/>
        <w:rPr>
          <w:b/>
          <w:sz w:val="22"/>
          <w:szCs w:val="22"/>
        </w:rPr>
      </w:pPr>
      <w:r w:rsidRPr="00E10DE8">
        <w:rPr>
          <w:b/>
          <w:sz w:val="22"/>
          <w:szCs w:val="22"/>
        </w:rPr>
        <w:t>Savings Funds</w:t>
      </w:r>
    </w:p>
    <w:tbl>
      <w:tblPr>
        <w:tblW w:w="9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8"/>
        <w:gridCol w:w="8261"/>
        <w:gridCol w:w="757"/>
      </w:tblGrid>
      <w:tr w:rsidR="00E10DE8" w:rsidRPr="00E10DE8" w14:paraId="470496D1" w14:textId="77777777" w:rsidTr="00E10DE8">
        <w:trPr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35D31" w14:textId="77777777" w:rsidR="00E10DE8" w:rsidRPr="00E10DE8" w:rsidRDefault="00E10DE8" w:rsidP="00E10DE8">
            <w:pPr>
              <w:rPr>
                <w:bCs/>
                <w:sz w:val="22"/>
                <w:szCs w:val="22"/>
              </w:rPr>
            </w:pPr>
            <w:r w:rsidRPr="00E10DE8">
              <w:rPr>
                <w:bCs/>
                <w:sz w:val="22"/>
                <w:szCs w:val="22"/>
              </w:rPr>
              <w:t>16</w:t>
            </w:r>
          </w:p>
        </w:tc>
        <w:tc>
          <w:tcPr>
            <w:tcW w:w="8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AEC2D" w14:textId="77777777" w:rsidR="00E10DE8" w:rsidRPr="00E10DE8" w:rsidRDefault="00E10DE8" w:rsidP="00E10DE8">
            <w:pPr>
              <w:rPr>
                <w:bCs/>
                <w:sz w:val="22"/>
                <w:szCs w:val="22"/>
              </w:rPr>
            </w:pPr>
            <w:r w:rsidRPr="00E10DE8">
              <w:rPr>
                <w:bCs/>
                <w:sz w:val="22"/>
                <w:szCs w:val="22"/>
              </w:rPr>
              <w:t>Pre-modification savings deposits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7537036" w14:textId="77777777" w:rsidR="00E10DE8" w:rsidRPr="00E10DE8" w:rsidRDefault="00E10DE8" w:rsidP="00E10DE8">
            <w:pPr>
              <w:rPr>
                <w:b/>
                <w:sz w:val="22"/>
                <w:szCs w:val="22"/>
              </w:rPr>
            </w:pPr>
          </w:p>
        </w:tc>
      </w:tr>
      <w:tr w:rsidR="00E10DE8" w:rsidRPr="00E10DE8" w14:paraId="2BFABBD2" w14:textId="77777777" w:rsidTr="00E10DE8">
        <w:trPr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AA98B" w14:textId="77777777" w:rsidR="00E10DE8" w:rsidRPr="00E10DE8" w:rsidRDefault="00E10DE8" w:rsidP="00E10DE8">
            <w:pPr>
              <w:rPr>
                <w:bCs/>
                <w:sz w:val="22"/>
                <w:szCs w:val="22"/>
              </w:rPr>
            </w:pPr>
            <w:r w:rsidRPr="00E10DE8">
              <w:rPr>
                <w:bCs/>
                <w:sz w:val="22"/>
                <w:szCs w:val="22"/>
              </w:rPr>
              <w:t>17</w:t>
            </w:r>
          </w:p>
        </w:tc>
        <w:tc>
          <w:tcPr>
            <w:tcW w:w="8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6F644" w14:textId="77777777" w:rsidR="00E10DE8" w:rsidRPr="00E10DE8" w:rsidRDefault="00E10DE8" w:rsidP="00E10DE8">
            <w:pPr>
              <w:rPr>
                <w:bCs/>
                <w:sz w:val="22"/>
                <w:szCs w:val="22"/>
              </w:rPr>
            </w:pPr>
            <w:r w:rsidRPr="00E10DE8">
              <w:rPr>
                <w:bCs/>
                <w:sz w:val="22"/>
                <w:szCs w:val="22"/>
              </w:rPr>
              <w:t>Post-modification savings deposits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2824E18" w14:textId="77777777" w:rsidR="00E10DE8" w:rsidRPr="00E10DE8" w:rsidRDefault="00E10DE8" w:rsidP="00E10DE8">
            <w:pPr>
              <w:rPr>
                <w:b/>
                <w:sz w:val="22"/>
                <w:szCs w:val="22"/>
              </w:rPr>
            </w:pPr>
          </w:p>
        </w:tc>
      </w:tr>
      <w:tr w:rsidR="00E10DE8" w:rsidRPr="00E10DE8" w14:paraId="49548FB7" w14:textId="77777777" w:rsidTr="00E10DE8">
        <w:trPr>
          <w:jc w:val="center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43D9B" w14:textId="77777777" w:rsidR="00E10DE8" w:rsidRPr="00E10DE8" w:rsidRDefault="00E10DE8" w:rsidP="00E10DE8">
            <w:pPr>
              <w:rPr>
                <w:bCs/>
                <w:sz w:val="22"/>
                <w:szCs w:val="22"/>
              </w:rPr>
            </w:pPr>
            <w:r w:rsidRPr="00E10DE8">
              <w:rPr>
                <w:bCs/>
                <w:sz w:val="22"/>
                <w:szCs w:val="22"/>
              </w:rPr>
              <w:t>18</w:t>
            </w:r>
          </w:p>
        </w:tc>
        <w:tc>
          <w:tcPr>
            <w:tcW w:w="8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C46BD" w14:textId="77777777" w:rsidR="00E10DE8" w:rsidRPr="00E10DE8" w:rsidRDefault="00E10DE8" w:rsidP="00E10DE8">
            <w:pPr>
              <w:rPr>
                <w:bCs/>
                <w:sz w:val="22"/>
                <w:szCs w:val="22"/>
              </w:rPr>
            </w:pPr>
            <w:r w:rsidRPr="00E10DE8">
              <w:rPr>
                <w:bCs/>
                <w:sz w:val="22"/>
                <w:szCs w:val="22"/>
              </w:rPr>
              <w:t>Savings funds (sum of lines 16 and 17)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FF29BEC" w14:textId="77777777" w:rsidR="00E10DE8" w:rsidRPr="00E10DE8" w:rsidRDefault="00E10DE8" w:rsidP="00E10DE8">
            <w:pPr>
              <w:rPr>
                <w:b/>
                <w:sz w:val="22"/>
                <w:szCs w:val="22"/>
              </w:rPr>
            </w:pPr>
          </w:p>
        </w:tc>
      </w:tr>
    </w:tbl>
    <w:p w14:paraId="070E7CF5" w14:textId="77777777" w:rsidR="00C94E6B" w:rsidRPr="005E4F48" w:rsidRDefault="00C94E6B" w:rsidP="00C94E6B">
      <w:pPr>
        <w:rPr>
          <w:sz w:val="22"/>
          <w:szCs w:val="22"/>
        </w:rPr>
      </w:pPr>
    </w:p>
    <w:p w14:paraId="51DC6D30" w14:textId="1B21526B" w:rsidR="00CF5510" w:rsidRPr="005E4F48" w:rsidRDefault="00CA7160" w:rsidP="00CA7160">
      <w:pPr>
        <w:jc w:val="center"/>
        <w:rPr>
          <w:b/>
          <w:sz w:val="22"/>
          <w:szCs w:val="22"/>
        </w:rPr>
      </w:pPr>
      <w:r w:rsidRPr="005E4F48">
        <w:rPr>
          <w:b/>
          <w:sz w:val="22"/>
          <w:szCs w:val="22"/>
        </w:rPr>
        <w:t>Best Interest of Creditors Test</w:t>
      </w:r>
      <w:r w:rsidRPr="005E4F48" w:rsidDel="00CA7160">
        <w:rPr>
          <w:b/>
          <w:sz w:val="22"/>
          <w:szCs w:val="22"/>
        </w:rPr>
        <w:t xml:space="preserve"> </w:t>
      </w:r>
    </w:p>
    <w:tbl>
      <w:tblPr>
        <w:tblW w:w="954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8163"/>
        <w:gridCol w:w="720"/>
      </w:tblGrid>
      <w:tr w:rsidR="00EB11CD" w:rsidRPr="005E4F48" w14:paraId="07F4345D" w14:textId="1F0B375D" w:rsidTr="00E10DE8">
        <w:tc>
          <w:tcPr>
            <w:tcW w:w="657" w:type="dxa"/>
          </w:tcPr>
          <w:p w14:paraId="1055AE65" w14:textId="6076A54C" w:rsidR="00EB11CD" w:rsidRPr="005E4F48" w:rsidRDefault="00EB11C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E10DE8">
              <w:rPr>
                <w:sz w:val="22"/>
                <w:szCs w:val="22"/>
              </w:rPr>
              <w:t>9</w:t>
            </w:r>
          </w:p>
        </w:tc>
        <w:tc>
          <w:tcPr>
            <w:tcW w:w="8163" w:type="dxa"/>
            <w:shd w:val="clear" w:color="auto" w:fill="auto"/>
          </w:tcPr>
          <w:p w14:paraId="42101802" w14:textId="77777777" w:rsidR="00EB11CD" w:rsidRPr="005E4F48" w:rsidRDefault="00EB11CD" w:rsidP="00935C70">
            <w:pPr>
              <w:rPr>
                <w:sz w:val="22"/>
                <w:szCs w:val="22"/>
              </w:rPr>
            </w:pPr>
            <w:r w:rsidRPr="005E4F48">
              <w:rPr>
                <w:sz w:val="22"/>
                <w:szCs w:val="22"/>
              </w:rPr>
              <w:t xml:space="preserve">Payments to </w:t>
            </w:r>
            <w:r>
              <w:rPr>
                <w:sz w:val="22"/>
                <w:szCs w:val="22"/>
              </w:rPr>
              <w:t>t</w:t>
            </w:r>
            <w:r w:rsidRPr="005E4F48">
              <w:rPr>
                <w:sz w:val="22"/>
                <w:szCs w:val="22"/>
              </w:rPr>
              <w:t>rustee (line 3)</w:t>
            </w:r>
          </w:p>
        </w:tc>
        <w:tc>
          <w:tcPr>
            <w:tcW w:w="720" w:type="dxa"/>
            <w:shd w:val="clear" w:color="auto" w:fill="auto"/>
            <w:vAlign w:val="bottom"/>
          </w:tcPr>
          <w:p w14:paraId="7E75CADB" w14:textId="5116C89C" w:rsidR="00EB11CD" w:rsidRPr="005E4F48" w:rsidRDefault="00EB11CD" w:rsidP="00326F28">
            <w:pPr>
              <w:rPr>
                <w:sz w:val="22"/>
                <w:szCs w:val="22"/>
              </w:rPr>
            </w:pPr>
          </w:p>
        </w:tc>
      </w:tr>
      <w:tr w:rsidR="00E10DE8" w:rsidRPr="005E4F48" w14:paraId="39B9110D" w14:textId="17D54839" w:rsidTr="00E10DE8">
        <w:tc>
          <w:tcPr>
            <w:tcW w:w="657" w:type="dxa"/>
          </w:tcPr>
          <w:p w14:paraId="3E89908D" w14:textId="2211EE44" w:rsidR="00E10DE8" w:rsidRPr="005E4F48" w:rsidRDefault="00E10DE8" w:rsidP="00E10D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8163" w:type="dxa"/>
            <w:shd w:val="clear" w:color="auto" w:fill="auto"/>
          </w:tcPr>
          <w:p w14:paraId="3E7B56FA" w14:textId="158D5AEC" w:rsidR="00E10DE8" w:rsidRPr="00E10DE8" w:rsidRDefault="00E10DE8" w:rsidP="00E10DE8">
            <w:pPr>
              <w:rPr>
                <w:sz w:val="22"/>
                <w:szCs w:val="22"/>
              </w:rPr>
            </w:pPr>
            <w:r w:rsidRPr="00E10DE8">
              <w:rPr>
                <w:sz w:val="22"/>
                <w:szCs w:val="22"/>
              </w:rPr>
              <w:t>Chapter</w:t>
            </w:r>
            <w:r w:rsidRPr="00E10DE8">
              <w:rPr>
                <w:spacing w:val="-7"/>
                <w:sz w:val="22"/>
                <w:szCs w:val="22"/>
              </w:rPr>
              <w:t xml:space="preserve"> </w:t>
            </w:r>
            <w:r w:rsidRPr="00E10DE8">
              <w:rPr>
                <w:sz w:val="22"/>
                <w:szCs w:val="22"/>
              </w:rPr>
              <w:t>13</w:t>
            </w:r>
            <w:r w:rsidRPr="00E10DE8">
              <w:rPr>
                <w:spacing w:val="-6"/>
                <w:sz w:val="22"/>
                <w:szCs w:val="22"/>
              </w:rPr>
              <w:t xml:space="preserve"> </w:t>
            </w:r>
            <w:r w:rsidRPr="00E10DE8">
              <w:rPr>
                <w:sz w:val="22"/>
                <w:szCs w:val="22"/>
              </w:rPr>
              <w:t>trustee</w:t>
            </w:r>
            <w:r w:rsidRPr="00E10DE8">
              <w:rPr>
                <w:spacing w:val="-7"/>
                <w:sz w:val="22"/>
                <w:szCs w:val="22"/>
              </w:rPr>
              <w:t xml:space="preserve"> </w:t>
            </w:r>
            <w:r w:rsidRPr="00E10DE8">
              <w:rPr>
                <w:sz w:val="22"/>
                <w:szCs w:val="22"/>
              </w:rPr>
              <w:t>fees</w:t>
            </w:r>
            <w:r w:rsidRPr="00E10DE8">
              <w:rPr>
                <w:spacing w:val="-7"/>
                <w:sz w:val="22"/>
                <w:szCs w:val="22"/>
              </w:rPr>
              <w:t xml:space="preserve"> </w:t>
            </w:r>
            <w:r w:rsidRPr="00E10DE8">
              <w:rPr>
                <w:sz w:val="22"/>
                <w:szCs w:val="22"/>
              </w:rPr>
              <w:t>(line</w:t>
            </w:r>
            <w:r w:rsidRPr="00E10DE8">
              <w:rPr>
                <w:spacing w:val="-7"/>
                <w:sz w:val="22"/>
                <w:szCs w:val="22"/>
              </w:rPr>
              <w:t xml:space="preserve"> </w:t>
            </w:r>
            <w:r w:rsidRPr="00E10DE8">
              <w:rPr>
                <w:spacing w:val="-5"/>
                <w:sz w:val="22"/>
                <w:szCs w:val="22"/>
              </w:rPr>
              <w:t>8)</w:t>
            </w:r>
          </w:p>
        </w:tc>
        <w:tc>
          <w:tcPr>
            <w:tcW w:w="720" w:type="dxa"/>
            <w:shd w:val="clear" w:color="auto" w:fill="auto"/>
            <w:vAlign w:val="bottom"/>
          </w:tcPr>
          <w:p w14:paraId="1CC481ED" w14:textId="4ACA16F3" w:rsidR="00E10DE8" w:rsidRPr="005E4F48" w:rsidRDefault="00E10DE8" w:rsidP="00E10DE8">
            <w:pPr>
              <w:rPr>
                <w:sz w:val="22"/>
                <w:szCs w:val="22"/>
              </w:rPr>
            </w:pPr>
          </w:p>
        </w:tc>
      </w:tr>
      <w:tr w:rsidR="00E10DE8" w:rsidRPr="005E4F48" w14:paraId="240DB55E" w14:textId="7E71A12C" w:rsidTr="00E10DE8">
        <w:tc>
          <w:tcPr>
            <w:tcW w:w="657" w:type="dxa"/>
          </w:tcPr>
          <w:p w14:paraId="0BD00328" w14:textId="69CF484F" w:rsidR="00E10DE8" w:rsidRPr="005E4F48" w:rsidRDefault="00E10DE8" w:rsidP="00E10D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8163" w:type="dxa"/>
            <w:shd w:val="clear" w:color="auto" w:fill="auto"/>
          </w:tcPr>
          <w:p w14:paraId="4615CA6E" w14:textId="58A4768C" w:rsidR="00E10DE8" w:rsidRPr="00E10DE8" w:rsidRDefault="00E10DE8" w:rsidP="00E10DE8">
            <w:pPr>
              <w:rPr>
                <w:sz w:val="22"/>
                <w:szCs w:val="22"/>
              </w:rPr>
            </w:pPr>
            <w:r w:rsidRPr="00E10DE8">
              <w:rPr>
                <w:sz w:val="22"/>
                <w:szCs w:val="22"/>
              </w:rPr>
              <w:t>Savings</w:t>
            </w:r>
            <w:r w:rsidRPr="00E10DE8">
              <w:rPr>
                <w:spacing w:val="-9"/>
                <w:sz w:val="22"/>
                <w:szCs w:val="22"/>
              </w:rPr>
              <w:t xml:space="preserve"> </w:t>
            </w:r>
            <w:r w:rsidRPr="00E10DE8">
              <w:rPr>
                <w:spacing w:val="-2"/>
                <w:sz w:val="22"/>
                <w:szCs w:val="22"/>
              </w:rPr>
              <w:t>funds (line 18)</w:t>
            </w:r>
          </w:p>
        </w:tc>
        <w:tc>
          <w:tcPr>
            <w:tcW w:w="720" w:type="dxa"/>
            <w:shd w:val="clear" w:color="auto" w:fill="auto"/>
            <w:vAlign w:val="bottom"/>
          </w:tcPr>
          <w:p w14:paraId="4D03C0F1" w14:textId="0AD263FD" w:rsidR="00E10DE8" w:rsidRPr="005E4F48" w:rsidRDefault="00E10DE8" w:rsidP="00E10DE8">
            <w:pPr>
              <w:rPr>
                <w:sz w:val="22"/>
                <w:szCs w:val="22"/>
              </w:rPr>
            </w:pPr>
          </w:p>
        </w:tc>
      </w:tr>
      <w:tr w:rsidR="00687D52" w:rsidRPr="00687D52" w14:paraId="5FD98C73" w14:textId="2410219A" w:rsidTr="00E10DE8">
        <w:tc>
          <w:tcPr>
            <w:tcW w:w="657" w:type="dxa"/>
          </w:tcPr>
          <w:p w14:paraId="3CF3AC7E" w14:textId="34940A77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>22</w:t>
            </w:r>
          </w:p>
        </w:tc>
        <w:tc>
          <w:tcPr>
            <w:tcW w:w="8163" w:type="dxa"/>
            <w:shd w:val="clear" w:color="auto" w:fill="auto"/>
          </w:tcPr>
          <w:p w14:paraId="6B2D3357" w14:textId="7343A7FB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>Distributions to secured and priority creditors and to reserves (line 15)</w:t>
            </w:r>
          </w:p>
        </w:tc>
        <w:tc>
          <w:tcPr>
            <w:tcW w:w="720" w:type="dxa"/>
            <w:shd w:val="clear" w:color="auto" w:fill="auto"/>
            <w:vAlign w:val="bottom"/>
          </w:tcPr>
          <w:p w14:paraId="40177B14" w14:textId="46635C56" w:rsidR="00687D52" w:rsidRPr="00687D52" w:rsidRDefault="00687D52" w:rsidP="00687D52">
            <w:pPr>
              <w:rPr>
                <w:sz w:val="22"/>
                <w:szCs w:val="22"/>
              </w:rPr>
            </w:pPr>
          </w:p>
        </w:tc>
      </w:tr>
      <w:tr w:rsidR="00687D52" w:rsidRPr="00687D52" w14:paraId="00001526" w14:textId="7269E3F0" w:rsidTr="00E10DE8">
        <w:tc>
          <w:tcPr>
            <w:tcW w:w="657" w:type="dxa"/>
          </w:tcPr>
          <w:p w14:paraId="37EDFDFB" w14:textId="09C7B401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>23</w:t>
            </w:r>
          </w:p>
        </w:tc>
        <w:tc>
          <w:tcPr>
            <w:tcW w:w="8163" w:type="dxa"/>
            <w:shd w:val="clear" w:color="auto" w:fill="auto"/>
          </w:tcPr>
          <w:p w14:paraId="403556BB" w14:textId="0AE2738A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>Available for unsecured creditors (line 19 minus lines 20, 21, and 22)</w:t>
            </w:r>
          </w:p>
        </w:tc>
        <w:tc>
          <w:tcPr>
            <w:tcW w:w="720" w:type="dxa"/>
            <w:shd w:val="clear" w:color="auto" w:fill="FFFFFF" w:themeFill="background1"/>
            <w:vAlign w:val="bottom"/>
          </w:tcPr>
          <w:p w14:paraId="594D27E3" w14:textId="01DAEE5F" w:rsidR="00687D52" w:rsidRPr="00687D52" w:rsidRDefault="00687D52" w:rsidP="00687D52">
            <w:pPr>
              <w:rPr>
                <w:sz w:val="22"/>
                <w:szCs w:val="22"/>
              </w:rPr>
            </w:pPr>
          </w:p>
        </w:tc>
      </w:tr>
      <w:tr w:rsidR="00687D52" w:rsidRPr="00687D52" w14:paraId="5E301DE2" w14:textId="1D1EFD1D" w:rsidTr="00E10DE8">
        <w:tc>
          <w:tcPr>
            <w:tcW w:w="657" w:type="dxa"/>
          </w:tcPr>
          <w:p w14:paraId="1E37F294" w14:textId="40149A68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>24</w:t>
            </w:r>
          </w:p>
        </w:tc>
        <w:tc>
          <w:tcPr>
            <w:tcW w:w="8163" w:type="dxa"/>
            <w:shd w:val="clear" w:color="auto" w:fill="auto"/>
          </w:tcPr>
          <w:p w14:paraId="6361CBD7" w14:textId="750CBB6F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>Filed unsecured claims</w:t>
            </w:r>
          </w:p>
        </w:tc>
        <w:tc>
          <w:tcPr>
            <w:tcW w:w="720" w:type="dxa"/>
            <w:shd w:val="clear" w:color="auto" w:fill="auto"/>
            <w:vAlign w:val="bottom"/>
          </w:tcPr>
          <w:p w14:paraId="39D5E7F3" w14:textId="4333EDCE" w:rsidR="00687D52" w:rsidRPr="00687D52" w:rsidRDefault="00687D52" w:rsidP="00687D52">
            <w:pPr>
              <w:rPr>
                <w:sz w:val="22"/>
                <w:szCs w:val="22"/>
              </w:rPr>
            </w:pPr>
          </w:p>
        </w:tc>
      </w:tr>
      <w:tr w:rsidR="00687D52" w:rsidRPr="00687D52" w14:paraId="36E13931" w14:textId="799FE033" w:rsidTr="00E10DE8">
        <w:tc>
          <w:tcPr>
            <w:tcW w:w="657" w:type="dxa"/>
          </w:tcPr>
          <w:p w14:paraId="76F74150" w14:textId="1AB1ECD7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>25</w:t>
            </w:r>
          </w:p>
        </w:tc>
        <w:tc>
          <w:tcPr>
            <w:tcW w:w="8163" w:type="dxa"/>
            <w:shd w:val="clear" w:color="auto" w:fill="auto"/>
          </w:tcPr>
          <w:p w14:paraId="06918E94" w14:textId="290DC71C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>Percentage distribution to holders of unsecured claims (line 23 divided by line 24)</w:t>
            </w:r>
          </w:p>
        </w:tc>
        <w:tc>
          <w:tcPr>
            <w:tcW w:w="720" w:type="dxa"/>
            <w:shd w:val="clear" w:color="auto" w:fill="auto"/>
            <w:vAlign w:val="bottom"/>
          </w:tcPr>
          <w:p w14:paraId="191788A1" w14:textId="658EBD6B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 xml:space="preserve">         </w:t>
            </w:r>
          </w:p>
        </w:tc>
      </w:tr>
      <w:tr w:rsidR="00687D52" w:rsidRPr="00687D52" w14:paraId="43DCE6D3" w14:textId="2546D561" w:rsidTr="00E10DE8">
        <w:tc>
          <w:tcPr>
            <w:tcW w:w="657" w:type="dxa"/>
          </w:tcPr>
          <w:p w14:paraId="64EAB414" w14:textId="0A8F8D71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>26</w:t>
            </w:r>
          </w:p>
        </w:tc>
        <w:tc>
          <w:tcPr>
            <w:tcW w:w="8163" w:type="dxa"/>
            <w:shd w:val="clear" w:color="auto" w:fill="auto"/>
          </w:tcPr>
          <w:p w14:paraId="1B0B6199" w14:textId="56FF9411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>Non-exempt property</w:t>
            </w:r>
          </w:p>
        </w:tc>
        <w:tc>
          <w:tcPr>
            <w:tcW w:w="720" w:type="dxa"/>
            <w:shd w:val="clear" w:color="auto" w:fill="auto"/>
            <w:vAlign w:val="bottom"/>
          </w:tcPr>
          <w:p w14:paraId="1EABE780" w14:textId="1FC64094" w:rsidR="00687D52" w:rsidRPr="00687D52" w:rsidRDefault="00687D52" w:rsidP="00687D52">
            <w:pPr>
              <w:rPr>
                <w:sz w:val="22"/>
                <w:szCs w:val="22"/>
              </w:rPr>
            </w:pPr>
          </w:p>
        </w:tc>
      </w:tr>
      <w:tr w:rsidR="00687D52" w:rsidRPr="00687D52" w14:paraId="59127B1A" w14:textId="7DC439C1" w:rsidTr="00E10DE8">
        <w:tc>
          <w:tcPr>
            <w:tcW w:w="657" w:type="dxa"/>
          </w:tcPr>
          <w:p w14:paraId="0C9017E1" w14:textId="54DF0EC8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>27</w:t>
            </w:r>
          </w:p>
        </w:tc>
        <w:tc>
          <w:tcPr>
            <w:tcW w:w="8163" w:type="dxa"/>
            <w:shd w:val="clear" w:color="auto" w:fill="auto"/>
          </w:tcPr>
          <w:p w14:paraId="0EF0C372" w14:textId="22E116D4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 xml:space="preserve">Payments to priority and unsecured creditors through trustee (line 11 plus line 12 plus line 23) (If line 26 is $0.00, lines 27 through 30 may be left </w:t>
            </w:r>
            <w:proofErr w:type="gramStart"/>
            <w:r w:rsidRPr="00687D52">
              <w:rPr>
                <w:sz w:val="22"/>
                <w:szCs w:val="22"/>
              </w:rPr>
              <w:t>blank )</w:t>
            </w:r>
            <w:proofErr w:type="gramEnd"/>
          </w:p>
        </w:tc>
        <w:tc>
          <w:tcPr>
            <w:tcW w:w="720" w:type="dxa"/>
            <w:shd w:val="clear" w:color="auto" w:fill="auto"/>
            <w:vAlign w:val="bottom"/>
          </w:tcPr>
          <w:p w14:paraId="4586A270" w14:textId="7C737B57" w:rsidR="00687D52" w:rsidRPr="00687D52" w:rsidRDefault="00687D52" w:rsidP="00687D52">
            <w:pPr>
              <w:rPr>
                <w:sz w:val="22"/>
                <w:szCs w:val="22"/>
              </w:rPr>
            </w:pPr>
          </w:p>
        </w:tc>
      </w:tr>
      <w:tr w:rsidR="00687D52" w:rsidRPr="00687D52" w14:paraId="46F64DE7" w14:textId="58223F58" w:rsidTr="00E10DE8">
        <w:tc>
          <w:tcPr>
            <w:tcW w:w="657" w:type="dxa"/>
          </w:tcPr>
          <w:p w14:paraId="35097B2C" w14:textId="18BC5184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>28</w:t>
            </w:r>
          </w:p>
        </w:tc>
        <w:tc>
          <w:tcPr>
            <w:tcW w:w="8163" w:type="dxa"/>
            <w:shd w:val="clear" w:color="auto" w:fill="auto"/>
          </w:tcPr>
          <w:p w14:paraId="47C721F2" w14:textId="0E51AE79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>Direct payments by Debtor(s) under Paragraph 27 of the Plan in satisfaction of prepetition priority claims</w:t>
            </w:r>
          </w:p>
        </w:tc>
        <w:tc>
          <w:tcPr>
            <w:tcW w:w="720" w:type="dxa"/>
            <w:shd w:val="clear" w:color="auto" w:fill="auto"/>
            <w:vAlign w:val="bottom"/>
          </w:tcPr>
          <w:p w14:paraId="3D6E2E63" w14:textId="0F96E1C2" w:rsidR="00687D52" w:rsidRPr="00687D52" w:rsidRDefault="00687D52" w:rsidP="00687D52">
            <w:pPr>
              <w:rPr>
                <w:sz w:val="22"/>
                <w:szCs w:val="22"/>
              </w:rPr>
            </w:pPr>
          </w:p>
        </w:tc>
      </w:tr>
      <w:tr w:rsidR="00687D52" w:rsidRPr="00687D52" w14:paraId="60CCAEE8" w14:textId="4FBEF774" w:rsidTr="00E10DE8">
        <w:tc>
          <w:tcPr>
            <w:tcW w:w="657" w:type="dxa"/>
          </w:tcPr>
          <w:p w14:paraId="72176AC3" w14:textId="2D6F77A1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>29</w:t>
            </w:r>
          </w:p>
        </w:tc>
        <w:tc>
          <w:tcPr>
            <w:tcW w:w="8163" w:type="dxa"/>
            <w:shd w:val="clear" w:color="auto" w:fill="auto"/>
          </w:tcPr>
          <w:p w14:paraId="07679E80" w14:textId="698030B9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>Compensation to Debtor’s counsel paid under 11 U.S.C. §330(a)(1)</w:t>
            </w:r>
          </w:p>
        </w:tc>
        <w:tc>
          <w:tcPr>
            <w:tcW w:w="720" w:type="dxa"/>
            <w:shd w:val="clear" w:color="auto" w:fill="auto"/>
            <w:vAlign w:val="bottom"/>
          </w:tcPr>
          <w:p w14:paraId="2D383818" w14:textId="2F7733E5" w:rsidR="00687D52" w:rsidRPr="00687D52" w:rsidRDefault="00687D52" w:rsidP="00687D52">
            <w:pPr>
              <w:rPr>
                <w:sz w:val="22"/>
                <w:szCs w:val="22"/>
              </w:rPr>
            </w:pPr>
          </w:p>
        </w:tc>
      </w:tr>
      <w:tr w:rsidR="00687D52" w:rsidRPr="00687D52" w14:paraId="66C47C41" w14:textId="77777777" w:rsidTr="00EB11CD">
        <w:tc>
          <w:tcPr>
            <w:tcW w:w="657" w:type="dxa"/>
          </w:tcPr>
          <w:p w14:paraId="7EE9AC7C" w14:textId="45B78D23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>30</w:t>
            </w:r>
          </w:p>
        </w:tc>
        <w:tc>
          <w:tcPr>
            <w:tcW w:w="8163" w:type="dxa"/>
            <w:shd w:val="clear" w:color="auto" w:fill="auto"/>
          </w:tcPr>
          <w:p w14:paraId="658AFF57" w14:textId="4AB6125F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>Best interest of creditors test payments (line 27 plus line 28 minus line 29)</w:t>
            </w:r>
          </w:p>
        </w:tc>
        <w:tc>
          <w:tcPr>
            <w:tcW w:w="720" w:type="dxa"/>
            <w:shd w:val="clear" w:color="auto" w:fill="auto"/>
            <w:vAlign w:val="bottom"/>
          </w:tcPr>
          <w:p w14:paraId="207294D5" w14:textId="77777777" w:rsidR="00687D52" w:rsidRPr="00687D52" w:rsidDel="00EB11CD" w:rsidRDefault="00687D52" w:rsidP="00687D52">
            <w:pPr>
              <w:rPr>
                <w:sz w:val="22"/>
                <w:szCs w:val="22"/>
              </w:rPr>
            </w:pPr>
          </w:p>
        </w:tc>
      </w:tr>
      <w:tr w:rsidR="00687D52" w:rsidRPr="00687D52" w14:paraId="008EC74A" w14:textId="5576FEA1" w:rsidTr="00E10DE8">
        <w:tc>
          <w:tcPr>
            <w:tcW w:w="657" w:type="dxa"/>
          </w:tcPr>
          <w:p w14:paraId="275EF158" w14:textId="11CF70AF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>31</w:t>
            </w:r>
          </w:p>
        </w:tc>
        <w:tc>
          <w:tcPr>
            <w:tcW w:w="8163" w:type="dxa"/>
            <w:shd w:val="clear" w:color="auto" w:fill="auto"/>
          </w:tcPr>
          <w:p w14:paraId="005D8880" w14:textId="7C9E60EA" w:rsidR="00687D52" w:rsidRPr="00687D52" w:rsidRDefault="00687D52" w:rsidP="00687D52">
            <w:pPr>
              <w:rPr>
                <w:sz w:val="22"/>
                <w:szCs w:val="22"/>
              </w:rPr>
            </w:pPr>
            <w:r w:rsidRPr="00687D52">
              <w:rPr>
                <w:sz w:val="22"/>
                <w:szCs w:val="22"/>
              </w:rPr>
              <w:t>Excess satisfaction of best interest of creditors test (line 30 minus line 26)</w:t>
            </w:r>
          </w:p>
        </w:tc>
        <w:tc>
          <w:tcPr>
            <w:tcW w:w="720" w:type="dxa"/>
            <w:shd w:val="clear" w:color="auto" w:fill="auto"/>
            <w:vAlign w:val="bottom"/>
          </w:tcPr>
          <w:p w14:paraId="1F4A4D93" w14:textId="77777777" w:rsidR="00687D52" w:rsidRPr="00687D52" w:rsidRDefault="00687D52" w:rsidP="00687D52">
            <w:pPr>
              <w:rPr>
                <w:sz w:val="22"/>
                <w:szCs w:val="22"/>
              </w:rPr>
            </w:pPr>
          </w:p>
        </w:tc>
      </w:tr>
      <w:tr w:rsidR="00401B38" w:rsidRPr="00687D52" w14:paraId="4B39723E" w14:textId="77777777" w:rsidTr="00783F1D">
        <w:tc>
          <w:tcPr>
            <w:tcW w:w="657" w:type="dxa"/>
          </w:tcPr>
          <w:p w14:paraId="73D42EBE" w14:textId="2DFB1048" w:rsidR="00401B38" w:rsidRPr="00687D52" w:rsidRDefault="00401B38" w:rsidP="00687D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8883" w:type="dxa"/>
            <w:gridSpan w:val="2"/>
            <w:shd w:val="clear" w:color="auto" w:fill="auto"/>
          </w:tcPr>
          <w:p w14:paraId="7BF4109D" w14:textId="77777777" w:rsidR="00401B38" w:rsidRDefault="00401B38" w:rsidP="00D0275F">
            <w:pPr>
              <w:jc w:val="both"/>
            </w:pPr>
            <w:r>
              <w:t>If the forecast in line 25 is 100%, check one:</w:t>
            </w:r>
          </w:p>
          <w:p w14:paraId="5D2E6134" w14:textId="7FB03139" w:rsidR="00401B38" w:rsidRDefault="00401B38" w:rsidP="00D0275F">
            <w:pPr>
              <w:jc w:val="both"/>
            </w:pPr>
            <w:r>
              <w:t xml:space="preserve">[ </w:t>
            </w:r>
            <w:proofErr w:type="gramStart"/>
            <w:r>
              <w:t xml:space="preserve">  ]</w:t>
            </w:r>
            <w:proofErr w:type="gramEnd"/>
            <w:r>
              <w:t xml:space="preserve"> The 100% dividend </w:t>
            </w:r>
            <w:r w:rsidR="007D74B1">
              <w:t>was</w:t>
            </w:r>
            <w:r>
              <w:t xml:space="preserve"> required by the Debtor(s)’ Projected Disposable Income</w:t>
            </w:r>
            <w:r w:rsidR="007D74B1">
              <w:t xml:space="preserve"> at confirmation of the Plan and there are no changed circumstances</w:t>
            </w:r>
            <w:r>
              <w:t>.</w:t>
            </w:r>
          </w:p>
          <w:p w14:paraId="5753DFA1" w14:textId="65343485" w:rsidR="00401B38" w:rsidRDefault="00401B38" w:rsidP="00D0275F">
            <w:pPr>
              <w:jc w:val="both"/>
            </w:pPr>
            <w:r>
              <w:t xml:space="preserve">[ </w:t>
            </w:r>
            <w:proofErr w:type="gramStart"/>
            <w:r>
              <w:t xml:space="preserve">  ]</w:t>
            </w:r>
            <w:proofErr w:type="gramEnd"/>
            <w:r>
              <w:t xml:space="preserve"> The 100% dividend is required because the value of non-exempt property</w:t>
            </w:r>
            <w:r w:rsidR="00923EC0">
              <w:t xml:space="preserve"> exceeds the amount of allowed unsecured claims</w:t>
            </w:r>
            <w:r>
              <w:t>.</w:t>
            </w:r>
          </w:p>
          <w:p w14:paraId="0AFDF1FF" w14:textId="530940B7" w:rsidR="00401B38" w:rsidRPr="00687D52" w:rsidRDefault="00401B38" w:rsidP="00D0275F">
            <w:pPr>
              <w:ind w:left="396" w:hanging="396"/>
              <w:jc w:val="both"/>
              <w:rPr>
                <w:sz w:val="22"/>
                <w:szCs w:val="22"/>
              </w:rPr>
            </w:pPr>
            <w:r>
              <w:t xml:space="preserve">[ </w:t>
            </w:r>
            <w:proofErr w:type="gramStart"/>
            <w:r>
              <w:t xml:space="preserve">  ]</w:t>
            </w:r>
            <w:proofErr w:type="gramEnd"/>
            <w:r>
              <w:t xml:space="preserve"> </w:t>
            </w:r>
            <w:r w:rsidR="008325CB">
              <w:t>Based on Debtor(s) disposable income,</w:t>
            </w:r>
            <w:r w:rsidR="00155B13">
              <w:t xml:space="preserve"> </w:t>
            </w:r>
            <w:r w:rsidR="008325CB">
              <w:t>t</w:t>
            </w:r>
            <w:r>
              <w:t>he 100% dividend is merely an estimate.  It is not required to be maintained at 100%.</w:t>
            </w:r>
          </w:p>
        </w:tc>
      </w:tr>
    </w:tbl>
    <w:p w14:paraId="5D312C3F" w14:textId="77777777" w:rsidR="00CF5510" w:rsidRPr="00687D52" w:rsidRDefault="00CF5510" w:rsidP="00E10DE8">
      <w:pPr>
        <w:jc w:val="center"/>
        <w:rPr>
          <w:b/>
          <w:sz w:val="22"/>
          <w:szCs w:val="22"/>
        </w:rPr>
      </w:pPr>
    </w:p>
    <w:sectPr w:rsidR="00CF5510" w:rsidRPr="00687D52" w:rsidSect="00782852">
      <w:footerReference w:type="default" r:id="rId8"/>
      <w:type w:val="continuous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68076" w14:textId="77777777" w:rsidR="00A43FB8" w:rsidRDefault="00A43FB8">
      <w:r>
        <w:separator/>
      </w:r>
    </w:p>
  </w:endnote>
  <w:endnote w:type="continuationSeparator" w:id="0">
    <w:p w14:paraId="0FAE8B9C" w14:textId="77777777" w:rsidR="00A43FB8" w:rsidRDefault="00A43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176CD" w14:textId="77777777" w:rsidR="00185AF4" w:rsidRDefault="00185AF4" w:rsidP="00185AF4">
    <w:pPr>
      <w:pStyle w:val="Footer"/>
      <w:jc w:val="center"/>
    </w:pPr>
  </w:p>
  <w:p w14:paraId="23296256" w14:textId="0FD50890" w:rsidR="00CF5510" w:rsidRPr="00F45916" w:rsidRDefault="006F73AB" w:rsidP="00687D52">
    <w:pPr>
      <w:pStyle w:val="Footer"/>
      <w:tabs>
        <w:tab w:val="clear" w:pos="8640"/>
      </w:tabs>
      <w:jc w:val="right"/>
    </w:pPr>
    <w:r>
      <w:rPr>
        <w:sz w:val="12"/>
        <w:szCs w:val="12"/>
      </w:rPr>
      <w:t>Effective July 15,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FA535" w14:textId="77777777" w:rsidR="00A43FB8" w:rsidRDefault="00A43FB8">
      <w:r>
        <w:separator/>
      </w:r>
    </w:p>
  </w:footnote>
  <w:footnote w:type="continuationSeparator" w:id="0">
    <w:p w14:paraId="791339F4" w14:textId="77777777" w:rsidR="00A43FB8" w:rsidRDefault="00A43FB8">
      <w:r>
        <w:continuationSeparator/>
      </w:r>
    </w:p>
  </w:footnote>
  <w:footnote w:id="1">
    <w:p w14:paraId="34B0CBA8" w14:textId="3E35ACF6" w:rsidR="00E10DE8" w:rsidRDefault="00E10DE8" w:rsidP="000E5AB6">
      <w:pPr>
        <w:pStyle w:val="FootnoteText"/>
      </w:pPr>
      <w:r>
        <w:rPr>
          <w:rStyle w:val="FootnoteReference"/>
        </w:rPr>
        <w:footnoteRef/>
      </w:r>
      <w:r>
        <w:t xml:space="preserve">   This is the month in which the first payment is due for this amount.  </w:t>
      </w:r>
    </w:p>
    <w:p w14:paraId="7D81A8CB" w14:textId="77777777" w:rsidR="00E10DE8" w:rsidRDefault="00E10DE8" w:rsidP="000E5AB6">
      <w:pPr>
        <w:pStyle w:val="FootnoteText"/>
      </w:pPr>
    </w:p>
  </w:footnote>
  <w:footnote w:id="2">
    <w:p w14:paraId="641799C5" w14:textId="5351489D" w:rsidR="00E10DE8" w:rsidRDefault="00E10DE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10DE8">
        <w:t>The total amount of monthly payment includes Savings Fund established under Paragraph 20 of this Plan and Reserves established under Paragraph 21 of this Plan.</w:t>
      </w:r>
    </w:p>
    <w:p w14:paraId="11E657CD" w14:textId="77777777" w:rsidR="00E10DE8" w:rsidRDefault="00E10DE8">
      <w:pPr>
        <w:pStyle w:val="FootnoteText"/>
      </w:pPr>
    </w:p>
  </w:footnote>
  <w:footnote w:id="3">
    <w:p w14:paraId="32438B0D" w14:textId="0F4E0448" w:rsidR="00CF5510" w:rsidRDefault="0058041C" w:rsidP="00E304F1">
      <w:pPr>
        <w:pStyle w:val="FootnoteText"/>
      </w:pPr>
      <w:r>
        <w:rPr>
          <w:rStyle w:val="FootnoteReference"/>
        </w:rPr>
        <w:footnoteRef/>
      </w:r>
      <w:r>
        <w:t xml:space="preserve">   Amounts for Cure Claims, Mo</w:t>
      </w:r>
      <w:r w:rsidR="00651B5F">
        <w:t xml:space="preserve">nthly </w:t>
      </w:r>
      <w:r>
        <w:t xml:space="preserve">Payments, Total Debt Claims and Monthly </w:t>
      </w:r>
      <w:r w:rsidR="00651B5F">
        <w:t>Re</w:t>
      </w:r>
      <w:r>
        <w:t xml:space="preserve">finance Payments should be listed only if the box for “Retained (paid through Trustee)” is checked.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7CDD"/>
    <w:multiLevelType w:val="hybridMultilevel"/>
    <w:tmpl w:val="D0447168"/>
    <w:lvl w:ilvl="0" w:tplc="EBDC1C8E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D6EE06DA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249E2CF2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CFB63092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9E360D0C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CDCEF142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F3243E1C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1D002B0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6C4AF164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" w15:restartNumberingAfterBreak="0">
    <w:nsid w:val="0EF33982"/>
    <w:multiLevelType w:val="hybridMultilevel"/>
    <w:tmpl w:val="D71E4EBC"/>
    <w:lvl w:ilvl="0" w:tplc="F6E6583C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7A7EAE1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83946E40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5CE7FA6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86A8756E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69E85342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7772DF3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0DC731A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439E8E22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41C20D2"/>
    <w:multiLevelType w:val="hybridMultilevel"/>
    <w:tmpl w:val="C31A6C3E"/>
    <w:lvl w:ilvl="0" w:tplc="796EF3D4">
      <w:start w:val="1"/>
      <w:numFmt w:val="decimal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923A4BC0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7BA8828A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70EEFA92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57D0507E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6D26B0D4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4BBA75FC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CD861882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0247C4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1E9D2017"/>
    <w:multiLevelType w:val="hybridMultilevel"/>
    <w:tmpl w:val="C9B828A8"/>
    <w:lvl w:ilvl="0" w:tplc="FA727598">
      <w:start w:val="1"/>
      <w:numFmt w:val="decimal"/>
      <w:lvlText w:val="%1."/>
      <w:lvlJc w:val="left"/>
      <w:pPr>
        <w:tabs>
          <w:tab w:val="num" w:pos="1860"/>
        </w:tabs>
        <w:ind w:left="1860" w:hanging="360"/>
      </w:pPr>
      <w:rPr>
        <w:rFonts w:hint="default"/>
      </w:rPr>
    </w:lvl>
    <w:lvl w:ilvl="1" w:tplc="B2760756" w:tentative="1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ACF6E678" w:tentative="1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169A892C" w:tentative="1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ED50A728" w:tentative="1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3976F418" w:tentative="1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0122084" w:tentative="1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E0166CDC" w:tentative="1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BB1E0DCA" w:tentative="1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abstractNum w:abstractNumId="4" w15:restartNumberingAfterBreak="0">
    <w:nsid w:val="20AE67B9"/>
    <w:multiLevelType w:val="multilevel"/>
    <w:tmpl w:val="8FBCCAD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440" w:firstLine="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-360"/>
        </w:tabs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AE676DF"/>
    <w:multiLevelType w:val="multilevel"/>
    <w:tmpl w:val="3A3EC9C4"/>
    <w:lvl w:ilvl="0">
      <w:start w:val="1"/>
      <w:numFmt w:val="decimal"/>
      <w:lvlText w:val="%1.    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%2.  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3F956B63"/>
    <w:multiLevelType w:val="hybridMultilevel"/>
    <w:tmpl w:val="BF8C0690"/>
    <w:lvl w:ilvl="0" w:tplc="A836C24E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B850638C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6B6A33DC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2CEFDE6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A26435E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ACCA3D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90A13AE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5720FD8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DEA594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E747940"/>
    <w:multiLevelType w:val="multilevel"/>
    <w:tmpl w:val="32900FBA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440" w:firstLine="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5DFA7C9B"/>
    <w:multiLevelType w:val="multilevel"/>
    <w:tmpl w:val="8CE47D8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440" w:firstLine="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60626C8E"/>
    <w:multiLevelType w:val="hybridMultilevel"/>
    <w:tmpl w:val="F88CBEB6"/>
    <w:lvl w:ilvl="0" w:tplc="EDE8A476">
      <w:start w:val="1"/>
      <w:numFmt w:val="decimal"/>
      <w:lvlText w:val="%1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1" w:tplc="EDE04062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7ECCFACE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7A2E9A1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1ADCB01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77C0DE0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BD6C7EE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7110F7FA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B3D8EE9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6FCE0D5E"/>
    <w:multiLevelType w:val="hybridMultilevel"/>
    <w:tmpl w:val="975C0D7E"/>
    <w:lvl w:ilvl="0" w:tplc="BDFAA5AE">
      <w:start w:val="7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7F6CCB3A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8E8616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42F2A3D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26F62650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50986BB2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252457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9C40C3F4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C5844F4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0A65D49"/>
    <w:multiLevelType w:val="hybridMultilevel"/>
    <w:tmpl w:val="3280D6D2"/>
    <w:lvl w:ilvl="0" w:tplc="E0441B68">
      <w:start w:val="1"/>
      <w:numFmt w:val="decimal"/>
      <w:lvlText w:val="%1."/>
      <w:lvlJc w:val="left"/>
      <w:pPr>
        <w:tabs>
          <w:tab w:val="num" w:pos="2484"/>
        </w:tabs>
        <w:ind w:left="2484" w:hanging="1044"/>
      </w:pPr>
      <w:rPr>
        <w:rFonts w:hint="default"/>
      </w:rPr>
    </w:lvl>
    <w:lvl w:ilvl="1" w:tplc="B8F408D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92460A20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B00649E4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2040B848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418628E4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29286DDE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51EC334C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346C89D2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 w15:restartNumberingAfterBreak="0">
    <w:nsid w:val="7AB96436"/>
    <w:multiLevelType w:val="multilevel"/>
    <w:tmpl w:val="5E622F8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44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1549872363">
    <w:abstractNumId w:val="4"/>
  </w:num>
  <w:num w:numId="2" w16cid:durableId="1707173694">
    <w:abstractNumId w:val="6"/>
  </w:num>
  <w:num w:numId="3" w16cid:durableId="808744430">
    <w:abstractNumId w:val="2"/>
  </w:num>
  <w:num w:numId="4" w16cid:durableId="583226854">
    <w:abstractNumId w:val="3"/>
  </w:num>
  <w:num w:numId="5" w16cid:durableId="1595212733">
    <w:abstractNumId w:val="1"/>
  </w:num>
  <w:num w:numId="6" w16cid:durableId="823813523">
    <w:abstractNumId w:val="5"/>
  </w:num>
  <w:num w:numId="7" w16cid:durableId="1811246091">
    <w:abstractNumId w:val="10"/>
  </w:num>
  <w:num w:numId="8" w16cid:durableId="452022404">
    <w:abstractNumId w:val="0"/>
  </w:num>
  <w:num w:numId="9" w16cid:durableId="1571187544">
    <w:abstractNumId w:val="11"/>
  </w:num>
  <w:num w:numId="10" w16cid:durableId="772213246">
    <w:abstractNumId w:val="12"/>
  </w:num>
  <w:num w:numId="11" w16cid:durableId="1475415284">
    <w:abstractNumId w:val="8"/>
  </w:num>
  <w:num w:numId="12" w16cid:durableId="1381973654">
    <w:abstractNumId w:val="7"/>
  </w:num>
  <w:num w:numId="13" w16cid:durableId="7875788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CE"/>
    <w:rsid w:val="00025FEA"/>
    <w:rsid w:val="0007229C"/>
    <w:rsid w:val="000E55F6"/>
    <w:rsid w:val="001373EA"/>
    <w:rsid w:val="00155B13"/>
    <w:rsid w:val="00185AF4"/>
    <w:rsid w:val="001B4694"/>
    <w:rsid w:val="001B4762"/>
    <w:rsid w:val="001E2414"/>
    <w:rsid w:val="001E79A6"/>
    <w:rsid w:val="001F5B87"/>
    <w:rsid w:val="00226CEB"/>
    <w:rsid w:val="00265FD3"/>
    <w:rsid w:val="00283B3F"/>
    <w:rsid w:val="00293BCE"/>
    <w:rsid w:val="002C4E90"/>
    <w:rsid w:val="002E62B4"/>
    <w:rsid w:val="00326F28"/>
    <w:rsid w:val="003434DF"/>
    <w:rsid w:val="00376BF3"/>
    <w:rsid w:val="003A418A"/>
    <w:rsid w:val="003F7AB4"/>
    <w:rsid w:val="00401B38"/>
    <w:rsid w:val="00440F6A"/>
    <w:rsid w:val="004553F1"/>
    <w:rsid w:val="004C110E"/>
    <w:rsid w:val="004C68E8"/>
    <w:rsid w:val="00501A03"/>
    <w:rsid w:val="00532ED1"/>
    <w:rsid w:val="0054162D"/>
    <w:rsid w:val="0055101E"/>
    <w:rsid w:val="0058041C"/>
    <w:rsid w:val="0058123E"/>
    <w:rsid w:val="005817D0"/>
    <w:rsid w:val="00584A86"/>
    <w:rsid w:val="005A3ADE"/>
    <w:rsid w:val="005D0821"/>
    <w:rsid w:val="005E4F48"/>
    <w:rsid w:val="00603D20"/>
    <w:rsid w:val="00651B5F"/>
    <w:rsid w:val="0066390A"/>
    <w:rsid w:val="00687D52"/>
    <w:rsid w:val="006A03A4"/>
    <w:rsid w:val="006C03A9"/>
    <w:rsid w:val="006F73AB"/>
    <w:rsid w:val="00727C60"/>
    <w:rsid w:val="007B4980"/>
    <w:rsid w:val="007C7253"/>
    <w:rsid w:val="007D74B1"/>
    <w:rsid w:val="008325CB"/>
    <w:rsid w:val="00871959"/>
    <w:rsid w:val="008D0BCE"/>
    <w:rsid w:val="008F5222"/>
    <w:rsid w:val="008F58E6"/>
    <w:rsid w:val="00923EC0"/>
    <w:rsid w:val="00935C70"/>
    <w:rsid w:val="00954521"/>
    <w:rsid w:val="00970C33"/>
    <w:rsid w:val="00972398"/>
    <w:rsid w:val="009A6DD1"/>
    <w:rsid w:val="009F3DA1"/>
    <w:rsid w:val="00A31B4F"/>
    <w:rsid w:val="00A40063"/>
    <w:rsid w:val="00A43FB8"/>
    <w:rsid w:val="00AA666E"/>
    <w:rsid w:val="00B05B77"/>
    <w:rsid w:val="00BA71AC"/>
    <w:rsid w:val="00BD6A9E"/>
    <w:rsid w:val="00C61945"/>
    <w:rsid w:val="00C81840"/>
    <w:rsid w:val="00C94E6B"/>
    <w:rsid w:val="00CA7160"/>
    <w:rsid w:val="00CC0ECD"/>
    <w:rsid w:val="00CF5510"/>
    <w:rsid w:val="00D0275F"/>
    <w:rsid w:val="00D30622"/>
    <w:rsid w:val="00D508C0"/>
    <w:rsid w:val="00D67238"/>
    <w:rsid w:val="00D67604"/>
    <w:rsid w:val="00D87682"/>
    <w:rsid w:val="00D902A6"/>
    <w:rsid w:val="00D96E17"/>
    <w:rsid w:val="00DB17F2"/>
    <w:rsid w:val="00DF6BD0"/>
    <w:rsid w:val="00E10DE8"/>
    <w:rsid w:val="00E174FF"/>
    <w:rsid w:val="00E27A78"/>
    <w:rsid w:val="00E304F1"/>
    <w:rsid w:val="00E54F52"/>
    <w:rsid w:val="00E84813"/>
    <w:rsid w:val="00EB11CD"/>
    <w:rsid w:val="00F61F9E"/>
    <w:rsid w:val="00FB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E6D753"/>
  <w15:docId w15:val="{24CFA167-519A-4EDF-94A0-9FB84F9F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/>
    <w:lsdException w:name="Intense Emphasis" w:uiPriority="66"/>
    <w:lsdException w:name="Subtle Reference" w:uiPriority="67"/>
    <w:lsdException w:name="Intense Reference" w:uiPriority="68"/>
    <w:lsdException w:name="Book Title" w:uiPriority="69"/>
    <w:lsdException w:name="Bibliography" w:uiPriority="70"/>
    <w:lsdException w:name="TOC Heading" w:uiPriority="7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756CED"/>
    <w:rPr>
      <w:sz w:val="20"/>
      <w:szCs w:val="20"/>
    </w:rPr>
  </w:style>
  <w:style w:type="character" w:styleId="FootnoteReference">
    <w:name w:val="footnote reference"/>
    <w:semiHidden/>
    <w:rsid w:val="00756CED"/>
    <w:rPr>
      <w:vertAlign w:val="superscript"/>
    </w:rPr>
  </w:style>
  <w:style w:type="paragraph" w:styleId="Header">
    <w:name w:val="header"/>
    <w:basedOn w:val="Normal"/>
    <w:rsid w:val="007611F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7611F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611F9"/>
  </w:style>
  <w:style w:type="table" w:styleId="TableGrid">
    <w:name w:val="Table Grid"/>
    <w:basedOn w:val="TableNormal"/>
    <w:rsid w:val="003B41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4">
    <w:name w:val="c4"/>
    <w:basedOn w:val="Normal"/>
    <w:rsid w:val="00B70AB4"/>
    <w:pPr>
      <w:widowControl w:val="0"/>
      <w:spacing w:line="240" w:lineRule="atLeast"/>
      <w:jc w:val="center"/>
    </w:pPr>
    <w:rPr>
      <w:szCs w:val="20"/>
    </w:rPr>
  </w:style>
  <w:style w:type="paragraph" w:customStyle="1" w:styleId="p5">
    <w:name w:val="p5"/>
    <w:basedOn w:val="Normal"/>
    <w:rsid w:val="00C1748E"/>
    <w:pPr>
      <w:widowControl w:val="0"/>
      <w:tabs>
        <w:tab w:val="left" w:pos="204"/>
      </w:tabs>
      <w:spacing w:line="255" w:lineRule="atLeast"/>
      <w:jc w:val="both"/>
    </w:pPr>
    <w:rPr>
      <w:szCs w:val="20"/>
    </w:rPr>
  </w:style>
  <w:style w:type="paragraph" w:customStyle="1" w:styleId="p6">
    <w:name w:val="p6"/>
    <w:basedOn w:val="Normal"/>
    <w:rsid w:val="00C1748E"/>
    <w:pPr>
      <w:widowControl w:val="0"/>
      <w:tabs>
        <w:tab w:val="left" w:pos="742"/>
      </w:tabs>
      <w:spacing w:line="255" w:lineRule="atLeast"/>
      <w:ind w:left="685" w:hanging="742"/>
      <w:jc w:val="both"/>
    </w:pPr>
    <w:rPr>
      <w:szCs w:val="20"/>
    </w:rPr>
  </w:style>
  <w:style w:type="paragraph" w:customStyle="1" w:styleId="p13">
    <w:name w:val="p13"/>
    <w:basedOn w:val="Normal"/>
    <w:rsid w:val="00C1748E"/>
    <w:pPr>
      <w:widowControl w:val="0"/>
      <w:tabs>
        <w:tab w:val="left" w:pos="204"/>
      </w:tabs>
      <w:spacing w:line="255" w:lineRule="atLeast"/>
      <w:jc w:val="both"/>
    </w:pPr>
    <w:rPr>
      <w:szCs w:val="20"/>
    </w:rPr>
  </w:style>
  <w:style w:type="paragraph" w:customStyle="1" w:styleId="p14">
    <w:name w:val="p14"/>
    <w:basedOn w:val="Normal"/>
    <w:rsid w:val="00C1748E"/>
    <w:pPr>
      <w:widowControl w:val="0"/>
      <w:tabs>
        <w:tab w:val="left" w:pos="4149"/>
      </w:tabs>
      <w:spacing w:line="240" w:lineRule="atLeast"/>
      <w:ind w:left="2722"/>
      <w:jc w:val="both"/>
    </w:pPr>
    <w:rPr>
      <w:szCs w:val="20"/>
    </w:rPr>
  </w:style>
  <w:style w:type="paragraph" w:styleId="BalloonText">
    <w:name w:val="Balloon Text"/>
    <w:basedOn w:val="Normal"/>
    <w:semiHidden/>
    <w:rsid w:val="0039709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71"/>
    <w:semiHidden/>
    <w:rsid w:val="00265FD3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85AF4"/>
    <w:rPr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07229C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722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7229C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722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722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1569B-5814-4270-B2C6-FF9B6AC7C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672</Words>
  <Characters>4125</Characters>
  <Application>Microsoft Office Word</Application>
  <DocSecurity>0</DocSecurity>
  <Lines>187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13 Plan Modification Summary</vt:lpstr>
    </vt:vector>
  </TitlesOfParts>
  <Company>usdc</Company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 Plan Modification Summary</dc:title>
  <dc:creator>Marvin Isgur</dc:creator>
  <cp:lastModifiedBy>Claire Cassady</cp:lastModifiedBy>
  <cp:revision>3</cp:revision>
  <cp:lastPrinted>2006-03-02T00:54:00Z</cp:lastPrinted>
  <dcterms:created xsi:type="dcterms:W3CDTF">2025-05-02T18:18:00Z</dcterms:created>
  <dcterms:modified xsi:type="dcterms:W3CDTF">2025-07-15T18:50:00Z</dcterms:modified>
</cp:coreProperties>
</file>