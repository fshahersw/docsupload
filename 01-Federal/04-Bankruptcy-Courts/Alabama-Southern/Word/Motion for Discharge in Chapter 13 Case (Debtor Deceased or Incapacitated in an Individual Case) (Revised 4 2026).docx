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AEAB" w14:textId="3F5A4BCD" w:rsidR="000727F1" w:rsidRPr="004E73DE" w:rsidRDefault="002F24F7" w:rsidP="000727F1">
      <w:pPr>
        <w:spacing w:after="0" w:line="240" w:lineRule="auto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82DCF" wp14:editId="5F23E514">
                <wp:simplePos x="0" y="0"/>
                <wp:positionH relativeFrom="column">
                  <wp:posOffset>64770</wp:posOffset>
                </wp:positionH>
                <wp:positionV relativeFrom="paragraph">
                  <wp:posOffset>-636270</wp:posOffset>
                </wp:positionV>
                <wp:extent cx="1522141" cy="323385"/>
                <wp:effectExtent l="0" t="0" r="190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141" cy="32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180A7A" w14:textId="77777777" w:rsidR="00EC3B65" w:rsidRPr="00B13916" w:rsidRDefault="00EC3B65" w:rsidP="00EC3B6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13916">
                              <w:rPr>
                                <w:sz w:val="14"/>
                                <w:szCs w:val="14"/>
                              </w:rPr>
                              <w:t>ALSB LBF 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04/2026</w:t>
                            </w:r>
                            <w:r w:rsidRPr="00B13916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A663327" w14:textId="73681EC8" w:rsidR="002F24F7" w:rsidRPr="00B13916" w:rsidRDefault="002F24F7" w:rsidP="002F24F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82D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.1pt;margin-top:-50.1pt;width:119.85pt;height:2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" fillcolor="white [3201]" stroked="f" strokeweight=".5pt">
                <v:textbox>
                  <w:txbxContent>
                    <w:p w14:paraId="7F180A7A" w14:textId="77777777" w:rsidR="00EC3B65" w:rsidRPr="00B13916" w:rsidRDefault="00EC3B65" w:rsidP="00EC3B65">
                      <w:pPr>
                        <w:rPr>
                          <w:sz w:val="14"/>
                          <w:szCs w:val="14"/>
                        </w:rPr>
                      </w:pPr>
                      <w:r w:rsidRPr="00B13916">
                        <w:rPr>
                          <w:sz w:val="14"/>
                          <w:szCs w:val="14"/>
                        </w:rPr>
                        <w:t>ALSB LBF (</w:t>
                      </w:r>
                      <w:r>
                        <w:rPr>
                          <w:sz w:val="14"/>
                          <w:szCs w:val="14"/>
                        </w:rPr>
                        <w:t>04/2026</w:t>
                      </w:r>
                      <w:r w:rsidRPr="00B13916">
                        <w:rPr>
                          <w:sz w:val="14"/>
                          <w:szCs w:val="14"/>
                        </w:rPr>
                        <w:t>)</w:t>
                      </w:r>
                    </w:p>
                    <w:p w14:paraId="7A663327" w14:textId="73681EC8" w:rsidR="002F24F7" w:rsidRPr="00B13916" w:rsidRDefault="002F24F7" w:rsidP="002F24F7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27F1" w:rsidRPr="004E73DE">
        <w:rPr>
          <w:rFonts w:cs="Times New Roman"/>
          <w:szCs w:val="24"/>
        </w:rPr>
        <w:t>IN THE UNITED STATES BANKRUPTCY COURT</w:t>
      </w:r>
    </w:p>
    <w:p w14:paraId="3B509489" w14:textId="0A677E05" w:rsidR="000727F1" w:rsidRPr="004E73DE" w:rsidRDefault="000727F1" w:rsidP="000727F1">
      <w:pPr>
        <w:spacing w:after="0" w:line="240" w:lineRule="auto"/>
        <w:jc w:val="center"/>
        <w:rPr>
          <w:rFonts w:cs="Times New Roman"/>
          <w:szCs w:val="24"/>
        </w:rPr>
      </w:pPr>
      <w:r w:rsidRPr="004E73DE">
        <w:rPr>
          <w:rFonts w:cs="Times New Roman"/>
          <w:szCs w:val="24"/>
        </w:rPr>
        <w:t>FOR THE SOUTHERN DISTRICT OF ALABAMA</w:t>
      </w:r>
    </w:p>
    <w:p w14:paraId="1D5F3160" w14:textId="77777777" w:rsidR="000727F1" w:rsidRPr="004E73DE" w:rsidRDefault="000727F1" w:rsidP="000727F1">
      <w:pPr>
        <w:spacing w:after="0" w:line="240" w:lineRule="auto"/>
        <w:rPr>
          <w:rFonts w:cs="Times New Roman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360"/>
        <w:gridCol w:w="4675"/>
      </w:tblGrid>
      <w:tr w:rsidR="000727F1" w:rsidRPr="004E73DE" w14:paraId="5EC0AC57" w14:textId="77777777" w:rsidTr="000727F1">
        <w:tc>
          <w:tcPr>
            <w:tcW w:w="4315" w:type="dxa"/>
          </w:tcPr>
          <w:p w14:paraId="67F5EF0A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7B66F9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0E03131" w14:textId="77777777" w:rsidR="000727F1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C077C" w14:textId="77777777" w:rsidR="004E73DE" w:rsidRPr="004E73DE" w:rsidRDefault="004E73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7DBFE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F5EBE" w14:textId="564D6D54" w:rsidR="000727F1" w:rsidRPr="004E73DE" w:rsidRDefault="000727F1" w:rsidP="004E73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 xml:space="preserve">          Debtor.</w:t>
            </w:r>
          </w:p>
        </w:tc>
        <w:tc>
          <w:tcPr>
            <w:tcW w:w="360" w:type="dxa"/>
            <w:hideMark/>
          </w:tcPr>
          <w:p w14:paraId="2E724CBB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F67421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6D2054C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221F4AD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BB44FF0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0F6B81C8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E9619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0F8A7" w14:textId="77777777" w:rsidR="000727F1" w:rsidRDefault="000727F1" w:rsidP="0084042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3DE">
              <w:rPr>
                <w:rFonts w:ascii="Times New Roman" w:hAnsi="Times New Roman" w:cs="Times New Roman"/>
                <w:sz w:val="24"/>
                <w:szCs w:val="24"/>
              </w:rPr>
              <w:t xml:space="preserve">     Case No. </w:t>
            </w:r>
            <w:r w:rsidR="007B66F9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  <w:p w14:paraId="653FE1A7" w14:textId="77777777" w:rsidR="000E06F7" w:rsidRPr="004E73DE" w:rsidRDefault="000E06F7" w:rsidP="0084042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7F1" w:rsidRPr="004E73DE" w14:paraId="3C9AC6E4" w14:textId="77777777" w:rsidTr="000727F1">
        <w:tc>
          <w:tcPr>
            <w:tcW w:w="4315" w:type="dxa"/>
          </w:tcPr>
          <w:p w14:paraId="20A07C4B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7CD184C" w14:textId="77777777" w:rsidR="000727F1" w:rsidRPr="004E73DE" w:rsidRDefault="000727F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229E74A" w14:textId="77777777" w:rsidR="000727F1" w:rsidRPr="004E73DE" w:rsidRDefault="000727F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CCFDD6" w14:textId="77777777" w:rsidR="00CA352C" w:rsidRDefault="00CA352C" w:rsidP="00CA352C">
      <w:pPr>
        <w:spacing w:after="0" w:line="240" w:lineRule="auto"/>
        <w:rPr>
          <w:rFonts w:cs="Times New Roman"/>
          <w:szCs w:val="24"/>
          <w:u w:val="single"/>
        </w:rPr>
      </w:pPr>
    </w:p>
    <w:p w14:paraId="5F0E893D" w14:textId="43915CD4" w:rsidR="00791912" w:rsidRDefault="00791912" w:rsidP="0075490C">
      <w:pPr>
        <w:spacing w:after="0" w:line="240" w:lineRule="auto"/>
        <w:jc w:val="center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 xml:space="preserve">MOTION FOR DISCHARGE </w:t>
      </w:r>
      <w:r w:rsidR="002721C6">
        <w:rPr>
          <w:rFonts w:cs="Times New Roman"/>
          <w:szCs w:val="24"/>
          <w:u w:val="single"/>
        </w:rPr>
        <w:t>IN CHAPTER 13 CASE</w:t>
      </w:r>
    </w:p>
    <w:p w14:paraId="0B32A887" w14:textId="2C1B9A70" w:rsidR="000727F1" w:rsidRDefault="00791912" w:rsidP="0075490C">
      <w:pPr>
        <w:spacing w:after="0" w:line="240" w:lineRule="auto"/>
        <w:jc w:val="center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>(DEBTOR DECEASED</w:t>
      </w:r>
      <w:r w:rsidR="00F84628">
        <w:rPr>
          <w:rFonts w:cs="Times New Roman"/>
          <w:szCs w:val="24"/>
          <w:u w:val="single"/>
        </w:rPr>
        <w:t xml:space="preserve"> OR INCAPACITATED IN A</w:t>
      </w:r>
      <w:r w:rsidR="005C7E38">
        <w:rPr>
          <w:rFonts w:cs="Times New Roman"/>
          <w:szCs w:val="24"/>
          <w:u w:val="single"/>
        </w:rPr>
        <w:t>N INDIVIDUAL CASE</w:t>
      </w:r>
      <w:r>
        <w:rPr>
          <w:rFonts w:cs="Times New Roman"/>
          <w:szCs w:val="24"/>
          <w:u w:val="single"/>
        </w:rPr>
        <w:t>)</w:t>
      </w:r>
    </w:p>
    <w:p w14:paraId="3177F5D8" w14:textId="77777777" w:rsidR="0075490C" w:rsidRPr="004E73DE" w:rsidRDefault="0075490C" w:rsidP="0075490C">
      <w:pPr>
        <w:spacing w:after="0" w:line="240" w:lineRule="auto"/>
        <w:jc w:val="center"/>
        <w:rPr>
          <w:rFonts w:cs="Times New Roman"/>
          <w:szCs w:val="24"/>
        </w:rPr>
      </w:pPr>
    </w:p>
    <w:p w14:paraId="365BD603" w14:textId="3FAE5A7D" w:rsidR="0016614C" w:rsidRDefault="000727F1" w:rsidP="00606E8B">
      <w:pPr>
        <w:spacing w:after="0" w:line="480" w:lineRule="auto"/>
        <w:rPr>
          <w:rFonts w:cs="Times New Roman"/>
          <w:szCs w:val="24"/>
        </w:rPr>
      </w:pPr>
      <w:r w:rsidRPr="004E73DE">
        <w:rPr>
          <w:rFonts w:cs="Times New Roman"/>
          <w:szCs w:val="24"/>
        </w:rPr>
        <w:tab/>
      </w:r>
      <w:r w:rsidR="00F84628">
        <w:rPr>
          <w:rFonts w:cs="Times New Roman"/>
          <w:szCs w:val="24"/>
        </w:rPr>
        <w:t>The undersigned attorney</w:t>
      </w:r>
      <w:r w:rsidR="005C7E38">
        <w:rPr>
          <w:rFonts w:cs="Times New Roman"/>
          <w:szCs w:val="24"/>
        </w:rPr>
        <w:t xml:space="preserve"> </w:t>
      </w:r>
      <w:r w:rsidR="00606E8B">
        <w:rPr>
          <w:rFonts w:cs="Times New Roman"/>
          <w:szCs w:val="24"/>
        </w:rPr>
        <w:t xml:space="preserve">moves for a discharge on behalf of </w:t>
      </w:r>
      <w:r w:rsidR="00F84628">
        <w:rPr>
          <w:rFonts w:cs="Times New Roman"/>
          <w:szCs w:val="24"/>
        </w:rPr>
        <w:t>behalf of the debtor</w:t>
      </w:r>
      <w:r w:rsidR="00606E8B">
        <w:rPr>
          <w:rFonts w:cs="Times New Roman"/>
          <w:szCs w:val="24"/>
        </w:rPr>
        <w:t xml:space="preserve"> and </w:t>
      </w:r>
      <w:r w:rsidR="0053552E">
        <w:rPr>
          <w:rFonts w:cs="Times New Roman"/>
          <w:szCs w:val="24"/>
        </w:rPr>
        <w:t>shows</w:t>
      </w:r>
      <w:r w:rsidR="00606E8B">
        <w:rPr>
          <w:rFonts w:cs="Times New Roman"/>
          <w:szCs w:val="24"/>
        </w:rPr>
        <w:t xml:space="preserve"> as follows:  </w:t>
      </w:r>
    </w:p>
    <w:p w14:paraId="25762011" w14:textId="686D1A9B" w:rsidR="00F84628" w:rsidRPr="0053552E" w:rsidRDefault="00606E8B" w:rsidP="0053552E">
      <w:pPr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Part I.  Domestic Support Obligations (check only one)</w:t>
      </w:r>
    </w:p>
    <w:p w14:paraId="3FB8F289" w14:textId="17214C83" w:rsidR="00F84628" w:rsidRDefault="00F84628" w:rsidP="00F84628">
      <w:pPr>
        <w:spacing w:after="0" w:line="240" w:lineRule="auto"/>
        <w:ind w:left="1080" w:hanging="360"/>
        <w:rPr>
          <w:szCs w:val="24"/>
        </w:rPr>
      </w:pPr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 </w:t>
      </w:r>
      <w:r>
        <w:rPr>
          <w:szCs w:val="24"/>
        </w:rPr>
        <w:t xml:space="preserve">The debtor owed no domestic support obligation when the debtor filed his/her bankruptcy petition, and the debtor has not been required to pay any such obligation since then.  </w:t>
      </w:r>
    </w:p>
    <w:p w14:paraId="353D3AC0" w14:textId="77777777" w:rsidR="00F84628" w:rsidRDefault="00F84628" w:rsidP="00F84628">
      <w:pPr>
        <w:spacing w:after="0" w:line="240" w:lineRule="auto"/>
        <w:rPr>
          <w:szCs w:val="24"/>
        </w:rPr>
      </w:pPr>
    </w:p>
    <w:p w14:paraId="1236D6A5" w14:textId="5EFEAB3B" w:rsidR="00B87692" w:rsidRDefault="00F84628" w:rsidP="00F84628">
      <w:pPr>
        <w:spacing w:after="0" w:line="240" w:lineRule="auto"/>
        <w:ind w:left="1080" w:hanging="360"/>
        <w:rPr>
          <w:szCs w:val="24"/>
        </w:rPr>
      </w:pPr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</w:t>
      </w:r>
      <w:r>
        <w:rPr>
          <w:szCs w:val="24"/>
        </w:rPr>
        <w:t xml:space="preserve">The debtor has been required to pay a domestic support obligation.  The debtor has paid all such amounts that her/her chapter 13 plan required the debtor to pay.  The debtor also paid all such amounts that became due between the filing of the bankruptcy petition and today.  </w:t>
      </w:r>
    </w:p>
    <w:p w14:paraId="5AE78E4A" w14:textId="77777777" w:rsidR="00F84628" w:rsidRPr="00F84628" w:rsidRDefault="00F84628" w:rsidP="00F84628">
      <w:pPr>
        <w:spacing w:after="0" w:line="240" w:lineRule="auto"/>
        <w:ind w:left="1080" w:hanging="360"/>
        <w:rPr>
          <w:szCs w:val="24"/>
        </w:rPr>
      </w:pPr>
    </w:p>
    <w:p w14:paraId="0D30CC69" w14:textId="6F13E83E" w:rsidR="00B87692" w:rsidRPr="00F84628" w:rsidRDefault="00B87692" w:rsidP="000727F1">
      <w:pPr>
        <w:spacing w:after="0" w:line="480" w:lineRule="auto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If </w:t>
      </w:r>
      <w:r w:rsidR="0053552E">
        <w:rPr>
          <w:rFonts w:cs="Times New Roman"/>
          <w:szCs w:val="24"/>
        </w:rPr>
        <w:t xml:space="preserve">the second box is checked and the debtor is </w:t>
      </w:r>
      <w:r w:rsidR="00371EDB">
        <w:rPr>
          <w:rFonts w:cs="Times New Roman"/>
          <w:szCs w:val="24"/>
        </w:rPr>
        <w:t>alive</w:t>
      </w:r>
      <w:r w:rsidR="0053552E">
        <w:rPr>
          <w:rFonts w:cs="Times New Roman"/>
          <w:szCs w:val="24"/>
        </w:rPr>
        <w:t xml:space="preserve">, provide the information below: </w:t>
      </w:r>
    </w:p>
    <w:p w14:paraId="21EE86DF" w14:textId="5252A82E" w:rsidR="00B87692" w:rsidRDefault="00B87692" w:rsidP="000727F1">
      <w:pPr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53552E">
        <w:rPr>
          <w:rFonts w:cs="Times New Roman"/>
          <w:szCs w:val="24"/>
        </w:rPr>
        <w:t xml:space="preserve">The debtor’s </w:t>
      </w:r>
      <w:r>
        <w:rPr>
          <w:rFonts w:cs="Times New Roman"/>
          <w:szCs w:val="24"/>
        </w:rPr>
        <w:t>current address:</w:t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 w:rsidR="00371EDB">
        <w:rPr>
          <w:rFonts w:cs="Times New Roman"/>
          <w:szCs w:val="24"/>
        </w:rPr>
        <w:t>____________</w:t>
      </w:r>
    </w:p>
    <w:p w14:paraId="427071CC" w14:textId="0299D90B" w:rsidR="00B87692" w:rsidRDefault="00B87692" w:rsidP="000727F1">
      <w:pPr>
        <w:spacing w:after="0" w:line="480" w:lineRule="auto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ab/>
      </w:r>
      <w:r w:rsidR="0053552E">
        <w:rPr>
          <w:rFonts w:cs="Times New Roman"/>
          <w:szCs w:val="24"/>
        </w:rPr>
        <w:t xml:space="preserve">The debtor’s </w:t>
      </w:r>
      <w:r>
        <w:rPr>
          <w:rFonts w:cs="Times New Roman"/>
          <w:szCs w:val="24"/>
        </w:rPr>
        <w:t>current employer an</w:t>
      </w:r>
      <w:r w:rsidR="0053552E">
        <w:rPr>
          <w:rFonts w:cs="Times New Roman"/>
          <w:szCs w:val="24"/>
        </w:rPr>
        <w:t>d the</w:t>
      </w:r>
      <w:r>
        <w:rPr>
          <w:rFonts w:cs="Times New Roman"/>
          <w:szCs w:val="24"/>
        </w:rPr>
        <w:t xml:space="preserve"> employer’s address:</w:t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</w:p>
    <w:p w14:paraId="50D0E5E0" w14:textId="480ABCF5" w:rsidR="00F84628" w:rsidRDefault="00B87692" w:rsidP="000727F1">
      <w:pPr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  <w:r>
        <w:rPr>
          <w:rFonts w:cs="Times New Roman"/>
          <w:szCs w:val="24"/>
          <w:u w:val="single"/>
        </w:rPr>
        <w:tab/>
      </w:r>
    </w:p>
    <w:p w14:paraId="17C15AB7" w14:textId="6BC298A7" w:rsidR="00F84628" w:rsidRDefault="00F84628" w:rsidP="00F84628">
      <w:pPr>
        <w:spacing w:after="0" w:line="240" w:lineRule="auto"/>
      </w:pPr>
      <w:r>
        <w:t xml:space="preserve">Part II.  Section 522(q) (check only one)  </w:t>
      </w:r>
    </w:p>
    <w:p w14:paraId="6FC1DAB8" w14:textId="77777777" w:rsidR="00F84628" w:rsidRDefault="00F84628" w:rsidP="00F84628">
      <w:pPr>
        <w:spacing w:after="0" w:line="240" w:lineRule="auto"/>
      </w:pPr>
    </w:p>
    <w:p w14:paraId="7AF0C68B" w14:textId="0BF422E1" w:rsidR="00F84628" w:rsidRDefault="00F84628" w:rsidP="00F84628">
      <w:pPr>
        <w:spacing w:after="0" w:line="240" w:lineRule="auto"/>
        <w:ind w:left="1080" w:hanging="360"/>
        <w:rPr>
          <w:szCs w:val="24"/>
        </w:rPr>
      </w:pPr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 </w:t>
      </w:r>
      <w:r>
        <w:rPr>
          <w:szCs w:val="24"/>
        </w:rPr>
        <w:t xml:space="preserve">The debtor has not claimed an exemption pursuant to § 522(b)(3) and state or local law (1) in property that the debtor or a dependent of the debtor uses as a residence, claims as a homestead, or acquired as a burial plot, as specified in § 522(p)(1), and (2) that exceeds $214,000* in value in the aggregate.   </w:t>
      </w:r>
    </w:p>
    <w:p w14:paraId="01FDAC86" w14:textId="77777777" w:rsidR="00F84628" w:rsidRDefault="00F84628" w:rsidP="00F84628">
      <w:pPr>
        <w:spacing w:after="0" w:line="240" w:lineRule="auto"/>
        <w:ind w:left="1080" w:hanging="360"/>
        <w:rPr>
          <w:szCs w:val="24"/>
        </w:rPr>
      </w:pPr>
    </w:p>
    <w:p w14:paraId="7BD0450D" w14:textId="094BF717" w:rsidR="00F84628" w:rsidRDefault="00F84628" w:rsidP="00F84628">
      <w:pPr>
        <w:spacing w:after="0" w:line="240" w:lineRule="auto"/>
        <w:ind w:left="1080" w:hanging="360"/>
        <w:rPr>
          <w:szCs w:val="24"/>
        </w:rPr>
      </w:pPr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 </w:t>
      </w:r>
      <w:r>
        <w:rPr>
          <w:szCs w:val="24"/>
        </w:rPr>
        <w:t xml:space="preserve">The debtor has claimed an exemption in property pursuant to § 522(b)(3) and state or local law (1) that the debtor or a dependent of the debtor uses as a residence, claims </w:t>
      </w:r>
      <w:r>
        <w:rPr>
          <w:szCs w:val="24"/>
        </w:rPr>
        <w:lastRenderedPageBreak/>
        <w:t xml:space="preserve">as a homestead, or acquired as a burial plot, as specified in § 522(p)(1), and (2) that exceeds $214,000* in value in the aggregate.  </w:t>
      </w:r>
    </w:p>
    <w:p w14:paraId="3371AA37" w14:textId="77777777" w:rsidR="00F84628" w:rsidRDefault="00F84628" w:rsidP="000D3CFC">
      <w:pPr>
        <w:spacing w:after="0" w:line="240" w:lineRule="auto"/>
        <w:rPr>
          <w:i/>
          <w:iCs/>
        </w:rPr>
      </w:pPr>
    </w:p>
    <w:p w14:paraId="151174E0" w14:textId="2A41A55D" w:rsidR="000D3CFC" w:rsidRDefault="000D3CFC" w:rsidP="000D3CFC">
      <w:pPr>
        <w:spacing w:after="0" w:line="240" w:lineRule="auto"/>
        <w:rPr>
          <w:i/>
          <w:iCs/>
        </w:rPr>
      </w:pPr>
      <w:r w:rsidRPr="000D3CFC">
        <w:rPr>
          <w:i/>
          <w:iCs/>
        </w:rPr>
        <w:t>*Amounts are subject to adjustment on 4/1/202</w:t>
      </w:r>
      <w:r w:rsidR="004547CD">
        <w:rPr>
          <w:i/>
          <w:iCs/>
        </w:rPr>
        <w:t>8</w:t>
      </w:r>
      <w:r w:rsidRPr="000D3CFC">
        <w:rPr>
          <w:i/>
          <w:iCs/>
        </w:rPr>
        <w:t xml:space="preserve"> and every 3 years thereafter with respect to cases commenced on or after the date of adjustment.  </w:t>
      </w:r>
    </w:p>
    <w:p w14:paraId="588A3F79" w14:textId="77777777" w:rsidR="0053552E" w:rsidRDefault="0053552E" w:rsidP="000D3CFC">
      <w:pPr>
        <w:spacing w:after="0" w:line="240" w:lineRule="auto"/>
        <w:rPr>
          <w:i/>
          <w:iCs/>
        </w:rPr>
      </w:pPr>
    </w:p>
    <w:p w14:paraId="24CB6923" w14:textId="62E4210F" w:rsidR="0053552E" w:rsidRDefault="0053552E" w:rsidP="000D3CFC">
      <w:pPr>
        <w:spacing w:after="0" w:line="240" w:lineRule="auto"/>
      </w:pPr>
      <w:r>
        <w:t>Part III.  Financial management</w:t>
      </w:r>
      <w:r w:rsidR="005C7E38">
        <w:t xml:space="preserve"> course</w:t>
      </w:r>
    </w:p>
    <w:p w14:paraId="0D262E38" w14:textId="77777777" w:rsidR="0053552E" w:rsidRDefault="0053552E" w:rsidP="000D3CFC">
      <w:pPr>
        <w:spacing w:after="0" w:line="240" w:lineRule="auto"/>
      </w:pPr>
    </w:p>
    <w:p w14:paraId="515B3127" w14:textId="237C93A1" w:rsidR="000D3CFC" w:rsidRDefault="0053552E" w:rsidP="0053552E">
      <w:pPr>
        <w:spacing w:after="0" w:line="480" w:lineRule="auto"/>
      </w:pPr>
      <w:r>
        <w:tab/>
        <w:t>The debtor filed a certificate of financial management or, if not, the undersigned has filed a motion for exemption from financial management cours</w:t>
      </w:r>
      <w:r w:rsidR="005C7E38">
        <w:t>e</w:t>
      </w:r>
      <w:r>
        <w:t xml:space="preserve">.  </w:t>
      </w:r>
    </w:p>
    <w:p w14:paraId="2A2DC2AC" w14:textId="410B8692" w:rsidR="00371EDB" w:rsidRDefault="00371EDB" w:rsidP="0053552E">
      <w:pPr>
        <w:spacing w:after="0" w:line="480" w:lineRule="auto"/>
      </w:pPr>
      <w:r>
        <w:t>Part IV.  Debtor’s circumstances (check one)</w:t>
      </w:r>
    </w:p>
    <w:p w14:paraId="1B75685C" w14:textId="73A8D375" w:rsidR="00371EDB" w:rsidRDefault="00371EDB" w:rsidP="00371EDB">
      <w:pPr>
        <w:spacing w:after="0" w:line="240" w:lineRule="auto"/>
        <w:ind w:left="1080" w:hanging="360"/>
        <w:rPr>
          <w:szCs w:val="24"/>
        </w:rPr>
      </w:pPr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 </w:t>
      </w:r>
      <w:r>
        <w:rPr>
          <w:szCs w:val="24"/>
        </w:rPr>
        <w:t>The debtor is deceased.  Date of death: __________</w:t>
      </w:r>
    </w:p>
    <w:p w14:paraId="02314713" w14:textId="77777777" w:rsidR="00371EDB" w:rsidRDefault="00371EDB" w:rsidP="00371EDB">
      <w:pPr>
        <w:spacing w:after="0" w:line="240" w:lineRule="auto"/>
        <w:rPr>
          <w:szCs w:val="24"/>
        </w:rPr>
      </w:pPr>
    </w:p>
    <w:p w14:paraId="45978B14" w14:textId="3CC52D20" w:rsidR="00371EDB" w:rsidRPr="005C7E38" w:rsidRDefault="00371EDB" w:rsidP="005C7E38">
      <w:pPr>
        <w:spacing w:after="0" w:line="480" w:lineRule="auto"/>
        <w:ind w:left="720"/>
        <w:rPr>
          <w:rFonts w:cs="Times New Roman"/>
          <w:szCs w:val="24"/>
          <w:u w:val="single"/>
        </w:rPr>
      </w:pPr>
      <w:proofErr w:type="gramStart"/>
      <w:r w:rsidRPr="003C069E">
        <w:rPr>
          <w:sz w:val="28"/>
          <w:szCs w:val="28"/>
        </w:rPr>
        <w:t>□</w:t>
      </w:r>
      <w:r>
        <w:rPr>
          <w:sz w:val="28"/>
          <w:szCs w:val="28"/>
        </w:rPr>
        <w:t xml:space="preserve">  </w:t>
      </w:r>
      <w:r>
        <w:rPr>
          <w:szCs w:val="24"/>
        </w:rPr>
        <w:t>The</w:t>
      </w:r>
      <w:proofErr w:type="gramEnd"/>
      <w:r>
        <w:rPr>
          <w:szCs w:val="24"/>
        </w:rPr>
        <w:t xml:space="preserve"> debtor is incapacitated and </w:t>
      </w:r>
      <w:r w:rsidR="005C7E38">
        <w:rPr>
          <w:szCs w:val="24"/>
        </w:rPr>
        <w:t xml:space="preserve">cannot certify </w:t>
      </w:r>
      <w:r>
        <w:rPr>
          <w:szCs w:val="24"/>
        </w:rPr>
        <w:t>to the facts alleged in this motion.  Describe the debtor’s incapacity: __________________________</w:t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  <w:r w:rsidR="005C7E38">
        <w:rPr>
          <w:rFonts w:cs="Times New Roman"/>
          <w:szCs w:val="24"/>
          <w:u w:val="single"/>
        </w:rPr>
        <w:tab/>
      </w:r>
    </w:p>
    <w:p w14:paraId="6A48859F" w14:textId="69C183D0" w:rsidR="000D3CFC" w:rsidRDefault="000D3CFC" w:rsidP="000D3CFC">
      <w:pPr>
        <w:spacing w:after="0" w:line="240" w:lineRule="auto"/>
      </w:pPr>
      <w:r>
        <w:t xml:space="preserve">Part </w:t>
      </w:r>
      <w:r w:rsidR="0053552E">
        <w:t>V</w:t>
      </w:r>
      <w:r>
        <w:t xml:space="preserve">.  Signature of </w:t>
      </w:r>
      <w:r w:rsidR="00F84628">
        <w:t>Attorney</w:t>
      </w:r>
    </w:p>
    <w:p w14:paraId="131EE6B9" w14:textId="77777777" w:rsidR="00126158" w:rsidRDefault="00126158" w:rsidP="000D3CFC">
      <w:pPr>
        <w:spacing w:after="0" w:line="240" w:lineRule="auto"/>
      </w:pPr>
    </w:p>
    <w:p w14:paraId="18CB445F" w14:textId="1948E037" w:rsidR="000D3CFC" w:rsidRDefault="0053552E" w:rsidP="000D3CFC">
      <w:pPr>
        <w:spacing w:after="0" w:line="240" w:lineRule="auto"/>
      </w:pPr>
      <w:r>
        <w:t>Date: __________</w:t>
      </w:r>
      <w:r w:rsidR="000D3CFC">
        <w:tab/>
      </w:r>
      <w:r w:rsidR="000D3CFC">
        <w:tab/>
      </w:r>
      <w:r>
        <w:tab/>
      </w:r>
      <w:r>
        <w:tab/>
      </w:r>
      <w:r w:rsidR="000D3CFC">
        <w:rPr>
          <w:u w:val="single"/>
        </w:rPr>
        <w:tab/>
      </w:r>
      <w:r w:rsidR="000D3CFC">
        <w:rPr>
          <w:u w:val="single"/>
        </w:rPr>
        <w:tab/>
      </w:r>
      <w:r w:rsidR="000D3CFC">
        <w:rPr>
          <w:u w:val="single"/>
        </w:rPr>
        <w:tab/>
      </w:r>
      <w:r w:rsidR="000D3CFC">
        <w:rPr>
          <w:u w:val="single"/>
        </w:rPr>
        <w:tab/>
      </w:r>
      <w:r w:rsidR="000D3CFC">
        <w:rPr>
          <w:u w:val="single"/>
        </w:rPr>
        <w:tab/>
      </w:r>
      <w:r w:rsidR="000D3CFC">
        <w:rPr>
          <w:u w:val="single"/>
        </w:rPr>
        <w:tab/>
      </w:r>
    </w:p>
    <w:p w14:paraId="14CA1D47" w14:textId="2B98A042" w:rsidR="000D3CFC" w:rsidRDefault="000D3CFC" w:rsidP="000D3CFC">
      <w:pPr>
        <w:spacing w:after="0" w:line="240" w:lineRule="auto"/>
      </w:pPr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 w:rsidR="00F84628">
        <w:t>Attorney for the Debtor</w:t>
      </w:r>
    </w:p>
    <w:p w14:paraId="186DE6B0" w14:textId="4B37B352" w:rsidR="000D3CFC" w:rsidRDefault="000D3CFC" w:rsidP="000D3CFC">
      <w:pPr>
        <w:spacing w:after="0" w:line="240" w:lineRule="auto"/>
      </w:pPr>
    </w:p>
    <w:p w14:paraId="32E73246" w14:textId="6A8066F7" w:rsidR="000D3CFC" w:rsidRDefault="000D3CFC" w:rsidP="000D3CFC">
      <w:pPr>
        <w:spacing w:after="0" w:line="240" w:lineRule="auto"/>
      </w:pPr>
    </w:p>
    <w:p w14:paraId="59E282CC" w14:textId="77777777" w:rsidR="000D3CFC" w:rsidRPr="00B87692" w:rsidRDefault="000D3CFC" w:rsidP="000727F1">
      <w:pPr>
        <w:spacing w:after="0" w:line="480" w:lineRule="auto"/>
        <w:rPr>
          <w:rFonts w:cs="Times New Roman"/>
          <w:szCs w:val="24"/>
        </w:rPr>
      </w:pPr>
    </w:p>
    <w:sectPr w:rsidR="000D3CFC" w:rsidRPr="00B87692" w:rsidSect="002B02D1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04586" w14:textId="77777777" w:rsidR="00F67F38" w:rsidRDefault="00F67F38" w:rsidP="002B02D1">
      <w:pPr>
        <w:spacing w:after="0" w:line="240" w:lineRule="auto"/>
      </w:pPr>
      <w:r>
        <w:separator/>
      </w:r>
    </w:p>
  </w:endnote>
  <w:endnote w:type="continuationSeparator" w:id="0">
    <w:p w14:paraId="293CC89C" w14:textId="77777777" w:rsidR="00F67F38" w:rsidRDefault="00F67F38" w:rsidP="002B0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771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6D189" w14:textId="13A9EBE5" w:rsidR="002B02D1" w:rsidRDefault="002B02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D60660" w14:textId="77777777" w:rsidR="002B02D1" w:rsidRDefault="002B0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10692" w14:textId="77777777" w:rsidR="00F67F38" w:rsidRDefault="00F67F38" w:rsidP="002B02D1">
      <w:pPr>
        <w:spacing w:after="0" w:line="240" w:lineRule="auto"/>
      </w:pPr>
      <w:r>
        <w:separator/>
      </w:r>
    </w:p>
  </w:footnote>
  <w:footnote w:type="continuationSeparator" w:id="0">
    <w:p w14:paraId="1CBAAF45" w14:textId="77777777" w:rsidR="00F67F38" w:rsidRDefault="00F67F38" w:rsidP="002B0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F9C"/>
    <w:multiLevelType w:val="hybridMultilevel"/>
    <w:tmpl w:val="CFB62396"/>
    <w:lvl w:ilvl="0" w:tplc="8858FD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984A7A"/>
    <w:multiLevelType w:val="hybridMultilevel"/>
    <w:tmpl w:val="BD062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031C7"/>
    <w:multiLevelType w:val="hybridMultilevel"/>
    <w:tmpl w:val="C0FE8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843948">
    <w:abstractNumId w:val="2"/>
  </w:num>
  <w:num w:numId="2" w16cid:durableId="1265839519">
    <w:abstractNumId w:val="1"/>
  </w:num>
  <w:num w:numId="3" w16cid:durableId="187630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7F1"/>
    <w:rsid w:val="00001CB2"/>
    <w:rsid w:val="00002B06"/>
    <w:rsid w:val="00016E84"/>
    <w:rsid w:val="000727F1"/>
    <w:rsid w:val="000C6EA5"/>
    <w:rsid w:val="000D3CFC"/>
    <w:rsid w:val="000E06F7"/>
    <w:rsid w:val="000F3859"/>
    <w:rsid w:val="00126158"/>
    <w:rsid w:val="00131AF5"/>
    <w:rsid w:val="00140812"/>
    <w:rsid w:val="001613DD"/>
    <w:rsid w:val="0016614C"/>
    <w:rsid w:val="00185D09"/>
    <w:rsid w:val="002005C3"/>
    <w:rsid w:val="00271852"/>
    <w:rsid w:val="002721C6"/>
    <w:rsid w:val="00294124"/>
    <w:rsid w:val="002B02D1"/>
    <w:rsid w:val="002D1E31"/>
    <w:rsid w:val="002E2462"/>
    <w:rsid w:val="002F0408"/>
    <w:rsid w:val="002F24F7"/>
    <w:rsid w:val="002F7C85"/>
    <w:rsid w:val="00363A8C"/>
    <w:rsid w:val="00371EDB"/>
    <w:rsid w:val="003C62D4"/>
    <w:rsid w:val="003D085F"/>
    <w:rsid w:val="003F3F04"/>
    <w:rsid w:val="00423514"/>
    <w:rsid w:val="004547CD"/>
    <w:rsid w:val="00470740"/>
    <w:rsid w:val="00471597"/>
    <w:rsid w:val="004D422B"/>
    <w:rsid w:val="004E73DE"/>
    <w:rsid w:val="0053552E"/>
    <w:rsid w:val="00541851"/>
    <w:rsid w:val="005508A5"/>
    <w:rsid w:val="0058265A"/>
    <w:rsid w:val="005C7E38"/>
    <w:rsid w:val="005E142D"/>
    <w:rsid w:val="005F659F"/>
    <w:rsid w:val="00606E8B"/>
    <w:rsid w:val="006170BF"/>
    <w:rsid w:val="00627D30"/>
    <w:rsid w:val="006839D4"/>
    <w:rsid w:val="006860C7"/>
    <w:rsid w:val="006A7142"/>
    <w:rsid w:val="00721678"/>
    <w:rsid w:val="0075490C"/>
    <w:rsid w:val="00766E7C"/>
    <w:rsid w:val="007717C1"/>
    <w:rsid w:val="00791912"/>
    <w:rsid w:val="007B66F9"/>
    <w:rsid w:val="007D0C68"/>
    <w:rsid w:val="007E405E"/>
    <w:rsid w:val="0080330F"/>
    <w:rsid w:val="0084042E"/>
    <w:rsid w:val="008C51A9"/>
    <w:rsid w:val="008C62D4"/>
    <w:rsid w:val="00905571"/>
    <w:rsid w:val="00922F9B"/>
    <w:rsid w:val="00931054"/>
    <w:rsid w:val="009452BE"/>
    <w:rsid w:val="009803F5"/>
    <w:rsid w:val="009B4141"/>
    <w:rsid w:val="00A76368"/>
    <w:rsid w:val="00A86CAA"/>
    <w:rsid w:val="00AB359F"/>
    <w:rsid w:val="00AB613B"/>
    <w:rsid w:val="00B05C76"/>
    <w:rsid w:val="00B23639"/>
    <w:rsid w:val="00B46A21"/>
    <w:rsid w:val="00B72191"/>
    <w:rsid w:val="00B87692"/>
    <w:rsid w:val="00BA63B3"/>
    <w:rsid w:val="00BC16FF"/>
    <w:rsid w:val="00BD156F"/>
    <w:rsid w:val="00BD2C46"/>
    <w:rsid w:val="00C01266"/>
    <w:rsid w:val="00C179F0"/>
    <w:rsid w:val="00C505DD"/>
    <w:rsid w:val="00CA352C"/>
    <w:rsid w:val="00CE7020"/>
    <w:rsid w:val="00D06C02"/>
    <w:rsid w:val="00D243EA"/>
    <w:rsid w:val="00D63212"/>
    <w:rsid w:val="00DE52F3"/>
    <w:rsid w:val="00E27AD1"/>
    <w:rsid w:val="00E4072A"/>
    <w:rsid w:val="00EC17C3"/>
    <w:rsid w:val="00EC3B65"/>
    <w:rsid w:val="00EE1358"/>
    <w:rsid w:val="00F56864"/>
    <w:rsid w:val="00F67F38"/>
    <w:rsid w:val="00F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18556"/>
  <w15:chartTrackingRefBased/>
  <w15:docId w15:val="{16E72D00-F577-47A1-93ED-9062A3DD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7F1"/>
    <w:pPr>
      <w:spacing w:line="256" w:lineRule="auto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7F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3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9D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66E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0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2D1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2B0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2D1"/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Oates</dc:creator>
  <cp:keywords/>
  <dc:description/>
  <cp:lastModifiedBy>Dee Orr</cp:lastModifiedBy>
  <cp:revision>7</cp:revision>
  <cp:lastPrinted>2026-04-20T15:52:00Z</cp:lastPrinted>
  <dcterms:created xsi:type="dcterms:W3CDTF">2026-03-31T18:19:00Z</dcterms:created>
  <dcterms:modified xsi:type="dcterms:W3CDTF">2026-05-29T17:02:00Z</dcterms:modified>
</cp:coreProperties>
</file>