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3C26A" w14:textId="77777777" w:rsidR="00DA76A2" w:rsidRPr="00DA76A2" w:rsidRDefault="00DA76A2" w:rsidP="00DA76A2">
      <w:pPr>
        <w:pStyle w:val="Header"/>
        <w:rPr>
          <w:rFonts w:ascii="Arial" w:hAnsi="Arial" w:cs="Arial"/>
          <w:sz w:val="16"/>
          <w:szCs w:val="16"/>
        </w:rPr>
      </w:pPr>
      <w:r w:rsidRPr="00DA76A2">
        <w:rPr>
          <w:rFonts w:ascii="Arial" w:hAnsi="Arial" w:cs="Arial"/>
          <w:sz w:val="16"/>
          <w:szCs w:val="16"/>
        </w:rPr>
        <w:t>Name, Address, Telephone No. &amp; ID No.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799"/>
        <w:gridCol w:w="1509"/>
        <w:gridCol w:w="701"/>
        <w:gridCol w:w="3007"/>
      </w:tblGrid>
      <w:tr w:rsidR="00DA76A2" w:rsidRPr="00EE5E61" w14:paraId="0EEC7004" w14:textId="77777777" w:rsidTr="0013449B">
        <w:trPr>
          <w:cantSplit/>
          <w:trHeight w:hRule="exact" w:val="1647"/>
        </w:trPr>
        <w:tc>
          <w:tcPr>
            <w:tcW w:w="7308" w:type="dxa"/>
            <w:gridSpan w:val="2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bookmarkStart w:id="0" w:name="Text1"/>
          <w:p w14:paraId="4AE64ABA" w14:textId="77777777" w:rsidR="00DA76A2" w:rsidRPr="00C176AB" w:rsidRDefault="00DA76A2" w:rsidP="0013449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76A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176AB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C176AB">
              <w:rPr>
                <w:rFonts w:ascii="Arial" w:hAnsi="Arial" w:cs="Arial"/>
                <w:sz w:val="20"/>
                <w:szCs w:val="20"/>
              </w:rPr>
            </w:r>
            <w:r w:rsidRPr="00C176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3708" w:type="dxa"/>
            <w:gridSpan w:val="2"/>
            <w:vMerge w:val="restart"/>
            <w:tcBorders>
              <w:top w:val="nil"/>
              <w:left w:val="single" w:sz="18" w:space="0" w:color="auto"/>
              <w:right w:val="nil"/>
            </w:tcBorders>
            <w:shd w:val="clear" w:color="auto" w:fill="auto"/>
          </w:tcPr>
          <w:p w14:paraId="7FCDA2D3" w14:textId="77777777" w:rsidR="00DA76A2" w:rsidRPr="00C176AB" w:rsidRDefault="00DA76A2" w:rsidP="0013449B">
            <w:pPr>
              <w:pStyle w:val="NoSpacing"/>
              <w:rPr>
                <w:rFonts w:ascii="Arial" w:hAnsi="Arial" w:cs="Arial"/>
              </w:rPr>
            </w:pPr>
          </w:p>
        </w:tc>
      </w:tr>
      <w:tr w:rsidR="00DA76A2" w:rsidRPr="00EE5E61" w14:paraId="3E60AC29" w14:textId="77777777" w:rsidTr="0013449B">
        <w:trPr>
          <w:cantSplit/>
          <w:trHeight w:val="720"/>
        </w:trPr>
        <w:tc>
          <w:tcPr>
            <w:tcW w:w="7308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1F920A91" w14:textId="77777777" w:rsidR="00DA76A2" w:rsidRPr="00C176AB" w:rsidRDefault="00DA76A2" w:rsidP="0013449B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176AB">
              <w:rPr>
                <w:rFonts w:ascii="Arial" w:hAnsi="Arial" w:cs="Arial"/>
                <w:b/>
                <w:sz w:val="20"/>
                <w:szCs w:val="20"/>
              </w:rPr>
              <w:t>UNITED STATES BANKRUPTCY COURT</w:t>
            </w:r>
          </w:p>
          <w:p w14:paraId="40AC3099" w14:textId="77777777" w:rsidR="00DA76A2" w:rsidRPr="00C176AB" w:rsidRDefault="00DA76A2" w:rsidP="0013449B">
            <w:pPr>
              <w:pStyle w:val="NoSpacing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176AB">
              <w:rPr>
                <w:rFonts w:ascii="Arial" w:hAnsi="Arial" w:cs="Arial"/>
                <w:sz w:val="16"/>
                <w:szCs w:val="16"/>
              </w:rPr>
              <w:t>SOUTHERN DISTRICT OF CALIFORNIA</w:t>
            </w:r>
          </w:p>
          <w:p w14:paraId="28D121D8" w14:textId="77777777" w:rsidR="00DA76A2" w:rsidRPr="00C176AB" w:rsidRDefault="00DA76A2" w:rsidP="0013449B">
            <w:pPr>
              <w:pStyle w:val="NoSpacing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176AB">
              <w:rPr>
                <w:rFonts w:ascii="Arial" w:hAnsi="Arial" w:cs="Arial"/>
                <w:sz w:val="16"/>
                <w:szCs w:val="16"/>
              </w:rPr>
              <w:t>325 West F Street, San Diego, California 92101-6991</w:t>
            </w:r>
          </w:p>
        </w:tc>
        <w:tc>
          <w:tcPr>
            <w:tcW w:w="3708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nil"/>
            </w:tcBorders>
            <w:shd w:val="clear" w:color="auto" w:fill="auto"/>
          </w:tcPr>
          <w:p w14:paraId="7A0C2126" w14:textId="77777777" w:rsidR="00DA76A2" w:rsidRPr="00C176AB" w:rsidRDefault="00DA76A2" w:rsidP="0013449B">
            <w:pPr>
              <w:pStyle w:val="NoSpacing"/>
              <w:rPr>
                <w:rFonts w:ascii="Arial" w:hAnsi="Arial" w:cs="Arial"/>
              </w:rPr>
            </w:pPr>
          </w:p>
        </w:tc>
      </w:tr>
      <w:tr w:rsidR="00DA76A2" w:rsidRPr="00EE5E61" w14:paraId="5A353AA6" w14:textId="77777777" w:rsidTr="0013449B">
        <w:trPr>
          <w:cantSplit/>
          <w:trHeight w:hRule="exact" w:val="900"/>
        </w:trPr>
        <w:tc>
          <w:tcPr>
            <w:tcW w:w="5799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FFFFFF"/>
            </w:tcBorders>
            <w:shd w:val="clear" w:color="auto" w:fill="auto"/>
          </w:tcPr>
          <w:p w14:paraId="1DB97664" w14:textId="77777777" w:rsidR="00DA76A2" w:rsidRPr="00C176AB" w:rsidRDefault="00DA76A2" w:rsidP="0013449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76AB">
              <w:rPr>
                <w:rFonts w:ascii="Arial" w:hAnsi="Arial" w:cs="Arial"/>
                <w:sz w:val="16"/>
                <w:szCs w:val="16"/>
              </w:rPr>
              <w:t>In Re</w:t>
            </w:r>
            <w:r w:rsidRPr="00C176AB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C176A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Pr="00C176AB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C176AB">
              <w:rPr>
                <w:rFonts w:ascii="Arial" w:hAnsi="Arial" w:cs="Arial"/>
                <w:sz w:val="20"/>
                <w:szCs w:val="20"/>
              </w:rPr>
            </w:r>
            <w:r w:rsidRPr="00C176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"/>
            <w:r w:rsidRPr="00C176A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09" w:type="dxa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6EFF9778" w14:textId="77777777" w:rsidR="00DA76A2" w:rsidRPr="00C176AB" w:rsidRDefault="00DA76A2" w:rsidP="0013449B">
            <w:pPr>
              <w:pStyle w:val="NoSpacing"/>
              <w:tabs>
                <w:tab w:val="left" w:pos="5040"/>
                <w:tab w:val="left" w:pos="5579"/>
              </w:tabs>
              <w:rPr>
                <w:rFonts w:ascii="Arial" w:hAnsi="Arial" w:cs="Arial"/>
                <w:sz w:val="16"/>
                <w:szCs w:val="16"/>
              </w:rPr>
            </w:pPr>
            <w:r w:rsidRPr="00C176AB">
              <w:rPr>
                <w:rFonts w:ascii="Arial" w:hAnsi="Arial" w:cs="Arial"/>
                <w:sz w:val="16"/>
                <w:szCs w:val="16"/>
              </w:rPr>
              <w:t>Debtor(s)</w:t>
            </w:r>
          </w:p>
        </w:tc>
        <w:tc>
          <w:tcPr>
            <w:tcW w:w="370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shd w:val="clear" w:color="auto" w:fill="auto"/>
          </w:tcPr>
          <w:p w14:paraId="5E62B8D3" w14:textId="77777777" w:rsidR="00DA76A2" w:rsidRPr="00C176AB" w:rsidRDefault="00DA76A2" w:rsidP="0013449B">
            <w:pPr>
              <w:pStyle w:val="NoSpacing"/>
              <w:rPr>
                <w:rFonts w:ascii="Arial" w:hAnsi="Arial" w:cs="Arial"/>
              </w:rPr>
            </w:pPr>
          </w:p>
          <w:p w14:paraId="0C595597" w14:textId="77777777" w:rsidR="00DA76A2" w:rsidRPr="00C176AB" w:rsidRDefault="00DA76A2" w:rsidP="0013449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76AB">
              <w:rPr>
                <w:rFonts w:ascii="Arial" w:hAnsi="Arial" w:cs="Arial"/>
                <w:sz w:val="16"/>
                <w:szCs w:val="16"/>
              </w:rPr>
              <w:t>Bankruptcy No.</w:t>
            </w:r>
            <w:r w:rsidRPr="00C176AB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C176A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 w:rsidRPr="00C176AB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C176AB">
              <w:rPr>
                <w:rFonts w:ascii="Arial" w:hAnsi="Arial" w:cs="Arial"/>
                <w:sz w:val="20"/>
                <w:szCs w:val="20"/>
              </w:rPr>
            </w:r>
            <w:r w:rsidRPr="00C176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"/>
          </w:p>
        </w:tc>
      </w:tr>
      <w:tr w:rsidR="00DA76A2" w:rsidRPr="00EE5E61" w14:paraId="5CEE2EEC" w14:textId="77777777" w:rsidTr="0013449B">
        <w:trPr>
          <w:cantSplit/>
          <w:trHeight w:hRule="exact" w:val="864"/>
        </w:trPr>
        <w:tc>
          <w:tcPr>
            <w:tcW w:w="5799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FFFFFF"/>
            </w:tcBorders>
            <w:shd w:val="clear" w:color="auto" w:fill="auto"/>
          </w:tcPr>
          <w:p w14:paraId="4717E65E" w14:textId="77777777" w:rsidR="00DA76A2" w:rsidRPr="00C176AB" w:rsidRDefault="00DA76A2" w:rsidP="0013449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76A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Pr="00C176AB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C176AB">
              <w:rPr>
                <w:rFonts w:ascii="Arial" w:hAnsi="Arial" w:cs="Arial"/>
                <w:sz w:val="20"/>
                <w:szCs w:val="20"/>
              </w:rPr>
            </w:r>
            <w:r w:rsidRPr="00C176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1509" w:type="dxa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7AED8BD9" w14:textId="77777777" w:rsidR="00DA76A2" w:rsidRPr="00C176AB" w:rsidRDefault="00DA76A2" w:rsidP="0013449B">
            <w:pPr>
              <w:tabs>
                <w:tab w:val="left" w:pos="5040"/>
              </w:tabs>
              <w:rPr>
                <w:rFonts w:ascii="Arial" w:hAnsi="Arial" w:cs="Arial"/>
                <w:sz w:val="16"/>
                <w:szCs w:val="16"/>
              </w:rPr>
            </w:pPr>
            <w:r w:rsidRPr="00C176AB">
              <w:rPr>
                <w:rFonts w:ascii="Arial" w:hAnsi="Arial" w:cs="Arial"/>
                <w:sz w:val="16"/>
                <w:szCs w:val="16"/>
              </w:rPr>
              <w:t>Plaintiff(s)</w:t>
            </w:r>
          </w:p>
        </w:tc>
        <w:tc>
          <w:tcPr>
            <w:tcW w:w="370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shd w:val="clear" w:color="auto" w:fill="auto"/>
          </w:tcPr>
          <w:p w14:paraId="061AECA9" w14:textId="77777777" w:rsidR="00DA76A2" w:rsidRPr="00C176AB" w:rsidRDefault="00DA76A2" w:rsidP="0013449B">
            <w:pPr>
              <w:rPr>
                <w:rFonts w:ascii="Arial" w:hAnsi="Arial" w:cs="Arial"/>
              </w:rPr>
            </w:pPr>
          </w:p>
          <w:p w14:paraId="51F5C75D" w14:textId="77777777" w:rsidR="00DA76A2" w:rsidRPr="00C176AB" w:rsidRDefault="00DA76A2" w:rsidP="0013449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76AB">
              <w:rPr>
                <w:rFonts w:ascii="Arial" w:hAnsi="Arial" w:cs="Arial"/>
                <w:sz w:val="16"/>
                <w:szCs w:val="16"/>
              </w:rPr>
              <w:t>Adversary No.</w:t>
            </w:r>
            <w:r w:rsidRPr="00C176A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Pr="00C176AB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C176AB">
              <w:rPr>
                <w:rFonts w:ascii="Arial" w:hAnsi="Arial" w:cs="Arial"/>
                <w:sz w:val="20"/>
                <w:szCs w:val="20"/>
              </w:rPr>
            </w:r>
            <w:r w:rsidRPr="00C176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"/>
          </w:p>
        </w:tc>
      </w:tr>
      <w:tr w:rsidR="00DA76A2" w:rsidRPr="00EE5E61" w14:paraId="25E0494B" w14:textId="77777777" w:rsidTr="0013449B">
        <w:trPr>
          <w:cantSplit/>
          <w:trHeight w:hRule="exact" w:val="900"/>
        </w:trPr>
        <w:tc>
          <w:tcPr>
            <w:tcW w:w="5799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FFFFFF"/>
            </w:tcBorders>
            <w:shd w:val="clear" w:color="auto" w:fill="auto"/>
          </w:tcPr>
          <w:p w14:paraId="388B0267" w14:textId="77777777" w:rsidR="00DA76A2" w:rsidRPr="00C176AB" w:rsidRDefault="00DA76A2" w:rsidP="0013449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76AB">
              <w:rPr>
                <w:rFonts w:ascii="Arial" w:hAnsi="Arial" w:cs="Arial"/>
                <w:sz w:val="20"/>
                <w:szCs w:val="20"/>
              </w:rPr>
              <w:t xml:space="preserve">v. </w:t>
            </w:r>
            <w:r w:rsidRPr="00C176A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 w:rsidRPr="00C176AB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C176AB">
              <w:rPr>
                <w:rFonts w:ascii="Arial" w:hAnsi="Arial" w:cs="Arial"/>
                <w:sz w:val="20"/>
                <w:szCs w:val="20"/>
              </w:rPr>
            </w:r>
            <w:r w:rsidRPr="00C176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176AB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1509" w:type="dxa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47E80E1F" w14:textId="77777777" w:rsidR="00DA76A2" w:rsidRPr="00C176AB" w:rsidRDefault="00DA76A2" w:rsidP="0013449B">
            <w:pPr>
              <w:pStyle w:val="NoSpacing"/>
              <w:tabs>
                <w:tab w:val="left" w:pos="5034"/>
                <w:tab w:val="left" w:pos="5760"/>
              </w:tabs>
              <w:rPr>
                <w:rFonts w:ascii="Arial" w:hAnsi="Arial" w:cs="Arial"/>
                <w:sz w:val="16"/>
                <w:szCs w:val="16"/>
              </w:rPr>
            </w:pPr>
            <w:r w:rsidRPr="00C176AB">
              <w:rPr>
                <w:rFonts w:ascii="Arial" w:hAnsi="Arial" w:cs="Arial"/>
                <w:sz w:val="16"/>
                <w:szCs w:val="16"/>
              </w:rPr>
              <w:t>Defendant(s)</w:t>
            </w:r>
          </w:p>
        </w:tc>
        <w:tc>
          <w:tcPr>
            <w:tcW w:w="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FFFFFF"/>
            </w:tcBorders>
            <w:shd w:val="clear" w:color="auto" w:fill="auto"/>
          </w:tcPr>
          <w:p w14:paraId="2C7299E6" w14:textId="77777777" w:rsidR="00DA76A2" w:rsidRPr="00C176AB" w:rsidRDefault="00DA76A2" w:rsidP="0013449B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3007" w:type="dxa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nil"/>
            </w:tcBorders>
            <w:shd w:val="clear" w:color="auto" w:fill="auto"/>
          </w:tcPr>
          <w:p w14:paraId="4386CFD7" w14:textId="77777777" w:rsidR="00DA76A2" w:rsidRPr="00C176AB" w:rsidRDefault="00DA76A2" w:rsidP="0013449B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28688216" w14:textId="77777777" w:rsidR="00DA76A2" w:rsidRDefault="00DA76A2" w:rsidP="00DA76A2">
      <w:pPr>
        <w:spacing w:line="240" w:lineRule="exact"/>
        <w:contextualSpacing/>
        <w:jc w:val="center"/>
        <w:rPr>
          <w:b/>
          <w:sz w:val="18"/>
          <w:szCs w:val="18"/>
        </w:rPr>
      </w:pPr>
    </w:p>
    <w:p w14:paraId="0D08A973" w14:textId="77777777" w:rsidR="005A7AB3" w:rsidRDefault="005A7AB3">
      <w:pPr>
        <w:pStyle w:val="BodyText"/>
        <w:kinsoku w:val="0"/>
        <w:overflowPunct w:val="0"/>
        <w:spacing w:before="1"/>
        <w:ind w:left="0"/>
        <w:rPr>
          <w:rFonts w:ascii="Courier New" w:hAnsi="Courier New" w:cs="Courier New"/>
          <w:sz w:val="21"/>
          <w:szCs w:val="21"/>
        </w:rPr>
      </w:pPr>
    </w:p>
    <w:p w14:paraId="20596111" w14:textId="77777777" w:rsidR="005A7AB3" w:rsidRDefault="005A7AB3">
      <w:pPr>
        <w:pStyle w:val="Heading1"/>
        <w:kinsoku w:val="0"/>
        <w:overflowPunct w:val="0"/>
        <w:ind w:left="4515" w:right="4495"/>
        <w:jc w:val="center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spacing w:val="-1"/>
        </w:rPr>
        <w:t>WRIT OF EXECUTION</w:t>
      </w:r>
    </w:p>
    <w:p w14:paraId="1FED9D2C" w14:textId="77777777" w:rsidR="005A7AB3" w:rsidRDefault="005A7AB3">
      <w:pPr>
        <w:pStyle w:val="BodyText"/>
        <w:kinsoku w:val="0"/>
        <w:overflowPunct w:val="0"/>
        <w:spacing w:before="11"/>
        <w:ind w:left="0"/>
        <w:rPr>
          <w:b/>
          <w:bCs/>
          <w:sz w:val="19"/>
          <w:szCs w:val="19"/>
        </w:rPr>
      </w:pPr>
    </w:p>
    <w:p w14:paraId="79B36C36" w14:textId="77777777" w:rsidR="005A7AB3" w:rsidRDefault="005A7AB3">
      <w:pPr>
        <w:pStyle w:val="BodyText"/>
        <w:kinsoku w:val="0"/>
        <w:overflowPunct w:val="0"/>
        <w:ind w:left="160"/>
      </w:pPr>
      <w:r>
        <w:rPr>
          <w:spacing w:val="-1"/>
        </w:rPr>
        <w:t>TO THE UNITED STATES MARSHAL FOR THE SOUTHERN DISTRICT OF CALIFORNIA:</w:t>
      </w:r>
    </w:p>
    <w:p w14:paraId="734B3B8A" w14:textId="77777777" w:rsidR="005A7AB3" w:rsidRDefault="005A7AB3">
      <w:pPr>
        <w:pStyle w:val="BodyText"/>
        <w:kinsoku w:val="0"/>
        <w:overflowPunct w:val="0"/>
        <w:spacing w:before="1"/>
        <w:ind w:left="0"/>
      </w:pPr>
    </w:p>
    <w:p w14:paraId="28381AF0" w14:textId="77777777" w:rsidR="005A7AB3" w:rsidRDefault="005A7AB3" w:rsidP="00DA76A2">
      <w:pPr>
        <w:pStyle w:val="BodyText"/>
        <w:tabs>
          <w:tab w:val="left" w:pos="4479"/>
        </w:tabs>
        <w:kinsoku w:val="0"/>
        <w:overflowPunct w:val="0"/>
        <w:ind w:left="159" w:right="136" w:firstLine="720"/>
      </w:pPr>
      <w:r>
        <w:rPr>
          <w:spacing w:val="-1"/>
        </w:rPr>
        <w:t>On</w:t>
      </w:r>
      <w:r w:rsidR="00246BA6">
        <w:rPr>
          <w:spacing w:val="-1"/>
        </w:rPr>
        <w:t xml:space="preserve"> </w:t>
      </w:r>
      <w:bookmarkStart w:id="6" w:name="Text7"/>
      <w:r w:rsidR="00246BA6" w:rsidRPr="00246BA6">
        <w:rPr>
          <w:spacing w:val="-1"/>
          <w:u w:val="single"/>
        </w:rPr>
        <w:fldChar w:fldCharType="begin">
          <w:ffData>
            <w:name w:val="Text7"/>
            <w:enabled/>
            <w:calcOnExit w:val="0"/>
            <w:textInput/>
          </w:ffData>
        </w:fldChar>
      </w:r>
      <w:r w:rsidR="00246BA6" w:rsidRPr="00246BA6">
        <w:rPr>
          <w:spacing w:val="-1"/>
          <w:u w:val="single"/>
        </w:rPr>
        <w:instrText xml:space="preserve"> FORMTEXT </w:instrText>
      </w:r>
      <w:r w:rsidR="00246BA6" w:rsidRPr="00246BA6">
        <w:rPr>
          <w:spacing w:val="-1"/>
          <w:u w:val="single"/>
        </w:rPr>
      </w:r>
      <w:r w:rsidR="00246BA6" w:rsidRPr="00246BA6">
        <w:rPr>
          <w:spacing w:val="-1"/>
          <w:u w:val="single"/>
        </w:rPr>
        <w:fldChar w:fldCharType="separate"/>
      </w:r>
      <w:r w:rsidR="00246BA6" w:rsidRPr="00246BA6">
        <w:rPr>
          <w:noProof/>
          <w:spacing w:val="-1"/>
          <w:u w:val="single"/>
        </w:rPr>
        <w:t> </w:t>
      </w:r>
      <w:r w:rsidR="00246BA6" w:rsidRPr="00246BA6">
        <w:rPr>
          <w:noProof/>
          <w:spacing w:val="-1"/>
          <w:u w:val="single"/>
        </w:rPr>
        <w:t> </w:t>
      </w:r>
      <w:r w:rsidR="00246BA6" w:rsidRPr="00246BA6">
        <w:rPr>
          <w:noProof/>
          <w:spacing w:val="-1"/>
          <w:u w:val="single"/>
        </w:rPr>
        <w:t> </w:t>
      </w:r>
      <w:r w:rsidR="00246BA6" w:rsidRPr="00246BA6">
        <w:rPr>
          <w:noProof/>
          <w:spacing w:val="-1"/>
          <w:u w:val="single"/>
        </w:rPr>
        <w:t> </w:t>
      </w:r>
      <w:r w:rsidR="00246BA6" w:rsidRPr="00246BA6">
        <w:rPr>
          <w:noProof/>
          <w:spacing w:val="-1"/>
          <w:u w:val="single"/>
        </w:rPr>
        <w:t> </w:t>
      </w:r>
      <w:r w:rsidR="00246BA6" w:rsidRPr="00246BA6">
        <w:rPr>
          <w:spacing w:val="-1"/>
          <w:u w:val="single"/>
        </w:rPr>
        <w:fldChar w:fldCharType="end"/>
      </w:r>
      <w:bookmarkEnd w:id="6"/>
      <w:r>
        <w:t>,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judgment</w:t>
      </w:r>
      <w:r>
        <w:rPr>
          <w:spacing w:val="27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entered</w:t>
      </w:r>
      <w:r>
        <w:rPr>
          <w:spacing w:val="28"/>
        </w:rPr>
        <w:t xml:space="preserve"> </w:t>
      </w:r>
      <w:r>
        <w:t>[or</w:t>
      </w:r>
      <w:r>
        <w:rPr>
          <w:spacing w:val="27"/>
        </w:rPr>
        <w:t xml:space="preserve"> </w:t>
      </w:r>
      <w:r>
        <w:t>registered]</w:t>
      </w:r>
      <w:r>
        <w:rPr>
          <w:spacing w:val="28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United</w:t>
      </w:r>
      <w:r>
        <w:rPr>
          <w:spacing w:val="2"/>
        </w:rPr>
        <w:t xml:space="preserve"> </w:t>
      </w:r>
      <w:r>
        <w:t>States</w:t>
      </w:r>
      <w:r>
        <w:rPr>
          <w:spacing w:val="2"/>
        </w:rPr>
        <w:t xml:space="preserve"> </w:t>
      </w:r>
      <w:r>
        <w:rPr>
          <w:spacing w:val="1"/>
        </w:rPr>
        <w:t>[District]</w:t>
      </w:r>
      <w:r>
        <w:rPr>
          <w:spacing w:val="89"/>
        </w:rPr>
        <w:t xml:space="preserve"> </w:t>
      </w:r>
      <w:r>
        <w:rPr>
          <w:spacing w:val="-1"/>
        </w:rPr>
        <w:t>[Bankruptcy]</w:t>
      </w:r>
      <w:r>
        <w:rPr>
          <w:spacing w:val="-16"/>
        </w:rPr>
        <w:t xml:space="preserve"> </w:t>
      </w:r>
      <w:r>
        <w:rPr>
          <w:spacing w:val="-1"/>
        </w:rPr>
        <w:t>Court,</w:t>
      </w:r>
      <w:r>
        <w:rPr>
          <w:spacing w:val="-16"/>
        </w:rPr>
        <w:t xml:space="preserve"> </w:t>
      </w:r>
      <w:r>
        <w:rPr>
          <w:spacing w:val="-1"/>
        </w:rPr>
        <w:t>for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6"/>
        </w:rPr>
        <w:t xml:space="preserve"> </w:t>
      </w:r>
      <w:r>
        <w:rPr>
          <w:spacing w:val="-1"/>
        </w:rPr>
        <w:t>Southern</w:t>
      </w:r>
      <w:r>
        <w:rPr>
          <w:spacing w:val="-16"/>
        </w:rPr>
        <w:t xml:space="preserve"> </w:t>
      </w:r>
      <w:r>
        <w:t>District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California,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connection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case</w:t>
      </w:r>
      <w:r>
        <w:rPr>
          <w:spacing w:val="-16"/>
        </w:rPr>
        <w:t xml:space="preserve"> </w:t>
      </w:r>
      <w:r>
        <w:t>commenced</w:t>
      </w:r>
      <w:r>
        <w:rPr>
          <w:spacing w:val="-16"/>
        </w:rPr>
        <w:t xml:space="preserve"> </w:t>
      </w:r>
      <w:r>
        <w:t>under</w:t>
      </w:r>
      <w:r>
        <w:rPr>
          <w:spacing w:val="-16"/>
        </w:rPr>
        <w:t xml:space="preserve"> </w:t>
      </w:r>
      <w:r>
        <w:t>Title</w:t>
      </w:r>
      <w:r>
        <w:rPr>
          <w:spacing w:val="-16"/>
        </w:rPr>
        <w:t xml:space="preserve"> </w:t>
      </w:r>
      <w:r>
        <w:t>11,</w:t>
      </w:r>
      <w:r>
        <w:rPr>
          <w:spacing w:val="-16"/>
        </w:rPr>
        <w:t xml:space="preserve"> </w:t>
      </w:r>
      <w:r>
        <w:rPr>
          <w:spacing w:val="-2"/>
        </w:rPr>
        <w:t>United</w:t>
      </w:r>
      <w:r>
        <w:rPr>
          <w:spacing w:val="-18"/>
        </w:rPr>
        <w:t xml:space="preserve"> </w:t>
      </w:r>
      <w:r>
        <w:rPr>
          <w:spacing w:val="-2"/>
        </w:rPr>
        <w:t>States</w:t>
      </w:r>
      <w:r>
        <w:rPr>
          <w:spacing w:val="31"/>
        </w:rPr>
        <w:t xml:space="preserve"> </w:t>
      </w:r>
      <w:r>
        <w:rPr>
          <w:spacing w:val="-1"/>
        </w:rPr>
        <w:t>Code, in favor of:</w:t>
      </w:r>
    </w:p>
    <w:tbl>
      <w:tblPr>
        <w:tblW w:w="10440" w:type="dxa"/>
        <w:tblInd w:w="180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40"/>
      </w:tblGrid>
      <w:tr w:rsidR="00246BA6" w:rsidRPr="00C85665" w14:paraId="1FEBB6C5" w14:textId="77777777" w:rsidTr="00DA76A2">
        <w:trPr>
          <w:trHeight w:hRule="exact" w:val="576"/>
        </w:trPr>
        <w:tc>
          <w:tcPr>
            <w:tcW w:w="10440" w:type="dxa"/>
            <w:shd w:val="clear" w:color="auto" w:fill="auto"/>
          </w:tcPr>
          <w:bookmarkStart w:id="7" w:name="Text24"/>
          <w:p w14:paraId="0B6E4222" w14:textId="77777777" w:rsidR="00246BA6" w:rsidRPr="00C85665" w:rsidRDefault="00D10450" w:rsidP="00C85665">
            <w:pPr>
              <w:pStyle w:val="BodyText"/>
              <w:kinsoku w:val="0"/>
              <w:overflowPunct w:val="0"/>
              <w:ind w:left="0"/>
            </w:pPr>
            <w:r w:rsidRPr="00C85665"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7"/>
          </w:p>
        </w:tc>
      </w:tr>
    </w:tbl>
    <w:p w14:paraId="30CF61AF" w14:textId="77777777" w:rsidR="005A7AB3" w:rsidRDefault="005A7AB3">
      <w:pPr>
        <w:pStyle w:val="BodyText"/>
        <w:kinsoku w:val="0"/>
        <w:overflowPunct w:val="0"/>
        <w:spacing w:before="8"/>
        <w:ind w:left="0"/>
        <w:rPr>
          <w:sz w:val="13"/>
          <w:szCs w:val="13"/>
        </w:rPr>
      </w:pP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60"/>
        <w:gridCol w:w="4500"/>
        <w:gridCol w:w="1436"/>
      </w:tblGrid>
      <w:tr w:rsidR="005A7AB3" w:rsidRPr="00C85665" w14:paraId="5CA0039B" w14:textId="77777777" w:rsidTr="00C00CDB">
        <w:trPr>
          <w:trHeight w:hRule="exact" w:val="288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1EE3404E" w14:textId="77777777" w:rsidR="005A7AB3" w:rsidRPr="00C85665" w:rsidRDefault="005A7AB3" w:rsidP="007E2E64">
            <w:pPr>
              <w:pStyle w:val="TableParagraph"/>
              <w:kinsoku w:val="0"/>
              <w:overflowPunct w:val="0"/>
              <w:ind w:left="55"/>
            </w:pPr>
            <w:r w:rsidRPr="00C85665">
              <w:rPr>
                <w:rFonts w:ascii="Arial" w:hAnsi="Arial" w:cs="Arial"/>
                <w:sz w:val="20"/>
                <w:szCs w:val="20"/>
              </w:rPr>
              <w:t>as</w:t>
            </w:r>
            <w:r w:rsidRPr="00C85665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C85665">
              <w:rPr>
                <w:rFonts w:ascii="Arial" w:hAnsi="Arial" w:cs="Arial"/>
                <w:sz w:val="20"/>
                <w:szCs w:val="20"/>
              </w:rPr>
              <w:t>Judgment</w:t>
            </w:r>
            <w:r w:rsidRPr="00C85665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C85665">
              <w:rPr>
                <w:rFonts w:ascii="Arial" w:hAnsi="Arial" w:cs="Arial"/>
                <w:sz w:val="20"/>
                <w:szCs w:val="20"/>
              </w:rPr>
              <w:t>Creditor</w:t>
            </w:r>
            <w:r w:rsidRPr="00C85665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C85665">
              <w:rPr>
                <w:rFonts w:ascii="Arial" w:hAnsi="Arial" w:cs="Arial"/>
                <w:sz w:val="20"/>
                <w:szCs w:val="20"/>
              </w:rPr>
              <w:t>and</w:t>
            </w:r>
            <w:r w:rsidRPr="00C85665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C85665">
              <w:rPr>
                <w:rFonts w:ascii="Arial" w:hAnsi="Arial" w:cs="Arial"/>
                <w:sz w:val="20"/>
                <w:szCs w:val="20"/>
              </w:rPr>
              <w:t>against</w:t>
            </w:r>
          </w:p>
        </w:tc>
        <w:tc>
          <w:tcPr>
            <w:tcW w:w="59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26BFFD" w14:textId="77777777" w:rsidR="005A7AB3" w:rsidRPr="00C85665" w:rsidRDefault="005A7AB3"/>
        </w:tc>
      </w:tr>
      <w:tr w:rsidR="005A7AB3" w:rsidRPr="00C85665" w14:paraId="04BC3C97" w14:textId="77777777" w:rsidTr="00C00CDB">
        <w:trPr>
          <w:trHeight w:hRule="exact" w:val="7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74214" w14:textId="77777777" w:rsidR="005A7AB3" w:rsidRPr="00C85665" w:rsidRDefault="005A7AB3" w:rsidP="00C00CDB">
            <w:pPr>
              <w:pStyle w:val="TableParagraph"/>
              <w:kinsoku w:val="0"/>
              <w:overflowPunct w:val="0"/>
              <w:spacing w:before="105"/>
              <w:ind w:left="55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5665">
              <w:rPr>
                <w:rFonts w:ascii="Arial" w:hAnsi="Arial" w:cs="Arial"/>
                <w:sz w:val="20"/>
                <w:szCs w:val="20"/>
                <w:u w:val="single"/>
              </w:rPr>
              <w:t>Name</w:t>
            </w:r>
          </w:p>
          <w:bookmarkStart w:id="8" w:name="Text8"/>
          <w:p w14:paraId="6E6EBAE6" w14:textId="77777777" w:rsidR="002106AB" w:rsidRPr="00C85665" w:rsidRDefault="002106AB" w:rsidP="00C00CDB">
            <w:pPr>
              <w:pStyle w:val="TableParagraph"/>
              <w:kinsoku w:val="0"/>
              <w:overflowPunct w:val="0"/>
              <w:spacing w:before="105"/>
              <w:ind w:left="55"/>
            </w:pPr>
            <w:r w:rsidRPr="00C8566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C85665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C85665">
              <w:rPr>
                <w:rFonts w:ascii="Arial" w:hAnsi="Arial" w:cs="Arial"/>
                <w:sz w:val="20"/>
                <w:szCs w:val="20"/>
              </w:rPr>
            </w:r>
            <w:r w:rsidRPr="00C8566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85665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50E42" w14:textId="77777777" w:rsidR="005A7AB3" w:rsidRPr="00C85665" w:rsidRDefault="005A7AB3" w:rsidP="008032FB">
            <w:pPr>
              <w:pStyle w:val="TableParagraph"/>
              <w:kinsoku w:val="0"/>
              <w:overflowPunct w:val="0"/>
              <w:spacing w:before="105"/>
              <w:rPr>
                <w:rFonts w:ascii="Arial" w:hAnsi="Arial" w:cs="Arial"/>
                <w:sz w:val="20"/>
                <w:szCs w:val="20"/>
              </w:rPr>
            </w:pPr>
            <w:r w:rsidRPr="00C85665">
              <w:rPr>
                <w:rFonts w:ascii="Arial" w:hAnsi="Arial" w:cs="Arial"/>
                <w:spacing w:val="-1"/>
                <w:sz w:val="20"/>
                <w:szCs w:val="20"/>
                <w:u w:val="single"/>
              </w:rPr>
              <w:t xml:space="preserve">Social Security Number [last </w:t>
            </w:r>
            <w:r w:rsidRPr="00C85665">
              <w:rPr>
                <w:rFonts w:ascii="Arial" w:hAnsi="Arial" w:cs="Arial"/>
                <w:sz w:val="20"/>
                <w:szCs w:val="20"/>
                <w:u w:val="single"/>
              </w:rPr>
              <w:t>4</w:t>
            </w:r>
            <w:r w:rsidRPr="00C85665">
              <w:rPr>
                <w:rFonts w:ascii="Arial" w:hAnsi="Arial" w:cs="Arial"/>
                <w:spacing w:val="-1"/>
                <w:sz w:val="20"/>
                <w:szCs w:val="20"/>
                <w:u w:val="single"/>
              </w:rPr>
              <w:t xml:space="preserve"> digits]</w:t>
            </w:r>
          </w:p>
          <w:bookmarkStart w:id="9" w:name="Text9"/>
          <w:p w14:paraId="3A1FC4FD" w14:textId="102D3C64" w:rsidR="005A7AB3" w:rsidRPr="00C85665" w:rsidRDefault="002106AB" w:rsidP="008032FB">
            <w:pPr>
              <w:pStyle w:val="TableParagraph"/>
              <w:kinsoku w:val="0"/>
              <w:overflowPunct w:val="0"/>
              <w:spacing w:before="105"/>
            </w:pPr>
            <w:r w:rsidRPr="00C85665"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instrText xml:space="preserve"> FORMTEXT </w:instrText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9"/>
          </w:p>
        </w:tc>
        <w:bookmarkStart w:id="10" w:name="Check1"/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EAEFE" w14:textId="7EC786B4" w:rsidR="005A7AB3" w:rsidRPr="00C85665" w:rsidRDefault="00246BA6" w:rsidP="00C00CDB">
            <w:pPr>
              <w:pStyle w:val="TableParagraph"/>
              <w:tabs>
                <w:tab w:val="left" w:pos="675"/>
              </w:tabs>
              <w:kinsoku w:val="0"/>
              <w:overflowPunct w:val="0"/>
              <w:ind w:hanging="1"/>
            </w:pPr>
            <w:r w:rsidRPr="00C85665">
              <w:rPr>
                <w:rFonts w:ascii="Arial" w:hAnsi="Arial" w:cs="Arial"/>
                <w:spacing w:val="-1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85665">
              <w:rPr>
                <w:rFonts w:ascii="Arial" w:hAnsi="Arial" w:cs="Arial"/>
                <w:spacing w:val="-1"/>
                <w:sz w:val="20"/>
                <w:szCs w:val="20"/>
              </w:rPr>
              <w:instrText xml:space="preserve"> FORMCHECKBOX </w:instrText>
            </w:r>
            <w:r w:rsidR="00882EEB">
              <w:rPr>
                <w:rFonts w:ascii="Arial" w:hAnsi="Arial" w:cs="Arial"/>
                <w:spacing w:val="-1"/>
                <w:sz w:val="20"/>
                <w:szCs w:val="20"/>
              </w:rPr>
            </w:r>
            <w:r w:rsidR="00882EEB">
              <w:rPr>
                <w:rFonts w:ascii="Arial" w:hAnsi="Arial" w:cs="Arial"/>
                <w:spacing w:val="-1"/>
                <w:sz w:val="20"/>
                <w:szCs w:val="20"/>
              </w:rPr>
              <w:fldChar w:fldCharType="separate"/>
            </w:r>
            <w:r w:rsidRPr="00C85665">
              <w:rPr>
                <w:rFonts w:ascii="Arial" w:hAnsi="Arial" w:cs="Arial"/>
                <w:spacing w:val="-1"/>
                <w:sz w:val="20"/>
                <w:szCs w:val="20"/>
              </w:rPr>
              <w:fldChar w:fldCharType="end"/>
            </w:r>
            <w:bookmarkEnd w:id="10"/>
            <w:r w:rsidR="005A7AB3" w:rsidRPr="00C85665">
              <w:rPr>
                <w:rFonts w:ascii="Arial" w:hAnsi="Arial" w:cs="Arial"/>
                <w:spacing w:val="-1"/>
                <w:sz w:val="20"/>
                <w:szCs w:val="20"/>
              </w:rPr>
              <w:t xml:space="preserve"> Unknown </w:t>
            </w:r>
          </w:p>
        </w:tc>
      </w:tr>
      <w:tr w:rsidR="00246BA6" w:rsidRPr="00C85665" w14:paraId="0F9C4C4E" w14:textId="77777777" w:rsidTr="00C00CDB">
        <w:trPr>
          <w:trHeight w:hRule="exact" w:val="7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D1910" w14:textId="77777777" w:rsidR="00246BA6" w:rsidRPr="00C85665" w:rsidRDefault="00246BA6" w:rsidP="00C00CDB">
            <w:pPr>
              <w:pStyle w:val="TableParagraph"/>
              <w:kinsoku w:val="0"/>
              <w:overflowPunct w:val="0"/>
              <w:spacing w:before="105"/>
              <w:ind w:left="55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75B19" w14:textId="77777777" w:rsidR="00246BA6" w:rsidRPr="00C85665" w:rsidRDefault="00246BA6" w:rsidP="00C00CDB">
            <w:pPr>
              <w:pStyle w:val="TableParagraph"/>
              <w:kinsoku w:val="0"/>
              <w:overflowPunct w:val="0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5665">
              <w:rPr>
                <w:rFonts w:ascii="Arial" w:hAnsi="Arial" w:cs="Arial"/>
                <w:sz w:val="20"/>
                <w:szCs w:val="20"/>
                <w:u w:val="single"/>
              </w:rPr>
              <w:t>Driver's</w:t>
            </w:r>
            <w:r w:rsidRPr="00C85665">
              <w:rPr>
                <w:rFonts w:ascii="Arial" w:hAnsi="Arial" w:cs="Arial"/>
                <w:spacing w:val="-1"/>
                <w:sz w:val="20"/>
                <w:szCs w:val="20"/>
                <w:u w:val="single"/>
              </w:rPr>
              <w:t xml:space="preserve"> </w:t>
            </w:r>
            <w:r w:rsidRPr="00C85665">
              <w:rPr>
                <w:rFonts w:ascii="Arial" w:hAnsi="Arial" w:cs="Arial"/>
                <w:sz w:val="20"/>
                <w:szCs w:val="20"/>
                <w:u w:val="single"/>
              </w:rPr>
              <w:t>License</w:t>
            </w:r>
            <w:r w:rsidRPr="00C85665">
              <w:rPr>
                <w:rFonts w:ascii="Arial" w:hAnsi="Arial" w:cs="Arial"/>
                <w:spacing w:val="-1"/>
                <w:sz w:val="20"/>
                <w:szCs w:val="20"/>
                <w:u w:val="single"/>
              </w:rPr>
              <w:t xml:space="preserve"> </w:t>
            </w:r>
            <w:r w:rsidRPr="00C85665">
              <w:rPr>
                <w:rFonts w:ascii="Arial" w:hAnsi="Arial" w:cs="Arial"/>
                <w:sz w:val="20"/>
                <w:szCs w:val="20"/>
                <w:u w:val="single"/>
              </w:rPr>
              <w:t>Number</w:t>
            </w:r>
            <w:r w:rsidRPr="00C85665">
              <w:rPr>
                <w:rFonts w:ascii="Arial" w:hAnsi="Arial" w:cs="Arial"/>
                <w:spacing w:val="-1"/>
                <w:sz w:val="20"/>
                <w:szCs w:val="20"/>
                <w:u w:val="single"/>
              </w:rPr>
              <w:t xml:space="preserve"> </w:t>
            </w:r>
            <w:r w:rsidRPr="00C85665">
              <w:rPr>
                <w:rFonts w:ascii="Arial" w:hAnsi="Arial" w:cs="Arial"/>
                <w:sz w:val="20"/>
                <w:szCs w:val="20"/>
                <w:u w:val="single"/>
              </w:rPr>
              <w:t>[last</w:t>
            </w:r>
            <w:r w:rsidRPr="00C85665">
              <w:rPr>
                <w:rFonts w:ascii="Arial" w:hAnsi="Arial" w:cs="Arial"/>
                <w:spacing w:val="-1"/>
                <w:sz w:val="20"/>
                <w:szCs w:val="20"/>
                <w:u w:val="single"/>
              </w:rPr>
              <w:t xml:space="preserve"> </w:t>
            </w:r>
            <w:r w:rsidRPr="00C85665">
              <w:rPr>
                <w:rFonts w:ascii="Arial" w:hAnsi="Arial" w:cs="Arial"/>
                <w:sz w:val="20"/>
                <w:szCs w:val="20"/>
                <w:u w:val="single"/>
              </w:rPr>
              <w:t>4</w:t>
            </w:r>
            <w:r w:rsidRPr="00C85665">
              <w:rPr>
                <w:rFonts w:ascii="Arial" w:hAnsi="Arial" w:cs="Arial"/>
                <w:spacing w:val="-1"/>
                <w:sz w:val="20"/>
                <w:szCs w:val="20"/>
                <w:u w:val="single"/>
              </w:rPr>
              <w:t xml:space="preserve"> </w:t>
            </w:r>
            <w:r w:rsidRPr="00C85665">
              <w:rPr>
                <w:rFonts w:ascii="Arial" w:hAnsi="Arial" w:cs="Arial"/>
                <w:sz w:val="20"/>
                <w:szCs w:val="20"/>
                <w:u w:val="single"/>
              </w:rPr>
              <w:t>digits]</w:t>
            </w:r>
            <w:r w:rsidRPr="00C85665">
              <w:rPr>
                <w:rFonts w:ascii="Arial" w:hAnsi="Arial" w:cs="Arial"/>
                <w:spacing w:val="-1"/>
                <w:sz w:val="20"/>
                <w:szCs w:val="20"/>
                <w:u w:val="single"/>
              </w:rPr>
              <w:t xml:space="preserve"> </w:t>
            </w:r>
            <w:r w:rsidRPr="00C85665">
              <w:rPr>
                <w:rFonts w:ascii="Arial" w:hAnsi="Arial" w:cs="Arial"/>
                <w:sz w:val="20"/>
                <w:szCs w:val="20"/>
                <w:u w:val="single"/>
              </w:rPr>
              <w:t>and</w:t>
            </w:r>
            <w:r w:rsidRPr="00C85665">
              <w:rPr>
                <w:rFonts w:ascii="Arial" w:hAnsi="Arial" w:cs="Arial"/>
                <w:spacing w:val="-1"/>
                <w:sz w:val="20"/>
                <w:szCs w:val="20"/>
                <w:u w:val="single"/>
              </w:rPr>
              <w:t xml:space="preserve"> </w:t>
            </w:r>
            <w:r w:rsidRPr="00C85665">
              <w:rPr>
                <w:rFonts w:ascii="Arial" w:hAnsi="Arial" w:cs="Arial"/>
                <w:sz w:val="20"/>
                <w:szCs w:val="20"/>
                <w:u w:val="single"/>
              </w:rPr>
              <w:t>state</w:t>
            </w:r>
          </w:p>
          <w:bookmarkStart w:id="11" w:name="Text10"/>
          <w:p w14:paraId="201E9138" w14:textId="77777777" w:rsidR="002106AB" w:rsidRPr="00C85665" w:rsidRDefault="002106AB" w:rsidP="008032FB">
            <w:pPr>
              <w:pStyle w:val="TableParagraph"/>
              <w:kinsoku w:val="0"/>
              <w:overflowPunct w:val="0"/>
              <w:spacing w:before="105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C8566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C85665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C85665">
              <w:rPr>
                <w:rFonts w:ascii="Arial" w:hAnsi="Arial" w:cs="Arial"/>
                <w:sz w:val="20"/>
                <w:szCs w:val="20"/>
              </w:rPr>
            </w:r>
            <w:r w:rsidRPr="00C8566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8566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85665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"/>
          </w:p>
        </w:tc>
        <w:bookmarkStart w:id="12" w:name="Check2"/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5E197" w14:textId="77777777" w:rsidR="00246BA6" w:rsidRPr="00C85665" w:rsidRDefault="00246BA6" w:rsidP="00C00CDB">
            <w:pPr>
              <w:pStyle w:val="TableParagraph"/>
              <w:tabs>
                <w:tab w:val="left" w:pos="675"/>
              </w:tabs>
              <w:kinsoku w:val="0"/>
              <w:overflowPunct w:val="0"/>
              <w:ind w:hanging="1"/>
              <w:rPr>
                <w:rFonts w:ascii="Arial" w:hAnsi="Arial" w:cs="Arial"/>
                <w:w w:val="95"/>
                <w:sz w:val="20"/>
                <w:szCs w:val="20"/>
              </w:rPr>
            </w:pPr>
            <w:r w:rsidRPr="00C85665">
              <w:rPr>
                <w:rFonts w:ascii="Arial" w:hAnsi="Arial" w:cs="Arial"/>
                <w:w w:val="95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85665">
              <w:rPr>
                <w:rFonts w:ascii="Arial" w:hAnsi="Arial" w:cs="Arial"/>
                <w:w w:val="95"/>
                <w:sz w:val="20"/>
                <w:szCs w:val="20"/>
              </w:rPr>
              <w:instrText xml:space="preserve"> FORMCHECKBOX </w:instrText>
            </w:r>
            <w:r w:rsidR="00882EEB">
              <w:rPr>
                <w:rFonts w:ascii="Arial" w:hAnsi="Arial" w:cs="Arial"/>
                <w:w w:val="95"/>
                <w:sz w:val="20"/>
                <w:szCs w:val="20"/>
              </w:rPr>
            </w:r>
            <w:r w:rsidR="00882EEB">
              <w:rPr>
                <w:rFonts w:ascii="Arial" w:hAnsi="Arial" w:cs="Arial"/>
                <w:w w:val="95"/>
                <w:sz w:val="20"/>
                <w:szCs w:val="20"/>
              </w:rPr>
              <w:fldChar w:fldCharType="separate"/>
            </w:r>
            <w:r w:rsidRPr="00C85665">
              <w:rPr>
                <w:rFonts w:ascii="Arial" w:hAnsi="Arial" w:cs="Arial"/>
                <w:w w:val="95"/>
                <w:sz w:val="20"/>
                <w:szCs w:val="20"/>
              </w:rPr>
              <w:fldChar w:fldCharType="end"/>
            </w:r>
            <w:bookmarkEnd w:id="12"/>
            <w:r w:rsidRPr="00C85665">
              <w:rPr>
                <w:rFonts w:ascii="Arial" w:hAnsi="Arial" w:cs="Arial"/>
                <w:spacing w:val="-1"/>
                <w:sz w:val="20"/>
                <w:szCs w:val="20"/>
              </w:rPr>
              <w:t xml:space="preserve"> Unknown</w:t>
            </w:r>
          </w:p>
        </w:tc>
      </w:tr>
    </w:tbl>
    <w:p w14:paraId="7A27F5C5" w14:textId="77777777" w:rsidR="005A7AB3" w:rsidRDefault="005A7AB3">
      <w:pPr>
        <w:pStyle w:val="BodyText"/>
        <w:kinsoku w:val="0"/>
        <w:overflowPunct w:val="0"/>
        <w:ind w:left="0"/>
      </w:pPr>
    </w:p>
    <w:tbl>
      <w:tblPr>
        <w:tblW w:w="0" w:type="auto"/>
        <w:tblInd w:w="180" w:type="dxa"/>
        <w:tblBorders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15"/>
        <w:gridCol w:w="3998"/>
        <w:gridCol w:w="2497"/>
        <w:gridCol w:w="2775"/>
      </w:tblGrid>
      <w:tr w:rsidR="002106AB" w:rsidRPr="00C85665" w14:paraId="574DBF7E" w14:textId="77777777" w:rsidTr="00DA76A2">
        <w:trPr>
          <w:trHeight w:hRule="exact" w:val="288"/>
        </w:trPr>
        <w:tc>
          <w:tcPr>
            <w:tcW w:w="10285" w:type="dxa"/>
            <w:gridSpan w:val="4"/>
            <w:shd w:val="clear" w:color="auto" w:fill="auto"/>
          </w:tcPr>
          <w:p w14:paraId="6A0C7190" w14:textId="77777777" w:rsidR="002106AB" w:rsidRPr="00C85665" w:rsidRDefault="002106AB" w:rsidP="00C85665">
            <w:pPr>
              <w:pStyle w:val="BodyText"/>
              <w:kinsoku w:val="0"/>
              <w:overflowPunct w:val="0"/>
              <w:ind w:left="0"/>
            </w:pPr>
            <w:r w:rsidRPr="00C85665">
              <w:t>as</w:t>
            </w:r>
            <w:r w:rsidRPr="00C85665">
              <w:rPr>
                <w:spacing w:val="-1"/>
              </w:rPr>
              <w:t xml:space="preserve"> </w:t>
            </w:r>
            <w:r w:rsidRPr="00C85665">
              <w:t>Judgment</w:t>
            </w:r>
            <w:r w:rsidRPr="00C85665">
              <w:rPr>
                <w:spacing w:val="-1"/>
              </w:rPr>
              <w:t xml:space="preserve"> </w:t>
            </w:r>
            <w:r w:rsidRPr="00C85665">
              <w:t>Debtor</w:t>
            </w:r>
            <w:r w:rsidRPr="00C85665">
              <w:rPr>
                <w:spacing w:val="-1"/>
              </w:rPr>
              <w:t xml:space="preserve"> </w:t>
            </w:r>
            <w:r w:rsidRPr="00C85665">
              <w:t>for:</w:t>
            </w:r>
          </w:p>
          <w:p w14:paraId="7A6D89D6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  <w:rPr>
                <w:sz w:val="25"/>
                <w:szCs w:val="25"/>
              </w:rPr>
            </w:pPr>
          </w:p>
        </w:tc>
      </w:tr>
      <w:tr w:rsidR="00C85665" w:rsidRPr="00C85665" w14:paraId="6CFB8C10" w14:textId="77777777" w:rsidTr="00DA76A2">
        <w:trPr>
          <w:trHeight w:val="288"/>
        </w:trPr>
        <w:tc>
          <w:tcPr>
            <w:tcW w:w="1015" w:type="dxa"/>
            <w:tcBorders>
              <w:right w:val="nil"/>
            </w:tcBorders>
            <w:shd w:val="clear" w:color="auto" w:fill="auto"/>
          </w:tcPr>
          <w:p w14:paraId="5CB81C37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  <w:jc w:val="right"/>
            </w:pPr>
            <w:r w:rsidRPr="00C85665">
              <w:t>$</w:t>
            </w:r>
          </w:p>
        </w:tc>
        <w:bookmarkStart w:id="13" w:name="Text12"/>
        <w:tc>
          <w:tcPr>
            <w:tcW w:w="3998" w:type="dxa"/>
            <w:tcBorders>
              <w:left w:val="nil"/>
              <w:bottom w:val="single" w:sz="6" w:space="0" w:color="auto"/>
              <w:right w:val="nil"/>
            </w:tcBorders>
            <w:shd w:val="clear" w:color="auto" w:fill="auto"/>
          </w:tcPr>
          <w:p w14:paraId="1E1F42D9" w14:textId="77777777" w:rsidR="002106AB" w:rsidRPr="00C85665" w:rsidRDefault="007E2E64" w:rsidP="00C85665">
            <w:pPr>
              <w:pStyle w:val="BodyText"/>
              <w:kinsoku w:val="0"/>
              <w:overflowPunct w:val="0"/>
              <w:spacing w:before="5"/>
              <w:ind w:left="0"/>
            </w:pPr>
            <w:r w:rsidRPr="00C85665"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13"/>
          </w:p>
        </w:tc>
        <w:tc>
          <w:tcPr>
            <w:tcW w:w="2497" w:type="dxa"/>
            <w:tcBorders>
              <w:left w:val="nil"/>
              <w:right w:val="nil"/>
            </w:tcBorders>
            <w:shd w:val="clear" w:color="auto" w:fill="auto"/>
          </w:tcPr>
          <w:p w14:paraId="305442A5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</w:pPr>
            <w:r w:rsidRPr="00C85665">
              <w:t>Principal,</w:t>
            </w:r>
          </w:p>
        </w:tc>
        <w:tc>
          <w:tcPr>
            <w:tcW w:w="2775" w:type="dxa"/>
            <w:tcBorders>
              <w:left w:val="nil"/>
            </w:tcBorders>
            <w:shd w:val="clear" w:color="auto" w:fill="auto"/>
          </w:tcPr>
          <w:p w14:paraId="2B8D762E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</w:pPr>
          </w:p>
        </w:tc>
      </w:tr>
      <w:tr w:rsidR="00C85665" w:rsidRPr="00C85665" w14:paraId="0CD65046" w14:textId="77777777" w:rsidTr="00DA76A2">
        <w:trPr>
          <w:trHeight w:hRule="exact" w:val="288"/>
        </w:trPr>
        <w:tc>
          <w:tcPr>
            <w:tcW w:w="1015" w:type="dxa"/>
            <w:tcBorders>
              <w:right w:val="nil"/>
            </w:tcBorders>
            <w:shd w:val="clear" w:color="auto" w:fill="auto"/>
          </w:tcPr>
          <w:p w14:paraId="09393B5A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  <w:jc w:val="right"/>
            </w:pPr>
            <w:r w:rsidRPr="00C85665">
              <w:t>$</w:t>
            </w:r>
          </w:p>
        </w:tc>
        <w:bookmarkStart w:id="14" w:name="Text13"/>
        <w:tc>
          <w:tcPr>
            <w:tcW w:w="399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</w:tcPr>
          <w:p w14:paraId="73A690C8" w14:textId="77777777" w:rsidR="002106AB" w:rsidRPr="00C85665" w:rsidRDefault="007E2E64" w:rsidP="00C85665">
            <w:pPr>
              <w:pStyle w:val="BodyText"/>
              <w:kinsoku w:val="0"/>
              <w:overflowPunct w:val="0"/>
              <w:spacing w:before="5"/>
              <w:ind w:left="0"/>
            </w:pPr>
            <w:r w:rsidRPr="00C85665"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14"/>
          </w:p>
        </w:tc>
        <w:tc>
          <w:tcPr>
            <w:tcW w:w="2497" w:type="dxa"/>
            <w:tcBorders>
              <w:left w:val="nil"/>
              <w:right w:val="nil"/>
            </w:tcBorders>
            <w:shd w:val="clear" w:color="auto" w:fill="auto"/>
          </w:tcPr>
          <w:p w14:paraId="580D457C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</w:pPr>
            <w:r w:rsidRPr="00C85665">
              <w:t>Attorney Fees,</w:t>
            </w:r>
          </w:p>
        </w:tc>
        <w:tc>
          <w:tcPr>
            <w:tcW w:w="2775" w:type="dxa"/>
            <w:tcBorders>
              <w:left w:val="nil"/>
            </w:tcBorders>
            <w:shd w:val="clear" w:color="auto" w:fill="auto"/>
          </w:tcPr>
          <w:p w14:paraId="102F9791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</w:pPr>
          </w:p>
        </w:tc>
      </w:tr>
      <w:tr w:rsidR="00C85665" w:rsidRPr="00C85665" w14:paraId="1AEB2639" w14:textId="77777777" w:rsidTr="00DA76A2">
        <w:trPr>
          <w:trHeight w:hRule="exact" w:val="288"/>
        </w:trPr>
        <w:tc>
          <w:tcPr>
            <w:tcW w:w="1015" w:type="dxa"/>
            <w:tcBorders>
              <w:right w:val="nil"/>
            </w:tcBorders>
            <w:shd w:val="clear" w:color="auto" w:fill="auto"/>
          </w:tcPr>
          <w:p w14:paraId="14D2428F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  <w:jc w:val="right"/>
            </w:pPr>
            <w:r w:rsidRPr="00C85665">
              <w:t>$</w:t>
            </w:r>
          </w:p>
        </w:tc>
        <w:bookmarkStart w:id="15" w:name="Text14"/>
        <w:tc>
          <w:tcPr>
            <w:tcW w:w="399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</w:tcPr>
          <w:p w14:paraId="6150131B" w14:textId="77777777" w:rsidR="002106AB" w:rsidRPr="00C85665" w:rsidRDefault="007E2E64" w:rsidP="00C85665">
            <w:pPr>
              <w:pStyle w:val="BodyText"/>
              <w:kinsoku w:val="0"/>
              <w:overflowPunct w:val="0"/>
              <w:spacing w:before="5"/>
              <w:ind w:left="0"/>
            </w:pPr>
            <w:r w:rsidRPr="00C85665"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15"/>
          </w:p>
        </w:tc>
        <w:tc>
          <w:tcPr>
            <w:tcW w:w="2497" w:type="dxa"/>
            <w:tcBorders>
              <w:left w:val="nil"/>
              <w:right w:val="nil"/>
            </w:tcBorders>
            <w:shd w:val="clear" w:color="auto" w:fill="auto"/>
          </w:tcPr>
          <w:p w14:paraId="57F9E4A0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</w:pPr>
            <w:r w:rsidRPr="00C85665">
              <w:t>Interest, and</w:t>
            </w:r>
          </w:p>
        </w:tc>
        <w:tc>
          <w:tcPr>
            <w:tcW w:w="2775" w:type="dxa"/>
            <w:tcBorders>
              <w:left w:val="nil"/>
            </w:tcBorders>
            <w:shd w:val="clear" w:color="auto" w:fill="auto"/>
          </w:tcPr>
          <w:p w14:paraId="28C4A498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</w:pPr>
          </w:p>
        </w:tc>
      </w:tr>
      <w:tr w:rsidR="00C85665" w:rsidRPr="00C85665" w14:paraId="642D586A" w14:textId="77777777" w:rsidTr="00DA76A2">
        <w:trPr>
          <w:trHeight w:hRule="exact" w:val="288"/>
        </w:trPr>
        <w:tc>
          <w:tcPr>
            <w:tcW w:w="1015" w:type="dxa"/>
            <w:tcBorders>
              <w:right w:val="nil"/>
            </w:tcBorders>
            <w:shd w:val="clear" w:color="auto" w:fill="auto"/>
          </w:tcPr>
          <w:p w14:paraId="4A262BBA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  <w:jc w:val="right"/>
            </w:pPr>
            <w:r w:rsidRPr="00C85665">
              <w:t>$</w:t>
            </w:r>
          </w:p>
        </w:tc>
        <w:bookmarkStart w:id="16" w:name="Text15"/>
        <w:tc>
          <w:tcPr>
            <w:tcW w:w="399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</w:tcPr>
          <w:p w14:paraId="3568624D" w14:textId="77777777" w:rsidR="002106AB" w:rsidRPr="00C85665" w:rsidRDefault="007E2E64" w:rsidP="00C85665">
            <w:pPr>
              <w:pStyle w:val="BodyText"/>
              <w:kinsoku w:val="0"/>
              <w:overflowPunct w:val="0"/>
              <w:spacing w:before="5"/>
              <w:ind w:left="0"/>
            </w:pPr>
            <w:r w:rsidRPr="00C85665"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16"/>
          </w:p>
        </w:tc>
        <w:tc>
          <w:tcPr>
            <w:tcW w:w="2497" w:type="dxa"/>
            <w:tcBorders>
              <w:left w:val="nil"/>
              <w:right w:val="nil"/>
            </w:tcBorders>
            <w:shd w:val="clear" w:color="auto" w:fill="auto"/>
          </w:tcPr>
          <w:p w14:paraId="008FF4C0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</w:pPr>
            <w:r w:rsidRPr="00C85665">
              <w:t>Costs, making a total of</w:t>
            </w:r>
          </w:p>
        </w:tc>
        <w:tc>
          <w:tcPr>
            <w:tcW w:w="2775" w:type="dxa"/>
            <w:tcBorders>
              <w:left w:val="nil"/>
            </w:tcBorders>
            <w:shd w:val="clear" w:color="auto" w:fill="auto"/>
          </w:tcPr>
          <w:p w14:paraId="2DAD15E2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</w:pPr>
          </w:p>
        </w:tc>
      </w:tr>
      <w:tr w:rsidR="00C85665" w:rsidRPr="00C85665" w14:paraId="19C24AF1" w14:textId="77777777" w:rsidTr="00DA76A2">
        <w:trPr>
          <w:trHeight w:hRule="exact" w:val="288"/>
        </w:trPr>
        <w:tc>
          <w:tcPr>
            <w:tcW w:w="1015" w:type="dxa"/>
            <w:tcBorders>
              <w:right w:val="nil"/>
            </w:tcBorders>
            <w:shd w:val="clear" w:color="auto" w:fill="auto"/>
          </w:tcPr>
          <w:p w14:paraId="3AA5D3A1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  <w:jc w:val="right"/>
            </w:pPr>
            <w:r w:rsidRPr="00C85665">
              <w:t>$</w:t>
            </w:r>
          </w:p>
        </w:tc>
        <w:bookmarkStart w:id="17" w:name="Text16"/>
        <w:tc>
          <w:tcPr>
            <w:tcW w:w="399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</w:tcPr>
          <w:p w14:paraId="06B4A60D" w14:textId="77777777" w:rsidR="002106AB" w:rsidRPr="00C85665" w:rsidRDefault="007E2E64" w:rsidP="00C85665">
            <w:pPr>
              <w:pStyle w:val="BodyText"/>
              <w:kinsoku w:val="0"/>
              <w:overflowPunct w:val="0"/>
              <w:spacing w:before="5"/>
              <w:ind w:left="0"/>
            </w:pPr>
            <w:r w:rsidRPr="00C85665"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17"/>
          </w:p>
        </w:tc>
        <w:tc>
          <w:tcPr>
            <w:tcW w:w="5272" w:type="dxa"/>
            <w:gridSpan w:val="2"/>
            <w:tcBorders>
              <w:left w:val="nil"/>
            </w:tcBorders>
            <w:shd w:val="clear" w:color="auto" w:fill="auto"/>
          </w:tcPr>
          <w:p w14:paraId="5B52FD0A" w14:textId="18A4FA24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</w:pPr>
            <w:r w:rsidRPr="00C85665">
              <w:rPr>
                <w:spacing w:val="-1"/>
              </w:rPr>
              <w:t>JUDGMENT AS ENTERED</w:t>
            </w:r>
            <w:r w:rsidR="009F6A2A">
              <w:rPr>
                <w:spacing w:val="-1"/>
              </w:rPr>
              <w:t>.</w:t>
            </w:r>
          </w:p>
        </w:tc>
      </w:tr>
      <w:tr w:rsidR="00C85665" w:rsidRPr="00C85665" w14:paraId="214A532F" w14:textId="77777777" w:rsidTr="00DA76A2">
        <w:trPr>
          <w:trHeight w:hRule="exact" w:val="288"/>
        </w:trPr>
        <w:tc>
          <w:tcPr>
            <w:tcW w:w="1015" w:type="dxa"/>
            <w:tcBorders>
              <w:right w:val="nil"/>
            </w:tcBorders>
            <w:shd w:val="clear" w:color="auto" w:fill="auto"/>
          </w:tcPr>
          <w:p w14:paraId="4DC1BF04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  <w:jc w:val="right"/>
            </w:pPr>
          </w:p>
        </w:tc>
        <w:tc>
          <w:tcPr>
            <w:tcW w:w="3998" w:type="dxa"/>
            <w:tcBorders>
              <w:top w:val="single" w:sz="6" w:space="0" w:color="auto"/>
              <w:left w:val="nil"/>
              <w:right w:val="nil"/>
            </w:tcBorders>
            <w:shd w:val="clear" w:color="auto" w:fill="auto"/>
          </w:tcPr>
          <w:p w14:paraId="1CC9D086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</w:pPr>
          </w:p>
        </w:tc>
        <w:tc>
          <w:tcPr>
            <w:tcW w:w="5272" w:type="dxa"/>
            <w:gridSpan w:val="2"/>
            <w:tcBorders>
              <w:left w:val="nil"/>
            </w:tcBorders>
            <w:shd w:val="clear" w:color="auto" w:fill="auto"/>
          </w:tcPr>
          <w:p w14:paraId="055176E1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  <w:rPr>
                <w:spacing w:val="-1"/>
              </w:rPr>
            </w:pPr>
          </w:p>
        </w:tc>
      </w:tr>
      <w:tr w:rsidR="002106AB" w:rsidRPr="00C85665" w14:paraId="4ED3A784" w14:textId="77777777" w:rsidTr="00DA76A2">
        <w:trPr>
          <w:trHeight w:hRule="exact" w:val="288"/>
        </w:trPr>
        <w:tc>
          <w:tcPr>
            <w:tcW w:w="10285" w:type="dxa"/>
            <w:gridSpan w:val="4"/>
            <w:shd w:val="clear" w:color="auto" w:fill="auto"/>
          </w:tcPr>
          <w:p w14:paraId="3B65E374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  <w:rPr>
                <w:spacing w:val="-1"/>
              </w:rPr>
            </w:pPr>
            <w:r w:rsidRPr="00C85665">
              <w:rPr>
                <w:b/>
                <w:bCs/>
                <w:spacing w:val="-1"/>
              </w:rPr>
              <w:t xml:space="preserve">           Whereas</w:t>
            </w:r>
            <w:r w:rsidRPr="00C85665">
              <w:rPr>
                <w:spacing w:val="-1"/>
              </w:rPr>
              <w:t>,</w:t>
            </w:r>
            <w:r w:rsidRPr="00C85665">
              <w:rPr>
                <w:spacing w:val="-16"/>
              </w:rPr>
              <w:t xml:space="preserve"> </w:t>
            </w:r>
            <w:r w:rsidRPr="00C85665">
              <w:rPr>
                <w:spacing w:val="-1"/>
              </w:rPr>
              <w:t>according</w:t>
            </w:r>
            <w:r w:rsidRPr="00C85665">
              <w:rPr>
                <w:spacing w:val="-14"/>
              </w:rPr>
              <w:t xml:space="preserve"> </w:t>
            </w:r>
            <w:r w:rsidRPr="00C85665">
              <w:t>to</w:t>
            </w:r>
            <w:r w:rsidRPr="00C85665">
              <w:rPr>
                <w:spacing w:val="-14"/>
              </w:rPr>
              <w:t xml:space="preserve"> </w:t>
            </w:r>
            <w:r w:rsidRPr="00C85665">
              <w:t>an</w:t>
            </w:r>
            <w:r w:rsidRPr="00C85665">
              <w:rPr>
                <w:spacing w:val="-14"/>
              </w:rPr>
              <w:t xml:space="preserve"> </w:t>
            </w:r>
            <w:r w:rsidRPr="00C85665">
              <w:t>affidavit</w:t>
            </w:r>
            <w:r w:rsidRPr="00C85665">
              <w:rPr>
                <w:spacing w:val="-14"/>
              </w:rPr>
              <w:t xml:space="preserve"> </w:t>
            </w:r>
            <w:r w:rsidRPr="00C85665">
              <w:t>and/or</w:t>
            </w:r>
            <w:r w:rsidRPr="00C85665">
              <w:rPr>
                <w:spacing w:val="-14"/>
              </w:rPr>
              <w:t xml:space="preserve"> </w:t>
            </w:r>
            <w:r w:rsidRPr="00C85665">
              <w:t>memorandum</w:t>
            </w:r>
            <w:r w:rsidRPr="00C85665">
              <w:rPr>
                <w:spacing w:val="-14"/>
              </w:rPr>
              <w:t xml:space="preserve"> </w:t>
            </w:r>
            <w:r w:rsidRPr="00C85665">
              <w:t>of</w:t>
            </w:r>
            <w:r w:rsidRPr="00C85665">
              <w:rPr>
                <w:spacing w:val="-14"/>
              </w:rPr>
              <w:t xml:space="preserve"> </w:t>
            </w:r>
            <w:r w:rsidRPr="00C85665">
              <w:rPr>
                <w:spacing w:val="-1"/>
              </w:rPr>
              <w:t>costs</w:t>
            </w:r>
            <w:r w:rsidRPr="00C85665">
              <w:rPr>
                <w:spacing w:val="-14"/>
              </w:rPr>
              <w:t xml:space="preserve"> </w:t>
            </w:r>
            <w:r w:rsidRPr="00C85665">
              <w:t>after</w:t>
            </w:r>
            <w:r w:rsidRPr="00C85665">
              <w:rPr>
                <w:spacing w:val="-14"/>
              </w:rPr>
              <w:t xml:space="preserve"> </w:t>
            </w:r>
            <w:r w:rsidRPr="00C85665">
              <w:t>judgment</w:t>
            </w:r>
            <w:r w:rsidRPr="00C85665">
              <w:rPr>
                <w:spacing w:val="-14"/>
              </w:rPr>
              <w:t xml:space="preserve"> </w:t>
            </w:r>
            <w:r w:rsidRPr="00C85665">
              <w:t>filed</w:t>
            </w:r>
            <w:r w:rsidRPr="00C85665">
              <w:rPr>
                <w:spacing w:val="-14"/>
              </w:rPr>
              <w:t xml:space="preserve"> </w:t>
            </w:r>
            <w:r w:rsidRPr="00C85665">
              <w:rPr>
                <w:spacing w:val="-1"/>
              </w:rPr>
              <w:t>herein,</w:t>
            </w:r>
            <w:r w:rsidRPr="00C85665">
              <w:rPr>
                <w:spacing w:val="-14"/>
              </w:rPr>
              <w:t xml:space="preserve"> </w:t>
            </w:r>
            <w:r w:rsidRPr="00C85665">
              <w:t>it</w:t>
            </w:r>
            <w:r w:rsidRPr="00C85665">
              <w:rPr>
                <w:spacing w:val="-14"/>
              </w:rPr>
              <w:t xml:space="preserve"> </w:t>
            </w:r>
            <w:r w:rsidRPr="00C85665">
              <w:t>appears</w:t>
            </w:r>
            <w:r w:rsidRPr="00C85665">
              <w:rPr>
                <w:spacing w:val="-14"/>
              </w:rPr>
              <w:t xml:space="preserve"> </w:t>
            </w:r>
            <w:r w:rsidRPr="00C85665">
              <w:t>t</w:t>
            </w:r>
            <w:r w:rsidR="00692F3D" w:rsidRPr="00C85665">
              <w:t>hat</w:t>
            </w:r>
          </w:p>
        </w:tc>
      </w:tr>
      <w:tr w:rsidR="002106AB" w:rsidRPr="00C85665" w14:paraId="0D5F19AE" w14:textId="77777777" w:rsidTr="00DA76A2">
        <w:trPr>
          <w:trHeight w:hRule="exact" w:val="288"/>
        </w:trPr>
        <w:tc>
          <w:tcPr>
            <w:tcW w:w="10285" w:type="dxa"/>
            <w:gridSpan w:val="4"/>
            <w:shd w:val="clear" w:color="auto" w:fill="auto"/>
          </w:tcPr>
          <w:p w14:paraId="28CE4CA5" w14:textId="77777777" w:rsidR="002106AB" w:rsidRPr="00C85665" w:rsidRDefault="00692F3D" w:rsidP="00C85665">
            <w:pPr>
              <w:pStyle w:val="BodyText"/>
              <w:kinsoku w:val="0"/>
              <w:overflowPunct w:val="0"/>
              <w:spacing w:before="5"/>
              <w:ind w:left="0"/>
              <w:rPr>
                <w:spacing w:val="-1"/>
              </w:rPr>
            </w:pPr>
            <w:r w:rsidRPr="00C85665">
              <w:t xml:space="preserve">further </w:t>
            </w:r>
            <w:r w:rsidR="002106AB" w:rsidRPr="00C85665">
              <w:t>sums</w:t>
            </w:r>
            <w:r w:rsidR="002106AB" w:rsidRPr="00C85665">
              <w:rPr>
                <w:spacing w:val="-1"/>
              </w:rPr>
              <w:t xml:space="preserve"> </w:t>
            </w:r>
            <w:r w:rsidR="002106AB" w:rsidRPr="00C85665">
              <w:t>have</w:t>
            </w:r>
            <w:r w:rsidR="002106AB" w:rsidRPr="00C85665">
              <w:rPr>
                <w:spacing w:val="-1"/>
              </w:rPr>
              <w:t xml:space="preserve"> </w:t>
            </w:r>
            <w:r w:rsidR="002106AB" w:rsidRPr="00C85665">
              <w:t>accrued</w:t>
            </w:r>
            <w:r w:rsidR="002106AB" w:rsidRPr="00C85665">
              <w:rPr>
                <w:spacing w:val="-1"/>
              </w:rPr>
              <w:t xml:space="preserve"> </w:t>
            </w:r>
            <w:r w:rsidR="002106AB" w:rsidRPr="00C85665">
              <w:t>since</w:t>
            </w:r>
            <w:r w:rsidR="002106AB" w:rsidRPr="00C85665">
              <w:rPr>
                <w:spacing w:val="-1"/>
              </w:rPr>
              <w:t xml:space="preserve"> </w:t>
            </w:r>
            <w:r w:rsidR="002106AB" w:rsidRPr="00C85665">
              <w:t>the</w:t>
            </w:r>
            <w:r w:rsidR="002106AB" w:rsidRPr="00C85665">
              <w:rPr>
                <w:spacing w:val="-1"/>
              </w:rPr>
              <w:t xml:space="preserve"> </w:t>
            </w:r>
            <w:r w:rsidR="002106AB" w:rsidRPr="00C85665">
              <w:t>entry</w:t>
            </w:r>
            <w:r w:rsidR="002106AB" w:rsidRPr="00C85665">
              <w:rPr>
                <w:spacing w:val="-1"/>
              </w:rPr>
              <w:t xml:space="preserve"> </w:t>
            </w:r>
            <w:r w:rsidR="002106AB" w:rsidRPr="00C85665">
              <w:t>of</w:t>
            </w:r>
            <w:r w:rsidR="002106AB" w:rsidRPr="00C85665">
              <w:rPr>
                <w:spacing w:val="-1"/>
              </w:rPr>
              <w:t xml:space="preserve"> </w:t>
            </w:r>
            <w:r w:rsidR="002106AB" w:rsidRPr="00C85665">
              <w:t>judgment,</w:t>
            </w:r>
            <w:r w:rsidR="002106AB" w:rsidRPr="00C85665">
              <w:rPr>
                <w:spacing w:val="-1"/>
              </w:rPr>
              <w:t xml:space="preserve"> </w:t>
            </w:r>
            <w:r w:rsidR="002106AB" w:rsidRPr="00C85665">
              <w:t>to</w:t>
            </w:r>
            <w:r w:rsidR="002106AB" w:rsidRPr="00C85665">
              <w:rPr>
                <w:spacing w:val="-1"/>
              </w:rPr>
              <w:t xml:space="preserve"> </w:t>
            </w:r>
            <w:r w:rsidR="002106AB" w:rsidRPr="00C85665">
              <w:t>wit:</w:t>
            </w:r>
          </w:p>
        </w:tc>
      </w:tr>
      <w:tr w:rsidR="00C85665" w:rsidRPr="00C85665" w14:paraId="79AAF7C2" w14:textId="77777777" w:rsidTr="00DA76A2">
        <w:trPr>
          <w:trHeight w:hRule="exact" w:val="288"/>
        </w:trPr>
        <w:tc>
          <w:tcPr>
            <w:tcW w:w="1015" w:type="dxa"/>
            <w:tcBorders>
              <w:right w:val="nil"/>
            </w:tcBorders>
            <w:shd w:val="clear" w:color="auto" w:fill="auto"/>
          </w:tcPr>
          <w:p w14:paraId="1468E37B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  <w:jc w:val="right"/>
            </w:pPr>
            <w:r w:rsidRPr="00C85665">
              <w:t>$</w:t>
            </w:r>
          </w:p>
        </w:tc>
        <w:bookmarkStart w:id="18" w:name="Text17"/>
        <w:tc>
          <w:tcPr>
            <w:tcW w:w="3998" w:type="dxa"/>
            <w:tcBorders>
              <w:left w:val="nil"/>
              <w:bottom w:val="single" w:sz="6" w:space="0" w:color="auto"/>
              <w:right w:val="nil"/>
            </w:tcBorders>
            <w:shd w:val="clear" w:color="auto" w:fill="auto"/>
          </w:tcPr>
          <w:p w14:paraId="16EBB32A" w14:textId="77777777" w:rsidR="002106AB" w:rsidRPr="00C85665" w:rsidRDefault="007E2E64" w:rsidP="00C85665">
            <w:pPr>
              <w:pStyle w:val="BodyText"/>
              <w:kinsoku w:val="0"/>
              <w:overflowPunct w:val="0"/>
              <w:spacing w:before="5"/>
              <w:ind w:left="0"/>
            </w:pPr>
            <w:r w:rsidRPr="00C85665"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18"/>
          </w:p>
        </w:tc>
        <w:tc>
          <w:tcPr>
            <w:tcW w:w="5272" w:type="dxa"/>
            <w:gridSpan w:val="2"/>
            <w:tcBorders>
              <w:left w:val="nil"/>
            </w:tcBorders>
            <w:shd w:val="clear" w:color="auto" w:fill="auto"/>
          </w:tcPr>
          <w:p w14:paraId="6B44FEB0" w14:textId="48500193" w:rsidR="002106AB" w:rsidRPr="00C85665" w:rsidRDefault="00F56F73" w:rsidP="00C85665">
            <w:pPr>
              <w:pStyle w:val="BodyText"/>
              <w:tabs>
                <w:tab w:val="left" w:pos="4479"/>
              </w:tabs>
              <w:kinsoku w:val="0"/>
              <w:overflowPunct w:val="0"/>
              <w:ind w:left="0"/>
            </w:pPr>
            <w:r>
              <w:t>A</w:t>
            </w:r>
            <w:r w:rsidR="002106AB" w:rsidRPr="00C85665">
              <w:t>ccrued</w:t>
            </w:r>
            <w:r w:rsidR="002106AB" w:rsidRPr="00C85665">
              <w:rPr>
                <w:spacing w:val="-1"/>
              </w:rPr>
              <w:t xml:space="preserve"> </w:t>
            </w:r>
            <w:r w:rsidR="002106AB" w:rsidRPr="00C85665">
              <w:t>interest,</w:t>
            </w:r>
            <w:r w:rsidR="002106AB" w:rsidRPr="00C85665">
              <w:rPr>
                <w:spacing w:val="-1"/>
              </w:rPr>
              <w:t xml:space="preserve"> </w:t>
            </w:r>
            <w:r w:rsidR="002106AB" w:rsidRPr="00C85665">
              <w:t>and</w:t>
            </w:r>
          </w:p>
          <w:p w14:paraId="50EB9B20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  <w:rPr>
                <w:spacing w:val="-1"/>
              </w:rPr>
            </w:pPr>
          </w:p>
        </w:tc>
      </w:tr>
      <w:tr w:rsidR="00C85665" w:rsidRPr="00C85665" w14:paraId="2FD39CDE" w14:textId="77777777" w:rsidTr="00DA76A2">
        <w:trPr>
          <w:trHeight w:hRule="exact" w:val="288"/>
        </w:trPr>
        <w:tc>
          <w:tcPr>
            <w:tcW w:w="1015" w:type="dxa"/>
            <w:tcBorders>
              <w:right w:val="nil"/>
            </w:tcBorders>
            <w:shd w:val="clear" w:color="auto" w:fill="auto"/>
          </w:tcPr>
          <w:p w14:paraId="2EEFC537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  <w:jc w:val="right"/>
            </w:pPr>
            <w:r w:rsidRPr="00C85665">
              <w:t>$</w:t>
            </w:r>
          </w:p>
        </w:tc>
        <w:bookmarkStart w:id="19" w:name="Text18"/>
        <w:tc>
          <w:tcPr>
            <w:tcW w:w="399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</w:tcPr>
          <w:p w14:paraId="3F6D8CA6" w14:textId="77777777" w:rsidR="002106AB" w:rsidRPr="00C85665" w:rsidRDefault="007E2E64" w:rsidP="00C85665">
            <w:pPr>
              <w:pStyle w:val="BodyText"/>
              <w:kinsoku w:val="0"/>
              <w:overflowPunct w:val="0"/>
              <w:spacing w:before="5"/>
              <w:ind w:left="0"/>
            </w:pPr>
            <w:r w:rsidRPr="00C85665"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19"/>
          </w:p>
        </w:tc>
        <w:tc>
          <w:tcPr>
            <w:tcW w:w="5272" w:type="dxa"/>
            <w:gridSpan w:val="2"/>
            <w:tcBorders>
              <w:left w:val="nil"/>
            </w:tcBorders>
            <w:shd w:val="clear" w:color="auto" w:fill="auto"/>
          </w:tcPr>
          <w:p w14:paraId="68B98296" w14:textId="3C481017" w:rsidR="002106AB" w:rsidRPr="00C85665" w:rsidRDefault="00F56F73" w:rsidP="00C85665">
            <w:pPr>
              <w:pStyle w:val="BodyText"/>
              <w:kinsoku w:val="0"/>
              <w:overflowPunct w:val="0"/>
              <w:spacing w:before="5"/>
              <w:ind w:left="0"/>
              <w:rPr>
                <w:spacing w:val="-1"/>
              </w:rPr>
            </w:pPr>
            <w:r>
              <w:t>A</w:t>
            </w:r>
            <w:r w:rsidR="002106AB" w:rsidRPr="00C85665">
              <w:t>ccrued</w:t>
            </w:r>
            <w:r w:rsidR="002106AB" w:rsidRPr="00C85665">
              <w:rPr>
                <w:spacing w:val="-1"/>
              </w:rPr>
              <w:t xml:space="preserve"> </w:t>
            </w:r>
            <w:r w:rsidR="002106AB" w:rsidRPr="00C85665">
              <w:t>costs,</w:t>
            </w:r>
            <w:r w:rsidR="002106AB" w:rsidRPr="00C85665">
              <w:rPr>
                <w:spacing w:val="-1"/>
              </w:rPr>
              <w:t xml:space="preserve"> </w:t>
            </w:r>
            <w:r w:rsidR="002106AB" w:rsidRPr="00C85665">
              <w:t>making</w:t>
            </w:r>
            <w:r w:rsidR="002106AB" w:rsidRPr="00C85665">
              <w:rPr>
                <w:spacing w:val="-1"/>
              </w:rPr>
              <w:t xml:space="preserve"> </w:t>
            </w:r>
            <w:r w:rsidR="002106AB" w:rsidRPr="00C85665">
              <w:t>a</w:t>
            </w:r>
            <w:r w:rsidR="002106AB" w:rsidRPr="00C85665">
              <w:rPr>
                <w:spacing w:val="-1"/>
              </w:rPr>
              <w:t xml:space="preserve"> </w:t>
            </w:r>
            <w:r w:rsidR="002106AB" w:rsidRPr="00C85665">
              <w:t>total</w:t>
            </w:r>
            <w:r w:rsidR="002106AB" w:rsidRPr="00C85665">
              <w:rPr>
                <w:spacing w:val="-1"/>
              </w:rPr>
              <w:t xml:space="preserve"> </w:t>
            </w:r>
            <w:r w:rsidR="002106AB" w:rsidRPr="00C85665">
              <w:t>of</w:t>
            </w:r>
          </w:p>
        </w:tc>
      </w:tr>
      <w:tr w:rsidR="00C85665" w:rsidRPr="00C85665" w14:paraId="3D52EAD4" w14:textId="77777777" w:rsidTr="00DA76A2">
        <w:trPr>
          <w:trHeight w:hRule="exact" w:val="288"/>
        </w:trPr>
        <w:tc>
          <w:tcPr>
            <w:tcW w:w="1015" w:type="dxa"/>
            <w:tcBorders>
              <w:right w:val="nil"/>
            </w:tcBorders>
            <w:shd w:val="clear" w:color="auto" w:fill="auto"/>
          </w:tcPr>
          <w:p w14:paraId="6435CB76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  <w:jc w:val="right"/>
            </w:pPr>
            <w:r w:rsidRPr="00C85665">
              <w:t>$</w:t>
            </w:r>
          </w:p>
        </w:tc>
        <w:bookmarkStart w:id="20" w:name="Text19"/>
        <w:tc>
          <w:tcPr>
            <w:tcW w:w="399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</w:tcPr>
          <w:p w14:paraId="7ECB4D66" w14:textId="77777777" w:rsidR="002106AB" w:rsidRPr="00C85665" w:rsidRDefault="007E2E64" w:rsidP="00C85665">
            <w:pPr>
              <w:pStyle w:val="BodyText"/>
              <w:kinsoku w:val="0"/>
              <w:overflowPunct w:val="0"/>
              <w:spacing w:before="5"/>
              <w:ind w:left="0"/>
            </w:pPr>
            <w:r w:rsidRPr="00C85665"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20"/>
          </w:p>
        </w:tc>
        <w:tc>
          <w:tcPr>
            <w:tcW w:w="5272" w:type="dxa"/>
            <w:gridSpan w:val="2"/>
            <w:tcBorders>
              <w:left w:val="nil"/>
            </w:tcBorders>
            <w:shd w:val="clear" w:color="auto" w:fill="auto"/>
          </w:tcPr>
          <w:p w14:paraId="58653299" w14:textId="77777777" w:rsidR="002106AB" w:rsidRPr="00C85665" w:rsidRDefault="002106AB" w:rsidP="00C85665">
            <w:pPr>
              <w:pStyle w:val="BodyText"/>
              <w:kinsoku w:val="0"/>
              <w:overflowPunct w:val="0"/>
              <w:spacing w:before="5"/>
              <w:ind w:left="0"/>
              <w:rPr>
                <w:spacing w:val="-1"/>
              </w:rPr>
            </w:pPr>
            <w:r w:rsidRPr="00C85665">
              <w:rPr>
                <w:spacing w:val="-1"/>
              </w:rPr>
              <w:t>ACCRUED COSTS AND ACCRUED INTEREST.</w:t>
            </w:r>
          </w:p>
        </w:tc>
      </w:tr>
    </w:tbl>
    <w:p w14:paraId="3107994A" w14:textId="77777777" w:rsidR="005A7AB3" w:rsidRDefault="005A7AB3">
      <w:pPr>
        <w:pStyle w:val="BodyText"/>
        <w:kinsoku w:val="0"/>
        <w:overflowPunct w:val="0"/>
        <w:spacing w:before="5"/>
        <w:ind w:left="0"/>
        <w:rPr>
          <w:sz w:val="25"/>
          <w:szCs w:val="25"/>
        </w:rPr>
      </w:pPr>
    </w:p>
    <w:p w14:paraId="0B90704C" w14:textId="77777777" w:rsidR="005A7AB3" w:rsidRDefault="005A7AB3">
      <w:pPr>
        <w:pStyle w:val="BodyText"/>
        <w:kinsoku w:val="0"/>
        <w:overflowPunct w:val="0"/>
        <w:spacing w:before="6"/>
        <w:ind w:left="0"/>
      </w:pPr>
    </w:p>
    <w:p w14:paraId="4C63D366" w14:textId="77777777" w:rsidR="005A7AB3" w:rsidRDefault="005A7AB3">
      <w:pPr>
        <w:pStyle w:val="BodyText"/>
        <w:kinsoku w:val="0"/>
        <w:overflowPunct w:val="0"/>
        <w:spacing w:before="5"/>
        <w:ind w:left="0"/>
        <w:rPr>
          <w:rFonts w:ascii="Courier New" w:hAnsi="Courier New" w:cs="Courier New"/>
          <w:sz w:val="14"/>
          <w:szCs w:val="14"/>
        </w:rPr>
      </w:pPr>
    </w:p>
    <w:p w14:paraId="2CB1C639" w14:textId="77777777" w:rsidR="005A7AB3" w:rsidRDefault="005A7AB3">
      <w:pPr>
        <w:pStyle w:val="BodyText"/>
        <w:kinsoku w:val="0"/>
        <w:overflowPunct w:val="0"/>
        <w:spacing w:before="74"/>
        <w:ind w:left="120"/>
        <w:jc w:val="both"/>
        <w:rPr>
          <w:spacing w:val="-1"/>
        </w:rPr>
      </w:pPr>
      <w:r>
        <w:t>Credit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payments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partial satisfaction in the amount of:</w:t>
      </w:r>
    </w:p>
    <w:p w14:paraId="3B0E4E33" w14:textId="77777777" w:rsidR="00A3628B" w:rsidRDefault="00A3628B">
      <w:pPr>
        <w:pStyle w:val="BodyText"/>
        <w:kinsoku w:val="0"/>
        <w:overflowPunct w:val="0"/>
        <w:spacing w:before="74"/>
        <w:ind w:left="120"/>
        <w:jc w:val="both"/>
        <w:rPr>
          <w:spacing w:val="-1"/>
        </w:rPr>
      </w:pPr>
    </w:p>
    <w:tbl>
      <w:tblPr>
        <w:tblW w:w="0" w:type="auto"/>
        <w:tblInd w:w="12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5"/>
        <w:gridCol w:w="2880"/>
        <w:gridCol w:w="5220"/>
        <w:gridCol w:w="1440"/>
        <w:gridCol w:w="810"/>
      </w:tblGrid>
      <w:tr w:rsidR="00C85665" w:rsidRPr="00C85665" w14:paraId="514B3B98" w14:textId="77777777" w:rsidTr="00C85665">
        <w:trPr>
          <w:trHeight w:val="288"/>
        </w:trPr>
        <w:tc>
          <w:tcPr>
            <w:tcW w:w="445" w:type="dxa"/>
            <w:shd w:val="clear" w:color="auto" w:fill="auto"/>
          </w:tcPr>
          <w:p w14:paraId="2EDADE09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  <w:r w:rsidRPr="00C85665">
              <w:t xml:space="preserve"> $</w:t>
            </w:r>
          </w:p>
        </w:tc>
        <w:bookmarkStart w:id="21" w:name="Text20"/>
        <w:tc>
          <w:tcPr>
            <w:tcW w:w="2880" w:type="dxa"/>
            <w:tcBorders>
              <w:bottom w:val="single" w:sz="6" w:space="0" w:color="auto"/>
            </w:tcBorders>
            <w:shd w:val="clear" w:color="auto" w:fill="auto"/>
          </w:tcPr>
          <w:p w14:paraId="1D84BB24" w14:textId="77777777" w:rsidR="00A3628B" w:rsidRPr="00C85665" w:rsidRDefault="007E2E64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  <w:r w:rsidRPr="00C85665"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21"/>
          </w:p>
        </w:tc>
        <w:tc>
          <w:tcPr>
            <w:tcW w:w="7470" w:type="dxa"/>
            <w:gridSpan w:val="3"/>
            <w:shd w:val="clear" w:color="auto" w:fill="auto"/>
          </w:tcPr>
          <w:p w14:paraId="080C0C94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  <w:r w:rsidRPr="00C85665">
              <w:rPr>
                <w:spacing w:val="-1"/>
              </w:rPr>
              <w:t>which</w:t>
            </w:r>
            <w:r w:rsidRPr="00C85665">
              <w:rPr>
                <w:spacing w:val="-19"/>
              </w:rPr>
              <w:t xml:space="preserve"> </w:t>
            </w:r>
            <w:r w:rsidRPr="00C85665">
              <w:rPr>
                <w:spacing w:val="-1"/>
              </w:rPr>
              <w:t>is</w:t>
            </w:r>
            <w:r w:rsidRPr="00C85665">
              <w:rPr>
                <w:spacing w:val="-18"/>
              </w:rPr>
              <w:t xml:space="preserve"> </w:t>
            </w:r>
            <w:r w:rsidRPr="00C85665">
              <w:rPr>
                <w:spacing w:val="-1"/>
              </w:rPr>
              <w:t>to</w:t>
            </w:r>
            <w:r w:rsidRPr="00C85665">
              <w:rPr>
                <w:spacing w:val="-19"/>
              </w:rPr>
              <w:t xml:space="preserve"> </w:t>
            </w:r>
            <w:r w:rsidRPr="00C85665">
              <w:rPr>
                <w:spacing w:val="-1"/>
              </w:rPr>
              <w:t>be</w:t>
            </w:r>
            <w:r w:rsidRPr="00C85665">
              <w:rPr>
                <w:spacing w:val="-19"/>
              </w:rPr>
              <w:t xml:space="preserve"> </w:t>
            </w:r>
            <w:r w:rsidRPr="00C85665">
              <w:rPr>
                <w:spacing w:val="-1"/>
              </w:rPr>
              <w:t>credited</w:t>
            </w:r>
            <w:r w:rsidRPr="00C85665">
              <w:rPr>
                <w:spacing w:val="-19"/>
              </w:rPr>
              <w:t xml:space="preserve"> </w:t>
            </w:r>
            <w:r w:rsidRPr="00C85665">
              <w:rPr>
                <w:spacing w:val="-1"/>
              </w:rPr>
              <w:t>against</w:t>
            </w:r>
            <w:r w:rsidRPr="00C85665">
              <w:rPr>
                <w:spacing w:val="-21"/>
              </w:rPr>
              <w:t xml:space="preserve"> </w:t>
            </w:r>
            <w:r w:rsidRPr="00C85665">
              <w:rPr>
                <w:spacing w:val="-1"/>
              </w:rPr>
              <w:t>the</w:t>
            </w:r>
            <w:r w:rsidRPr="00C85665">
              <w:rPr>
                <w:spacing w:val="-19"/>
              </w:rPr>
              <w:t xml:space="preserve"> </w:t>
            </w:r>
            <w:r w:rsidRPr="00C85665">
              <w:rPr>
                <w:spacing w:val="-1"/>
              </w:rPr>
              <w:t>total</w:t>
            </w:r>
            <w:r w:rsidRPr="00C85665">
              <w:rPr>
                <w:spacing w:val="-19"/>
              </w:rPr>
              <w:t xml:space="preserve"> </w:t>
            </w:r>
            <w:r w:rsidRPr="00C85665">
              <w:rPr>
                <w:spacing w:val="-1"/>
              </w:rPr>
              <w:t>accrued</w:t>
            </w:r>
            <w:r w:rsidRPr="00C85665">
              <w:rPr>
                <w:spacing w:val="-19"/>
              </w:rPr>
              <w:t xml:space="preserve"> </w:t>
            </w:r>
            <w:r w:rsidRPr="00C85665">
              <w:rPr>
                <w:spacing w:val="-1"/>
              </w:rPr>
              <w:t>costs</w:t>
            </w:r>
            <w:r w:rsidRPr="00C85665">
              <w:rPr>
                <w:spacing w:val="-18"/>
              </w:rPr>
              <w:t xml:space="preserve"> </w:t>
            </w:r>
            <w:r w:rsidRPr="00C85665">
              <w:rPr>
                <w:spacing w:val="-1"/>
              </w:rPr>
              <w:t>and</w:t>
            </w:r>
            <w:r w:rsidRPr="00C85665">
              <w:rPr>
                <w:spacing w:val="-19"/>
              </w:rPr>
              <w:t xml:space="preserve"> </w:t>
            </w:r>
            <w:r w:rsidRPr="00C85665">
              <w:rPr>
                <w:spacing w:val="-1"/>
              </w:rPr>
              <w:t>accrued interest, with any</w:t>
            </w:r>
          </w:p>
        </w:tc>
      </w:tr>
      <w:tr w:rsidR="00A3628B" w:rsidRPr="00C85665" w14:paraId="4952BE32" w14:textId="77777777" w:rsidTr="00C85665">
        <w:trPr>
          <w:trHeight w:hRule="exact" w:val="288"/>
        </w:trPr>
        <w:tc>
          <w:tcPr>
            <w:tcW w:w="3325" w:type="dxa"/>
            <w:gridSpan w:val="2"/>
            <w:shd w:val="clear" w:color="auto" w:fill="auto"/>
          </w:tcPr>
          <w:p w14:paraId="4E3A080A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  <w:tc>
          <w:tcPr>
            <w:tcW w:w="7470" w:type="dxa"/>
            <w:gridSpan w:val="3"/>
            <w:shd w:val="clear" w:color="auto" w:fill="auto"/>
          </w:tcPr>
          <w:p w14:paraId="23534EF6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60"/>
              <w:ind w:left="0"/>
            </w:pPr>
            <w:r w:rsidRPr="00C85665">
              <w:t>excess</w:t>
            </w:r>
            <w:r w:rsidRPr="00C85665">
              <w:rPr>
                <w:spacing w:val="-1"/>
              </w:rPr>
              <w:t xml:space="preserve"> </w:t>
            </w:r>
            <w:r w:rsidRPr="00C85665">
              <w:t>credited</w:t>
            </w:r>
            <w:r w:rsidRPr="00C85665">
              <w:rPr>
                <w:spacing w:val="-1"/>
              </w:rPr>
              <w:t xml:space="preserve"> </w:t>
            </w:r>
            <w:r w:rsidRPr="00C85665">
              <w:t>against</w:t>
            </w:r>
            <w:r w:rsidRPr="00C85665">
              <w:rPr>
                <w:spacing w:val="-1"/>
              </w:rPr>
              <w:t xml:space="preserve"> </w:t>
            </w:r>
            <w:r w:rsidRPr="00C85665">
              <w:t>the</w:t>
            </w:r>
            <w:r w:rsidRPr="00C85665">
              <w:rPr>
                <w:spacing w:val="-1"/>
              </w:rPr>
              <w:t xml:space="preserve"> </w:t>
            </w:r>
            <w:r w:rsidRPr="00C85665">
              <w:t>judgment</w:t>
            </w:r>
            <w:r w:rsidRPr="00C85665">
              <w:rPr>
                <w:spacing w:val="-1"/>
              </w:rPr>
              <w:t xml:space="preserve"> </w:t>
            </w:r>
            <w:r w:rsidRPr="00C85665">
              <w:t>as</w:t>
            </w:r>
            <w:r w:rsidRPr="00C85665">
              <w:rPr>
                <w:spacing w:val="1"/>
              </w:rPr>
              <w:t xml:space="preserve"> </w:t>
            </w:r>
            <w:r w:rsidRPr="00C85665">
              <w:t>entered,</w:t>
            </w:r>
            <w:r w:rsidRPr="00C85665">
              <w:rPr>
                <w:spacing w:val="-1"/>
              </w:rPr>
              <w:t xml:space="preserve"> </w:t>
            </w:r>
            <w:r w:rsidRPr="00C85665">
              <w:t>leaving</w:t>
            </w:r>
            <w:r w:rsidRPr="00C85665">
              <w:rPr>
                <w:spacing w:val="-1"/>
              </w:rPr>
              <w:t xml:space="preserve"> </w:t>
            </w:r>
            <w:r w:rsidRPr="00C85665">
              <w:t>a</w:t>
            </w:r>
            <w:r w:rsidRPr="00C85665">
              <w:rPr>
                <w:spacing w:val="-1"/>
              </w:rPr>
              <w:t xml:space="preserve"> </w:t>
            </w:r>
            <w:r w:rsidRPr="00C85665">
              <w:t>net</w:t>
            </w:r>
            <w:r w:rsidRPr="00C85665">
              <w:rPr>
                <w:spacing w:val="-1"/>
              </w:rPr>
              <w:t xml:space="preserve"> </w:t>
            </w:r>
            <w:r w:rsidRPr="00C85665">
              <w:t>balance</w:t>
            </w:r>
            <w:r w:rsidRPr="00C85665">
              <w:rPr>
                <w:spacing w:val="-1"/>
              </w:rPr>
              <w:t xml:space="preserve"> </w:t>
            </w:r>
            <w:r w:rsidRPr="00C85665">
              <w:t>of</w:t>
            </w:r>
          </w:p>
          <w:p w14:paraId="4E08F95A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</w:tr>
      <w:tr w:rsidR="00A3628B" w:rsidRPr="00C85665" w14:paraId="56A9792F" w14:textId="77777777" w:rsidTr="00C85665">
        <w:trPr>
          <w:trHeight w:hRule="exact" w:val="288"/>
        </w:trPr>
        <w:tc>
          <w:tcPr>
            <w:tcW w:w="3325" w:type="dxa"/>
            <w:gridSpan w:val="2"/>
            <w:shd w:val="clear" w:color="auto" w:fill="auto"/>
          </w:tcPr>
          <w:p w14:paraId="06576F77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  <w:tc>
          <w:tcPr>
            <w:tcW w:w="7470" w:type="dxa"/>
            <w:gridSpan w:val="3"/>
            <w:shd w:val="clear" w:color="auto" w:fill="auto"/>
          </w:tcPr>
          <w:p w14:paraId="635BDFE6" w14:textId="77777777" w:rsidR="00A3628B" w:rsidRPr="00C85665" w:rsidRDefault="00A3628B" w:rsidP="00C85665">
            <w:pPr>
              <w:pStyle w:val="BodyText"/>
              <w:kinsoku w:val="0"/>
              <w:overflowPunct w:val="0"/>
              <w:ind w:left="0"/>
            </w:pPr>
          </w:p>
        </w:tc>
      </w:tr>
      <w:tr w:rsidR="00C85665" w:rsidRPr="00C85665" w14:paraId="4FE195B8" w14:textId="77777777" w:rsidTr="00C85665">
        <w:trPr>
          <w:trHeight w:hRule="exact" w:val="288"/>
        </w:trPr>
        <w:tc>
          <w:tcPr>
            <w:tcW w:w="445" w:type="dxa"/>
            <w:shd w:val="clear" w:color="auto" w:fill="auto"/>
          </w:tcPr>
          <w:p w14:paraId="3E9AD8DD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  <w:r w:rsidRPr="00C85665">
              <w:t xml:space="preserve"> $</w:t>
            </w:r>
          </w:p>
        </w:tc>
        <w:bookmarkStart w:id="22" w:name="Text21"/>
        <w:tc>
          <w:tcPr>
            <w:tcW w:w="2880" w:type="dxa"/>
            <w:tcBorders>
              <w:bottom w:val="single" w:sz="6" w:space="0" w:color="auto"/>
            </w:tcBorders>
            <w:shd w:val="clear" w:color="auto" w:fill="auto"/>
          </w:tcPr>
          <w:p w14:paraId="557E797D" w14:textId="77777777" w:rsidR="00A3628B" w:rsidRPr="00C85665" w:rsidRDefault="007E2E64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  <w:r w:rsidRPr="00C85665"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22"/>
          </w:p>
        </w:tc>
        <w:tc>
          <w:tcPr>
            <w:tcW w:w="7470" w:type="dxa"/>
            <w:gridSpan w:val="3"/>
            <w:shd w:val="clear" w:color="auto" w:fill="auto"/>
          </w:tcPr>
          <w:p w14:paraId="70079D21" w14:textId="77777777" w:rsidR="00A3628B" w:rsidRPr="00C85665" w:rsidRDefault="00A3628B" w:rsidP="00C85665">
            <w:pPr>
              <w:pStyle w:val="BodyText"/>
              <w:tabs>
                <w:tab w:val="left" w:pos="3316"/>
              </w:tabs>
              <w:kinsoku w:val="0"/>
              <w:overflowPunct w:val="0"/>
              <w:ind w:left="0"/>
              <w:jc w:val="both"/>
            </w:pPr>
            <w:proofErr w:type="gramStart"/>
            <w:r w:rsidRPr="00C85665">
              <w:rPr>
                <w:spacing w:val="-1"/>
              </w:rPr>
              <w:t>ACTUALLY</w:t>
            </w:r>
            <w:proofErr w:type="gramEnd"/>
            <w:r w:rsidRPr="00C85665">
              <w:rPr>
                <w:spacing w:val="-1"/>
              </w:rPr>
              <w:t xml:space="preserve"> DUE on the date of the</w:t>
            </w:r>
            <w:r w:rsidRPr="00C85665">
              <w:t xml:space="preserve"> issuance</w:t>
            </w:r>
            <w:r w:rsidRPr="00C85665">
              <w:rPr>
                <w:spacing w:val="-1"/>
              </w:rPr>
              <w:t xml:space="preserve"> </w:t>
            </w:r>
            <w:r w:rsidRPr="00C85665">
              <w:t>of</w:t>
            </w:r>
            <w:r w:rsidRPr="00C85665">
              <w:rPr>
                <w:spacing w:val="-1"/>
              </w:rPr>
              <w:t xml:space="preserve"> </w:t>
            </w:r>
            <w:r w:rsidRPr="00C85665">
              <w:t>this</w:t>
            </w:r>
            <w:r w:rsidRPr="00C85665">
              <w:rPr>
                <w:spacing w:val="-1"/>
              </w:rPr>
              <w:t xml:space="preserve"> </w:t>
            </w:r>
            <w:r w:rsidRPr="00C85665">
              <w:t>Writ</w:t>
            </w:r>
            <w:r w:rsidRPr="00C85665">
              <w:rPr>
                <w:spacing w:val="-1"/>
              </w:rPr>
              <w:t xml:space="preserve"> </w:t>
            </w:r>
            <w:r w:rsidRPr="00C85665">
              <w:t>of</w:t>
            </w:r>
            <w:r w:rsidRPr="00C85665">
              <w:rPr>
                <w:spacing w:val="-1"/>
              </w:rPr>
              <w:t xml:space="preserve"> </w:t>
            </w:r>
            <w:r w:rsidRPr="00C85665">
              <w:t>which</w:t>
            </w:r>
          </w:p>
          <w:p w14:paraId="6F23EA54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</w:tr>
      <w:tr w:rsidR="00A3628B" w:rsidRPr="00C85665" w14:paraId="491EAE5C" w14:textId="77777777" w:rsidTr="00C85665">
        <w:trPr>
          <w:trHeight w:hRule="exact" w:val="288"/>
        </w:trPr>
        <w:tc>
          <w:tcPr>
            <w:tcW w:w="445" w:type="dxa"/>
            <w:shd w:val="clear" w:color="auto" w:fill="auto"/>
          </w:tcPr>
          <w:p w14:paraId="1C39A1C4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  <w:tc>
          <w:tcPr>
            <w:tcW w:w="2880" w:type="dxa"/>
            <w:shd w:val="clear" w:color="auto" w:fill="auto"/>
          </w:tcPr>
          <w:p w14:paraId="69FFA196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  <w:tc>
          <w:tcPr>
            <w:tcW w:w="7470" w:type="dxa"/>
            <w:gridSpan w:val="3"/>
            <w:shd w:val="clear" w:color="auto" w:fill="auto"/>
          </w:tcPr>
          <w:p w14:paraId="0EE6D8FA" w14:textId="77777777" w:rsidR="00A3628B" w:rsidRPr="00C85665" w:rsidRDefault="00A3628B" w:rsidP="00C85665">
            <w:pPr>
              <w:pStyle w:val="BodyText"/>
              <w:tabs>
                <w:tab w:val="left" w:pos="3316"/>
              </w:tabs>
              <w:kinsoku w:val="0"/>
              <w:overflowPunct w:val="0"/>
              <w:ind w:left="0"/>
              <w:jc w:val="both"/>
              <w:rPr>
                <w:spacing w:val="-1"/>
              </w:rPr>
            </w:pPr>
          </w:p>
        </w:tc>
      </w:tr>
      <w:tr w:rsidR="00C85665" w:rsidRPr="00C85665" w14:paraId="7D377A88" w14:textId="77777777" w:rsidTr="00C85665">
        <w:trPr>
          <w:trHeight w:hRule="exact" w:val="288"/>
        </w:trPr>
        <w:tc>
          <w:tcPr>
            <w:tcW w:w="445" w:type="dxa"/>
            <w:shd w:val="clear" w:color="auto" w:fill="auto"/>
          </w:tcPr>
          <w:p w14:paraId="3913DA76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  <w:r w:rsidRPr="00C85665">
              <w:t xml:space="preserve"> $</w:t>
            </w:r>
          </w:p>
        </w:tc>
        <w:bookmarkStart w:id="23" w:name="Text22"/>
        <w:tc>
          <w:tcPr>
            <w:tcW w:w="2880" w:type="dxa"/>
            <w:tcBorders>
              <w:bottom w:val="single" w:sz="6" w:space="0" w:color="auto"/>
            </w:tcBorders>
            <w:shd w:val="clear" w:color="auto" w:fill="auto"/>
          </w:tcPr>
          <w:p w14:paraId="49B0AEF1" w14:textId="77777777" w:rsidR="00A3628B" w:rsidRPr="00C85665" w:rsidRDefault="007E2E64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  <w:r w:rsidRPr="00C85665"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23"/>
          </w:p>
        </w:tc>
        <w:tc>
          <w:tcPr>
            <w:tcW w:w="5220" w:type="dxa"/>
            <w:shd w:val="clear" w:color="auto" w:fill="auto"/>
          </w:tcPr>
          <w:p w14:paraId="1A3437BC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  <w:r w:rsidRPr="00C85665">
              <w:t>is</w:t>
            </w:r>
            <w:r w:rsidRPr="00C85665">
              <w:rPr>
                <w:spacing w:val="-1"/>
              </w:rPr>
              <w:t xml:space="preserve"> </w:t>
            </w:r>
            <w:r w:rsidRPr="00C85665">
              <w:t>due</w:t>
            </w:r>
            <w:r w:rsidRPr="00C85665">
              <w:rPr>
                <w:spacing w:val="-1"/>
              </w:rPr>
              <w:t xml:space="preserve"> </w:t>
            </w:r>
            <w:r w:rsidRPr="00C85665">
              <w:t>on</w:t>
            </w:r>
            <w:r w:rsidRPr="00C85665">
              <w:rPr>
                <w:spacing w:val="-1"/>
              </w:rPr>
              <w:t xml:space="preserve"> </w:t>
            </w:r>
            <w:r w:rsidRPr="00C85665">
              <w:t>the</w:t>
            </w:r>
            <w:r w:rsidRPr="00C85665">
              <w:rPr>
                <w:spacing w:val="-1"/>
              </w:rPr>
              <w:t xml:space="preserve"> </w:t>
            </w:r>
            <w:r w:rsidRPr="00C85665">
              <w:t>judgment</w:t>
            </w:r>
            <w:r w:rsidRPr="00C85665">
              <w:rPr>
                <w:spacing w:val="-1"/>
              </w:rPr>
              <w:t xml:space="preserve"> </w:t>
            </w:r>
            <w:r w:rsidRPr="00C85665">
              <w:t>as</w:t>
            </w:r>
            <w:r w:rsidRPr="00C85665">
              <w:rPr>
                <w:spacing w:val="-1"/>
              </w:rPr>
              <w:t xml:space="preserve"> </w:t>
            </w:r>
            <w:r w:rsidRPr="00C85665">
              <w:t>entered,</w:t>
            </w:r>
            <w:r w:rsidRPr="00C85665">
              <w:rPr>
                <w:spacing w:val="-1"/>
              </w:rPr>
              <w:t xml:space="preserve"> </w:t>
            </w:r>
            <w:r w:rsidRPr="00C85665">
              <w:t>and</w:t>
            </w:r>
            <w:r w:rsidRPr="00C85665">
              <w:rPr>
                <w:spacing w:val="-1"/>
              </w:rPr>
              <w:t xml:space="preserve"> </w:t>
            </w:r>
            <w:r w:rsidRPr="00C85665">
              <w:t>bears</w:t>
            </w:r>
            <w:r w:rsidRPr="00C85665">
              <w:rPr>
                <w:spacing w:val="-1"/>
              </w:rPr>
              <w:t xml:space="preserve"> </w:t>
            </w:r>
            <w:r w:rsidRPr="00C85665">
              <w:t>interest</w:t>
            </w:r>
            <w:r w:rsidRPr="00C85665">
              <w:rPr>
                <w:spacing w:val="-1"/>
              </w:rPr>
              <w:t xml:space="preserve"> </w:t>
            </w:r>
            <w:r w:rsidRPr="00C85665">
              <w:rPr>
                <w:spacing w:val="1"/>
              </w:rPr>
              <w:t>at</w:t>
            </w:r>
          </w:p>
        </w:tc>
        <w:bookmarkStart w:id="24" w:name="Text25"/>
        <w:tc>
          <w:tcPr>
            <w:tcW w:w="1440" w:type="dxa"/>
            <w:tcBorders>
              <w:bottom w:val="single" w:sz="6" w:space="0" w:color="auto"/>
            </w:tcBorders>
            <w:shd w:val="clear" w:color="auto" w:fill="auto"/>
          </w:tcPr>
          <w:p w14:paraId="604AD527" w14:textId="77777777" w:rsidR="00A3628B" w:rsidRPr="00C85665" w:rsidRDefault="005F0DB5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  <w:r w:rsidRPr="00C85665"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24"/>
          </w:p>
        </w:tc>
        <w:tc>
          <w:tcPr>
            <w:tcW w:w="810" w:type="dxa"/>
            <w:shd w:val="clear" w:color="auto" w:fill="auto"/>
          </w:tcPr>
          <w:p w14:paraId="31E0194D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  <w:r w:rsidRPr="00C85665">
              <w:t>per</w:t>
            </w:r>
          </w:p>
        </w:tc>
      </w:tr>
      <w:tr w:rsidR="00C85665" w:rsidRPr="00C85665" w14:paraId="7C9412AD" w14:textId="77777777" w:rsidTr="00C85665">
        <w:trPr>
          <w:trHeight w:hRule="exact" w:val="288"/>
        </w:trPr>
        <w:tc>
          <w:tcPr>
            <w:tcW w:w="445" w:type="dxa"/>
            <w:shd w:val="clear" w:color="auto" w:fill="auto"/>
          </w:tcPr>
          <w:p w14:paraId="5464B242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  <w:tc>
          <w:tcPr>
            <w:tcW w:w="2880" w:type="dxa"/>
            <w:tcBorders>
              <w:top w:val="single" w:sz="6" w:space="0" w:color="auto"/>
            </w:tcBorders>
            <w:shd w:val="clear" w:color="auto" w:fill="auto"/>
          </w:tcPr>
          <w:p w14:paraId="36177BBF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  <w:tc>
          <w:tcPr>
            <w:tcW w:w="5220" w:type="dxa"/>
            <w:shd w:val="clear" w:color="auto" w:fill="auto"/>
          </w:tcPr>
          <w:p w14:paraId="3DF32C33" w14:textId="77777777" w:rsidR="00A3628B" w:rsidRPr="00C85665" w:rsidRDefault="00A3628B" w:rsidP="00C85665">
            <w:pPr>
              <w:pStyle w:val="BodyText"/>
              <w:tabs>
                <w:tab w:val="left" w:pos="3316"/>
                <w:tab w:val="left" w:pos="9710"/>
              </w:tabs>
              <w:kinsoku w:val="0"/>
              <w:overflowPunct w:val="0"/>
              <w:spacing w:before="60"/>
              <w:ind w:left="0"/>
              <w:jc w:val="both"/>
            </w:pPr>
            <w:r w:rsidRPr="00C85665">
              <w:rPr>
                <w:spacing w:val="4"/>
              </w:rPr>
              <w:t>cent</w:t>
            </w:r>
            <w:r w:rsidRPr="00C85665">
              <w:rPr>
                <w:spacing w:val="13"/>
              </w:rPr>
              <w:t xml:space="preserve"> </w:t>
            </w:r>
            <w:r w:rsidRPr="00C85665">
              <w:rPr>
                <w:spacing w:val="7"/>
              </w:rPr>
              <w:t xml:space="preserve">per </w:t>
            </w:r>
            <w:r w:rsidRPr="00C85665">
              <w:rPr>
                <w:spacing w:val="-1"/>
              </w:rPr>
              <w:t>annum, in the amount of</w:t>
            </w:r>
          </w:p>
          <w:p w14:paraId="34F363E4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  <w:tc>
          <w:tcPr>
            <w:tcW w:w="1440" w:type="dxa"/>
            <w:shd w:val="clear" w:color="auto" w:fill="auto"/>
          </w:tcPr>
          <w:p w14:paraId="784BE09D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  <w:tc>
          <w:tcPr>
            <w:tcW w:w="810" w:type="dxa"/>
            <w:shd w:val="clear" w:color="auto" w:fill="auto"/>
          </w:tcPr>
          <w:p w14:paraId="11F4EF7C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</w:tr>
      <w:tr w:rsidR="00C85665" w:rsidRPr="00C85665" w14:paraId="05B6E5FB" w14:textId="77777777" w:rsidTr="00C85665">
        <w:trPr>
          <w:trHeight w:hRule="exact" w:val="288"/>
        </w:trPr>
        <w:tc>
          <w:tcPr>
            <w:tcW w:w="445" w:type="dxa"/>
            <w:shd w:val="clear" w:color="auto" w:fill="auto"/>
          </w:tcPr>
          <w:p w14:paraId="579D849C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  <w:tc>
          <w:tcPr>
            <w:tcW w:w="2880" w:type="dxa"/>
            <w:shd w:val="clear" w:color="auto" w:fill="auto"/>
          </w:tcPr>
          <w:p w14:paraId="50F547FC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  <w:tc>
          <w:tcPr>
            <w:tcW w:w="5220" w:type="dxa"/>
            <w:shd w:val="clear" w:color="auto" w:fill="auto"/>
          </w:tcPr>
          <w:p w14:paraId="6CD77D4A" w14:textId="77777777" w:rsidR="00A3628B" w:rsidRPr="00C85665" w:rsidRDefault="00A3628B" w:rsidP="00C85665">
            <w:pPr>
              <w:pStyle w:val="BodyText"/>
              <w:tabs>
                <w:tab w:val="left" w:pos="3316"/>
                <w:tab w:val="left" w:pos="9710"/>
              </w:tabs>
              <w:kinsoku w:val="0"/>
              <w:overflowPunct w:val="0"/>
              <w:ind w:left="0"/>
              <w:jc w:val="both"/>
              <w:rPr>
                <w:spacing w:val="4"/>
              </w:rPr>
            </w:pPr>
          </w:p>
        </w:tc>
        <w:tc>
          <w:tcPr>
            <w:tcW w:w="1440" w:type="dxa"/>
            <w:shd w:val="clear" w:color="auto" w:fill="auto"/>
          </w:tcPr>
          <w:p w14:paraId="21EE6B8F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  <w:tc>
          <w:tcPr>
            <w:tcW w:w="810" w:type="dxa"/>
            <w:shd w:val="clear" w:color="auto" w:fill="auto"/>
          </w:tcPr>
          <w:p w14:paraId="52A1012C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</w:tr>
      <w:tr w:rsidR="00C85665" w:rsidRPr="00C85665" w14:paraId="7155246F" w14:textId="77777777" w:rsidTr="00C85665">
        <w:trPr>
          <w:trHeight w:hRule="exact" w:val="288"/>
        </w:trPr>
        <w:tc>
          <w:tcPr>
            <w:tcW w:w="445" w:type="dxa"/>
            <w:shd w:val="clear" w:color="auto" w:fill="auto"/>
          </w:tcPr>
          <w:p w14:paraId="54A17E5D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  <w:r w:rsidRPr="00C85665">
              <w:t xml:space="preserve"> $</w:t>
            </w:r>
          </w:p>
        </w:tc>
        <w:bookmarkStart w:id="25" w:name="Text23"/>
        <w:tc>
          <w:tcPr>
            <w:tcW w:w="2880" w:type="dxa"/>
            <w:tcBorders>
              <w:bottom w:val="single" w:sz="6" w:space="0" w:color="auto"/>
            </w:tcBorders>
            <w:shd w:val="clear" w:color="auto" w:fill="auto"/>
          </w:tcPr>
          <w:p w14:paraId="527987C2" w14:textId="77777777" w:rsidR="00A3628B" w:rsidRPr="00C85665" w:rsidRDefault="007E2E64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  <w:r w:rsidRPr="00C85665"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25"/>
          </w:p>
        </w:tc>
        <w:tc>
          <w:tcPr>
            <w:tcW w:w="7470" w:type="dxa"/>
            <w:gridSpan w:val="3"/>
            <w:shd w:val="clear" w:color="auto" w:fill="auto"/>
          </w:tcPr>
          <w:p w14:paraId="1B59EC61" w14:textId="6FBC2A6B" w:rsidR="00A3628B" w:rsidRPr="00C85665" w:rsidRDefault="00A3628B" w:rsidP="00210506">
            <w:pPr>
              <w:pStyle w:val="BodyText"/>
              <w:tabs>
                <w:tab w:val="left" w:pos="3316"/>
              </w:tabs>
              <w:kinsoku w:val="0"/>
              <w:overflowPunct w:val="0"/>
              <w:spacing w:before="60"/>
              <w:ind w:left="0"/>
            </w:pPr>
            <w:r w:rsidRPr="00C85665">
              <w:rPr>
                <w:spacing w:val="1"/>
              </w:rPr>
              <w:t>per</w:t>
            </w:r>
            <w:r w:rsidRPr="00C85665">
              <w:rPr>
                <w:spacing w:val="43"/>
              </w:rPr>
              <w:t xml:space="preserve"> </w:t>
            </w:r>
            <w:r w:rsidRPr="00C85665">
              <w:rPr>
                <w:spacing w:val="1"/>
              </w:rPr>
              <w:t>day,</w:t>
            </w:r>
            <w:r w:rsidRPr="00C85665">
              <w:rPr>
                <w:spacing w:val="44"/>
              </w:rPr>
              <w:t xml:space="preserve"> </w:t>
            </w:r>
            <w:r w:rsidRPr="00C85665">
              <w:rPr>
                <w:spacing w:val="1"/>
              </w:rPr>
              <w:t>from</w:t>
            </w:r>
            <w:r w:rsidRPr="00C85665">
              <w:rPr>
                <w:spacing w:val="43"/>
              </w:rPr>
              <w:t xml:space="preserve"> </w:t>
            </w:r>
            <w:r w:rsidRPr="00C85665">
              <w:rPr>
                <w:spacing w:val="1"/>
              </w:rPr>
              <w:t>the</w:t>
            </w:r>
            <w:r w:rsidRPr="00C85665">
              <w:rPr>
                <w:spacing w:val="44"/>
              </w:rPr>
              <w:t xml:space="preserve"> </w:t>
            </w:r>
            <w:r w:rsidRPr="00C85665">
              <w:rPr>
                <w:spacing w:val="1"/>
              </w:rPr>
              <w:t>date</w:t>
            </w:r>
            <w:r w:rsidR="00210506">
              <w:rPr>
                <w:spacing w:val="1"/>
              </w:rPr>
              <w:t xml:space="preserve"> of </w:t>
            </w:r>
            <w:r w:rsidR="005439BD">
              <w:rPr>
                <w:spacing w:val="1"/>
              </w:rPr>
              <w:t>the Writ issuance request</w:t>
            </w:r>
            <w:r w:rsidRPr="00C85665">
              <w:rPr>
                <w:spacing w:val="1"/>
              </w:rPr>
              <w:t>,</w:t>
            </w:r>
            <w:r w:rsidRPr="00C85665">
              <w:rPr>
                <w:spacing w:val="41"/>
              </w:rPr>
              <w:t xml:space="preserve"> </w:t>
            </w:r>
            <w:r w:rsidRPr="00C85665">
              <w:t>to</w:t>
            </w:r>
            <w:r w:rsidRPr="00C85665">
              <w:rPr>
                <w:spacing w:val="41"/>
              </w:rPr>
              <w:t xml:space="preserve"> </w:t>
            </w:r>
            <w:r w:rsidRPr="00C85665">
              <w:rPr>
                <w:spacing w:val="1"/>
              </w:rPr>
              <w:t>which</w:t>
            </w:r>
            <w:r w:rsidRPr="00C85665">
              <w:rPr>
                <w:spacing w:val="42"/>
              </w:rPr>
              <w:t xml:space="preserve"> </w:t>
            </w:r>
            <w:r w:rsidRPr="00C85665">
              <w:rPr>
                <w:spacing w:val="1"/>
              </w:rPr>
              <w:t xml:space="preserve">must </w:t>
            </w:r>
            <w:r w:rsidRPr="00C85665">
              <w:t>be</w:t>
            </w:r>
            <w:r w:rsidRPr="00C85665">
              <w:rPr>
                <w:spacing w:val="2"/>
              </w:rPr>
              <w:t xml:space="preserve"> </w:t>
            </w:r>
            <w:r w:rsidRPr="00C85665">
              <w:rPr>
                <w:spacing w:val="1"/>
              </w:rPr>
              <w:t>added</w:t>
            </w:r>
            <w:r w:rsidRPr="00C85665">
              <w:rPr>
                <w:spacing w:val="4"/>
              </w:rPr>
              <w:t xml:space="preserve"> </w:t>
            </w:r>
            <w:r w:rsidRPr="00C85665">
              <w:rPr>
                <w:spacing w:val="2"/>
              </w:rPr>
              <w:t>the</w:t>
            </w:r>
          </w:p>
          <w:p w14:paraId="63CE02FA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</w:tr>
      <w:tr w:rsidR="00C85665" w:rsidRPr="00C85665" w14:paraId="7CBB469E" w14:textId="77777777" w:rsidTr="00C85665">
        <w:trPr>
          <w:trHeight w:hRule="exact" w:val="288"/>
        </w:trPr>
        <w:tc>
          <w:tcPr>
            <w:tcW w:w="445" w:type="dxa"/>
            <w:shd w:val="clear" w:color="auto" w:fill="auto"/>
          </w:tcPr>
          <w:p w14:paraId="6A639A93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  <w:tc>
          <w:tcPr>
            <w:tcW w:w="2880" w:type="dxa"/>
            <w:tcBorders>
              <w:top w:val="single" w:sz="6" w:space="0" w:color="auto"/>
            </w:tcBorders>
            <w:shd w:val="clear" w:color="auto" w:fill="auto"/>
          </w:tcPr>
          <w:p w14:paraId="0A2DFB1B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74"/>
              <w:ind w:left="0"/>
              <w:jc w:val="both"/>
            </w:pPr>
          </w:p>
        </w:tc>
        <w:tc>
          <w:tcPr>
            <w:tcW w:w="7470" w:type="dxa"/>
            <w:gridSpan w:val="3"/>
            <w:shd w:val="clear" w:color="auto" w:fill="auto"/>
          </w:tcPr>
          <w:p w14:paraId="2106FE65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40"/>
              <w:ind w:left="0"/>
            </w:pPr>
            <w:r w:rsidRPr="00C85665">
              <w:t>commissions</w:t>
            </w:r>
            <w:r w:rsidRPr="00C85665">
              <w:rPr>
                <w:spacing w:val="-1"/>
              </w:rPr>
              <w:t xml:space="preserve"> </w:t>
            </w:r>
            <w:r w:rsidRPr="00C85665">
              <w:t>and</w:t>
            </w:r>
            <w:r w:rsidRPr="00C85665">
              <w:rPr>
                <w:spacing w:val="-1"/>
              </w:rPr>
              <w:t xml:space="preserve"> </w:t>
            </w:r>
            <w:r w:rsidRPr="00C85665">
              <w:t>costs</w:t>
            </w:r>
            <w:r w:rsidRPr="00C85665">
              <w:rPr>
                <w:spacing w:val="-1"/>
              </w:rPr>
              <w:t xml:space="preserve"> </w:t>
            </w:r>
            <w:r w:rsidRPr="00C85665">
              <w:t>of</w:t>
            </w:r>
            <w:r w:rsidRPr="00C85665">
              <w:rPr>
                <w:spacing w:val="-1"/>
              </w:rPr>
              <w:t xml:space="preserve"> </w:t>
            </w:r>
            <w:r w:rsidRPr="00C85665">
              <w:t>the</w:t>
            </w:r>
            <w:r w:rsidRPr="00C85665">
              <w:rPr>
                <w:spacing w:val="-1"/>
              </w:rPr>
              <w:t xml:space="preserve"> </w:t>
            </w:r>
            <w:r w:rsidRPr="00C85665">
              <w:t>officer</w:t>
            </w:r>
            <w:r w:rsidRPr="00C85665">
              <w:rPr>
                <w:spacing w:val="-1"/>
              </w:rPr>
              <w:t xml:space="preserve"> </w:t>
            </w:r>
            <w:r w:rsidRPr="00C85665">
              <w:t>executing</w:t>
            </w:r>
            <w:r w:rsidRPr="00C85665">
              <w:rPr>
                <w:spacing w:val="-1"/>
              </w:rPr>
              <w:t xml:space="preserve"> </w:t>
            </w:r>
            <w:r w:rsidRPr="00C85665">
              <w:t>this</w:t>
            </w:r>
            <w:r w:rsidRPr="00C85665">
              <w:rPr>
                <w:spacing w:val="-1"/>
              </w:rPr>
              <w:t xml:space="preserve"> </w:t>
            </w:r>
            <w:r w:rsidRPr="00C85665">
              <w:t>Writ.</w:t>
            </w:r>
          </w:p>
          <w:p w14:paraId="245A3C63" w14:textId="77777777" w:rsidR="00A3628B" w:rsidRPr="00C85665" w:rsidRDefault="00A3628B" w:rsidP="00C85665">
            <w:pPr>
              <w:pStyle w:val="BodyText"/>
              <w:kinsoku w:val="0"/>
              <w:overflowPunct w:val="0"/>
              <w:spacing w:before="1"/>
              <w:ind w:left="0"/>
            </w:pPr>
          </w:p>
          <w:p w14:paraId="34CB77AF" w14:textId="77777777" w:rsidR="00A3628B" w:rsidRPr="00C85665" w:rsidRDefault="00A3628B" w:rsidP="00C85665">
            <w:pPr>
              <w:pStyle w:val="BodyText"/>
              <w:tabs>
                <w:tab w:val="left" w:pos="3316"/>
              </w:tabs>
              <w:kinsoku w:val="0"/>
              <w:overflowPunct w:val="0"/>
              <w:ind w:left="0"/>
              <w:jc w:val="both"/>
              <w:rPr>
                <w:spacing w:val="1"/>
              </w:rPr>
            </w:pPr>
          </w:p>
        </w:tc>
      </w:tr>
    </w:tbl>
    <w:p w14:paraId="379117A1" w14:textId="77777777" w:rsidR="005A7AB3" w:rsidRDefault="005A7AB3">
      <w:pPr>
        <w:pStyle w:val="BodyText"/>
        <w:kinsoku w:val="0"/>
        <w:overflowPunct w:val="0"/>
        <w:spacing w:before="1"/>
        <w:ind w:left="0"/>
      </w:pPr>
    </w:p>
    <w:p w14:paraId="5D7BBE53" w14:textId="77777777" w:rsidR="005A7AB3" w:rsidRDefault="005A7AB3">
      <w:pPr>
        <w:pStyle w:val="BodyText"/>
        <w:kinsoku w:val="0"/>
        <w:overflowPunct w:val="0"/>
        <w:ind w:left="840"/>
        <w:rPr>
          <w:spacing w:val="-1"/>
        </w:rPr>
      </w:pPr>
      <w:r>
        <w:rPr>
          <w:spacing w:val="-2"/>
        </w:rPr>
        <w:t>You</w:t>
      </w:r>
      <w:r>
        <w:rPr>
          <w:spacing w:val="-7"/>
        </w:rPr>
        <w:t xml:space="preserve"> </w:t>
      </w:r>
      <w:r>
        <w:rPr>
          <w:spacing w:val="-1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directed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satisfy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following</w:t>
      </w:r>
      <w:r>
        <w:rPr>
          <w:spacing w:val="-6"/>
        </w:rPr>
        <w:t xml:space="preserve"> </w:t>
      </w:r>
      <w:r>
        <w:rPr>
          <w:spacing w:val="-1"/>
        </w:rPr>
        <w:t>judgment,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t>interest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costs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1"/>
        </w:rPr>
        <w:t>costs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disbursements,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rPr>
          <w:spacing w:val="-1"/>
        </w:rPr>
        <w:t>of</w:t>
      </w:r>
    </w:p>
    <w:p w14:paraId="6F414EA4" w14:textId="77777777" w:rsidR="005A7AB3" w:rsidRDefault="005A7AB3">
      <w:pPr>
        <w:pStyle w:val="BodyText"/>
        <w:kinsoku w:val="0"/>
        <w:overflowPunct w:val="0"/>
        <w:ind w:left="119" w:right="157"/>
        <w:jc w:val="both"/>
      </w:pPr>
      <w:r>
        <w:rPr>
          <w:spacing w:val="-1"/>
        </w:rPr>
        <w:t>(1)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personal</w:t>
      </w:r>
      <w:r>
        <w:rPr>
          <w:spacing w:val="-9"/>
        </w:rPr>
        <w:t xml:space="preserve"> </w:t>
      </w:r>
      <w:r>
        <w:rPr>
          <w:spacing w:val="-1"/>
        </w:rPr>
        <w:t>property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judgment</w:t>
      </w:r>
      <w:r>
        <w:rPr>
          <w:spacing w:val="-10"/>
        </w:rPr>
        <w:t xml:space="preserve"> </w:t>
      </w:r>
      <w:r>
        <w:t>debtor(s),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exempt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execution,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rPr>
          <w:spacing w:val="-1"/>
        </w:rPr>
        <w:t>sufficient</w:t>
      </w:r>
      <w:r>
        <w:rPr>
          <w:spacing w:val="-9"/>
        </w:rPr>
        <w:t xml:space="preserve"> </w:t>
      </w:r>
      <w:r>
        <w:t>personal</w:t>
      </w:r>
      <w:r>
        <w:rPr>
          <w:spacing w:val="-9"/>
        </w:rPr>
        <w:t xml:space="preserve"> </w:t>
      </w:r>
      <w:r>
        <w:t>property</w:t>
      </w:r>
      <w:r>
        <w:rPr>
          <w:spacing w:val="-9"/>
        </w:rPr>
        <w:t xml:space="preserve"> </w:t>
      </w:r>
      <w:r>
        <w:t>cannot</w:t>
      </w:r>
      <w:r>
        <w:rPr>
          <w:spacing w:val="-9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rPr>
          <w:spacing w:val="-1"/>
        </w:rPr>
        <w:t>found,</w:t>
      </w:r>
      <w:r>
        <w:rPr>
          <w:spacing w:val="5"/>
        </w:rPr>
        <w:t xml:space="preserve"> </w:t>
      </w:r>
      <w:r>
        <w:rPr>
          <w:spacing w:val="-1"/>
        </w:rPr>
        <w:t>then</w:t>
      </w:r>
      <w:r>
        <w:rPr>
          <w:spacing w:val="7"/>
        </w:rPr>
        <w:t xml:space="preserve"> </w:t>
      </w:r>
      <w:r>
        <w:t>out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t>judgment</w:t>
      </w:r>
      <w:r>
        <w:rPr>
          <w:spacing w:val="5"/>
        </w:rPr>
        <w:t xml:space="preserve"> </w:t>
      </w:r>
      <w:r>
        <w:rPr>
          <w:spacing w:val="-1"/>
        </w:rPr>
        <w:t>debtor's</w:t>
      </w:r>
      <w:r>
        <w:rPr>
          <w:spacing w:val="6"/>
        </w:rPr>
        <w:t xml:space="preserve"> </w:t>
      </w:r>
      <w:r>
        <w:t>real</w:t>
      </w:r>
      <w:r>
        <w:rPr>
          <w:spacing w:val="6"/>
        </w:rPr>
        <w:t xml:space="preserve"> </w:t>
      </w:r>
      <w:r>
        <w:rPr>
          <w:spacing w:val="-1"/>
        </w:rPr>
        <w:t>property,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(2)</w:t>
      </w:r>
      <w:r>
        <w:rPr>
          <w:spacing w:val="5"/>
        </w:rPr>
        <w:t xml:space="preserve"> </w:t>
      </w:r>
      <w:r>
        <w:t>if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t>judgment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lien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real</w:t>
      </w:r>
      <w:r>
        <w:rPr>
          <w:spacing w:val="5"/>
        </w:rPr>
        <w:t xml:space="preserve"> </w:t>
      </w:r>
      <w:r>
        <w:rPr>
          <w:spacing w:val="-1"/>
        </w:rPr>
        <w:t>property,</w:t>
      </w:r>
      <w:r>
        <w:rPr>
          <w:spacing w:val="5"/>
        </w:rPr>
        <w:t xml:space="preserve"> </w:t>
      </w:r>
      <w:r>
        <w:rPr>
          <w:spacing w:val="-1"/>
        </w:rPr>
        <w:t>then</w:t>
      </w:r>
      <w:r>
        <w:rPr>
          <w:spacing w:val="5"/>
        </w:rPr>
        <w:t xml:space="preserve"> </w:t>
      </w:r>
      <w:r>
        <w:t>out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t>real</w:t>
      </w:r>
      <w:r>
        <w:rPr>
          <w:spacing w:val="77"/>
        </w:rPr>
        <w:t xml:space="preserve"> </w:t>
      </w:r>
      <w:r>
        <w:t>property</w:t>
      </w:r>
      <w:r>
        <w:rPr>
          <w:spacing w:val="-10"/>
        </w:rPr>
        <w:t xml:space="preserve"> </w:t>
      </w:r>
      <w:r>
        <w:t>belonging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debtor(s)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date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abstract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judgment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filed</w:t>
      </w:r>
      <w:r>
        <w:rPr>
          <w:spacing w:val="-10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rPr>
          <w:spacing w:val="-1"/>
        </w:rPr>
        <w:t>Section</w:t>
      </w:r>
      <w:r>
        <w:rPr>
          <w:spacing w:val="-11"/>
        </w:rPr>
        <w:t xml:space="preserve"> </w:t>
      </w:r>
      <w:r>
        <w:rPr>
          <w:spacing w:val="-1"/>
        </w:rPr>
        <w:t>674,</w:t>
      </w:r>
      <w:r>
        <w:rPr>
          <w:spacing w:val="-11"/>
        </w:rPr>
        <w:t xml:space="preserve"> </w:t>
      </w:r>
      <w:r>
        <w:rPr>
          <w:spacing w:val="-1"/>
        </w:rPr>
        <w:t>California</w:t>
      </w:r>
      <w:r>
        <w:rPr>
          <w:spacing w:val="-11"/>
        </w:rPr>
        <w:t xml:space="preserve"> </w:t>
      </w:r>
      <w:r>
        <w:rPr>
          <w:spacing w:val="-1"/>
        </w:rPr>
        <w:t>Code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Civil</w:t>
      </w:r>
      <w:r>
        <w:rPr>
          <w:spacing w:val="28"/>
        </w:rPr>
        <w:t xml:space="preserve"> </w:t>
      </w:r>
      <w:r>
        <w:t>Procedure,</w:t>
      </w:r>
      <w:r>
        <w:rPr>
          <w:spacing w:val="12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date</w:t>
      </w:r>
      <w:r>
        <w:rPr>
          <w:spacing w:val="12"/>
        </w:rPr>
        <w:t xml:space="preserve"> </w:t>
      </w:r>
      <w:r>
        <w:t>thereafter.</w:t>
      </w:r>
      <w:r>
        <w:rPr>
          <w:spacing w:val="25"/>
        </w:rPr>
        <w:t xml:space="preserve"> </w:t>
      </w:r>
      <w:r>
        <w:t>Unless</w:t>
      </w:r>
      <w:r>
        <w:rPr>
          <w:spacing w:val="12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Writ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served</w:t>
      </w:r>
      <w:r>
        <w:rPr>
          <w:spacing w:val="12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debtor(s)</w:t>
      </w:r>
      <w:r>
        <w:rPr>
          <w:spacing w:val="12"/>
        </w:rPr>
        <w:t xml:space="preserve"> </w:t>
      </w:r>
      <w:r>
        <w:t>at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same</w:t>
      </w:r>
      <w:r>
        <w:rPr>
          <w:spacing w:val="12"/>
        </w:rPr>
        <w:t xml:space="preserve"> </w:t>
      </w:r>
      <w:r>
        <w:rPr>
          <w:spacing w:val="-1"/>
        </w:rPr>
        <w:t>time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1"/>
        </w:rPr>
        <w:t>levy,</w:t>
      </w:r>
      <w:r>
        <w:rPr>
          <w:spacing w:val="12"/>
        </w:rPr>
        <w:t xml:space="preserve"> </w:t>
      </w:r>
      <w:r>
        <w:rPr>
          <w:spacing w:val="-1"/>
        </w:rPr>
        <w:t>you</w:t>
      </w:r>
      <w:r>
        <w:rPr>
          <w:spacing w:val="13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also</w:t>
      </w:r>
      <w:r>
        <w:rPr>
          <w:spacing w:val="26"/>
        </w:rPr>
        <w:t xml:space="preserve"> </w:t>
      </w:r>
      <w:r>
        <w:t>directed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judgment</w:t>
      </w:r>
      <w:r>
        <w:rPr>
          <w:spacing w:val="-2"/>
        </w:rPr>
        <w:t xml:space="preserve"> </w:t>
      </w:r>
      <w:r>
        <w:t>debtor(s)</w:t>
      </w:r>
      <w:r>
        <w:rPr>
          <w:spacing w:val="-2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mail</w:t>
      </w:r>
      <w:r>
        <w:rPr>
          <w:spacing w:val="-2"/>
        </w:rPr>
        <w:t xml:space="preserve"> </w:t>
      </w:r>
      <w:r>
        <w:t>[at</w:t>
      </w:r>
      <w:r>
        <w:rPr>
          <w:spacing w:val="-2"/>
        </w:rPr>
        <w:t xml:space="preserve"> </w:t>
      </w:r>
      <w:r>
        <w:t>address(es)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below]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levy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Writ,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make</w:t>
      </w:r>
      <w:r>
        <w:rPr>
          <w:spacing w:val="-5"/>
        </w:rPr>
        <w:t xml:space="preserve"> </w:t>
      </w:r>
      <w:r>
        <w:rPr>
          <w:spacing w:val="-1"/>
        </w:rPr>
        <w:t>return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Writ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1"/>
        </w:rPr>
        <w:t>what</w:t>
      </w:r>
      <w:r>
        <w:rPr>
          <w:spacing w:val="-6"/>
        </w:rPr>
        <w:t xml:space="preserve"> </w:t>
      </w:r>
      <w:r>
        <w:rPr>
          <w:spacing w:val="-1"/>
        </w:rPr>
        <w:t>you</w:t>
      </w:r>
      <w:r>
        <w:rPr>
          <w:spacing w:val="-6"/>
        </w:rPr>
        <w:t xml:space="preserve"> </w:t>
      </w:r>
      <w:r>
        <w:rPr>
          <w:spacing w:val="-1"/>
        </w:rPr>
        <w:t>have</w:t>
      </w:r>
      <w:r>
        <w:rPr>
          <w:spacing w:val="-6"/>
        </w:rPr>
        <w:t xml:space="preserve"> </w:t>
      </w:r>
      <w:r>
        <w:rPr>
          <w:spacing w:val="-1"/>
        </w:rPr>
        <w:t>endorsed</w:t>
      </w:r>
      <w:r>
        <w:rPr>
          <w:spacing w:val="-6"/>
        </w:rPr>
        <w:t xml:space="preserve"> </w:t>
      </w:r>
      <w:r>
        <w:rPr>
          <w:spacing w:val="-1"/>
        </w:rPr>
        <w:t>on</w:t>
      </w:r>
      <w:r>
        <w:rPr>
          <w:spacing w:val="-5"/>
        </w:rPr>
        <w:t xml:space="preserve"> </w:t>
      </w:r>
      <w:r>
        <w:rPr>
          <w:spacing w:val="-1"/>
        </w:rPr>
        <w:t>it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1"/>
        </w:rPr>
        <w:t>less</w:t>
      </w:r>
      <w:r>
        <w:rPr>
          <w:spacing w:val="-5"/>
        </w:rPr>
        <w:t xml:space="preserve"> </w:t>
      </w:r>
      <w:r>
        <w:rPr>
          <w:spacing w:val="-1"/>
        </w:rPr>
        <w:t>than</w:t>
      </w:r>
      <w:r>
        <w:rPr>
          <w:spacing w:val="-6"/>
        </w:rPr>
        <w:t xml:space="preserve"> </w:t>
      </w:r>
      <w:r>
        <w:rPr>
          <w:spacing w:val="-1"/>
        </w:rPr>
        <w:t>ten</w:t>
      </w:r>
      <w:r>
        <w:rPr>
          <w:spacing w:val="-6"/>
        </w:rPr>
        <w:t xml:space="preserve"> </w:t>
      </w:r>
      <w:r>
        <w:rPr>
          <w:spacing w:val="-1"/>
        </w:rPr>
        <w:t>(10)</w:t>
      </w:r>
      <w:r>
        <w:rPr>
          <w:spacing w:val="-6"/>
        </w:rPr>
        <w:t xml:space="preserve"> </w:t>
      </w:r>
      <w:r>
        <w:rPr>
          <w:spacing w:val="-1"/>
        </w:rPr>
        <w:t>days</w:t>
      </w:r>
      <w:r>
        <w:rPr>
          <w:spacing w:val="-5"/>
        </w:rPr>
        <w:t xml:space="preserve"> </w:t>
      </w:r>
      <w:r>
        <w:rPr>
          <w:spacing w:val="-1"/>
        </w:rPr>
        <w:t>nor</w:t>
      </w:r>
      <w:r>
        <w:rPr>
          <w:spacing w:val="-6"/>
        </w:rPr>
        <w:t xml:space="preserve"> </w:t>
      </w:r>
      <w:r>
        <w:rPr>
          <w:spacing w:val="-1"/>
        </w:rPr>
        <w:t>more</w:t>
      </w:r>
      <w:r>
        <w:rPr>
          <w:spacing w:val="-6"/>
        </w:rPr>
        <w:t xml:space="preserve"> </w:t>
      </w:r>
      <w:r>
        <w:rPr>
          <w:spacing w:val="-1"/>
        </w:rPr>
        <w:t>than</w:t>
      </w:r>
      <w:r>
        <w:rPr>
          <w:spacing w:val="-6"/>
        </w:rPr>
        <w:t xml:space="preserve"> </w:t>
      </w:r>
      <w:r>
        <w:rPr>
          <w:spacing w:val="-1"/>
        </w:rPr>
        <w:t>ninety</w:t>
      </w:r>
      <w:r>
        <w:rPr>
          <w:spacing w:val="-6"/>
        </w:rPr>
        <w:t xml:space="preserve"> </w:t>
      </w:r>
      <w:r>
        <w:rPr>
          <w:spacing w:val="-1"/>
        </w:rPr>
        <w:t>(90)</w:t>
      </w:r>
      <w:r>
        <w:rPr>
          <w:spacing w:val="-6"/>
        </w:rPr>
        <w:t xml:space="preserve"> </w:t>
      </w:r>
      <w:r>
        <w:rPr>
          <w:spacing w:val="-1"/>
        </w:rPr>
        <w:t>days</w:t>
      </w:r>
      <w:r>
        <w:rPr>
          <w:spacing w:val="54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it.</w:t>
      </w:r>
    </w:p>
    <w:p w14:paraId="3772D746" w14:textId="77777777" w:rsidR="005A7AB3" w:rsidRDefault="005A7AB3">
      <w:pPr>
        <w:pStyle w:val="BodyText"/>
        <w:kinsoku w:val="0"/>
        <w:overflowPunct w:val="0"/>
        <w:spacing w:before="1"/>
        <w:ind w:left="0"/>
      </w:pPr>
    </w:p>
    <w:p w14:paraId="4BB96F45" w14:textId="77777777" w:rsidR="005A7AB3" w:rsidRDefault="005A7AB3">
      <w:pPr>
        <w:pStyle w:val="BodyText"/>
        <w:kinsoku w:val="0"/>
        <w:overflowPunct w:val="0"/>
        <w:ind w:left="839"/>
      </w:pPr>
      <w:r>
        <w:t>Given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hand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seal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said</w:t>
      </w:r>
      <w:r>
        <w:rPr>
          <w:spacing w:val="-1"/>
        </w:rPr>
        <w:t xml:space="preserve"> </w:t>
      </w:r>
      <w:r>
        <w:t>Court</w:t>
      </w:r>
      <w:r>
        <w:rPr>
          <w:spacing w:val="-1"/>
        </w:rPr>
        <w:t xml:space="preserve"> </w:t>
      </w:r>
      <w:r>
        <w:t>aforesaid.</w:t>
      </w:r>
    </w:p>
    <w:p w14:paraId="23EE97EA" w14:textId="77777777" w:rsidR="005A7AB3" w:rsidRDefault="005A7AB3">
      <w:pPr>
        <w:pStyle w:val="BodyText"/>
        <w:kinsoku w:val="0"/>
        <w:overflowPunct w:val="0"/>
        <w:spacing w:before="1"/>
        <w:ind w:left="0"/>
      </w:pPr>
    </w:p>
    <w:p w14:paraId="1346AA6D" w14:textId="7E5F4DAC" w:rsidR="005A7AB3" w:rsidRDefault="005A7AB3">
      <w:pPr>
        <w:pStyle w:val="BodyText"/>
        <w:tabs>
          <w:tab w:val="left" w:pos="5159"/>
        </w:tabs>
        <w:kinsoku w:val="0"/>
        <w:overflowPunct w:val="0"/>
        <w:ind w:left="119"/>
        <w:jc w:val="both"/>
      </w:pPr>
      <w:r>
        <w:rPr>
          <w:spacing w:val="-1"/>
        </w:rPr>
        <w:t>DATED:</w:t>
      </w:r>
      <w:r w:rsidR="00E91E38">
        <w:rPr>
          <w:spacing w:val="-1"/>
        </w:rPr>
        <w:t xml:space="preserve"> </w:t>
      </w:r>
      <w:bookmarkStart w:id="26" w:name="Text11"/>
      <w:r w:rsidR="00E91E38">
        <w:rPr>
          <w:spacing w:val="-1"/>
        </w:rPr>
        <w:fldChar w:fldCharType="begin">
          <w:ffData>
            <w:name w:val="Text11"/>
            <w:enabled/>
            <w:calcOnExit w:val="0"/>
            <w:textInput/>
          </w:ffData>
        </w:fldChar>
      </w:r>
      <w:r w:rsidR="00E91E38">
        <w:rPr>
          <w:spacing w:val="-1"/>
        </w:rPr>
        <w:instrText xml:space="preserve"> FORMTEXT </w:instrText>
      </w:r>
      <w:r w:rsidR="00E91E38">
        <w:rPr>
          <w:spacing w:val="-1"/>
        </w:rPr>
      </w:r>
      <w:r w:rsidR="00E91E38">
        <w:rPr>
          <w:spacing w:val="-1"/>
        </w:rPr>
        <w:fldChar w:fldCharType="separate"/>
      </w:r>
      <w:r w:rsidR="00E91E38">
        <w:rPr>
          <w:noProof/>
          <w:spacing w:val="-1"/>
        </w:rPr>
        <w:t> </w:t>
      </w:r>
      <w:r w:rsidR="00E91E38">
        <w:rPr>
          <w:noProof/>
          <w:spacing w:val="-1"/>
        </w:rPr>
        <w:t> </w:t>
      </w:r>
      <w:r w:rsidR="00E91E38">
        <w:rPr>
          <w:noProof/>
          <w:spacing w:val="-1"/>
        </w:rPr>
        <w:t> </w:t>
      </w:r>
      <w:r w:rsidR="00E91E38">
        <w:rPr>
          <w:noProof/>
          <w:spacing w:val="-1"/>
        </w:rPr>
        <w:t> </w:t>
      </w:r>
      <w:r w:rsidR="00E91E38">
        <w:rPr>
          <w:noProof/>
          <w:spacing w:val="-1"/>
        </w:rPr>
        <w:t> </w:t>
      </w:r>
      <w:r w:rsidR="00E91E38">
        <w:rPr>
          <w:spacing w:val="-1"/>
        </w:rPr>
        <w:fldChar w:fldCharType="end"/>
      </w:r>
      <w:bookmarkEnd w:id="26"/>
      <w:r>
        <w:rPr>
          <w:spacing w:val="-1"/>
        </w:rPr>
        <w:tab/>
      </w:r>
      <w:r w:rsidR="00210506">
        <w:rPr>
          <w:spacing w:val="-1"/>
        </w:rPr>
        <w:t>Mark T. Schnakenberg</w:t>
      </w:r>
      <w:r>
        <w:rPr>
          <w:spacing w:val="-1"/>
        </w:rPr>
        <w:t>, Clerk</w:t>
      </w:r>
    </w:p>
    <w:p w14:paraId="1904D6D7" w14:textId="77777777" w:rsidR="005A7AB3" w:rsidRDefault="005A7AB3">
      <w:pPr>
        <w:pStyle w:val="BodyText"/>
        <w:kinsoku w:val="0"/>
        <w:overflowPunct w:val="0"/>
        <w:ind w:left="0"/>
      </w:pPr>
    </w:p>
    <w:p w14:paraId="69B2B545" w14:textId="77777777" w:rsidR="005A7AB3" w:rsidRDefault="005A7AB3">
      <w:pPr>
        <w:pStyle w:val="BodyText"/>
        <w:kinsoku w:val="0"/>
        <w:overflowPunct w:val="0"/>
        <w:spacing w:before="1"/>
        <w:ind w:left="0"/>
      </w:pPr>
    </w:p>
    <w:tbl>
      <w:tblPr>
        <w:tblW w:w="0" w:type="auto"/>
        <w:tblInd w:w="5148" w:type="dxa"/>
        <w:tblBorders>
          <w:insideH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40"/>
        <w:gridCol w:w="3780"/>
        <w:gridCol w:w="1440"/>
      </w:tblGrid>
      <w:tr w:rsidR="00C85665" w:rsidRPr="00C85665" w14:paraId="4C8EF1E8" w14:textId="77777777" w:rsidTr="00C85665">
        <w:tc>
          <w:tcPr>
            <w:tcW w:w="540" w:type="dxa"/>
            <w:shd w:val="clear" w:color="auto" w:fill="auto"/>
          </w:tcPr>
          <w:p w14:paraId="07E0F6A1" w14:textId="77777777" w:rsidR="006D3E19" w:rsidRPr="00C85665" w:rsidRDefault="006D3E19" w:rsidP="00C85665">
            <w:pPr>
              <w:pStyle w:val="BodyText"/>
              <w:tabs>
                <w:tab w:val="left" w:pos="9650"/>
              </w:tabs>
              <w:kinsoku w:val="0"/>
              <w:overflowPunct w:val="0"/>
              <w:ind w:left="0"/>
              <w:rPr>
                <w:spacing w:val="-1"/>
                <w:w w:val="95"/>
              </w:rPr>
            </w:pPr>
            <w:r w:rsidRPr="00C85665">
              <w:rPr>
                <w:spacing w:val="-1"/>
                <w:w w:val="95"/>
              </w:rPr>
              <w:t>By:</w:t>
            </w:r>
          </w:p>
        </w:tc>
        <w:bookmarkStart w:id="27" w:name="Text26"/>
        <w:tc>
          <w:tcPr>
            <w:tcW w:w="3780" w:type="dxa"/>
            <w:tcBorders>
              <w:top w:val="nil"/>
              <w:bottom w:val="single" w:sz="6" w:space="0" w:color="auto"/>
            </w:tcBorders>
            <w:shd w:val="clear" w:color="auto" w:fill="auto"/>
          </w:tcPr>
          <w:p w14:paraId="5C623ACE" w14:textId="77777777" w:rsidR="006D3E19" w:rsidRPr="00C85665" w:rsidRDefault="005F0DB5" w:rsidP="00C85665">
            <w:pPr>
              <w:pStyle w:val="BodyText"/>
              <w:tabs>
                <w:tab w:val="left" w:pos="9650"/>
              </w:tabs>
              <w:kinsoku w:val="0"/>
              <w:overflowPunct w:val="0"/>
              <w:ind w:left="0"/>
              <w:rPr>
                <w:spacing w:val="-1"/>
                <w:w w:val="95"/>
              </w:rPr>
            </w:pPr>
            <w:r w:rsidRPr="00C85665">
              <w:rPr>
                <w:spacing w:val="-1"/>
                <w:w w:val="95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C85665">
              <w:rPr>
                <w:spacing w:val="-1"/>
                <w:w w:val="95"/>
              </w:rPr>
              <w:instrText xml:space="preserve"> FORMTEXT </w:instrText>
            </w:r>
            <w:r w:rsidRPr="00C85665">
              <w:rPr>
                <w:spacing w:val="-1"/>
                <w:w w:val="95"/>
              </w:rPr>
            </w:r>
            <w:r w:rsidRPr="00C85665">
              <w:rPr>
                <w:spacing w:val="-1"/>
                <w:w w:val="95"/>
              </w:rPr>
              <w:fldChar w:fldCharType="separate"/>
            </w:r>
            <w:r w:rsidRPr="00C85665">
              <w:rPr>
                <w:noProof/>
                <w:spacing w:val="-1"/>
                <w:w w:val="95"/>
              </w:rPr>
              <w:t> </w:t>
            </w:r>
            <w:r w:rsidRPr="00C85665">
              <w:rPr>
                <w:noProof/>
                <w:spacing w:val="-1"/>
                <w:w w:val="95"/>
              </w:rPr>
              <w:t> </w:t>
            </w:r>
            <w:r w:rsidRPr="00C85665">
              <w:rPr>
                <w:noProof/>
                <w:spacing w:val="-1"/>
                <w:w w:val="95"/>
              </w:rPr>
              <w:t> </w:t>
            </w:r>
            <w:r w:rsidRPr="00C85665">
              <w:rPr>
                <w:noProof/>
                <w:spacing w:val="-1"/>
                <w:w w:val="95"/>
              </w:rPr>
              <w:t> </w:t>
            </w:r>
            <w:r w:rsidRPr="00C85665">
              <w:rPr>
                <w:noProof/>
                <w:spacing w:val="-1"/>
                <w:w w:val="95"/>
              </w:rPr>
              <w:t> </w:t>
            </w:r>
            <w:r w:rsidRPr="00C85665">
              <w:rPr>
                <w:spacing w:val="-1"/>
                <w:w w:val="95"/>
              </w:rPr>
              <w:fldChar w:fldCharType="end"/>
            </w:r>
            <w:bookmarkEnd w:id="27"/>
          </w:p>
        </w:tc>
        <w:tc>
          <w:tcPr>
            <w:tcW w:w="1440" w:type="dxa"/>
            <w:shd w:val="clear" w:color="auto" w:fill="auto"/>
          </w:tcPr>
          <w:p w14:paraId="3F76D324" w14:textId="77777777" w:rsidR="006D3E19" w:rsidRPr="00C85665" w:rsidRDefault="006D3E19" w:rsidP="00C85665">
            <w:pPr>
              <w:pStyle w:val="BodyText"/>
              <w:tabs>
                <w:tab w:val="left" w:pos="9650"/>
              </w:tabs>
              <w:kinsoku w:val="0"/>
              <w:overflowPunct w:val="0"/>
              <w:ind w:left="-72" w:right="-144"/>
              <w:rPr>
                <w:spacing w:val="-1"/>
                <w:w w:val="95"/>
              </w:rPr>
            </w:pPr>
            <w:r w:rsidRPr="00C85665">
              <w:rPr>
                <w:spacing w:val="-1"/>
                <w:w w:val="95"/>
              </w:rPr>
              <w:t>, Deputy Clerk</w:t>
            </w:r>
          </w:p>
        </w:tc>
      </w:tr>
    </w:tbl>
    <w:p w14:paraId="22E3255A" w14:textId="77777777" w:rsidR="005A7AB3" w:rsidRDefault="005A7AB3">
      <w:pPr>
        <w:pStyle w:val="BodyText"/>
        <w:kinsoku w:val="0"/>
        <w:overflowPunct w:val="0"/>
        <w:spacing w:before="1"/>
        <w:ind w:left="0"/>
      </w:pPr>
    </w:p>
    <w:p w14:paraId="7F1CBFE3" w14:textId="77777777" w:rsidR="005A7AB3" w:rsidRDefault="005A7AB3">
      <w:pPr>
        <w:pStyle w:val="BodyText"/>
        <w:kinsoku w:val="0"/>
        <w:overflowPunct w:val="0"/>
        <w:ind w:left="119"/>
        <w:jc w:val="both"/>
      </w:pPr>
      <w:r>
        <w:rPr>
          <w:spacing w:val="-1"/>
        </w:rPr>
        <w:t>[Seal of the U. S. Bankruptcy Court]</w:t>
      </w:r>
    </w:p>
    <w:p w14:paraId="0CFA71A3" w14:textId="77777777" w:rsidR="005A7AB3" w:rsidRDefault="005A7AB3">
      <w:pPr>
        <w:pStyle w:val="BodyText"/>
        <w:kinsoku w:val="0"/>
        <w:overflowPunct w:val="0"/>
        <w:ind w:left="0"/>
      </w:pPr>
    </w:p>
    <w:p w14:paraId="7EE62B97" w14:textId="77777777" w:rsidR="005A7AB3" w:rsidRDefault="005A7AB3">
      <w:pPr>
        <w:pStyle w:val="BodyText"/>
        <w:kinsoku w:val="0"/>
        <w:overflowPunct w:val="0"/>
        <w:spacing w:before="1"/>
        <w:ind w:left="0"/>
      </w:pPr>
    </w:p>
    <w:p w14:paraId="5F233498" w14:textId="77777777" w:rsidR="005A7AB3" w:rsidRDefault="005A7AB3">
      <w:pPr>
        <w:pStyle w:val="BodyText"/>
        <w:kinsoku w:val="0"/>
        <w:overflowPunct w:val="0"/>
        <w:ind w:left="119" w:right="158" w:firstLine="720"/>
      </w:pPr>
      <w:r>
        <w:rPr>
          <w:spacing w:val="-1"/>
        </w:rPr>
        <w:t>Notice</w:t>
      </w:r>
      <w:r>
        <w:rPr>
          <w:spacing w:val="-18"/>
        </w:rPr>
        <w:t xml:space="preserve"> </w:t>
      </w:r>
      <w:r>
        <w:rPr>
          <w:spacing w:val="-1"/>
        </w:rPr>
        <w:t>by</w:t>
      </w:r>
      <w:r>
        <w:rPr>
          <w:spacing w:val="-18"/>
        </w:rPr>
        <w:t xml:space="preserve"> </w:t>
      </w:r>
      <w:r>
        <w:rPr>
          <w:spacing w:val="-1"/>
        </w:rPr>
        <w:t>mail</w:t>
      </w:r>
      <w:r>
        <w:rPr>
          <w:spacing w:val="-18"/>
        </w:rPr>
        <w:t xml:space="preserve"> </w:t>
      </w:r>
      <w:r>
        <w:rPr>
          <w:spacing w:val="-1"/>
        </w:rPr>
        <w:t>of</w:t>
      </w:r>
      <w:r>
        <w:rPr>
          <w:spacing w:val="-18"/>
        </w:rPr>
        <w:t xml:space="preserve"> </w:t>
      </w:r>
      <w:r>
        <w:rPr>
          <w:spacing w:val="-1"/>
        </w:rPr>
        <w:t>any</w:t>
      </w:r>
      <w:r>
        <w:rPr>
          <w:spacing w:val="-18"/>
        </w:rPr>
        <w:t xml:space="preserve"> </w:t>
      </w:r>
      <w:r>
        <w:rPr>
          <w:spacing w:val="-1"/>
        </w:rPr>
        <w:t>sale</w:t>
      </w:r>
      <w:r>
        <w:rPr>
          <w:spacing w:val="-18"/>
        </w:rPr>
        <w:t xml:space="preserve"> </w:t>
      </w:r>
      <w:r>
        <w:rPr>
          <w:spacing w:val="-1"/>
        </w:rPr>
        <w:t>under</w:t>
      </w:r>
      <w:r>
        <w:rPr>
          <w:spacing w:val="-18"/>
        </w:rPr>
        <w:t xml:space="preserve"> </w:t>
      </w:r>
      <w:r>
        <w:rPr>
          <w:spacing w:val="-1"/>
        </w:rPr>
        <w:t>the</w:t>
      </w:r>
      <w:r>
        <w:rPr>
          <w:spacing w:val="-18"/>
        </w:rPr>
        <w:t xml:space="preserve"> </w:t>
      </w:r>
      <w:r>
        <w:rPr>
          <w:spacing w:val="-1"/>
        </w:rPr>
        <w:t>Writ</w:t>
      </w:r>
      <w:r>
        <w:rPr>
          <w:spacing w:val="-18"/>
        </w:rPr>
        <w:t xml:space="preserve"> </w:t>
      </w:r>
      <w:r>
        <w:rPr>
          <w:spacing w:val="-1"/>
        </w:rPr>
        <w:t>of</w:t>
      </w:r>
      <w:r>
        <w:rPr>
          <w:spacing w:val="-18"/>
        </w:rPr>
        <w:t xml:space="preserve"> </w:t>
      </w:r>
      <w:r>
        <w:rPr>
          <w:spacing w:val="-1"/>
        </w:rPr>
        <w:t>Execution</w:t>
      </w:r>
      <w:r>
        <w:rPr>
          <w:spacing w:val="-17"/>
        </w:rPr>
        <w:t xml:space="preserve"> </w:t>
      </w:r>
      <w:r>
        <w:rPr>
          <w:spacing w:val="-1"/>
        </w:rPr>
        <w:t>[has]</w:t>
      </w:r>
      <w:r>
        <w:rPr>
          <w:spacing w:val="-18"/>
        </w:rPr>
        <w:t xml:space="preserve"> </w:t>
      </w:r>
      <w:r>
        <w:rPr>
          <w:spacing w:val="-2"/>
        </w:rPr>
        <w:t>[has</w:t>
      </w:r>
      <w:r>
        <w:rPr>
          <w:spacing w:val="-18"/>
        </w:rPr>
        <w:t xml:space="preserve"> </w:t>
      </w:r>
      <w:r>
        <w:rPr>
          <w:spacing w:val="-1"/>
        </w:rPr>
        <w:t>not]</w:t>
      </w:r>
      <w:r>
        <w:rPr>
          <w:spacing w:val="-19"/>
        </w:rPr>
        <w:t xml:space="preserve"> </w:t>
      </w:r>
      <w:r>
        <w:rPr>
          <w:spacing w:val="-1"/>
        </w:rPr>
        <w:t>been</w:t>
      </w:r>
      <w:r>
        <w:rPr>
          <w:spacing w:val="-18"/>
        </w:rPr>
        <w:t xml:space="preserve"> </w:t>
      </w:r>
      <w:r>
        <w:rPr>
          <w:spacing w:val="-1"/>
        </w:rPr>
        <w:t>requested.</w:t>
      </w:r>
      <w:r>
        <w:rPr>
          <w:spacing w:val="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following</w:t>
      </w:r>
      <w:r>
        <w:rPr>
          <w:spacing w:val="-18"/>
        </w:rPr>
        <w:t xml:space="preserve"> </w:t>
      </w:r>
      <w:r>
        <w:t>named</w:t>
      </w:r>
      <w:r>
        <w:rPr>
          <w:spacing w:val="-18"/>
        </w:rPr>
        <w:t xml:space="preserve"> </w:t>
      </w:r>
      <w:r>
        <w:t>person(s)</w:t>
      </w:r>
      <w:r>
        <w:rPr>
          <w:spacing w:val="47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requested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notice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sale:</w:t>
      </w:r>
    </w:p>
    <w:p w14:paraId="64A5850E" w14:textId="77777777" w:rsidR="005A7AB3" w:rsidRDefault="005A7AB3">
      <w:pPr>
        <w:pStyle w:val="BodyText"/>
        <w:kinsoku w:val="0"/>
        <w:overflowPunct w:val="0"/>
        <w:spacing w:before="1"/>
        <w:ind w:left="0"/>
      </w:pPr>
    </w:p>
    <w:p w14:paraId="3CEE621F" w14:textId="12CED17A" w:rsidR="005A7AB3" w:rsidRDefault="00651C93" w:rsidP="00651C93">
      <w:pPr>
        <w:pStyle w:val="BodyText"/>
        <w:kinsoku w:val="0"/>
        <w:overflowPunct w:val="0"/>
        <w:ind w:left="119"/>
        <w:rPr>
          <w:u w:val="single"/>
        </w:rPr>
      </w:pPr>
      <w:r>
        <w:rPr>
          <w:w w:val="95"/>
        </w:rPr>
        <w:t xml:space="preserve"> </w:t>
      </w:r>
      <w:r w:rsidR="005A7AB3">
        <w:rPr>
          <w:w w:val="95"/>
          <w:u w:val="single"/>
        </w:rPr>
        <w:t>Name(s)</w:t>
      </w:r>
      <w:r>
        <w:rPr>
          <w:w w:val="95"/>
        </w:rPr>
        <w:tab/>
      </w:r>
      <w:r>
        <w:rPr>
          <w:w w:val="95"/>
        </w:rPr>
        <w:tab/>
      </w:r>
      <w:r>
        <w:rPr>
          <w:w w:val="95"/>
        </w:rPr>
        <w:tab/>
      </w:r>
      <w:r>
        <w:rPr>
          <w:w w:val="95"/>
        </w:rPr>
        <w:tab/>
      </w:r>
      <w:r>
        <w:rPr>
          <w:w w:val="95"/>
        </w:rPr>
        <w:tab/>
      </w:r>
      <w:r>
        <w:rPr>
          <w:w w:val="95"/>
        </w:rPr>
        <w:tab/>
        <w:t xml:space="preserve">        </w:t>
      </w:r>
      <w:r w:rsidR="005A7AB3">
        <w:rPr>
          <w:u w:val="single"/>
        </w:rPr>
        <w:t>Address(es)</w:t>
      </w:r>
    </w:p>
    <w:p w14:paraId="203718A7" w14:textId="77777777" w:rsidR="004D0FE3" w:rsidRDefault="004D0FE3">
      <w:pPr>
        <w:pStyle w:val="BodyText"/>
        <w:tabs>
          <w:tab w:val="left" w:pos="6599"/>
        </w:tabs>
        <w:kinsoku w:val="0"/>
        <w:overflowPunct w:val="0"/>
        <w:ind w:left="1560"/>
        <w:rPr>
          <w:u w:val="single"/>
        </w:rPr>
      </w:pP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230"/>
        <w:gridCol w:w="1080"/>
        <w:gridCol w:w="5580"/>
      </w:tblGrid>
      <w:tr w:rsidR="00C85665" w:rsidRPr="00C85665" w14:paraId="10E716A9" w14:textId="77777777" w:rsidTr="00C85665">
        <w:trPr>
          <w:trHeight w:val="1008"/>
        </w:trPr>
        <w:tc>
          <w:tcPr>
            <w:tcW w:w="4230" w:type="dxa"/>
            <w:shd w:val="clear" w:color="auto" w:fill="auto"/>
          </w:tcPr>
          <w:bookmarkStart w:id="28" w:name="Text27"/>
          <w:p w14:paraId="7CB98CE4" w14:textId="77777777" w:rsidR="00E91E38" w:rsidRPr="00C85665" w:rsidRDefault="005F0DB5" w:rsidP="00C85665">
            <w:pPr>
              <w:pStyle w:val="BodyText"/>
              <w:tabs>
                <w:tab w:val="left" w:pos="6599"/>
              </w:tabs>
              <w:kinsoku w:val="0"/>
              <w:overflowPunct w:val="0"/>
              <w:ind w:left="0"/>
            </w:pPr>
            <w:r w:rsidRPr="00C85665"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28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</w:tcPr>
          <w:p w14:paraId="755EF8F1" w14:textId="77777777" w:rsidR="00E91E38" w:rsidRPr="00C85665" w:rsidRDefault="00E91E38" w:rsidP="00C85665">
            <w:pPr>
              <w:pStyle w:val="BodyText"/>
              <w:tabs>
                <w:tab w:val="left" w:pos="6599"/>
              </w:tabs>
              <w:kinsoku w:val="0"/>
              <w:overflowPunct w:val="0"/>
              <w:ind w:left="0"/>
            </w:pPr>
          </w:p>
        </w:tc>
        <w:bookmarkStart w:id="29" w:name="Text28"/>
        <w:tc>
          <w:tcPr>
            <w:tcW w:w="5580" w:type="dxa"/>
            <w:shd w:val="clear" w:color="auto" w:fill="auto"/>
          </w:tcPr>
          <w:p w14:paraId="578127F7" w14:textId="77777777" w:rsidR="00E91E38" w:rsidRPr="00C85665" w:rsidRDefault="005F0DB5" w:rsidP="00C85665">
            <w:pPr>
              <w:pStyle w:val="BodyText"/>
              <w:tabs>
                <w:tab w:val="left" w:pos="6599"/>
              </w:tabs>
              <w:kinsoku w:val="0"/>
              <w:overflowPunct w:val="0"/>
              <w:ind w:left="0"/>
            </w:pPr>
            <w:r w:rsidRPr="00C85665"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29"/>
          </w:p>
        </w:tc>
      </w:tr>
      <w:bookmarkStart w:id="30" w:name="Text29"/>
      <w:tr w:rsidR="00C85665" w:rsidRPr="00C85665" w14:paraId="4AC33544" w14:textId="77777777" w:rsidTr="00C85665">
        <w:trPr>
          <w:trHeight w:hRule="exact" w:val="1008"/>
        </w:trPr>
        <w:tc>
          <w:tcPr>
            <w:tcW w:w="4230" w:type="dxa"/>
            <w:shd w:val="clear" w:color="auto" w:fill="auto"/>
          </w:tcPr>
          <w:p w14:paraId="0C5D0267" w14:textId="77777777" w:rsidR="00E91E38" w:rsidRPr="00C85665" w:rsidRDefault="005F0DB5" w:rsidP="00C85665">
            <w:pPr>
              <w:pStyle w:val="BodyText"/>
              <w:tabs>
                <w:tab w:val="left" w:pos="6599"/>
              </w:tabs>
              <w:kinsoku w:val="0"/>
              <w:overflowPunct w:val="0"/>
              <w:ind w:left="0"/>
            </w:pPr>
            <w:r w:rsidRPr="00C85665"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30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</w:tcPr>
          <w:p w14:paraId="6731D4F3" w14:textId="77777777" w:rsidR="00E91E38" w:rsidRPr="00C85665" w:rsidRDefault="00E91E38" w:rsidP="00C85665">
            <w:pPr>
              <w:pStyle w:val="BodyText"/>
              <w:tabs>
                <w:tab w:val="left" w:pos="6599"/>
              </w:tabs>
              <w:kinsoku w:val="0"/>
              <w:overflowPunct w:val="0"/>
              <w:ind w:left="0"/>
            </w:pPr>
          </w:p>
        </w:tc>
        <w:bookmarkStart w:id="31" w:name="Text30"/>
        <w:tc>
          <w:tcPr>
            <w:tcW w:w="5580" w:type="dxa"/>
            <w:shd w:val="clear" w:color="auto" w:fill="auto"/>
          </w:tcPr>
          <w:p w14:paraId="7DC35C91" w14:textId="77777777" w:rsidR="00E91E38" w:rsidRPr="00C85665" w:rsidRDefault="005F0DB5" w:rsidP="00C85665">
            <w:pPr>
              <w:pStyle w:val="BodyText"/>
              <w:tabs>
                <w:tab w:val="left" w:pos="6599"/>
              </w:tabs>
              <w:kinsoku w:val="0"/>
              <w:overflowPunct w:val="0"/>
              <w:ind w:left="0"/>
            </w:pPr>
            <w:r w:rsidRPr="00C85665"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31"/>
          </w:p>
        </w:tc>
      </w:tr>
      <w:bookmarkStart w:id="32" w:name="Text31"/>
      <w:tr w:rsidR="00C85665" w:rsidRPr="00C85665" w14:paraId="0ED96A71" w14:textId="77777777" w:rsidTr="00C85665">
        <w:trPr>
          <w:trHeight w:hRule="exact" w:val="1008"/>
        </w:trPr>
        <w:tc>
          <w:tcPr>
            <w:tcW w:w="4230" w:type="dxa"/>
            <w:shd w:val="clear" w:color="auto" w:fill="auto"/>
          </w:tcPr>
          <w:p w14:paraId="3DDF3EA8" w14:textId="77777777" w:rsidR="00E91E38" w:rsidRPr="00C85665" w:rsidRDefault="005F0DB5" w:rsidP="00C85665">
            <w:pPr>
              <w:pStyle w:val="BodyText"/>
              <w:tabs>
                <w:tab w:val="left" w:pos="6599"/>
              </w:tabs>
              <w:kinsoku w:val="0"/>
              <w:overflowPunct w:val="0"/>
              <w:ind w:left="0"/>
            </w:pPr>
            <w:r w:rsidRPr="00C85665"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32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</w:tcPr>
          <w:p w14:paraId="38737B6A" w14:textId="77777777" w:rsidR="00E91E38" w:rsidRPr="00C85665" w:rsidRDefault="00E91E38" w:rsidP="00C85665">
            <w:pPr>
              <w:pStyle w:val="BodyText"/>
              <w:tabs>
                <w:tab w:val="left" w:pos="6599"/>
              </w:tabs>
              <w:kinsoku w:val="0"/>
              <w:overflowPunct w:val="0"/>
              <w:ind w:left="0"/>
            </w:pPr>
          </w:p>
        </w:tc>
        <w:bookmarkStart w:id="33" w:name="Text32"/>
        <w:tc>
          <w:tcPr>
            <w:tcW w:w="5580" w:type="dxa"/>
            <w:shd w:val="clear" w:color="auto" w:fill="auto"/>
          </w:tcPr>
          <w:p w14:paraId="415256D1" w14:textId="77777777" w:rsidR="00E91E38" w:rsidRPr="00C85665" w:rsidRDefault="005F0DB5" w:rsidP="00C85665">
            <w:pPr>
              <w:pStyle w:val="BodyText"/>
              <w:tabs>
                <w:tab w:val="left" w:pos="6599"/>
              </w:tabs>
              <w:kinsoku w:val="0"/>
              <w:overflowPunct w:val="0"/>
              <w:ind w:left="0"/>
            </w:pPr>
            <w:r w:rsidRPr="00C85665"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33"/>
          </w:p>
        </w:tc>
      </w:tr>
      <w:bookmarkStart w:id="34" w:name="Text33"/>
      <w:tr w:rsidR="00C85665" w:rsidRPr="00C85665" w14:paraId="6F891608" w14:textId="77777777" w:rsidTr="00C85665">
        <w:trPr>
          <w:trHeight w:hRule="exact" w:val="1008"/>
        </w:trPr>
        <w:tc>
          <w:tcPr>
            <w:tcW w:w="4230" w:type="dxa"/>
            <w:shd w:val="clear" w:color="auto" w:fill="auto"/>
          </w:tcPr>
          <w:p w14:paraId="45D534B6" w14:textId="77777777" w:rsidR="00E91E38" w:rsidRPr="00C85665" w:rsidRDefault="005F0DB5" w:rsidP="00C85665">
            <w:pPr>
              <w:pStyle w:val="BodyText"/>
              <w:tabs>
                <w:tab w:val="left" w:pos="6599"/>
              </w:tabs>
              <w:kinsoku w:val="0"/>
              <w:overflowPunct w:val="0"/>
              <w:ind w:left="0"/>
            </w:pPr>
            <w:r w:rsidRPr="00C85665"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34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</w:tcPr>
          <w:p w14:paraId="1F5404C8" w14:textId="77777777" w:rsidR="00E91E38" w:rsidRPr="00C85665" w:rsidRDefault="00E91E38" w:rsidP="00C85665">
            <w:pPr>
              <w:pStyle w:val="BodyText"/>
              <w:tabs>
                <w:tab w:val="left" w:pos="6599"/>
              </w:tabs>
              <w:kinsoku w:val="0"/>
              <w:overflowPunct w:val="0"/>
              <w:ind w:left="0"/>
            </w:pPr>
          </w:p>
        </w:tc>
        <w:bookmarkStart w:id="35" w:name="Text34"/>
        <w:tc>
          <w:tcPr>
            <w:tcW w:w="5580" w:type="dxa"/>
            <w:shd w:val="clear" w:color="auto" w:fill="auto"/>
          </w:tcPr>
          <w:p w14:paraId="75483E40" w14:textId="77777777" w:rsidR="00E91E38" w:rsidRPr="00C85665" w:rsidRDefault="005F0DB5" w:rsidP="00C85665">
            <w:pPr>
              <w:pStyle w:val="BodyText"/>
              <w:tabs>
                <w:tab w:val="left" w:pos="6599"/>
              </w:tabs>
              <w:kinsoku w:val="0"/>
              <w:overflowPunct w:val="0"/>
              <w:ind w:left="0"/>
            </w:pPr>
            <w:r w:rsidRPr="00C85665"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85665">
              <w:instrText xml:space="preserve"> FORMTEXT </w:instrText>
            </w:r>
            <w:r w:rsidRPr="00C85665">
              <w:fldChar w:fldCharType="separate"/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rPr>
                <w:noProof/>
              </w:rPr>
              <w:t> </w:t>
            </w:r>
            <w:r w:rsidRPr="00C85665">
              <w:fldChar w:fldCharType="end"/>
            </w:r>
            <w:bookmarkEnd w:id="35"/>
          </w:p>
        </w:tc>
      </w:tr>
    </w:tbl>
    <w:p w14:paraId="791F299D" w14:textId="77777777" w:rsidR="004D0FE3" w:rsidRDefault="004D0FE3" w:rsidP="004D0FE3">
      <w:pPr>
        <w:pStyle w:val="BodyText"/>
        <w:tabs>
          <w:tab w:val="left" w:pos="6599"/>
        </w:tabs>
        <w:kinsoku w:val="0"/>
        <w:overflowPunct w:val="0"/>
        <w:ind w:left="0"/>
      </w:pPr>
    </w:p>
    <w:sectPr w:rsidR="004D0FE3" w:rsidSect="00DA76A2">
      <w:headerReference w:type="default" r:id="rId6"/>
      <w:footerReference w:type="default" r:id="rId7"/>
      <w:pgSz w:w="12240" w:h="15840" w:code="1"/>
      <w:pgMar w:top="864" w:right="562" w:bottom="720" w:left="605" w:header="720" w:footer="360" w:gutter="0"/>
      <w:cols w:space="720" w:equalWidth="0">
        <w:col w:w="11078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E35FC" w14:textId="77777777" w:rsidR="0048341B" w:rsidRDefault="0048341B">
      <w:r>
        <w:separator/>
      </w:r>
    </w:p>
  </w:endnote>
  <w:endnote w:type="continuationSeparator" w:id="0">
    <w:p w14:paraId="7A57C1AE" w14:textId="77777777" w:rsidR="0048341B" w:rsidRDefault="00483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2918D" w14:textId="0C36F28E" w:rsidR="005A7AB3" w:rsidRDefault="005A7AB3">
    <w:pPr>
      <w:pStyle w:val="BodyText"/>
      <w:kinsoku w:val="0"/>
      <w:overflowPunct w:val="0"/>
      <w:spacing w:line="14" w:lineRule="auto"/>
      <w:ind w:left="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D8FBB" w14:textId="77777777" w:rsidR="0048341B" w:rsidRDefault="0048341B">
      <w:r>
        <w:separator/>
      </w:r>
    </w:p>
  </w:footnote>
  <w:footnote w:type="continuationSeparator" w:id="0">
    <w:p w14:paraId="26FEBE3C" w14:textId="77777777" w:rsidR="0048341B" w:rsidRDefault="004834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230D7" w14:textId="7A92966A" w:rsidR="008032FB" w:rsidRPr="0055711F" w:rsidRDefault="008032FB">
    <w:pPr>
      <w:pStyle w:val="Header"/>
      <w:rPr>
        <w:rFonts w:ascii="Arial" w:hAnsi="Arial" w:cs="Arial"/>
        <w:sz w:val="16"/>
        <w:szCs w:val="16"/>
      </w:rPr>
    </w:pPr>
    <w:r w:rsidRPr="0055711F">
      <w:rPr>
        <w:rFonts w:ascii="Arial" w:hAnsi="Arial" w:cs="Arial"/>
        <w:sz w:val="22"/>
        <w:szCs w:val="22"/>
      </w:rPr>
      <w:t>CSD 3058</w:t>
    </w:r>
    <w:r w:rsidRPr="0055711F">
      <w:rPr>
        <w:rFonts w:ascii="Arial" w:hAnsi="Arial" w:cs="Arial"/>
        <w:b/>
        <w:bCs/>
        <w:sz w:val="20"/>
        <w:szCs w:val="20"/>
      </w:rPr>
      <w:t xml:space="preserve"> </w:t>
    </w:r>
    <w:r w:rsidRPr="0055711F">
      <w:rPr>
        <w:rFonts w:ascii="Arial" w:hAnsi="Arial" w:cs="Arial"/>
        <w:sz w:val="16"/>
        <w:szCs w:val="16"/>
      </w:rPr>
      <w:t>[</w:t>
    </w:r>
    <w:r w:rsidRPr="0055711F">
      <w:rPr>
        <w:rFonts w:ascii="Arial" w:hAnsi="Arial" w:cs="Arial"/>
        <w:sz w:val="18"/>
        <w:szCs w:val="18"/>
      </w:rPr>
      <w:t>12/01/24</w:t>
    </w:r>
    <w:r w:rsidRPr="0055711F">
      <w:rPr>
        <w:rFonts w:ascii="Arial" w:hAnsi="Arial" w:cs="Arial"/>
        <w:sz w:val="16"/>
        <w:szCs w:val="16"/>
      </w:rPr>
      <w:t>]</w:t>
    </w:r>
  </w:p>
  <w:p w14:paraId="1C0E0EA1" w14:textId="77777777" w:rsidR="008032FB" w:rsidRDefault="008032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ocumentProtection w:edit="forms" w:enforcement="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F0"/>
    <w:rsid w:val="000138E7"/>
    <w:rsid w:val="000800BC"/>
    <w:rsid w:val="000E4BF7"/>
    <w:rsid w:val="001075EF"/>
    <w:rsid w:val="001E7071"/>
    <w:rsid w:val="00210506"/>
    <w:rsid w:val="002106AB"/>
    <w:rsid w:val="00246BA6"/>
    <w:rsid w:val="00274561"/>
    <w:rsid w:val="0029335D"/>
    <w:rsid w:val="002E0990"/>
    <w:rsid w:val="00331E98"/>
    <w:rsid w:val="003729FE"/>
    <w:rsid w:val="00385056"/>
    <w:rsid w:val="004470C1"/>
    <w:rsid w:val="004559F0"/>
    <w:rsid w:val="00474E10"/>
    <w:rsid w:val="00476E71"/>
    <w:rsid w:val="0048341B"/>
    <w:rsid w:val="004C188A"/>
    <w:rsid w:val="004D0FE3"/>
    <w:rsid w:val="00515ADD"/>
    <w:rsid w:val="005439BD"/>
    <w:rsid w:val="0055711F"/>
    <w:rsid w:val="0058482B"/>
    <w:rsid w:val="005A7AB3"/>
    <w:rsid w:val="005F0DB5"/>
    <w:rsid w:val="00651C93"/>
    <w:rsid w:val="00653458"/>
    <w:rsid w:val="00692F3D"/>
    <w:rsid w:val="006D3E19"/>
    <w:rsid w:val="00725A69"/>
    <w:rsid w:val="007B6DCC"/>
    <w:rsid w:val="007E2E64"/>
    <w:rsid w:val="008032FB"/>
    <w:rsid w:val="00803939"/>
    <w:rsid w:val="00823000"/>
    <w:rsid w:val="00826C4E"/>
    <w:rsid w:val="00882EEB"/>
    <w:rsid w:val="008B0A79"/>
    <w:rsid w:val="009F6A2A"/>
    <w:rsid w:val="00A24374"/>
    <w:rsid w:val="00A3628B"/>
    <w:rsid w:val="00A475F8"/>
    <w:rsid w:val="00A70626"/>
    <w:rsid w:val="00A75F55"/>
    <w:rsid w:val="00B6074A"/>
    <w:rsid w:val="00B935CF"/>
    <w:rsid w:val="00BE5BF6"/>
    <w:rsid w:val="00BF3A10"/>
    <w:rsid w:val="00C00CDB"/>
    <w:rsid w:val="00C85665"/>
    <w:rsid w:val="00C92DE4"/>
    <w:rsid w:val="00CB2B8F"/>
    <w:rsid w:val="00D10450"/>
    <w:rsid w:val="00DA6B7D"/>
    <w:rsid w:val="00DA76A2"/>
    <w:rsid w:val="00DF24E0"/>
    <w:rsid w:val="00DF68EF"/>
    <w:rsid w:val="00E00BFF"/>
    <w:rsid w:val="00E7692F"/>
    <w:rsid w:val="00E91E38"/>
    <w:rsid w:val="00EF1DBC"/>
    <w:rsid w:val="00EF7E8C"/>
    <w:rsid w:val="00F133D6"/>
    <w:rsid w:val="00F56F73"/>
    <w:rsid w:val="00FC7448"/>
    <w:rsid w:val="00FF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7C6352"/>
  <w14:defaultImageDpi w14:val="0"/>
  <w15:docId w15:val="{A595A007-B13C-4F40-BC4F-4B3264600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20"/>
      <w:outlineLvl w:val="0"/>
    </w:pPr>
    <w:rPr>
      <w:rFonts w:ascii="Courier New" w:hAnsi="Courier New" w:cs="Courier New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880"/>
    </w:pPr>
    <w:rPr>
      <w:rFonts w:ascii="Arial" w:hAnsi="Arial" w:cs="Arial"/>
      <w:sz w:val="20"/>
      <w:szCs w:val="20"/>
    </w:rPr>
  </w:style>
  <w:style w:type="character" w:customStyle="1" w:styleId="BodyTextChar">
    <w:name w:val="Body Text Char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46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188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4C188A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C188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4C188A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A76A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CSD3058</vt:lpstr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CSD3058</dc:title>
  <dc:subject/>
  <dc:creator>bkuser</dc:creator>
  <cp:keywords/>
  <dc:description/>
  <cp:lastModifiedBy>Elizabeth Mayercin</cp:lastModifiedBy>
  <cp:revision>5</cp:revision>
  <cp:lastPrinted>2024-11-19T01:36:00Z</cp:lastPrinted>
  <dcterms:created xsi:type="dcterms:W3CDTF">2024-11-18T22:41:00Z</dcterms:created>
  <dcterms:modified xsi:type="dcterms:W3CDTF">2024-11-26T22:45:00Z</dcterms:modified>
</cp:coreProperties>
</file>