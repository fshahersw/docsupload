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44BBB" w14:textId="77777777" w:rsidR="005F3131" w:rsidRDefault="005F3131" w:rsidP="005F3131">
      <w:pPr>
        <w:pStyle w:val="p"/>
        <w:jc w:val="center"/>
      </w:pPr>
      <w:r>
        <w:t>UNITED STATES BANKRUPTCY COURT</w:t>
      </w:r>
    </w:p>
    <w:p w14:paraId="1B6A2B37" w14:textId="77777777" w:rsidR="005F3131" w:rsidRDefault="005F3131" w:rsidP="005F3131">
      <w:pPr>
        <w:pStyle w:val="p"/>
        <w:jc w:val="center"/>
      </w:pPr>
      <w:r>
        <w:t>DISTRICT OF SOUTH CAROLINA</w:t>
      </w:r>
    </w:p>
    <w:tbl>
      <w:tblPr>
        <w:tblW w:w="9375" w:type="dxa"/>
        <w:tblLayout w:type="fixed"/>
        <w:tblLook w:val="0000" w:firstRow="0" w:lastRow="0" w:firstColumn="0" w:lastColumn="0" w:noHBand="0" w:noVBand="0"/>
      </w:tblPr>
      <w:tblGrid>
        <w:gridCol w:w="4365"/>
        <w:gridCol w:w="5010"/>
      </w:tblGrid>
      <w:tr w:rsidR="005F3131" w14:paraId="44757195" w14:textId="77777777" w:rsidTr="008C59A7">
        <w:tc>
          <w:tcPr>
            <w:tcW w:w="4365" w:type="dxa"/>
            <w:tcBorders>
              <w:bottom w:val="single" w:sz="6" w:space="0" w:color="auto"/>
              <w:right w:val="single" w:sz="6" w:space="0" w:color="auto"/>
            </w:tcBorders>
            <w:tcMar>
              <w:right w:w="30" w:type="dxa"/>
            </w:tcMar>
          </w:tcPr>
          <w:p w14:paraId="53088E35" w14:textId="77777777" w:rsidR="005F3131" w:rsidRDefault="005F3131" w:rsidP="008C59A7">
            <w:pPr>
              <w:pStyle w:val="p"/>
            </w:pPr>
            <w:r>
              <w:t>IN RE:</w:t>
            </w:r>
          </w:p>
          <w:p w14:paraId="7E3EF104" w14:textId="38493654" w:rsidR="005F3131" w:rsidRDefault="005F3131" w:rsidP="008C59A7">
            <w:pPr>
              <w:pStyle w:val="p"/>
            </w:pPr>
            <w:r>
              <w:t>  </w:t>
            </w:r>
          </w:p>
          <w:p w14:paraId="56B8144C" w14:textId="30834DB7" w:rsidR="005F3131" w:rsidRDefault="005F3131" w:rsidP="008C59A7">
            <w:pPr>
              <w:pStyle w:val="p"/>
            </w:pPr>
            <w:r>
              <w:t> </w:t>
            </w:r>
          </w:p>
          <w:p w14:paraId="6EEF85DE" w14:textId="77777777" w:rsidR="005F3131" w:rsidRDefault="005F3131" w:rsidP="008C59A7">
            <w:pPr>
              <w:pStyle w:val="p"/>
              <w:jc w:val="right"/>
            </w:pPr>
            <w:r>
              <w:t xml:space="preserve"> DEBTOR(S)</w:t>
            </w:r>
          </w:p>
        </w:tc>
        <w:tc>
          <w:tcPr>
            <w:tcW w:w="5010" w:type="dxa"/>
          </w:tcPr>
          <w:p w14:paraId="75EF82D1" w14:textId="77777777" w:rsidR="005F3131" w:rsidRDefault="005F3131" w:rsidP="008C59A7">
            <w:pPr>
              <w:pStyle w:val="p"/>
            </w:pPr>
            <w:r>
              <w:t xml:space="preserve">CASE NO: </w:t>
            </w:r>
          </w:p>
          <w:p w14:paraId="007A7ECC" w14:textId="77777777" w:rsidR="005F3131" w:rsidRDefault="005F3131" w:rsidP="008C59A7">
            <w:pPr>
              <w:pStyle w:val="p"/>
            </w:pPr>
            <w:r>
              <w:t>CHAPTER:</w:t>
            </w:r>
          </w:p>
          <w:p w14:paraId="342D2F1E" w14:textId="6BB60DFA" w:rsidR="005F3131" w:rsidRPr="00E510A3" w:rsidRDefault="005F3131" w:rsidP="00E510A3">
            <w:pPr>
              <w:pStyle w:val="p"/>
            </w:pPr>
            <w:r w:rsidRPr="00E510A3">
              <w:t> </w:t>
            </w:r>
            <w:r w:rsidR="00E510A3" w:rsidRPr="00E510A3">
              <w:t>REQUEST FOR CHANGE OF ADDRESS</w:t>
            </w:r>
          </w:p>
        </w:tc>
      </w:tr>
    </w:tbl>
    <w:p w14:paraId="6893393E" w14:textId="77777777" w:rsidR="005F3131" w:rsidRDefault="005F3131" w:rsidP="005F3131">
      <w:pPr>
        <w:pStyle w:val="pNormalWeb"/>
      </w:pPr>
      <w:r>
        <w:t> </w:t>
      </w:r>
    </w:p>
    <w:p w14:paraId="7307F0BD" w14:textId="520A95DC" w:rsidR="005F3131" w:rsidRDefault="00E510A3" w:rsidP="005F3131">
      <w:pPr>
        <w:pStyle w:val="pNormalWeb"/>
        <w:ind w:firstLine="720"/>
      </w:pPr>
      <w:r>
        <w:t>The undersigned hereby makes the following request to change the address for noticing in this case:</w:t>
      </w:r>
    </w:p>
    <w:p w14:paraId="12AB6E1C" w14:textId="4B88627A" w:rsidR="005F3131" w:rsidRPr="00E510A3" w:rsidRDefault="005F3131" w:rsidP="00E510A3">
      <w:pPr>
        <w:pStyle w:val="pNormalWeb"/>
        <w:rPr>
          <w:b/>
          <w:bCs/>
        </w:rPr>
      </w:pPr>
      <w:r w:rsidRPr="00E510A3">
        <w:rPr>
          <w:b/>
          <w:bCs/>
        </w:rPr>
        <w:t>Address to be changed</w:t>
      </w:r>
      <w:r w:rsidR="00E510A3" w:rsidRPr="00E510A3">
        <w:rPr>
          <w:b/>
          <w:bCs/>
        </w:rPr>
        <w:t>:</w:t>
      </w:r>
    </w:p>
    <w:p w14:paraId="55ABEDEE" w14:textId="6274C00D" w:rsidR="005F3131" w:rsidRDefault="005F3131" w:rsidP="005F3131">
      <w:pPr>
        <w:pStyle w:val="pNormalWeb"/>
      </w:pPr>
      <w:r>
        <w:t>Name:   ________________________________</w:t>
      </w:r>
      <w:r>
        <w:br/>
        <w:t>Address 1:______________________________</w:t>
      </w:r>
      <w:r>
        <w:br/>
        <w:t>Address 2:______________________________</w:t>
      </w:r>
      <w:r>
        <w:br/>
        <w:t>City, State, Zip __________________________</w:t>
      </w:r>
    </w:p>
    <w:p w14:paraId="3FD3A16C" w14:textId="77777777" w:rsidR="005F3131" w:rsidRPr="00E510A3" w:rsidRDefault="005F3131" w:rsidP="005F3131">
      <w:pPr>
        <w:pStyle w:val="pNormalWeb"/>
        <w:rPr>
          <w:b/>
          <w:bCs/>
        </w:rPr>
      </w:pPr>
      <w:r w:rsidRPr="00E510A3">
        <w:rPr>
          <w:b/>
          <w:bCs/>
        </w:rPr>
        <w:t>Address to be used for further noticing:</w:t>
      </w:r>
    </w:p>
    <w:p w14:paraId="34E47D88" w14:textId="77390B55" w:rsidR="005F3131" w:rsidRDefault="005F3131" w:rsidP="005F3131">
      <w:pPr>
        <w:pStyle w:val="pNormalWeb"/>
      </w:pPr>
      <w:r>
        <w:t>Name:   ________________________________</w:t>
      </w:r>
      <w:r>
        <w:br/>
        <w:t>Address 1:______________________________</w:t>
      </w:r>
      <w:r>
        <w:br/>
        <w:t>Address 2:______________________________</w:t>
      </w:r>
      <w:r>
        <w:br/>
        <w:t>City, State, Zip __________________________</w:t>
      </w:r>
    </w:p>
    <w:p w14:paraId="3CB0A751" w14:textId="77777777" w:rsidR="005F3131" w:rsidRDefault="005F3131" w:rsidP="005F3131">
      <w:pPr>
        <w:pStyle w:val="pNormalWeb"/>
      </w:pPr>
      <w:r>
        <w:t>Authorization: Under penalty of perjury, I, the undersigned affirm that I am authorized to request this address change.</w:t>
      </w:r>
    </w:p>
    <w:p w14:paraId="550FFADB" w14:textId="56CEFC4B" w:rsidR="009F7B8E" w:rsidRDefault="005F3131" w:rsidP="00E510A3">
      <w:pPr>
        <w:pStyle w:val="pNormalWeb"/>
      </w:pPr>
      <w:r>
        <w:t>Name:_______________________________________</w:t>
      </w:r>
      <w:r w:rsidR="00E510A3">
        <w:br/>
        <w:t>Title: _______________________________________</w:t>
      </w:r>
      <w:r>
        <w:br/>
        <w:t>Signature: ___________________________________</w:t>
      </w:r>
      <w:r>
        <w:br/>
        <w:t>Date:________________________________________</w:t>
      </w:r>
    </w:p>
    <w:sectPr w:rsidR="009F7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131"/>
    <w:rsid w:val="005F3131"/>
    <w:rsid w:val="009F7B8E"/>
    <w:rsid w:val="00B8233F"/>
    <w:rsid w:val="00E5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3D42"/>
  <w15:chartTrackingRefBased/>
  <w15:docId w15:val="{DCB6DB3B-7329-47B7-9FFC-8AD2EECB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1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rsid w:val="005F3131"/>
    <w:pPr>
      <w:spacing w:before="224" w:after="224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pNormalWeb">
    <w:name w:val="p_NormalWeb"/>
    <w:rsid w:val="005F3131"/>
    <w:pPr>
      <w:spacing w:before="224" w:after="224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Bankruptcy Court, District of South Carolina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Huppertz</dc:creator>
  <cp:keywords/>
  <dc:description/>
  <cp:lastModifiedBy>Jeff Davis</cp:lastModifiedBy>
  <cp:revision>3</cp:revision>
  <dcterms:created xsi:type="dcterms:W3CDTF">2022-11-15T20:00:00Z</dcterms:created>
  <dcterms:modified xsi:type="dcterms:W3CDTF">2022-11-21T21:32:00Z</dcterms:modified>
</cp:coreProperties>
</file>