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EBE1F" w14:textId="77777777" w:rsidR="00EC0092" w:rsidRPr="002B6204" w:rsidRDefault="00EC0092" w:rsidP="00730054">
      <w:pPr>
        <w:tabs>
          <w:tab w:val="left" w:pos="0"/>
          <w:tab w:val="left" w:pos="720"/>
          <w:tab w:val="left" w:pos="1440"/>
          <w:tab w:val="left" w:pos="2160"/>
          <w:tab w:val="left" w:pos="2880"/>
          <w:tab w:val="left" w:pos="4176"/>
          <w:tab w:val="left" w:pos="5904"/>
          <w:tab w:val="left" w:pos="6624"/>
          <w:tab w:val="left" w:pos="7056"/>
          <w:tab w:val="left" w:pos="10080"/>
        </w:tabs>
        <w:suppressAutoHyphens/>
        <w:spacing w:before="3000" w:after="120"/>
        <w:jc w:val="center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b/>
          <w:sz w:val="32"/>
          <w:szCs w:val="32"/>
        </w:rPr>
        <w:t>Superior Cour</w:t>
      </w:r>
      <w:smartTag w:uri="urn:schemas-microsoft-com:office:smarttags" w:element="PlaceName">
        <w:r w:rsidRPr="002B6204">
          <w:rPr>
            <w:rFonts w:ascii="Arial" w:hAnsi="Arial" w:cs="Arial"/>
            <w:b/>
            <w:sz w:val="32"/>
            <w:szCs w:val="32"/>
          </w:rPr>
          <w:t>t</w:t>
        </w:r>
      </w:smartTag>
      <w:r w:rsidRPr="002B6204">
        <w:rPr>
          <w:rFonts w:ascii="Arial" w:hAnsi="Arial" w:cs="Arial"/>
          <w:b/>
          <w:sz w:val="32"/>
          <w:szCs w:val="32"/>
        </w:rPr>
        <w:t xml:space="preserve"> of Washing</w:t>
      </w:r>
      <w:smartTag w:uri="urn:schemas-microsoft-com:office:smarttags" w:element="PlaceName">
        <w:r w:rsidRPr="002B6204">
          <w:rPr>
            <w:rFonts w:ascii="Arial" w:hAnsi="Arial" w:cs="Arial"/>
            <w:b/>
            <w:sz w:val="32"/>
            <w:szCs w:val="32"/>
          </w:rPr>
          <w:t>t</w:t>
        </w:r>
      </w:smartTag>
      <w:r w:rsidRPr="002B6204">
        <w:rPr>
          <w:rFonts w:ascii="Arial" w:hAnsi="Arial" w:cs="Arial"/>
          <w:b/>
          <w:sz w:val="32"/>
          <w:szCs w:val="32"/>
        </w:rPr>
        <w:t>on</w:t>
      </w:r>
      <w:r w:rsidR="006C329F" w:rsidRPr="002B6204">
        <w:rPr>
          <w:rFonts w:ascii="Arial" w:hAnsi="Arial" w:cs="Arial"/>
          <w:b/>
          <w:sz w:val="32"/>
          <w:szCs w:val="32"/>
        </w:rPr>
        <w:t xml:space="preserve">, </w:t>
      </w:r>
      <w:r w:rsidRPr="002B6204">
        <w:rPr>
          <w:rFonts w:ascii="Arial" w:hAnsi="Arial" w:cs="Arial"/>
          <w:b/>
          <w:sz w:val="32"/>
          <w:szCs w:val="32"/>
        </w:rPr>
        <w:t>Coun</w:t>
      </w:r>
      <w:smartTag w:uri="urn:schemas-microsoft-com:office:smarttags" w:element="PlaceName">
        <w:r w:rsidRPr="002B6204">
          <w:rPr>
            <w:rFonts w:ascii="Arial" w:hAnsi="Arial" w:cs="Arial"/>
            <w:b/>
            <w:sz w:val="32"/>
            <w:szCs w:val="32"/>
          </w:rPr>
          <w:t>t</w:t>
        </w:r>
      </w:smartTag>
      <w:r w:rsidRPr="002B6204">
        <w:rPr>
          <w:rFonts w:ascii="Arial" w:hAnsi="Arial" w:cs="Arial"/>
          <w:b/>
          <w:sz w:val="32"/>
          <w:szCs w:val="32"/>
        </w:rPr>
        <w:t>y of</w:t>
      </w:r>
      <w:r w:rsidR="0039733D" w:rsidRPr="002B6204">
        <w:rPr>
          <w:rFonts w:ascii="Arial" w:hAnsi="Arial" w:cs="Arial"/>
          <w:b/>
          <w:sz w:val="32"/>
          <w:szCs w:val="32"/>
        </w:rPr>
        <w:t xml:space="preserve"> _________________</w:t>
      </w:r>
      <w:r w:rsidR="00DC313D">
        <w:rPr>
          <w:rFonts w:ascii="Arial" w:hAnsi="Arial" w:cs="Arial"/>
          <w:b/>
          <w:sz w:val="32"/>
          <w:szCs w:val="32"/>
        </w:rPr>
        <w:br/>
      </w:r>
    </w:p>
    <w:tbl>
      <w:tblPr>
        <w:tblW w:w="0" w:type="auto"/>
        <w:tblInd w:w="360" w:type="dxa"/>
        <w:tblBorders>
          <w:bottom w:val="single" w:sz="4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360" w:type="dxa"/>
          <w:right w:w="360" w:type="dxa"/>
        </w:tblCellMar>
        <w:tblLook w:val="0000" w:firstRow="0" w:lastRow="0" w:firstColumn="0" w:lastColumn="0" w:noHBand="0" w:noVBand="0"/>
      </w:tblPr>
      <w:tblGrid>
        <w:gridCol w:w="4500"/>
        <w:gridCol w:w="4860"/>
      </w:tblGrid>
      <w:tr w:rsidR="00EC0092" w:rsidRPr="002B6204" w14:paraId="14DFDB96" w14:textId="77777777" w:rsidTr="00BC5905">
        <w:tc>
          <w:tcPr>
            <w:tcW w:w="4500" w:type="dxa"/>
          </w:tcPr>
          <w:p w14:paraId="1BCEC671" w14:textId="6928F250" w:rsidR="00417005" w:rsidRPr="002B6204" w:rsidRDefault="00254C17" w:rsidP="002B6204">
            <w:pPr>
              <w:spacing w:before="60"/>
              <w:ind w:left="-187" w:right="144"/>
              <w:rPr>
                <w:rFonts w:ascii="Arial" w:hAnsi="Arial" w:cs="Arial"/>
                <w:sz w:val="32"/>
                <w:szCs w:val="32"/>
              </w:rPr>
            </w:pPr>
            <w:r w:rsidRPr="002B6204">
              <w:rPr>
                <w:rFonts w:ascii="Arial" w:hAnsi="Arial" w:cs="Arial"/>
                <w:sz w:val="32"/>
                <w:szCs w:val="32"/>
              </w:rPr>
              <w:t>In the Guardianship</w:t>
            </w:r>
            <w:r w:rsidR="00924317">
              <w:rPr>
                <w:rFonts w:ascii="Arial" w:hAnsi="Arial" w:cs="Arial"/>
                <w:sz w:val="32"/>
                <w:szCs w:val="32"/>
              </w:rPr>
              <w:t xml:space="preserve">/ </w:t>
            </w:r>
            <w:r w:rsidR="00D12AAE" w:rsidRPr="002B6204">
              <w:rPr>
                <w:rFonts w:ascii="Arial" w:hAnsi="Arial" w:cs="Arial"/>
                <w:sz w:val="32"/>
                <w:szCs w:val="32"/>
              </w:rPr>
              <w:t>Conservatorship</w:t>
            </w:r>
            <w:r w:rsidRPr="002B6204">
              <w:rPr>
                <w:rFonts w:ascii="Arial" w:hAnsi="Arial" w:cs="Arial"/>
                <w:sz w:val="32"/>
                <w:szCs w:val="32"/>
              </w:rPr>
              <w:t xml:space="preserve"> of:</w:t>
            </w:r>
          </w:p>
          <w:p w14:paraId="36DBF256" w14:textId="77777777" w:rsidR="00C32DB8" w:rsidRDefault="00C32DB8" w:rsidP="00DC313D">
            <w:pPr>
              <w:tabs>
                <w:tab w:val="left" w:pos="3600"/>
                <w:tab w:val="left" w:pos="4536"/>
              </w:tabs>
              <w:spacing w:beforeLines="60" w:before="144"/>
              <w:ind w:left="-90"/>
              <w:rPr>
                <w:rFonts w:ascii="Arial" w:hAnsi="Arial" w:cs="Arial"/>
                <w:sz w:val="22"/>
                <w:szCs w:val="22"/>
                <w:u w:val="single"/>
              </w:rPr>
            </w:pPr>
            <w:r>
              <w:rPr>
                <w:rFonts w:ascii="Arial" w:hAnsi="Arial" w:cs="Arial"/>
                <w:sz w:val="22"/>
                <w:szCs w:val="22"/>
                <w:u w:val="single"/>
              </w:rPr>
              <w:tab/>
            </w:r>
          </w:p>
          <w:p w14:paraId="2EEC92ED" w14:textId="77777777" w:rsidR="00EC0092" w:rsidRPr="002B6204" w:rsidRDefault="00C32DB8" w:rsidP="002B6204">
            <w:pPr>
              <w:spacing w:beforeLines="60" w:before="144"/>
              <w:ind w:left="-180"/>
              <w:rPr>
                <w:rFonts w:ascii="Arial" w:hAnsi="Arial" w:cs="Arial"/>
                <w:sz w:val="32"/>
                <w:szCs w:val="32"/>
              </w:rPr>
            </w:pPr>
            <w:r>
              <w:rPr>
                <w:rFonts w:ascii="Arial" w:hAnsi="Arial" w:cs="Arial"/>
                <w:sz w:val="32"/>
                <w:szCs w:val="32"/>
              </w:rPr>
              <w:t>R</w:t>
            </w:r>
            <w:r w:rsidR="00D12AAE" w:rsidRPr="002B6204">
              <w:rPr>
                <w:rFonts w:ascii="Arial" w:hAnsi="Arial" w:cs="Arial"/>
                <w:sz w:val="32"/>
                <w:szCs w:val="32"/>
              </w:rPr>
              <w:t>espondent</w:t>
            </w:r>
          </w:p>
        </w:tc>
        <w:tc>
          <w:tcPr>
            <w:tcW w:w="4860" w:type="dxa"/>
          </w:tcPr>
          <w:p w14:paraId="44CD6517" w14:textId="7CB923B4" w:rsidR="00EC0092" w:rsidRPr="002B6204" w:rsidRDefault="0039733D" w:rsidP="00730054">
            <w:pPr>
              <w:tabs>
                <w:tab w:val="left" w:pos="-180"/>
                <w:tab w:val="left" w:pos="720"/>
                <w:tab w:val="left" w:pos="1440"/>
                <w:tab w:val="left" w:pos="2160"/>
                <w:tab w:val="left" w:pos="2880"/>
                <w:tab w:val="left" w:pos="4176"/>
              </w:tabs>
              <w:suppressAutoHyphens/>
              <w:spacing w:before="120"/>
              <w:ind w:left="-187"/>
              <w:jc w:val="both"/>
              <w:rPr>
                <w:rFonts w:ascii="Arial" w:hAnsi="Arial" w:cs="Arial"/>
                <w:b/>
                <w:sz w:val="32"/>
                <w:szCs w:val="32"/>
              </w:rPr>
            </w:pPr>
            <w:r w:rsidRPr="002B6204">
              <w:rPr>
                <w:rFonts w:ascii="Arial" w:hAnsi="Arial" w:cs="Arial"/>
                <w:b/>
                <w:sz w:val="32"/>
                <w:szCs w:val="32"/>
              </w:rPr>
              <w:t xml:space="preserve">Case </w:t>
            </w:r>
            <w:r w:rsidR="00EC0092" w:rsidRPr="002B6204">
              <w:rPr>
                <w:rFonts w:ascii="Arial" w:hAnsi="Arial" w:cs="Arial"/>
                <w:b/>
                <w:sz w:val="32"/>
                <w:szCs w:val="32"/>
              </w:rPr>
              <w:t>N</w:t>
            </w:r>
            <w:r w:rsidR="00730054">
              <w:rPr>
                <w:rFonts w:ascii="Arial" w:hAnsi="Arial" w:cs="Arial"/>
                <w:b/>
                <w:sz w:val="32"/>
                <w:szCs w:val="32"/>
              </w:rPr>
              <w:t>umber</w:t>
            </w:r>
            <w:r w:rsidR="0093668D" w:rsidRPr="002B6204">
              <w:rPr>
                <w:rFonts w:ascii="Arial" w:hAnsi="Arial" w:cs="Arial"/>
                <w:sz w:val="32"/>
                <w:szCs w:val="32"/>
              </w:rPr>
              <w:t>:</w:t>
            </w:r>
          </w:p>
          <w:p w14:paraId="16ABF8C7" w14:textId="77777777" w:rsidR="00674CB4" w:rsidRPr="002B6204" w:rsidRDefault="0079774A" w:rsidP="002B6204">
            <w:pPr>
              <w:tabs>
                <w:tab w:val="left" w:pos="-180"/>
              </w:tabs>
              <w:spacing w:before="60"/>
              <w:ind w:left="-187" w:right="144"/>
              <w:rPr>
                <w:rFonts w:ascii="Arial" w:hAnsi="Arial" w:cs="Arial"/>
                <w:b/>
                <w:sz w:val="32"/>
                <w:szCs w:val="32"/>
              </w:rPr>
            </w:pPr>
            <w:r w:rsidRPr="002B6204">
              <w:rPr>
                <w:rFonts w:ascii="Arial" w:hAnsi="Arial" w:cs="Arial"/>
                <w:b/>
                <w:sz w:val="32"/>
                <w:szCs w:val="32"/>
              </w:rPr>
              <w:t>Notice</w:t>
            </w:r>
            <w:r w:rsidR="00D83341" w:rsidRPr="002B6204">
              <w:rPr>
                <w:rFonts w:ascii="Arial" w:hAnsi="Arial" w:cs="Arial"/>
                <w:b/>
                <w:sz w:val="32"/>
                <w:szCs w:val="32"/>
              </w:rPr>
              <w:t xml:space="preserve"> of Petition </w:t>
            </w:r>
            <w:r w:rsidR="00D12AAE" w:rsidRPr="002B6204">
              <w:rPr>
                <w:rFonts w:ascii="Arial" w:hAnsi="Arial" w:cs="Arial"/>
                <w:b/>
                <w:sz w:val="32"/>
                <w:szCs w:val="32"/>
              </w:rPr>
              <w:t>for Guardian</w:t>
            </w:r>
            <w:r w:rsidR="00F01974" w:rsidRPr="002B6204">
              <w:rPr>
                <w:rFonts w:ascii="Arial" w:hAnsi="Arial" w:cs="Arial"/>
                <w:b/>
                <w:sz w:val="32"/>
                <w:szCs w:val="32"/>
              </w:rPr>
              <w:t>,</w:t>
            </w:r>
            <w:r w:rsidR="00D12AAE" w:rsidRPr="002B6204">
              <w:rPr>
                <w:rFonts w:ascii="Arial" w:hAnsi="Arial" w:cs="Arial"/>
                <w:b/>
                <w:sz w:val="32"/>
                <w:szCs w:val="32"/>
              </w:rPr>
              <w:t xml:space="preserve"> Conservator</w:t>
            </w:r>
            <w:r w:rsidR="004C0B5A" w:rsidRPr="002B6204">
              <w:rPr>
                <w:rFonts w:ascii="Arial" w:hAnsi="Arial" w:cs="Arial"/>
                <w:b/>
                <w:sz w:val="32"/>
                <w:szCs w:val="32"/>
              </w:rPr>
              <w:t>, or</w:t>
            </w:r>
            <w:r w:rsidR="00F01974" w:rsidRPr="002B6204">
              <w:rPr>
                <w:rFonts w:ascii="Arial" w:hAnsi="Arial" w:cs="Arial"/>
                <w:b/>
                <w:sz w:val="32"/>
                <w:szCs w:val="32"/>
              </w:rPr>
              <w:t xml:space="preserve"> Protective Arrangement </w:t>
            </w:r>
            <w:r w:rsidR="00751DD6" w:rsidRPr="002B6204">
              <w:rPr>
                <w:rFonts w:ascii="Arial" w:hAnsi="Arial" w:cs="Arial"/>
                <w:b/>
                <w:sz w:val="32"/>
                <w:szCs w:val="32"/>
              </w:rPr>
              <w:t>for Adul</w:t>
            </w:r>
            <w:r w:rsidR="00F01974" w:rsidRPr="002B6204">
              <w:rPr>
                <w:rFonts w:ascii="Arial" w:hAnsi="Arial" w:cs="Arial"/>
                <w:b/>
                <w:sz w:val="32"/>
                <w:szCs w:val="32"/>
              </w:rPr>
              <w:t>t</w:t>
            </w:r>
          </w:p>
          <w:p w14:paraId="5E73A077" w14:textId="7C2EE043" w:rsidR="00D12AAE" w:rsidRPr="002B6204" w:rsidRDefault="0039733D" w:rsidP="002B6204">
            <w:pPr>
              <w:tabs>
                <w:tab w:val="left" w:pos="180"/>
                <w:tab w:val="left" w:pos="720"/>
                <w:tab w:val="left" w:pos="1440"/>
                <w:tab w:val="left" w:pos="2160"/>
                <w:tab w:val="left" w:pos="2880"/>
                <w:tab w:val="left" w:pos="4176"/>
              </w:tabs>
              <w:suppressAutoHyphens/>
              <w:spacing w:before="60"/>
              <w:ind w:left="173" w:hanging="360"/>
              <w:rPr>
                <w:rFonts w:ascii="Arial" w:hAnsi="Arial" w:cs="Arial"/>
                <w:b/>
                <w:sz w:val="32"/>
                <w:szCs w:val="32"/>
              </w:rPr>
            </w:pPr>
            <w:r w:rsidRPr="002B6204">
              <w:rPr>
                <w:rFonts w:ascii="Arial" w:hAnsi="Arial" w:cs="Arial"/>
                <w:b/>
                <w:sz w:val="32"/>
                <w:szCs w:val="32"/>
              </w:rPr>
              <w:t>(</w:t>
            </w:r>
            <w:r w:rsidR="00730054">
              <w:rPr>
                <w:rFonts w:ascii="Arial" w:hAnsi="Arial" w:cs="Arial"/>
                <w:b/>
                <w:sz w:val="32"/>
                <w:szCs w:val="32"/>
              </w:rPr>
              <w:t xml:space="preserve">Clerk Code: </w:t>
            </w:r>
            <w:r w:rsidR="0079774A" w:rsidRPr="002B6204">
              <w:rPr>
                <w:rFonts w:ascii="Arial" w:hAnsi="Arial" w:cs="Arial"/>
                <w:b/>
                <w:sz w:val="32"/>
                <w:szCs w:val="32"/>
              </w:rPr>
              <w:t>NT</w:t>
            </w:r>
            <w:r w:rsidRPr="002B6204">
              <w:rPr>
                <w:rFonts w:ascii="Arial" w:hAnsi="Arial" w:cs="Arial"/>
                <w:b/>
                <w:sz w:val="32"/>
                <w:szCs w:val="32"/>
              </w:rPr>
              <w:t>)</w:t>
            </w:r>
          </w:p>
        </w:tc>
      </w:tr>
    </w:tbl>
    <w:p w14:paraId="6AF7C19C" w14:textId="77777777" w:rsidR="004C0B5A" w:rsidRPr="002B6204" w:rsidRDefault="004C0B5A" w:rsidP="007A52D8">
      <w:pPr>
        <w:tabs>
          <w:tab w:val="left" w:pos="-180"/>
        </w:tabs>
        <w:spacing w:before="240" w:after="120"/>
        <w:ind w:left="-187" w:right="144"/>
        <w:jc w:val="center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b/>
          <w:sz w:val="32"/>
          <w:szCs w:val="32"/>
        </w:rPr>
        <w:t xml:space="preserve">Notice of </w:t>
      </w:r>
      <w:r w:rsidR="00D83341" w:rsidRPr="002B6204">
        <w:rPr>
          <w:rFonts w:ascii="Arial" w:hAnsi="Arial" w:cs="Arial"/>
          <w:b/>
          <w:sz w:val="32"/>
          <w:szCs w:val="32"/>
        </w:rPr>
        <w:t xml:space="preserve">Petition </w:t>
      </w:r>
      <w:r w:rsidRPr="002B6204">
        <w:rPr>
          <w:rFonts w:ascii="Arial" w:hAnsi="Arial" w:cs="Arial"/>
          <w:b/>
          <w:sz w:val="32"/>
          <w:szCs w:val="32"/>
        </w:rPr>
        <w:t>for Guardian, Conservator, or Protective Arrangement for Adult</w:t>
      </w:r>
    </w:p>
    <w:p w14:paraId="1616B5D9" w14:textId="2721AF69" w:rsidR="004F0E5A" w:rsidRPr="007A52D8" w:rsidRDefault="00943052" w:rsidP="002B6204">
      <w:pPr>
        <w:spacing w:after="120"/>
        <w:rPr>
          <w:rFonts w:ascii="Arial Narrow" w:hAnsi="Arial Narrow" w:cs="Arial"/>
          <w:i/>
          <w:iCs/>
          <w:sz w:val="22"/>
          <w:szCs w:val="22"/>
        </w:rPr>
      </w:pPr>
      <w:r w:rsidRPr="007A52D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Use this form </w:t>
      </w:r>
      <w:r w:rsidRPr="007A52D8">
        <w:rPr>
          <w:rFonts w:ascii="Arial Narrow" w:hAnsi="Arial Narrow" w:cs="Arial"/>
          <w:i/>
          <w:iCs/>
          <w:sz w:val="22"/>
          <w:szCs w:val="22"/>
        </w:rPr>
        <w:t>when</w:t>
      </w:r>
      <w:r w:rsidRPr="007A52D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you file a petition </w:t>
      </w:r>
      <w:r w:rsidR="000D34E6">
        <w:rPr>
          <w:rFonts w:ascii="Arial Narrow" w:hAnsi="Arial Narrow" w:cs="Arial"/>
          <w:i/>
          <w:iCs/>
          <w:sz w:val="22"/>
          <w:szCs w:val="22"/>
        </w:rPr>
        <w:t>for guardianship of an adult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, </w:t>
      </w:r>
      <w:r w:rsidR="00B4273C" w:rsidRPr="007A52D8">
        <w:rPr>
          <w:rFonts w:ascii="Arial Narrow" w:hAnsi="Arial Narrow" w:cs="Arial"/>
          <w:i/>
          <w:iCs/>
          <w:sz w:val="22"/>
          <w:szCs w:val="22"/>
        </w:rPr>
        <w:t>c</w:t>
      </w:r>
      <w:r w:rsidRPr="007A52D8">
        <w:rPr>
          <w:rFonts w:ascii="Arial Narrow" w:hAnsi="Arial Narrow" w:cs="Arial"/>
          <w:i/>
          <w:iCs/>
          <w:sz w:val="22"/>
          <w:szCs w:val="22"/>
        </w:rPr>
        <w:t>onservator</w:t>
      </w:r>
      <w:r w:rsidR="000D34E6">
        <w:rPr>
          <w:rFonts w:ascii="Arial Narrow" w:hAnsi="Arial Narrow" w:cs="Arial"/>
          <w:i/>
          <w:iCs/>
          <w:sz w:val="22"/>
          <w:szCs w:val="22"/>
        </w:rPr>
        <w:t>ship for an adult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, or </w:t>
      </w:r>
      <w:r w:rsidR="000D34E6">
        <w:rPr>
          <w:rFonts w:ascii="Arial Narrow" w:hAnsi="Arial Narrow" w:cs="Arial"/>
          <w:i/>
          <w:iCs/>
          <w:sz w:val="22"/>
          <w:szCs w:val="22"/>
        </w:rPr>
        <w:t xml:space="preserve">a </w:t>
      </w:r>
      <w:r w:rsidR="00B4273C" w:rsidRPr="007A52D8">
        <w:rPr>
          <w:rFonts w:ascii="Arial Narrow" w:hAnsi="Arial Narrow" w:cs="Arial"/>
          <w:i/>
          <w:iCs/>
          <w:sz w:val="22"/>
          <w:szCs w:val="22"/>
        </w:rPr>
        <w:t>p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rotective </w:t>
      </w:r>
      <w:r w:rsidR="00B4273C" w:rsidRPr="007A52D8">
        <w:rPr>
          <w:rFonts w:ascii="Arial Narrow" w:hAnsi="Arial Narrow" w:cs="Arial"/>
          <w:i/>
          <w:iCs/>
          <w:sz w:val="22"/>
          <w:szCs w:val="22"/>
        </w:rPr>
        <w:t>a</w:t>
      </w:r>
      <w:r w:rsidRPr="007A52D8">
        <w:rPr>
          <w:rFonts w:ascii="Arial Narrow" w:hAnsi="Arial Narrow" w:cs="Arial"/>
          <w:i/>
          <w:iCs/>
          <w:sz w:val="22"/>
          <w:szCs w:val="22"/>
        </w:rPr>
        <w:t>rrangement</w:t>
      </w:r>
      <w:r w:rsidR="000D34E6">
        <w:rPr>
          <w:rFonts w:ascii="Arial Narrow" w:hAnsi="Arial Narrow" w:cs="Arial"/>
          <w:i/>
          <w:iCs/>
          <w:sz w:val="22"/>
          <w:szCs w:val="22"/>
        </w:rPr>
        <w:t xml:space="preserve"> instead of guardianship or conservatorship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 for </w:t>
      </w:r>
      <w:r w:rsidR="00760CA2">
        <w:rPr>
          <w:rFonts w:ascii="Arial Narrow" w:hAnsi="Arial Narrow" w:cs="Arial"/>
          <w:i/>
          <w:iCs/>
          <w:sz w:val="22"/>
          <w:szCs w:val="22"/>
        </w:rPr>
        <w:t xml:space="preserve">an </w:t>
      </w:r>
      <w:r w:rsidR="00B4273C" w:rsidRPr="007A52D8">
        <w:rPr>
          <w:rFonts w:ascii="Arial Narrow" w:hAnsi="Arial Narrow" w:cs="Arial"/>
          <w:i/>
          <w:iCs/>
          <w:sz w:val="22"/>
          <w:szCs w:val="22"/>
        </w:rPr>
        <w:t>a</w:t>
      </w:r>
      <w:r w:rsidRPr="007A52D8">
        <w:rPr>
          <w:rFonts w:ascii="Arial Narrow" w:hAnsi="Arial Narrow" w:cs="Arial"/>
          <w:i/>
          <w:iCs/>
          <w:sz w:val="22"/>
          <w:szCs w:val="22"/>
        </w:rPr>
        <w:t xml:space="preserve">dult. After filing, you may use GDN ALL 005 to provide notice of a hearing in this case. Check your local </w:t>
      </w:r>
      <w:r w:rsidR="000D34E6" w:rsidRPr="007A52D8">
        <w:rPr>
          <w:rFonts w:ascii="Arial Narrow" w:hAnsi="Arial Narrow" w:cs="Arial"/>
          <w:i/>
          <w:iCs/>
          <w:sz w:val="22"/>
          <w:szCs w:val="22"/>
        </w:rPr>
        <w:t xml:space="preserve">superior court </w:t>
      </w:r>
      <w:r w:rsidRPr="007A52D8">
        <w:rPr>
          <w:rFonts w:ascii="Arial Narrow" w:hAnsi="Arial Narrow" w:cs="Arial"/>
          <w:i/>
          <w:iCs/>
          <w:sz w:val="22"/>
          <w:szCs w:val="22"/>
        </w:rPr>
        <w:t>rules for how to schedule your hearing.</w:t>
      </w:r>
      <w:r w:rsidRPr="007A52D8">
        <w:rPr>
          <w:rFonts w:ascii="Arial Narrow" w:hAnsi="Arial Narrow" w:cs="Arial"/>
          <w:b/>
          <w:bCs/>
          <w:i/>
          <w:iCs/>
          <w:sz w:val="22"/>
          <w:szCs w:val="22"/>
        </w:rPr>
        <w:t xml:space="preserve"> </w:t>
      </w:r>
    </w:p>
    <w:p w14:paraId="3DCB7FBF" w14:textId="77AD66C3" w:rsidR="00412E6C" w:rsidRPr="002B6204" w:rsidRDefault="0079774A" w:rsidP="002B6204">
      <w:pPr>
        <w:spacing w:after="120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 xml:space="preserve">To </w:t>
      </w:r>
      <w:r w:rsidR="00417005">
        <w:rPr>
          <w:rFonts w:ascii="Arial" w:hAnsi="Arial" w:cs="Arial"/>
          <w:sz w:val="32"/>
          <w:szCs w:val="32"/>
        </w:rPr>
        <w:t>t</w:t>
      </w:r>
      <w:r w:rsidR="0073100C" w:rsidRPr="002B6204">
        <w:rPr>
          <w:rFonts w:ascii="Arial" w:hAnsi="Arial" w:cs="Arial"/>
          <w:sz w:val="32"/>
          <w:szCs w:val="32"/>
        </w:rPr>
        <w:t xml:space="preserve">he </w:t>
      </w:r>
      <w:r w:rsidR="00D12AAE" w:rsidRPr="002B6204">
        <w:rPr>
          <w:rFonts w:ascii="Arial" w:hAnsi="Arial" w:cs="Arial"/>
          <w:sz w:val="32"/>
          <w:szCs w:val="32"/>
        </w:rPr>
        <w:t>Respondent</w:t>
      </w:r>
      <w:r w:rsidR="0073100C" w:rsidRPr="002B6204">
        <w:rPr>
          <w:rFonts w:ascii="Arial" w:hAnsi="Arial" w:cs="Arial"/>
          <w:sz w:val="32"/>
          <w:szCs w:val="32"/>
        </w:rPr>
        <w:t xml:space="preserve">, </w:t>
      </w:r>
      <w:r w:rsidR="00BC5905">
        <w:rPr>
          <w:rFonts w:ascii="Arial" w:hAnsi="Arial" w:cs="Arial"/>
          <w:sz w:val="32"/>
          <w:szCs w:val="32"/>
        </w:rPr>
        <w:t>c</w:t>
      </w:r>
      <w:r w:rsidR="00DB543B">
        <w:rPr>
          <w:rFonts w:ascii="Arial" w:hAnsi="Arial" w:cs="Arial"/>
          <w:sz w:val="32"/>
          <w:szCs w:val="32"/>
        </w:rPr>
        <w:t>ourt</w:t>
      </w:r>
      <w:r w:rsidR="00751DD6" w:rsidRPr="002B6204">
        <w:rPr>
          <w:rFonts w:ascii="Arial" w:hAnsi="Arial" w:cs="Arial"/>
          <w:sz w:val="32"/>
          <w:szCs w:val="32"/>
        </w:rPr>
        <w:t xml:space="preserve"> </w:t>
      </w:r>
      <w:r w:rsidR="00BC5905">
        <w:rPr>
          <w:rFonts w:ascii="Arial" w:hAnsi="Arial" w:cs="Arial"/>
          <w:sz w:val="32"/>
          <w:szCs w:val="32"/>
        </w:rPr>
        <w:t>v</w:t>
      </w:r>
      <w:r w:rsidR="0073100C" w:rsidRPr="002B6204">
        <w:rPr>
          <w:rFonts w:ascii="Arial" w:hAnsi="Arial" w:cs="Arial"/>
          <w:sz w:val="32"/>
          <w:szCs w:val="32"/>
        </w:rPr>
        <w:t xml:space="preserve">isitor, and all other </w:t>
      </w:r>
      <w:r w:rsidR="00DC313D">
        <w:rPr>
          <w:rFonts w:ascii="Arial" w:hAnsi="Arial" w:cs="Arial"/>
          <w:sz w:val="32"/>
          <w:szCs w:val="32"/>
        </w:rPr>
        <w:t>person</w:t>
      </w:r>
      <w:r w:rsidR="00DC313D" w:rsidRPr="002B6204">
        <w:rPr>
          <w:rFonts w:ascii="Arial" w:hAnsi="Arial" w:cs="Arial"/>
          <w:sz w:val="32"/>
          <w:szCs w:val="32"/>
        </w:rPr>
        <w:t>s</w:t>
      </w:r>
      <w:r w:rsidR="00DC313D">
        <w:rPr>
          <w:rFonts w:ascii="Arial" w:hAnsi="Arial" w:cs="Arial"/>
          <w:sz w:val="32"/>
          <w:szCs w:val="32"/>
        </w:rPr>
        <w:t xml:space="preserve"> </w:t>
      </w:r>
      <w:r w:rsidR="003D31A4">
        <w:rPr>
          <w:rFonts w:ascii="Arial" w:hAnsi="Arial" w:cs="Arial"/>
          <w:sz w:val="32"/>
          <w:szCs w:val="32"/>
        </w:rPr>
        <w:t>who are listed in the petition</w:t>
      </w:r>
      <w:r w:rsidR="0073100C" w:rsidRPr="002B6204">
        <w:rPr>
          <w:rFonts w:ascii="Arial" w:hAnsi="Arial" w:cs="Arial"/>
          <w:sz w:val="32"/>
          <w:szCs w:val="32"/>
        </w:rPr>
        <w:t xml:space="preserve">:  </w:t>
      </w:r>
    </w:p>
    <w:p w14:paraId="42F0A8D0" w14:textId="666EBC86" w:rsidR="006379CC" w:rsidRDefault="0073100C" w:rsidP="00DC313D">
      <w:pPr>
        <w:tabs>
          <w:tab w:val="left" w:pos="7920"/>
          <w:tab w:val="left" w:pos="9180"/>
        </w:tabs>
        <w:spacing w:before="120" w:after="120" w:line="480" w:lineRule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A</w:t>
      </w:r>
      <w:r w:rsidR="00B46BE6">
        <w:rPr>
          <w:rFonts w:ascii="Arial" w:hAnsi="Arial" w:cs="Arial"/>
          <w:sz w:val="32"/>
          <w:szCs w:val="32"/>
        </w:rPr>
        <w:t xml:space="preserve"> </w:t>
      </w:r>
      <w:r w:rsidRPr="002B6204">
        <w:rPr>
          <w:rFonts w:ascii="Arial" w:hAnsi="Arial" w:cs="Arial"/>
          <w:sz w:val="32"/>
          <w:szCs w:val="32"/>
        </w:rPr>
        <w:t xml:space="preserve">petition has been filed in </w:t>
      </w:r>
      <w:r w:rsidR="00F01974" w:rsidRPr="002B6204">
        <w:rPr>
          <w:rFonts w:ascii="Arial" w:hAnsi="Arial" w:cs="Arial"/>
          <w:sz w:val="32"/>
          <w:szCs w:val="32"/>
          <w:u w:val="single"/>
        </w:rPr>
        <w:tab/>
      </w:r>
      <w:r w:rsidR="00DC313D">
        <w:rPr>
          <w:rFonts w:ascii="Arial" w:hAnsi="Arial" w:cs="Arial"/>
          <w:sz w:val="32"/>
          <w:szCs w:val="32"/>
        </w:rPr>
        <w:t xml:space="preserve"> </w:t>
      </w:r>
      <w:r w:rsidRPr="002B6204">
        <w:rPr>
          <w:rFonts w:ascii="Arial" w:hAnsi="Arial" w:cs="Arial"/>
          <w:sz w:val="32"/>
          <w:szCs w:val="32"/>
        </w:rPr>
        <w:t>County Superior Court by</w:t>
      </w:r>
      <w:r w:rsidR="00751DD6" w:rsidRPr="002B6204">
        <w:rPr>
          <w:rFonts w:ascii="Arial" w:hAnsi="Arial" w:cs="Arial"/>
          <w:sz w:val="32"/>
          <w:szCs w:val="32"/>
        </w:rPr>
        <w:t xml:space="preserve"> </w:t>
      </w:r>
      <w:r w:rsidRPr="002B6204">
        <w:rPr>
          <w:rFonts w:ascii="Arial" w:hAnsi="Arial" w:cs="Arial"/>
          <w:i/>
          <w:sz w:val="32"/>
          <w:szCs w:val="32"/>
        </w:rPr>
        <w:t>(</w:t>
      </w:r>
      <w:r w:rsidR="000305EC">
        <w:rPr>
          <w:rFonts w:ascii="Arial" w:hAnsi="Arial" w:cs="Arial"/>
          <w:i/>
          <w:sz w:val="32"/>
          <w:szCs w:val="32"/>
        </w:rPr>
        <w:t>P</w:t>
      </w:r>
      <w:r w:rsidRPr="002B6204">
        <w:rPr>
          <w:rFonts w:ascii="Arial" w:hAnsi="Arial" w:cs="Arial"/>
          <w:i/>
          <w:sz w:val="32"/>
          <w:szCs w:val="32"/>
        </w:rPr>
        <w:t>etitioner’s nam</w:t>
      </w:r>
      <w:r w:rsidRPr="002B6204">
        <w:rPr>
          <w:rFonts w:ascii="Arial" w:hAnsi="Arial" w:cs="Arial"/>
          <w:sz w:val="32"/>
          <w:szCs w:val="32"/>
        </w:rPr>
        <w:t>e)</w:t>
      </w:r>
      <w:r w:rsidR="00F01974" w:rsidRPr="002B6204">
        <w:rPr>
          <w:rFonts w:ascii="Arial" w:hAnsi="Arial" w:cs="Arial"/>
          <w:sz w:val="32"/>
          <w:szCs w:val="32"/>
        </w:rPr>
        <w:t xml:space="preserve"> </w:t>
      </w:r>
      <w:r w:rsidR="00924317">
        <w:rPr>
          <w:rFonts w:ascii="Arial" w:hAnsi="Arial" w:cs="Arial"/>
          <w:sz w:val="32"/>
          <w:szCs w:val="32"/>
          <w:u w:val="single"/>
        </w:rPr>
        <w:tab/>
      </w:r>
      <w:r w:rsidRPr="002B6204">
        <w:rPr>
          <w:rFonts w:ascii="Arial" w:hAnsi="Arial" w:cs="Arial"/>
          <w:sz w:val="32"/>
          <w:szCs w:val="32"/>
        </w:rPr>
        <w:t>.  The petition asks the court to appoint a [  ] guardian</w:t>
      </w:r>
      <w:r w:rsidR="00E121A5" w:rsidRPr="002B6204">
        <w:rPr>
          <w:rFonts w:ascii="Arial" w:hAnsi="Arial" w:cs="Arial"/>
          <w:sz w:val="32"/>
          <w:szCs w:val="32"/>
        </w:rPr>
        <w:t>,</w:t>
      </w:r>
      <w:r w:rsidR="00DC313D">
        <w:rPr>
          <w:rFonts w:ascii="Arial" w:hAnsi="Arial" w:cs="Arial"/>
          <w:sz w:val="32"/>
          <w:szCs w:val="32"/>
        </w:rPr>
        <w:t xml:space="preserve"> </w:t>
      </w:r>
      <w:r w:rsidR="00E121A5" w:rsidRPr="002B6204">
        <w:rPr>
          <w:rFonts w:ascii="Arial" w:hAnsi="Arial" w:cs="Arial"/>
          <w:sz w:val="32"/>
          <w:szCs w:val="32"/>
        </w:rPr>
        <w:t xml:space="preserve"> </w:t>
      </w:r>
      <w:r w:rsidRPr="002B6204">
        <w:rPr>
          <w:rFonts w:ascii="Arial" w:hAnsi="Arial" w:cs="Arial"/>
          <w:sz w:val="32"/>
          <w:szCs w:val="32"/>
        </w:rPr>
        <w:t>[  ] conservator</w:t>
      </w:r>
      <w:r w:rsidR="00E121A5" w:rsidRPr="002B6204">
        <w:rPr>
          <w:rFonts w:ascii="Arial" w:hAnsi="Arial" w:cs="Arial"/>
          <w:sz w:val="32"/>
          <w:szCs w:val="32"/>
        </w:rPr>
        <w:t xml:space="preserve">, </w:t>
      </w:r>
      <w:r w:rsidR="00841054" w:rsidRPr="002B6204">
        <w:rPr>
          <w:rFonts w:ascii="Arial" w:hAnsi="Arial" w:cs="Arial"/>
          <w:sz w:val="32"/>
          <w:szCs w:val="32"/>
        </w:rPr>
        <w:t>and/</w:t>
      </w:r>
      <w:r w:rsidR="00E121A5" w:rsidRPr="002B6204">
        <w:rPr>
          <w:rFonts w:ascii="Arial" w:hAnsi="Arial" w:cs="Arial"/>
          <w:sz w:val="32"/>
          <w:szCs w:val="32"/>
        </w:rPr>
        <w:t>or</w:t>
      </w:r>
    </w:p>
    <w:p w14:paraId="25891904" w14:textId="1663D22A" w:rsidR="008507E5" w:rsidRDefault="00E121A5" w:rsidP="002B6204">
      <w:pPr>
        <w:tabs>
          <w:tab w:val="left" w:pos="6840"/>
          <w:tab w:val="left" w:pos="9180"/>
        </w:tabs>
        <w:spacing w:before="120" w:after="120" w:line="480" w:lineRule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[  ] protective arrangement</w:t>
      </w:r>
      <w:r w:rsidR="0073100C" w:rsidRPr="002B6204">
        <w:rPr>
          <w:rFonts w:ascii="Arial" w:hAnsi="Arial" w:cs="Arial"/>
          <w:sz w:val="32"/>
          <w:szCs w:val="32"/>
        </w:rPr>
        <w:t xml:space="preserve"> for (</w:t>
      </w:r>
      <w:r w:rsidR="0073100C" w:rsidRPr="002B6204">
        <w:rPr>
          <w:rFonts w:ascii="Arial" w:hAnsi="Arial" w:cs="Arial"/>
          <w:i/>
          <w:sz w:val="32"/>
          <w:szCs w:val="32"/>
        </w:rPr>
        <w:t>respondent</w:t>
      </w:r>
      <w:r w:rsidR="008943C0" w:rsidRPr="002B6204">
        <w:rPr>
          <w:rFonts w:ascii="Arial" w:hAnsi="Arial" w:cs="Arial"/>
          <w:i/>
          <w:sz w:val="32"/>
          <w:szCs w:val="32"/>
        </w:rPr>
        <w:t>’s name</w:t>
      </w:r>
      <w:r w:rsidR="0073100C" w:rsidRPr="002B6204">
        <w:rPr>
          <w:rFonts w:ascii="Arial" w:hAnsi="Arial" w:cs="Arial"/>
          <w:sz w:val="32"/>
          <w:szCs w:val="32"/>
        </w:rPr>
        <w:t>)</w:t>
      </w:r>
      <w:r w:rsidR="00DC313D">
        <w:rPr>
          <w:rFonts w:ascii="Arial" w:hAnsi="Arial" w:cs="Arial"/>
          <w:sz w:val="32"/>
          <w:szCs w:val="32"/>
        </w:rPr>
        <w:t xml:space="preserve"> </w:t>
      </w:r>
      <w:r w:rsidR="00924317">
        <w:rPr>
          <w:rFonts w:ascii="Arial" w:hAnsi="Arial" w:cs="Arial"/>
          <w:sz w:val="32"/>
          <w:szCs w:val="32"/>
          <w:u w:val="single"/>
        </w:rPr>
        <w:tab/>
      </w:r>
      <w:r w:rsidR="0073100C" w:rsidRPr="002B6204">
        <w:rPr>
          <w:rFonts w:ascii="Arial" w:hAnsi="Arial" w:cs="Arial"/>
          <w:sz w:val="32"/>
          <w:szCs w:val="32"/>
        </w:rPr>
        <w:t>.</w:t>
      </w:r>
    </w:p>
    <w:p w14:paraId="1791860C" w14:textId="77777777" w:rsidR="00A775EC" w:rsidRPr="00F954AF" w:rsidRDefault="00A775EC" w:rsidP="00F954AF">
      <w:pPr>
        <w:jc w:val="center"/>
        <w:rPr>
          <w:rFonts w:ascii="Arial" w:hAnsi="Arial" w:cs="Arial"/>
          <w:b/>
          <w:sz w:val="16"/>
          <w:szCs w:val="16"/>
        </w:rPr>
      </w:pPr>
      <w:r w:rsidRPr="00F954AF">
        <w:rPr>
          <w:rFonts w:ascii="Arial" w:hAnsi="Arial" w:cs="Arial"/>
          <w:b/>
          <w:sz w:val="16"/>
          <w:szCs w:val="16"/>
        </w:rPr>
        <w:lastRenderedPageBreak/>
        <w:t>____________________________________________________</w:t>
      </w:r>
      <w:r w:rsidR="00F954AF">
        <w:rPr>
          <w:rFonts w:ascii="Arial" w:hAnsi="Arial" w:cs="Arial"/>
          <w:b/>
          <w:sz w:val="16"/>
          <w:szCs w:val="16"/>
        </w:rPr>
        <w:t>_____________________________________________________</w:t>
      </w:r>
    </w:p>
    <w:p w14:paraId="44D03ACC" w14:textId="77777777" w:rsidR="000733BF" w:rsidRPr="00F954AF" w:rsidRDefault="000733BF" w:rsidP="00F954AF">
      <w:pPr>
        <w:spacing w:before="120"/>
        <w:jc w:val="center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b/>
          <w:sz w:val="32"/>
          <w:szCs w:val="32"/>
        </w:rPr>
        <w:t xml:space="preserve">IMPORTANT NOTICE TO THE RESPONDENT – </w:t>
      </w:r>
      <w:r w:rsidR="00DC313D">
        <w:rPr>
          <w:rFonts w:ascii="Arial" w:hAnsi="Arial" w:cs="Arial"/>
          <w:b/>
          <w:sz w:val="32"/>
          <w:szCs w:val="32"/>
        </w:rPr>
        <w:br/>
      </w:r>
      <w:r w:rsidRPr="002B6204">
        <w:rPr>
          <w:rFonts w:ascii="Arial" w:hAnsi="Arial" w:cs="Arial"/>
          <w:b/>
          <w:sz w:val="32"/>
          <w:szCs w:val="32"/>
        </w:rPr>
        <w:t xml:space="preserve">READ </w:t>
      </w:r>
      <w:r w:rsidRPr="00F954AF">
        <w:rPr>
          <w:rFonts w:ascii="Arial" w:hAnsi="Arial" w:cs="Arial"/>
          <w:b/>
          <w:sz w:val="32"/>
          <w:szCs w:val="32"/>
        </w:rPr>
        <w:t>CAREFULLY</w:t>
      </w:r>
    </w:p>
    <w:p w14:paraId="036C860B" w14:textId="77777777" w:rsidR="00A775EC" w:rsidRPr="00F954AF" w:rsidRDefault="00A775EC" w:rsidP="00F954AF">
      <w:pPr>
        <w:jc w:val="center"/>
        <w:rPr>
          <w:rFonts w:ascii="Arial" w:hAnsi="Arial" w:cs="Arial"/>
          <w:b/>
        </w:rPr>
      </w:pPr>
      <w:r w:rsidRPr="00F954AF">
        <w:rPr>
          <w:rFonts w:ascii="Arial" w:hAnsi="Arial" w:cs="Arial"/>
          <w:b/>
        </w:rPr>
        <w:t>____________________________________________________</w:t>
      </w:r>
      <w:r w:rsidR="00F954AF">
        <w:rPr>
          <w:rFonts w:ascii="Arial" w:hAnsi="Arial" w:cs="Arial"/>
          <w:b/>
        </w:rPr>
        <w:t>________________________________</w:t>
      </w:r>
    </w:p>
    <w:p w14:paraId="755F16FB" w14:textId="77777777" w:rsidR="0079774A" w:rsidRPr="002B6204" w:rsidRDefault="000733BF" w:rsidP="00F954AF">
      <w:pPr>
        <w:overflowPunct/>
        <w:autoSpaceDE/>
        <w:autoSpaceDN/>
        <w:adjustRightInd/>
        <w:spacing w:before="120" w:line="480" w:lineRule="auto"/>
        <w:textAlignment w:val="auto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b/>
          <w:sz w:val="32"/>
          <w:szCs w:val="32"/>
        </w:rPr>
        <w:t>YOU</w:t>
      </w:r>
      <w:r w:rsidR="004F0738">
        <w:rPr>
          <w:rFonts w:ascii="Arial" w:hAnsi="Arial" w:cs="Arial"/>
          <w:b/>
          <w:sz w:val="32"/>
          <w:szCs w:val="32"/>
        </w:rPr>
        <w:t xml:space="preserve"> AS THE RESPONDENT</w:t>
      </w:r>
      <w:r w:rsidR="0079774A" w:rsidRPr="002B6204">
        <w:rPr>
          <w:rFonts w:ascii="Arial" w:hAnsi="Arial" w:cs="Arial"/>
          <w:b/>
          <w:sz w:val="32"/>
          <w:szCs w:val="32"/>
        </w:rPr>
        <w:t xml:space="preserve"> COULD LOSE ONE OR MORE OF THE FOLLOWING RIGHTS:</w:t>
      </w:r>
    </w:p>
    <w:p w14:paraId="5C0183DB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marry, divorce, or enter into or end a state registered domestic partnership;</w:t>
      </w:r>
    </w:p>
    <w:p w14:paraId="412C5F52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vote or hold an elected office;</w:t>
      </w:r>
    </w:p>
    <w:p w14:paraId="5E51A2CE" w14:textId="77777777" w:rsidR="004F0738" w:rsidRDefault="004F0738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to</w:t>
      </w:r>
      <w:r w:rsidRPr="002B0B31">
        <w:rPr>
          <w:rFonts w:ascii="Arial" w:hAnsi="Arial" w:cs="Arial"/>
          <w:sz w:val="32"/>
          <w:szCs w:val="32"/>
        </w:rPr>
        <w:t xml:space="preserve"> make or revoke a will</w:t>
      </w:r>
      <w:r>
        <w:rPr>
          <w:rFonts w:ascii="Arial" w:hAnsi="Arial" w:cs="Arial"/>
          <w:sz w:val="32"/>
          <w:szCs w:val="32"/>
        </w:rPr>
        <w:t>;</w:t>
      </w:r>
    </w:p>
    <w:p w14:paraId="7CDFA6C1" w14:textId="77777777" w:rsidR="004F0738" w:rsidRDefault="004F0738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0B31">
        <w:rPr>
          <w:rFonts w:ascii="Arial" w:hAnsi="Arial" w:cs="Arial"/>
          <w:sz w:val="32"/>
          <w:szCs w:val="32"/>
        </w:rPr>
        <w:t>to make financial decisions about your own money</w:t>
      </w:r>
      <w:r w:rsidR="00DC313D">
        <w:rPr>
          <w:rFonts w:ascii="Arial" w:hAnsi="Arial" w:cs="Arial"/>
          <w:sz w:val="32"/>
          <w:szCs w:val="32"/>
        </w:rPr>
        <w:t>;</w:t>
      </w:r>
    </w:p>
    <w:p w14:paraId="2B0D25DD" w14:textId="77777777" w:rsidR="0079774A" w:rsidRPr="002B6204" w:rsidRDefault="004F0738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0B31">
        <w:rPr>
          <w:rFonts w:ascii="Arial" w:hAnsi="Arial" w:cs="Arial"/>
          <w:sz w:val="32"/>
          <w:szCs w:val="32"/>
        </w:rPr>
        <w:t>to enter into a contract</w:t>
      </w:r>
      <w:r w:rsidR="000733BF" w:rsidRPr="002B6204">
        <w:rPr>
          <w:rFonts w:ascii="Arial" w:hAnsi="Arial" w:cs="Arial"/>
          <w:sz w:val="32"/>
          <w:szCs w:val="32"/>
        </w:rPr>
        <w:t>;</w:t>
      </w:r>
    </w:p>
    <w:p w14:paraId="32724A8E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appoint someone to act on your behalf;</w:t>
      </w:r>
    </w:p>
    <w:p w14:paraId="65A2F70F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sue and</w:t>
      </w:r>
      <w:r w:rsidR="00DC313D">
        <w:rPr>
          <w:rFonts w:ascii="Arial" w:hAnsi="Arial" w:cs="Arial"/>
          <w:sz w:val="32"/>
          <w:szCs w:val="32"/>
        </w:rPr>
        <w:t>/or</w:t>
      </w:r>
      <w:r w:rsidRPr="002B6204">
        <w:rPr>
          <w:rFonts w:ascii="Arial" w:hAnsi="Arial" w:cs="Arial"/>
          <w:sz w:val="32"/>
          <w:szCs w:val="32"/>
        </w:rPr>
        <w:t xml:space="preserve"> be sued</w:t>
      </w:r>
      <w:r w:rsidR="00DC313D">
        <w:rPr>
          <w:rFonts w:ascii="Arial" w:hAnsi="Arial" w:cs="Arial"/>
          <w:sz w:val="32"/>
          <w:szCs w:val="32"/>
        </w:rPr>
        <w:t>,</w:t>
      </w:r>
      <w:r w:rsidRPr="002B6204">
        <w:rPr>
          <w:rFonts w:ascii="Arial" w:hAnsi="Arial" w:cs="Arial"/>
          <w:sz w:val="32"/>
          <w:szCs w:val="32"/>
        </w:rPr>
        <w:t xml:space="preserve"> other than through a guardian;</w:t>
      </w:r>
    </w:p>
    <w:p w14:paraId="37ECF39C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possess a license to drive;</w:t>
      </w:r>
    </w:p>
    <w:p w14:paraId="184A7680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buy, sell, own, mortgage, or lease property;</w:t>
      </w:r>
    </w:p>
    <w:p w14:paraId="7BB0C345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consent to or refuse medical treatment;</w:t>
      </w:r>
    </w:p>
    <w:p w14:paraId="474025CD" w14:textId="77777777" w:rsidR="0079774A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 xml:space="preserve">to decide who shall provide </w:t>
      </w:r>
      <w:r w:rsidR="00DC313D">
        <w:rPr>
          <w:rFonts w:ascii="Arial" w:hAnsi="Arial" w:cs="Arial"/>
          <w:sz w:val="32"/>
          <w:szCs w:val="32"/>
        </w:rPr>
        <w:t xml:space="preserve">your </w:t>
      </w:r>
      <w:r w:rsidRPr="002B6204">
        <w:rPr>
          <w:rFonts w:ascii="Arial" w:hAnsi="Arial" w:cs="Arial"/>
          <w:sz w:val="32"/>
          <w:szCs w:val="32"/>
        </w:rPr>
        <w:t>care and assistance;</w:t>
      </w:r>
    </w:p>
    <w:p w14:paraId="02F70D82" w14:textId="77777777" w:rsidR="00271459" w:rsidRPr="002B6204" w:rsidRDefault="000733BF" w:rsidP="002B6204">
      <w:pPr>
        <w:numPr>
          <w:ilvl w:val="0"/>
          <w:numId w:val="28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to make decisions regarding social aspects of your life</w:t>
      </w:r>
      <w:r w:rsidR="004F0738">
        <w:rPr>
          <w:rFonts w:ascii="Arial" w:hAnsi="Arial" w:cs="Arial"/>
          <w:sz w:val="32"/>
          <w:szCs w:val="32"/>
        </w:rPr>
        <w:t>.</w:t>
      </w:r>
    </w:p>
    <w:p w14:paraId="5ACDD425" w14:textId="77777777" w:rsidR="0079774A" w:rsidRPr="002B6204" w:rsidRDefault="0079774A" w:rsidP="002B6204">
      <w:p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b/>
          <w:sz w:val="32"/>
          <w:szCs w:val="32"/>
        </w:rPr>
        <w:lastRenderedPageBreak/>
        <w:t xml:space="preserve">YOU HAVE </w:t>
      </w:r>
      <w:r w:rsidR="00DC313D">
        <w:rPr>
          <w:rFonts w:ascii="Arial" w:hAnsi="Arial" w:cs="Arial"/>
          <w:b/>
          <w:sz w:val="32"/>
          <w:szCs w:val="32"/>
        </w:rPr>
        <w:t xml:space="preserve">THE FOLLOWING </w:t>
      </w:r>
      <w:r w:rsidR="000733BF" w:rsidRPr="002B6204">
        <w:rPr>
          <w:rFonts w:ascii="Arial" w:hAnsi="Arial" w:cs="Arial"/>
          <w:b/>
          <w:sz w:val="32"/>
          <w:szCs w:val="32"/>
        </w:rPr>
        <w:t>RIGHTS UNDER THE LAW:</w:t>
      </w:r>
    </w:p>
    <w:p w14:paraId="255077D2" w14:textId="77777777" w:rsidR="00D223C1" w:rsidRPr="002B6204" w:rsidRDefault="00D223C1" w:rsidP="002B6204">
      <w:pPr>
        <w:numPr>
          <w:ilvl w:val="0"/>
          <w:numId w:val="23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You have the right to have a</w:t>
      </w:r>
      <w:r w:rsidR="008507E5">
        <w:rPr>
          <w:rFonts w:ascii="Arial" w:hAnsi="Arial" w:cs="Arial"/>
          <w:sz w:val="32"/>
          <w:szCs w:val="32"/>
        </w:rPr>
        <w:t xml:space="preserve"> lawyer</w:t>
      </w:r>
      <w:r w:rsidRPr="002B6204">
        <w:rPr>
          <w:rFonts w:ascii="Arial" w:hAnsi="Arial" w:cs="Arial"/>
          <w:sz w:val="32"/>
          <w:szCs w:val="32"/>
        </w:rPr>
        <w:t xml:space="preserve"> you choose at any stage of </w:t>
      </w:r>
      <w:r w:rsidR="008507E5">
        <w:rPr>
          <w:rFonts w:ascii="Arial" w:hAnsi="Arial" w:cs="Arial"/>
          <w:sz w:val="32"/>
          <w:szCs w:val="32"/>
        </w:rPr>
        <w:t>the</w:t>
      </w:r>
      <w:r w:rsidR="008507E5" w:rsidRPr="002B6204">
        <w:rPr>
          <w:rFonts w:ascii="Arial" w:hAnsi="Arial" w:cs="Arial"/>
          <w:sz w:val="32"/>
          <w:szCs w:val="32"/>
        </w:rPr>
        <w:t xml:space="preserve"> </w:t>
      </w:r>
      <w:r w:rsidRPr="002B6204">
        <w:rPr>
          <w:rFonts w:ascii="Arial" w:hAnsi="Arial" w:cs="Arial"/>
          <w:sz w:val="32"/>
          <w:szCs w:val="32"/>
        </w:rPr>
        <w:t>proceedings. The court will appoint a</w:t>
      </w:r>
      <w:r w:rsidR="008507E5">
        <w:rPr>
          <w:rFonts w:ascii="Arial" w:hAnsi="Arial" w:cs="Arial"/>
          <w:sz w:val="32"/>
          <w:szCs w:val="32"/>
        </w:rPr>
        <w:t xml:space="preserve"> lawyer </w:t>
      </w:r>
      <w:r w:rsidRPr="002B6204">
        <w:rPr>
          <w:rFonts w:ascii="Arial" w:hAnsi="Arial" w:cs="Arial"/>
          <w:sz w:val="32"/>
          <w:szCs w:val="32"/>
        </w:rPr>
        <w:t>at public expense you if you cannot afford one</w:t>
      </w:r>
      <w:r w:rsidR="00CA16F9">
        <w:rPr>
          <w:rFonts w:ascii="Arial" w:hAnsi="Arial" w:cs="Arial"/>
          <w:sz w:val="32"/>
          <w:szCs w:val="32"/>
        </w:rPr>
        <w:t xml:space="preserve"> or </w:t>
      </w:r>
      <w:r w:rsidR="00DC313D">
        <w:rPr>
          <w:rFonts w:ascii="Arial" w:hAnsi="Arial" w:cs="Arial"/>
          <w:sz w:val="32"/>
          <w:szCs w:val="32"/>
        </w:rPr>
        <w:t xml:space="preserve">if </w:t>
      </w:r>
      <w:r w:rsidR="00CA16F9">
        <w:rPr>
          <w:rFonts w:ascii="Arial" w:hAnsi="Arial" w:cs="Arial"/>
          <w:sz w:val="32"/>
          <w:szCs w:val="32"/>
        </w:rPr>
        <w:t>paying a lawyer would result in a significant hardship to you</w:t>
      </w:r>
      <w:r w:rsidRPr="002B6204">
        <w:rPr>
          <w:rFonts w:ascii="Arial" w:hAnsi="Arial" w:cs="Arial"/>
          <w:sz w:val="32"/>
          <w:szCs w:val="32"/>
        </w:rPr>
        <w:t xml:space="preserve">. </w:t>
      </w:r>
    </w:p>
    <w:p w14:paraId="1B117EBF" w14:textId="77777777" w:rsidR="000B3700" w:rsidRDefault="000733BF" w:rsidP="002B6204">
      <w:pPr>
        <w:numPr>
          <w:ilvl w:val="0"/>
          <w:numId w:val="23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 xml:space="preserve">You have the right to </w:t>
      </w:r>
      <w:r w:rsidR="000B3700">
        <w:rPr>
          <w:rFonts w:ascii="Arial" w:hAnsi="Arial" w:cs="Arial"/>
          <w:sz w:val="32"/>
          <w:szCs w:val="32"/>
        </w:rPr>
        <w:t xml:space="preserve">demand </w:t>
      </w:r>
      <w:r w:rsidRPr="002B6204">
        <w:rPr>
          <w:rFonts w:ascii="Arial" w:hAnsi="Arial" w:cs="Arial"/>
          <w:sz w:val="32"/>
          <w:szCs w:val="32"/>
        </w:rPr>
        <w:t>a jury trial</w:t>
      </w:r>
      <w:r w:rsidR="000B3700">
        <w:rPr>
          <w:rFonts w:ascii="Arial" w:hAnsi="Arial" w:cs="Arial"/>
          <w:sz w:val="32"/>
          <w:szCs w:val="32"/>
        </w:rPr>
        <w:t xml:space="preserve"> on the:</w:t>
      </w:r>
    </w:p>
    <w:p w14:paraId="0938157F" w14:textId="77777777" w:rsidR="00CA16F9" w:rsidRDefault="008507E5" w:rsidP="002B6204">
      <w:pPr>
        <w:numPr>
          <w:ilvl w:val="0"/>
          <w:numId w:val="27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>
        <w:rPr>
          <w:rFonts w:ascii="Arial" w:hAnsi="Arial" w:cs="Arial"/>
          <w:sz w:val="32"/>
          <w:szCs w:val="32"/>
        </w:rPr>
        <w:t>issue of whether the basis exists for appointment of a guardian or conservator</w:t>
      </w:r>
      <w:r w:rsidR="00CA16F9">
        <w:rPr>
          <w:rFonts w:ascii="Arial" w:hAnsi="Arial" w:cs="Arial"/>
          <w:sz w:val="32"/>
          <w:szCs w:val="32"/>
        </w:rPr>
        <w:t>;</w:t>
      </w:r>
      <w:r w:rsidR="00E1620B">
        <w:rPr>
          <w:rFonts w:ascii="Arial" w:hAnsi="Arial" w:cs="Arial"/>
          <w:sz w:val="32"/>
          <w:szCs w:val="32"/>
        </w:rPr>
        <w:t xml:space="preserve"> and</w:t>
      </w:r>
    </w:p>
    <w:p w14:paraId="479D4DC7" w14:textId="77777777" w:rsidR="000733BF" w:rsidRPr="002B6204" w:rsidRDefault="008507E5" w:rsidP="002B6204">
      <w:pPr>
        <w:numPr>
          <w:ilvl w:val="0"/>
          <w:numId w:val="27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rights to be retained or restricted if a guardian or conservator is appointed</w:t>
      </w:r>
      <w:r w:rsidR="000733BF" w:rsidRPr="002B6204">
        <w:rPr>
          <w:rFonts w:ascii="Arial" w:hAnsi="Arial" w:cs="Arial"/>
          <w:sz w:val="32"/>
          <w:szCs w:val="32"/>
        </w:rPr>
        <w:t>.</w:t>
      </w:r>
    </w:p>
    <w:p w14:paraId="78BD9E4F" w14:textId="77777777" w:rsidR="00AC33A6" w:rsidRPr="002B6204" w:rsidRDefault="00AC33A6" w:rsidP="002B6204">
      <w:pPr>
        <w:numPr>
          <w:ilvl w:val="0"/>
          <w:numId w:val="23"/>
        </w:num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You have the right to be present in court and testify when the hearing is held to decide whether or not you need a guardian or conservator. If a court visitor is appointed, you have the right to request the court to replace that person.</w:t>
      </w:r>
    </w:p>
    <w:p w14:paraId="1D6F46CB" w14:textId="77777777" w:rsidR="00AC33A6" w:rsidRPr="002B6204" w:rsidRDefault="00AC33A6" w:rsidP="002B6204">
      <w:pPr>
        <w:numPr>
          <w:ilvl w:val="0"/>
          <w:numId w:val="23"/>
        </w:numPr>
        <w:spacing w:line="480" w:lineRule="auto"/>
        <w:rPr>
          <w:rFonts w:ascii="Arial" w:hAnsi="Arial" w:cs="Arial"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t>You have the right to ask the court to establish a protective arrangement instead of a guardianship or conservatorship.</w:t>
      </w:r>
    </w:p>
    <w:p w14:paraId="50FBAA98" w14:textId="77777777" w:rsidR="00E30D87" w:rsidRPr="002B6204" w:rsidRDefault="00E30D87" w:rsidP="002B6204">
      <w:pPr>
        <w:overflowPunct/>
        <w:autoSpaceDE/>
        <w:autoSpaceDN/>
        <w:adjustRightInd/>
        <w:spacing w:line="480" w:lineRule="auto"/>
        <w:textAlignment w:val="auto"/>
        <w:rPr>
          <w:rFonts w:ascii="Arial" w:hAnsi="Arial" w:cs="Arial"/>
          <w:b/>
          <w:sz w:val="32"/>
          <w:szCs w:val="32"/>
        </w:rPr>
      </w:pPr>
      <w:r w:rsidRPr="002B6204">
        <w:rPr>
          <w:rFonts w:ascii="Arial" w:hAnsi="Arial" w:cs="Arial"/>
          <w:sz w:val="32"/>
          <w:szCs w:val="32"/>
        </w:rPr>
        <w:lastRenderedPageBreak/>
        <w:t xml:space="preserve">If you have any questions about these rights or you want to </w:t>
      </w:r>
      <w:r w:rsidR="008D1EF0">
        <w:rPr>
          <w:rFonts w:ascii="Arial" w:hAnsi="Arial" w:cs="Arial"/>
          <w:sz w:val="32"/>
          <w:szCs w:val="32"/>
        </w:rPr>
        <w:t xml:space="preserve">exercise </w:t>
      </w:r>
      <w:r w:rsidRPr="002B6204">
        <w:rPr>
          <w:rFonts w:ascii="Arial" w:hAnsi="Arial" w:cs="Arial"/>
          <w:sz w:val="32"/>
          <w:szCs w:val="32"/>
        </w:rPr>
        <w:t xml:space="preserve">these rights, tell your </w:t>
      </w:r>
      <w:r w:rsidR="00BC5905">
        <w:rPr>
          <w:rFonts w:ascii="Arial" w:hAnsi="Arial" w:cs="Arial"/>
          <w:sz w:val="32"/>
          <w:szCs w:val="32"/>
        </w:rPr>
        <w:t>c</w:t>
      </w:r>
      <w:r w:rsidR="008D1EF0">
        <w:rPr>
          <w:rFonts w:ascii="Arial" w:hAnsi="Arial" w:cs="Arial"/>
          <w:sz w:val="32"/>
          <w:szCs w:val="32"/>
        </w:rPr>
        <w:t xml:space="preserve">ourt </w:t>
      </w:r>
      <w:r w:rsidR="00BC5905">
        <w:rPr>
          <w:rFonts w:ascii="Arial" w:hAnsi="Arial" w:cs="Arial"/>
          <w:sz w:val="32"/>
          <w:szCs w:val="32"/>
        </w:rPr>
        <w:t>v</w:t>
      </w:r>
      <w:r w:rsidR="008D1EF0">
        <w:rPr>
          <w:rFonts w:ascii="Arial" w:hAnsi="Arial" w:cs="Arial"/>
          <w:sz w:val="32"/>
          <w:szCs w:val="32"/>
        </w:rPr>
        <w:t>isitor</w:t>
      </w:r>
      <w:r w:rsidR="00751DD6" w:rsidRPr="002B6204">
        <w:rPr>
          <w:rFonts w:ascii="Arial" w:hAnsi="Arial" w:cs="Arial"/>
          <w:sz w:val="32"/>
          <w:szCs w:val="32"/>
        </w:rPr>
        <w:t xml:space="preserve">, </w:t>
      </w:r>
      <w:r w:rsidR="00F6534F" w:rsidRPr="002B6204">
        <w:rPr>
          <w:rFonts w:ascii="Arial" w:hAnsi="Arial" w:cs="Arial"/>
          <w:sz w:val="32"/>
          <w:szCs w:val="32"/>
        </w:rPr>
        <w:t xml:space="preserve">lawyer, </w:t>
      </w:r>
      <w:r w:rsidR="00751DD6" w:rsidRPr="002B6204">
        <w:rPr>
          <w:rFonts w:ascii="Arial" w:hAnsi="Arial" w:cs="Arial"/>
          <w:sz w:val="32"/>
          <w:szCs w:val="32"/>
        </w:rPr>
        <w:t>or the judge.</w:t>
      </w:r>
    </w:p>
    <w:p w14:paraId="61CC62AE" w14:textId="77777777" w:rsidR="00A81572" w:rsidRDefault="009821AE" w:rsidP="00A81572">
      <w:pPr>
        <w:tabs>
          <w:tab w:val="left" w:pos="0"/>
          <w:tab w:val="left" w:pos="6840"/>
        </w:tabs>
        <w:spacing w:before="360"/>
        <w:jc w:val="both"/>
        <w:rPr>
          <w:rFonts w:ascii="Arial" w:hAnsi="Arial"/>
          <w:sz w:val="32"/>
          <w:szCs w:val="32"/>
        </w:rPr>
      </w:pPr>
      <w:r w:rsidRPr="00D6311A">
        <w:rPr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B1E88D3" wp14:editId="6A57015A">
                <wp:simplePos x="0" y="0"/>
                <wp:positionH relativeFrom="column">
                  <wp:posOffset>-49530</wp:posOffset>
                </wp:positionH>
                <wp:positionV relativeFrom="paragraph">
                  <wp:posOffset>289560</wp:posOffset>
                </wp:positionV>
                <wp:extent cx="164465" cy="65405"/>
                <wp:effectExtent l="0" t="7620" r="0" b="0"/>
                <wp:wrapNone/>
                <wp:docPr id="7" name="Isosceles Triangle 2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 rot="5400000">
                          <a:off x="0" y="0"/>
                          <a:ext cx="164465" cy="65405"/>
                        </a:xfrm>
                        <a:prstGeom prst="triangle">
                          <a:avLst>
                            <a:gd name="adj" fmla="val 50000"/>
                          </a:avLst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FAA26D3D-D897-4be2-8F04-BA451C77F1D7}"/>
                          <a:ext uri="{C572A759-6A51-4108-AA02-DFA0A04FC94B}"/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D725BCB" id="_x0000_t5" coordsize="21600,21600" o:spt="5" adj="10800" path="m@0,l,21600r21600,xe">
                <v:stroke joinstyle="miter"/>
                <v:formulas>
                  <v:f eqn="val #0"/>
                  <v:f eqn="prod #0 1 2"/>
                  <v:f eqn="sum @1 10800 0"/>
                </v:formulas>
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<v:handles>
                  <v:h position="#0,topLeft" xrange="0,21600"/>
                </v:handles>
              </v:shapetype>
              <v:shape id="Isosceles Triangle 2" o:spid="_x0000_s1026" type="#_x0000_t5" alt="&quot;&quot;" style="position:absolute;margin-left:-3.9pt;margin-top:22.8pt;width:12.95pt;height:5.15pt;rotation:90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" fillcolor="black" stroked="f">
                <o:lock v:ext="edit" aspectratio="t"/>
              </v:shape>
            </w:pict>
          </mc:Fallback>
        </mc:AlternateContent>
      </w:r>
      <w:r w:rsidR="00A81572" w:rsidRPr="00D6311A">
        <w:rPr>
          <w:rFonts w:ascii="Arial" w:hAnsi="Arial"/>
          <w:sz w:val="32"/>
          <w:szCs w:val="32"/>
          <w:u w:val="single"/>
        </w:rPr>
        <w:tab/>
      </w:r>
    </w:p>
    <w:p w14:paraId="78F2A8C4" w14:textId="77777777" w:rsidR="00A81572" w:rsidRPr="00D17E1E" w:rsidRDefault="00A81572" w:rsidP="00A81572">
      <w:pPr>
        <w:tabs>
          <w:tab w:val="left" w:pos="0"/>
          <w:tab w:val="left" w:pos="3960"/>
          <w:tab w:val="left" w:pos="4230"/>
          <w:tab w:val="left" w:pos="7920"/>
          <w:tab w:val="left" w:pos="8190"/>
          <w:tab w:val="left" w:pos="9360"/>
        </w:tabs>
        <w:jc w:val="both"/>
        <w:rPr>
          <w:rFonts w:ascii="Arial" w:hAnsi="Arial"/>
          <w:i/>
          <w:iCs/>
          <w:color w:val="000000"/>
        </w:rPr>
      </w:pPr>
      <w:r>
        <w:rPr>
          <w:rFonts w:ascii="Arial" w:hAnsi="Arial"/>
          <w:i/>
          <w:iCs/>
          <w:color w:val="000000"/>
        </w:rPr>
        <w:t xml:space="preserve">Petitioner </w:t>
      </w:r>
      <w:r w:rsidRPr="00D17E1E">
        <w:rPr>
          <w:rFonts w:ascii="Arial" w:hAnsi="Arial"/>
          <w:i/>
          <w:iCs/>
          <w:color w:val="000000"/>
        </w:rPr>
        <w:t>signs here</w:t>
      </w:r>
    </w:p>
    <w:p w14:paraId="10415533" w14:textId="77777777" w:rsidR="00A81572" w:rsidRPr="00D17E1E" w:rsidRDefault="00A81572" w:rsidP="00A81572">
      <w:pPr>
        <w:tabs>
          <w:tab w:val="left" w:pos="0"/>
          <w:tab w:val="left" w:pos="6840"/>
          <w:tab w:val="left" w:pos="7200"/>
          <w:tab w:val="left" w:pos="9180"/>
        </w:tabs>
        <w:spacing w:before="200"/>
        <w:jc w:val="both"/>
        <w:rPr>
          <w:rFonts w:ascii="Arial" w:hAnsi="Arial"/>
          <w:sz w:val="32"/>
          <w:szCs w:val="32"/>
          <w:u w:val="single"/>
        </w:rPr>
      </w:pPr>
      <w:r w:rsidRPr="00D6311A">
        <w:rPr>
          <w:rFonts w:ascii="Arial" w:hAnsi="Arial"/>
          <w:sz w:val="32"/>
          <w:szCs w:val="32"/>
          <w:u w:val="single"/>
        </w:rPr>
        <w:tab/>
      </w:r>
      <w:r w:rsidRPr="00D17E1E">
        <w:rPr>
          <w:rFonts w:ascii="Arial" w:hAnsi="Arial"/>
          <w:sz w:val="32"/>
          <w:szCs w:val="32"/>
        </w:rPr>
        <w:tab/>
      </w:r>
      <w:r w:rsidRPr="00D17E1E">
        <w:rPr>
          <w:rFonts w:ascii="Arial" w:hAnsi="Arial"/>
          <w:sz w:val="32"/>
          <w:szCs w:val="32"/>
          <w:u w:val="single"/>
        </w:rPr>
        <w:tab/>
      </w:r>
    </w:p>
    <w:p w14:paraId="356E51E1" w14:textId="77777777" w:rsidR="00A81572" w:rsidRDefault="00A81572" w:rsidP="00A81572">
      <w:pPr>
        <w:tabs>
          <w:tab w:val="left" w:pos="450"/>
          <w:tab w:val="left" w:pos="7200"/>
        </w:tabs>
        <w:spacing w:before="20" w:after="120"/>
        <w:jc w:val="both"/>
        <w:rPr>
          <w:rFonts w:ascii="Arial" w:hAnsi="Arial"/>
          <w:i/>
          <w:color w:val="000000"/>
        </w:rPr>
      </w:pPr>
      <w:r w:rsidRPr="00D17E1E">
        <w:rPr>
          <w:rFonts w:ascii="Arial" w:hAnsi="Arial"/>
          <w:i/>
          <w:color w:val="000000"/>
        </w:rPr>
        <w:t xml:space="preserve">Print name </w:t>
      </w:r>
      <w:r w:rsidRPr="00D17E1E">
        <w:rPr>
          <w:rFonts w:ascii="Arial" w:hAnsi="Arial"/>
          <w:i/>
          <w:iCs/>
          <w:color w:val="000000"/>
        </w:rPr>
        <w:t>(if lawyer, also list WSBA #)</w:t>
      </w:r>
      <w:r w:rsidRPr="00D17E1E">
        <w:rPr>
          <w:rFonts w:ascii="Arial" w:hAnsi="Arial"/>
          <w:i/>
          <w:color w:val="000000"/>
        </w:rPr>
        <w:tab/>
        <w:t>Date</w:t>
      </w:r>
    </w:p>
    <w:p w14:paraId="64480219" w14:textId="77777777" w:rsidR="00A81572" w:rsidRPr="005A60B2" w:rsidRDefault="00A81572" w:rsidP="00A81572">
      <w:pPr>
        <w:pStyle w:val="WAnote"/>
        <w:spacing w:after="120"/>
        <w:ind w:firstLine="0"/>
        <w:rPr>
          <w:iCs/>
          <w:sz w:val="32"/>
          <w:szCs w:val="32"/>
        </w:rPr>
      </w:pPr>
      <w:r w:rsidRPr="005A60B2">
        <w:rPr>
          <w:iCs/>
          <w:sz w:val="32"/>
          <w:szCs w:val="32"/>
        </w:rPr>
        <w:t>The following is my contact information:</w:t>
      </w:r>
    </w:p>
    <w:p w14:paraId="39855F5C" w14:textId="77777777" w:rsidR="00A81572" w:rsidRDefault="00A81572" w:rsidP="00DC313D">
      <w:pPr>
        <w:pStyle w:val="WAnote"/>
        <w:tabs>
          <w:tab w:val="clear" w:pos="1260"/>
          <w:tab w:val="left" w:pos="9180"/>
        </w:tabs>
        <w:spacing w:before="240"/>
        <w:ind w:firstLine="0"/>
        <w:rPr>
          <w:iCs/>
          <w:sz w:val="32"/>
          <w:szCs w:val="32"/>
        </w:rPr>
      </w:pPr>
      <w:r w:rsidRPr="005A60B2">
        <w:rPr>
          <w:i/>
          <w:sz w:val="32"/>
          <w:szCs w:val="32"/>
        </w:rPr>
        <w:t>Email:</w:t>
      </w:r>
      <w:r w:rsidR="00DC313D">
        <w:rPr>
          <w:i/>
          <w:sz w:val="32"/>
          <w:szCs w:val="32"/>
        </w:rPr>
        <w:t xml:space="preserve"> </w:t>
      </w:r>
      <w:r w:rsidR="00DC313D">
        <w:rPr>
          <w:iCs/>
          <w:sz w:val="32"/>
          <w:szCs w:val="32"/>
          <w:u w:val="single"/>
        </w:rPr>
        <w:tab/>
      </w:r>
    </w:p>
    <w:p w14:paraId="4CA823F0" w14:textId="77777777" w:rsidR="00A81572" w:rsidRPr="005A60B2" w:rsidRDefault="00A81572" w:rsidP="00A81572">
      <w:pPr>
        <w:pStyle w:val="WAnote"/>
        <w:spacing w:before="240"/>
        <w:ind w:firstLine="0"/>
        <w:rPr>
          <w:iCs/>
          <w:sz w:val="32"/>
          <w:szCs w:val="32"/>
        </w:rPr>
      </w:pPr>
      <w:r w:rsidRPr="005A60B2">
        <w:rPr>
          <w:i/>
          <w:sz w:val="32"/>
          <w:szCs w:val="32"/>
        </w:rPr>
        <w:t>Phone (Optional):</w:t>
      </w:r>
      <w:r w:rsidR="00DC313D" w:rsidRPr="00730054">
        <w:rPr>
          <w:b/>
          <w:bCs/>
          <w:i/>
          <w:sz w:val="32"/>
          <w:szCs w:val="32"/>
        </w:rPr>
        <w:t xml:space="preserve"> </w:t>
      </w:r>
      <w:r w:rsidRPr="00730054">
        <w:rPr>
          <w:i/>
          <w:sz w:val="32"/>
          <w:szCs w:val="32"/>
        </w:rPr>
        <w:t>_______________________________</w:t>
      </w:r>
    </w:p>
    <w:p w14:paraId="69778E05" w14:textId="77777777" w:rsidR="00A81572" w:rsidRPr="005A60B2" w:rsidRDefault="00A81572" w:rsidP="00A81572">
      <w:pPr>
        <w:pStyle w:val="WAnote"/>
        <w:ind w:firstLine="0"/>
        <w:rPr>
          <w:iCs/>
          <w:sz w:val="32"/>
          <w:szCs w:val="32"/>
        </w:rPr>
      </w:pPr>
      <w:r w:rsidRPr="005A60B2">
        <w:rPr>
          <w:iCs/>
          <w:sz w:val="32"/>
          <w:szCs w:val="32"/>
        </w:rPr>
        <w:t>I agree to accept legal papers for this case at</w:t>
      </w:r>
      <w:r>
        <w:rPr>
          <w:sz w:val="32"/>
          <w:szCs w:val="32"/>
        </w:rPr>
        <w:t xml:space="preserve"> </w:t>
      </w:r>
      <w:r w:rsidRPr="005A60B2">
        <w:rPr>
          <w:sz w:val="32"/>
          <w:szCs w:val="32"/>
        </w:rPr>
        <w:t xml:space="preserve">the following address </w:t>
      </w:r>
      <w:r w:rsidRPr="005A60B2">
        <w:rPr>
          <w:i/>
          <w:sz w:val="32"/>
          <w:szCs w:val="32"/>
        </w:rPr>
        <w:t>(</w:t>
      </w:r>
      <w:r w:rsidRPr="005A60B2">
        <w:rPr>
          <w:i/>
          <w:iCs/>
          <w:color w:val="000000"/>
          <w:sz w:val="32"/>
          <w:szCs w:val="32"/>
        </w:rPr>
        <w:t xml:space="preserve">this does </w:t>
      </w:r>
      <w:r w:rsidRPr="005A60B2">
        <w:rPr>
          <w:b/>
          <w:i/>
          <w:iCs/>
          <w:color w:val="000000"/>
          <w:sz w:val="32"/>
          <w:szCs w:val="32"/>
        </w:rPr>
        <w:t>not</w:t>
      </w:r>
      <w:r w:rsidRPr="005A60B2">
        <w:rPr>
          <w:i/>
          <w:iCs/>
          <w:color w:val="000000"/>
          <w:sz w:val="32"/>
          <w:szCs w:val="32"/>
        </w:rPr>
        <w:t xml:space="preserve"> have to be your home address):</w:t>
      </w:r>
      <w:r w:rsidRPr="005A60B2">
        <w:rPr>
          <w:iCs/>
          <w:color w:val="000000"/>
          <w:sz w:val="32"/>
          <w:szCs w:val="32"/>
        </w:rPr>
        <w:t xml:space="preserve"> </w:t>
      </w:r>
    </w:p>
    <w:p w14:paraId="2A903BDF" w14:textId="77777777" w:rsidR="00A81572" w:rsidRPr="005A60B2" w:rsidRDefault="00A81572" w:rsidP="00DC313D">
      <w:pPr>
        <w:tabs>
          <w:tab w:val="left" w:pos="5040"/>
          <w:tab w:val="left" w:pos="7286"/>
          <w:tab w:val="left" w:pos="8100"/>
          <w:tab w:val="left" w:pos="9360"/>
        </w:tabs>
        <w:spacing w:before="240"/>
        <w:rPr>
          <w:rFonts w:ascii="Arial" w:hAnsi="Arial" w:cs="Arial"/>
          <w:sz w:val="32"/>
          <w:szCs w:val="32"/>
          <w:u w:val="single"/>
        </w:rPr>
      </w:pPr>
      <w:r w:rsidRPr="005A60B2">
        <w:rPr>
          <w:rFonts w:ascii="Arial" w:hAnsi="Arial" w:cs="Arial"/>
          <w:sz w:val="32"/>
          <w:szCs w:val="32"/>
          <w:u w:val="single"/>
        </w:rPr>
        <w:tab/>
      </w:r>
      <w:r w:rsidRPr="005A60B2">
        <w:rPr>
          <w:rFonts w:ascii="Arial" w:hAnsi="Arial" w:cs="Arial"/>
          <w:sz w:val="32"/>
          <w:szCs w:val="32"/>
          <w:u w:val="single"/>
        </w:rPr>
        <w:tab/>
      </w:r>
      <w:r w:rsidRPr="005A60B2">
        <w:rPr>
          <w:rFonts w:ascii="Arial" w:hAnsi="Arial" w:cs="Arial"/>
          <w:sz w:val="32"/>
          <w:szCs w:val="32"/>
          <w:u w:val="single"/>
        </w:rPr>
        <w:tab/>
      </w:r>
      <w:r w:rsidRPr="005A60B2">
        <w:rPr>
          <w:rFonts w:ascii="Arial" w:hAnsi="Arial" w:cs="Arial"/>
          <w:sz w:val="32"/>
          <w:szCs w:val="32"/>
          <w:u w:val="single"/>
        </w:rPr>
        <w:tab/>
      </w:r>
    </w:p>
    <w:p w14:paraId="7A559C9F" w14:textId="77777777" w:rsidR="00A81572" w:rsidRDefault="00F954AF" w:rsidP="00DC313D">
      <w:pPr>
        <w:tabs>
          <w:tab w:val="left" w:pos="450"/>
          <w:tab w:val="left" w:pos="5130"/>
          <w:tab w:val="left" w:pos="7290"/>
          <w:tab w:val="left" w:pos="7380"/>
          <w:tab w:val="left" w:pos="8100"/>
          <w:tab w:val="left" w:pos="9360"/>
        </w:tabs>
        <w:spacing w:after="120"/>
        <w:rPr>
          <w:rFonts w:ascii="Arial" w:hAnsi="Arial" w:cs="Arial"/>
          <w:i/>
          <w:sz w:val="32"/>
          <w:szCs w:val="32"/>
        </w:rPr>
      </w:pPr>
      <w:r>
        <w:rPr>
          <w:rFonts w:ascii="Arial" w:hAnsi="Arial" w:cs="Arial"/>
          <w:i/>
          <w:sz w:val="32"/>
          <w:szCs w:val="32"/>
        </w:rPr>
        <w:t>Street Address or PO Box</w:t>
      </w:r>
      <w:r>
        <w:rPr>
          <w:rFonts w:ascii="Arial" w:hAnsi="Arial" w:cs="Arial"/>
          <w:i/>
          <w:sz w:val="32"/>
          <w:szCs w:val="32"/>
        </w:rPr>
        <w:tab/>
        <w:t>C</w:t>
      </w:r>
      <w:r w:rsidR="00A81572" w:rsidRPr="005A60B2">
        <w:rPr>
          <w:rFonts w:ascii="Arial" w:hAnsi="Arial" w:cs="Arial"/>
          <w:i/>
          <w:sz w:val="32"/>
          <w:szCs w:val="32"/>
        </w:rPr>
        <w:t>ity</w:t>
      </w:r>
      <w:r w:rsidR="00A81572" w:rsidRPr="005A60B2">
        <w:rPr>
          <w:rFonts w:ascii="Arial" w:hAnsi="Arial" w:cs="Arial"/>
          <w:i/>
          <w:sz w:val="32"/>
          <w:szCs w:val="32"/>
        </w:rPr>
        <w:tab/>
      </w:r>
      <w:r>
        <w:rPr>
          <w:rFonts w:ascii="Arial" w:hAnsi="Arial" w:cs="Arial"/>
          <w:i/>
          <w:sz w:val="32"/>
          <w:szCs w:val="32"/>
        </w:rPr>
        <w:t>State</w:t>
      </w:r>
      <w:r>
        <w:rPr>
          <w:rFonts w:ascii="Arial" w:hAnsi="Arial" w:cs="Arial"/>
          <w:i/>
          <w:sz w:val="32"/>
          <w:szCs w:val="32"/>
        </w:rPr>
        <w:tab/>
        <w:t xml:space="preserve"> Z</w:t>
      </w:r>
      <w:r w:rsidR="00A81572" w:rsidRPr="005A60B2">
        <w:rPr>
          <w:rFonts w:ascii="Arial" w:hAnsi="Arial" w:cs="Arial"/>
          <w:i/>
          <w:sz w:val="32"/>
          <w:szCs w:val="32"/>
        </w:rPr>
        <w:t>ip</w:t>
      </w:r>
    </w:p>
    <w:p w14:paraId="41666BF5" w14:textId="77777777" w:rsidR="00DC313D" w:rsidRPr="00BC5905" w:rsidRDefault="00DC313D" w:rsidP="00DC313D">
      <w:pPr>
        <w:tabs>
          <w:tab w:val="left" w:pos="450"/>
          <w:tab w:val="left" w:pos="5130"/>
          <w:tab w:val="left" w:pos="7290"/>
          <w:tab w:val="left" w:pos="7380"/>
          <w:tab w:val="left" w:pos="8100"/>
          <w:tab w:val="left" w:pos="9360"/>
        </w:tabs>
        <w:spacing w:after="120"/>
        <w:rPr>
          <w:rFonts w:ascii="Arial" w:hAnsi="Arial" w:cs="Arial"/>
          <w:i/>
          <w:sz w:val="16"/>
          <w:szCs w:val="16"/>
        </w:rPr>
      </w:pPr>
    </w:p>
    <w:tbl>
      <w:tblPr>
        <w:tblW w:w="9209" w:type="dxa"/>
        <w:tblInd w:w="378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9209"/>
      </w:tblGrid>
      <w:tr w:rsidR="00A81572" w:rsidRPr="005A60B2" w14:paraId="24A0F001" w14:textId="77777777" w:rsidTr="00730054">
        <w:trPr>
          <w:trHeight w:val="741"/>
        </w:trPr>
        <w:tc>
          <w:tcPr>
            <w:tcW w:w="920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487AEF" w14:textId="77777777" w:rsidR="00A81572" w:rsidRPr="005A60B2" w:rsidRDefault="00A81572" w:rsidP="00730054">
            <w:pPr>
              <w:pStyle w:val="WAnote"/>
              <w:tabs>
                <w:tab w:val="left" w:pos="6480"/>
              </w:tabs>
              <w:spacing w:before="0"/>
              <w:ind w:firstLine="0"/>
              <w:rPr>
                <w:rFonts w:ascii="Arial Narrow" w:hAnsi="Arial Narrow"/>
                <w:i/>
                <w:iCs/>
                <w:color w:val="000000"/>
                <w:sz w:val="32"/>
                <w:szCs w:val="32"/>
              </w:rPr>
            </w:pPr>
            <w:r w:rsidRPr="005A60B2">
              <w:rPr>
                <w:rFonts w:ascii="Arial Narrow" w:hAnsi="Arial Narrow"/>
                <w:i/>
                <w:iCs/>
                <w:color w:val="000000"/>
                <w:sz w:val="32"/>
                <w:szCs w:val="32"/>
              </w:rPr>
              <w:t>Note: You and the other party/ies may agree to accept legal papers by email under Civil Rule 5 and local court rules.</w:t>
            </w:r>
            <w:r w:rsidRPr="005A60B2">
              <w:rPr>
                <w:rFonts w:ascii="Arial Narrow" w:hAnsi="Arial Narrow"/>
                <w:iCs/>
                <w:color w:val="000000"/>
                <w:sz w:val="32"/>
                <w:szCs w:val="32"/>
              </w:rPr>
              <w:t xml:space="preserve"> </w:t>
            </w:r>
          </w:p>
        </w:tc>
      </w:tr>
    </w:tbl>
    <w:p w14:paraId="4D240D49" w14:textId="77777777" w:rsidR="000733BF" w:rsidRPr="002B6204" w:rsidRDefault="000733BF" w:rsidP="0079774A">
      <w:pPr>
        <w:overflowPunct/>
        <w:autoSpaceDE/>
        <w:autoSpaceDN/>
        <w:adjustRightInd/>
        <w:spacing w:after="240"/>
        <w:textAlignment w:val="auto"/>
        <w:rPr>
          <w:sz w:val="28"/>
          <w:szCs w:val="28"/>
        </w:rPr>
      </w:pPr>
    </w:p>
    <w:sectPr w:rsidR="000733BF" w:rsidRPr="002B6204" w:rsidSect="0002140E">
      <w:footerReference w:type="default" r:id="rId8"/>
      <w:pgSz w:w="12240" w:h="15840" w:code="1"/>
      <w:pgMar w:top="144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AD3ABA" w14:textId="77777777" w:rsidR="00023132" w:rsidRDefault="00023132" w:rsidP="00EC0092">
      <w:r>
        <w:separator/>
      </w:r>
    </w:p>
  </w:endnote>
  <w:endnote w:type="continuationSeparator" w:id="0">
    <w:p w14:paraId="6271E0FD" w14:textId="77777777" w:rsidR="00023132" w:rsidRDefault="00023132" w:rsidP="00EC009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top w:w="43" w:type="dxa"/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3138"/>
      <w:gridCol w:w="3128"/>
      <w:gridCol w:w="3094"/>
    </w:tblGrid>
    <w:tr w:rsidR="00D83341" w:rsidRPr="000F0C8D" w14:paraId="55F2FFC5" w14:textId="77777777" w:rsidTr="00D22AD9">
      <w:tc>
        <w:tcPr>
          <w:tcW w:w="3192" w:type="dxa"/>
        </w:tcPr>
        <w:p w14:paraId="31B68A2D" w14:textId="77777777" w:rsidR="00D83341" w:rsidRPr="00BC5905" w:rsidRDefault="00D83341" w:rsidP="00D83341">
          <w:pPr>
            <w:tabs>
              <w:tab w:val="center" w:pos="4680"/>
            </w:tabs>
            <w:rPr>
              <w:rFonts w:ascii="Arial" w:hAnsi="Arial" w:cs="Arial"/>
              <w:sz w:val="18"/>
              <w:szCs w:val="18"/>
            </w:rPr>
          </w:pPr>
          <w:r w:rsidRPr="00BC5905">
            <w:rPr>
              <w:rFonts w:ascii="Arial" w:hAnsi="Arial" w:cs="Arial"/>
              <w:sz w:val="18"/>
              <w:szCs w:val="18"/>
            </w:rPr>
            <w:t>RCW 11.130.275,.370, .600</w:t>
          </w:r>
        </w:p>
        <w:p w14:paraId="42DFAAD4" w14:textId="77DDCFC1" w:rsidR="00D83341" w:rsidRPr="00BC5905" w:rsidRDefault="00D83341" w:rsidP="00D83341">
          <w:pPr>
            <w:tabs>
              <w:tab w:val="center" w:pos="4680"/>
            </w:tabs>
            <w:rPr>
              <w:rFonts w:ascii="Arial" w:hAnsi="Arial" w:cs="Arial"/>
              <w:i/>
              <w:sz w:val="18"/>
              <w:szCs w:val="18"/>
            </w:rPr>
          </w:pPr>
          <w:r w:rsidRPr="00BC5905">
            <w:rPr>
              <w:rFonts w:ascii="Arial" w:hAnsi="Arial" w:cs="Arial"/>
              <w:i/>
              <w:sz w:val="18"/>
              <w:szCs w:val="18"/>
            </w:rPr>
            <w:t>(0</w:t>
          </w:r>
          <w:r w:rsidR="007A52D8">
            <w:rPr>
              <w:rFonts w:ascii="Arial" w:hAnsi="Arial" w:cs="Arial"/>
              <w:i/>
              <w:sz w:val="18"/>
              <w:szCs w:val="18"/>
            </w:rPr>
            <w:t>6</w:t>
          </w:r>
          <w:r w:rsidRPr="00BC5905">
            <w:rPr>
              <w:rFonts w:ascii="Arial" w:hAnsi="Arial" w:cs="Arial"/>
              <w:i/>
              <w:sz w:val="18"/>
              <w:szCs w:val="18"/>
            </w:rPr>
            <w:t>/202</w:t>
          </w:r>
          <w:r w:rsidR="007A52D8">
            <w:rPr>
              <w:rFonts w:ascii="Arial" w:hAnsi="Arial" w:cs="Arial"/>
              <w:i/>
              <w:sz w:val="18"/>
              <w:szCs w:val="18"/>
            </w:rPr>
            <w:t>6</w:t>
          </w:r>
          <w:r w:rsidRPr="00BC5905">
            <w:rPr>
              <w:rFonts w:ascii="Arial" w:hAnsi="Arial" w:cs="Arial"/>
              <w:i/>
              <w:sz w:val="18"/>
              <w:szCs w:val="18"/>
            </w:rPr>
            <w:t>)</w:t>
          </w:r>
        </w:p>
        <w:p w14:paraId="19A94FA0" w14:textId="77777777" w:rsidR="00D83341" w:rsidRPr="00BC5905" w:rsidRDefault="00D83341" w:rsidP="002B6204">
          <w:pPr>
            <w:tabs>
              <w:tab w:val="center" w:pos="4680"/>
            </w:tabs>
            <w:rPr>
              <w:rFonts w:ascii="Arial" w:hAnsi="Arial" w:cs="Arial"/>
              <w:b/>
              <w:sz w:val="18"/>
              <w:szCs w:val="18"/>
            </w:rPr>
          </w:pPr>
          <w:r w:rsidRPr="00BC5905">
            <w:rPr>
              <w:rFonts w:ascii="Arial" w:hAnsi="Arial" w:cs="Arial"/>
              <w:b/>
              <w:sz w:val="18"/>
              <w:szCs w:val="18"/>
            </w:rPr>
            <w:t xml:space="preserve">GDN </w:t>
          </w:r>
          <w:r w:rsidR="001C2F14" w:rsidRPr="00BC5905">
            <w:rPr>
              <w:rFonts w:ascii="Arial" w:hAnsi="Arial" w:cs="Arial"/>
              <w:b/>
              <w:sz w:val="18"/>
              <w:szCs w:val="18"/>
            </w:rPr>
            <w:t>C</w:t>
          </w:r>
          <w:r w:rsidR="00924317" w:rsidRPr="00BC5905">
            <w:rPr>
              <w:rFonts w:ascii="Arial" w:hAnsi="Arial" w:cs="Arial"/>
              <w:b/>
              <w:sz w:val="18"/>
              <w:szCs w:val="18"/>
            </w:rPr>
            <w:t xml:space="preserve"> 101</w:t>
          </w:r>
        </w:p>
      </w:tc>
      <w:tc>
        <w:tcPr>
          <w:tcW w:w="3192" w:type="dxa"/>
        </w:tcPr>
        <w:p w14:paraId="0F6060FB" w14:textId="77777777" w:rsidR="00D83341" w:rsidRPr="00BC5905" w:rsidRDefault="00D83341" w:rsidP="00D83341">
          <w:pPr>
            <w:pStyle w:val="Footer"/>
            <w:jc w:val="center"/>
            <w:rPr>
              <w:rFonts w:ascii="Arial" w:hAnsi="Arial" w:cs="Arial"/>
              <w:sz w:val="18"/>
              <w:szCs w:val="18"/>
            </w:rPr>
          </w:pPr>
          <w:r w:rsidRPr="00CB3FD6">
            <w:rPr>
              <w:rFonts w:ascii="Arial" w:hAnsi="Arial" w:cs="Arial"/>
              <w:sz w:val="18"/>
              <w:szCs w:val="18"/>
            </w:rPr>
            <w:t>Nt. of Pt. for Guardian, Conservator</w:t>
          </w:r>
          <w:r w:rsidR="00F954AF" w:rsidRPr="00CB3FD6">
            <w:rPr>
              <w:rFonts w:ascii="Arial" w:hAnsi="Arial" w:cs="Arial"/>
              <w:sz w:val="18"/>
              <w:szCs w:val="18"/>
            </w:rPr>
            <w:t>,</w:t>
          </w:r>
          <w:r w:rsidRPr="00CB3FD6">
            <w:rPr>
              <w:rFonts w:ascii="Arial" w:hAnsi="Arial" w:cs="Arial"/>
              <w:sz w:val="18"/>
              <w:szCs w:val="18"/>
            </w:rPr>
            <w:t xml:space="preserve"> or Protective Arrangement for </w:t>
          </w:r>
          <w:r w:rsidRPr="00BC5905">
            <w:rPr>
              <w:rFonts w:ascii="Arial" w:hAnsi="Arial" w:cs="Arial"/>
              <w:sz w:val="18"/>
              <w:szCs w:val="18"/>
            </w:rPr>
            <w:t>Adult</w:t>
          </w:r>
        </w:p>
        <w:p w14:paraId="7F7524F8" w14:textId="143DF848" w:rsidR="00D83341" w:rsidRPr="00BC5905" w:rsidRDefault="00D83341" w:rsidP="00D83341">
          <w:pPr>
            <w:pStyle w:val="Footer"/>
            <w:jc w:val="center"/>
            <w:rPr>
              <w:rFonts w:ascii="Arial" w:hAnsi="Arial" w:cs="Arial"/>
              <w:b/>
              <w:sz w:val="18"/>
              <w:szCs w:val="18"/>
            </w:rPr>
          </w:pPr>
          <w:r w:rsidRPr="00BC5905">
            <w:rPr>
              <w:rStyle w:val="PageNumber"/>
              <w:rFonts w:ascii="Arial" w:hAnsi="Arial" w:cs="Arial"/>
              <w:sz w:val="18"/>
              <w:szCs w:val="18"/>
            </w:rPr>
            <w:t>p.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PAGE </w:instrTex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9821AE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2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BC5905">
            <w:rPr>
              <w:rStyle w:val="PageNumber"/>
              <w:rFonts w:ascii="Arial" w:hAnsi="Arial" w:cs="Arial"/>
              <w:sz w:val="18"/>
              <w:szCs w:val="18"/>
            </w:rPr>
            <w:t>of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t xml:space="preserve"> 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begin"/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instrText xml:space="preserve"> SECTIONPAGES  </w:instrTex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separate"/>
          </w:r>
          <w:r w:rsidR="00C11576">
            <w:rPr>
              <w:rStyle w:val="PageNumber"/>
              <w:rFonts w:ascii="Arial" w:hAnsi="Arial" w:cs="Arial"/>
              <w:b/>
              <w:noProof/>
              <w:sz w:val="18"/>
              <w:szCs w:val="18"/>
            </w:rPr>
            <w:t>4</w:t>
          </w:r>
          <w:r w:rsidRPr="00BC5905">
            <w:rPr>
              <w:rStyle w:val="PageNumber"/>
              <w:rFonts w:ascii="Arial" w:hAnsi="Arial" w:cs="Arial"/>
              <w:b/>
              <w:sz w:val="18"/>
              <w:szCs w:val="18"/>
            </w:rPr>
            <w:fldChar w:fldCharType="end"/>
          </w:r>
        </w:p>
      </w:tc>
      <w:tc>
        <w:tcPr>
          <w:tcW w:w="3192" w:type="dxa"/>
        </w:tcPr>
        <w:p w14:paraId="4C18293E" w14:textId="77777777" w:rsidR="00D83341" w:rsidRPr="000F0C8D" w:rsidRDefault="00D83341" w:rsidP="00D83341">
          <w:pPr>
            <w:pStyle w:val="Footer"/>
            <w:rPr>
              <w:rFonts w:ascii="Arial" w:hAnsi="Arial" w:cs="Arial"/>
              <w:sz w:val="18"/>
              <w:szCs w:val="18"/>
            </w:rPr>
          </w:pPr>
        </w:p>
      </w:tc>
    </w:tr>
  </w:tbl>
  <w:p w14:paraId="664B1702" w14:textId="77777777" w:rsidR="00DA2014" w:rsidRPr="00CE7776" w:rsidRDefault="00DA2014" w:rsidP="002B6204">
    <w:pPr>
      <w:rPr>
        <w:rFonts w:ascii="Arial" w:hAnsi="Arial" w:cs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571471" w14:textId="77777777" w:rsidR="00023132" w:rsidRDefault="00023132" w:rsidP="00EC0092">
      <w:r>
        <w:separator/>
      </w:r>
    </w:p>
  </w:footnote>
  <w:footnote w:type="continuationSeparator" w:id="0">
    <w:p w14:paraId="546F9693" w14:textId="77777777" w:rsidR="00023132" w:rsidRDefault="00023132" w:rsidP="00EC0092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B306DF"/>
    <w:multiLevelType w:val="multilevel"/>
    <w:tmpl w:val="316AF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9430E40"/>
    <w:multiLevelType w:val="hybridMultilevel"/>
    <w:tmpl w:val="BF9A2D0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1A5A31B5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3" w15:restartNumberingAfterBreak="0">
    <w:nsid w:val="1B9F5C15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4" w15:restartNumberingAfterBreak="0">
    <w:nsid w:val="1C8E1A1C"/>
    <w:multiLevelType w:val="hybridMultilevel"/>
    <w:tmpl w:val="4E14E690"/>
    <w:lvl w:ilvl="0" w:tplc="C5E6C69E">
      <w:start w:val="1"/>
      <w:numFmt w:val="upperRoman"/>
      <w:lvlText w:val="%1."/>
      <w:lvlJc w:val="left"/>
      <w:pPr>
        <w:ind w:left="117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0" w:hanging="360"/>
      </w:pPr>
    </w:lvl>
    <w:lvl w:ilvl="2" w:tplc="0409001B" w:tentative="1">
      <w:start w:val="1"/>
      <w:numFmt w:val="lowerRoman"/>
      <w:lvlText w:val="%3."/>
      <w:lvlJc w:val="right"/>
      <w:pPr>
        <w:ind w:left="2250" w:hanging="180"/>
      </w:pPr>
    </w:lvl>
    <w:lvl w:ilvl="3" w:tplc="0409000F" w:tentative="1">
      <w:start w:val="1"/>
      <w:numFmt w:val="decimal"/>
      <w:lvlText w:val="%4."/>
      <w:lvlJc w:val="left"/>
      <w:pPr>
        <w:ind w:left="2970" w:hanging="360"/>
      </w:pPr>
    </w:lvl>
    <w:lvl w:ilvl="4" w:tplc="04090019" w:tentative="1">
      <w:start w:val="1"/>
      <w:numFmt w:val="lowerLetter"/>
      <w:lvlText w:val="%5."/>
      <w:lvlJc w:val="left"/>
      <w:pPr>
        <w:ind w:left="3690" w:hanging="360"/>
      </w:pPr>
    </w:lvl>
    <w:lvl w:ilvl="5" w:tplc="0409001B" w:tentative="1">
      <w:start w:val="1"/>
      <w:numFmt w:val="lowerRoman"/>
      <w:lvlText w:val="%6."/>
      <w:lvlJc w:val="right"/>
      <w:pPr>
        <w:ind w:left="4410" w:hanging="180"/>
      </w:pPr>
    </w:lvl>
    <w:lvl w:ilvl="6" w:tplc="0409000F" w:tentative="1">
      <w:start w:val="1"/>
      <w:numFmt w:val="decimal"/>
      <w:lvlText w:val="%7."/>
      <w:lvlJc w:val="left"/>
      <w:pPr>
        <w:ind w:left="5130" w:hanging="360"/>
      </w:pPr>
    </w:lvl>
    <w:lvl w:ilvl="7" w:tplc="04090019" w:tentative="1">
      <w:start w:val="1"/>
      <w:numFmt w:val="lowerLetter"/>
      <w:lvlText w:val="%8."/>
      <w:lvlJc w:val="left"/>
      <w:pPr>
        <w:ind w:left="5850" w:hanging="360"/>
      </w:pPr>
    </w:lvl>
    <w:lvl w:ilvl="8" w:tplc="0409001B" w:tentative="1">
      <w:start w:val="1"/>
      <w:numFmt w:val="lowerRoman"/>
      <w:lvlText w:val="%9."/>
      <w:lvlJc w:val="right"/>
      <w:pPr>
        <w:ind w:left="6570" w:hanging="180"/>
      </w:pPr>
    </w:lvl>
  </w:abstractNum>
  <w:abstractNum w:abstractNumId="5" w15:restartNumberingAfterBreak="0">
    <w:nsid w:val="20ED4D1D"/>
    <w:multiLevelType w:val="hybridMultilevel"/>
    <w:tmpl w:val="C568C6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95854EA"/>
    <w:multiLevelType w:val="multilevel"/>
    <w:tmpl w:val="316AF5BE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2B6F7F15"/>
    <w:multiLevelType w:val="hybridMultilevel"/>
    <w:tmpl w:val="7230304C"/>
    <w:lvl w:ilvl="0" w:tplc="18E694D8">
      <w:start w:val="1"/>
      <w:numFmt w:val="decimal"/>
      <w:lvlText w:val="(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8" w15:restartNumberingAfterBreak="0">
    <w:nsid w:val="3150057E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9" w15:restartNumberingAfterBreak="0">
    <w:nsid w:val="3A5806FE"/>
    <w:multiLevelType w:val="hybridMultilevel"/>
    <w:tmpl w:val="4AF037CE"/>
    <w:lvl w:ilvl="0" w:tplc="64602C64">
      <w:start w:val="1"/>
      <w:numFmt w:val="bullet"/>
      <w:lvlText w:val=""/>
      <w:lvlJc w:val="left"/>
      <w:pPr>
        <w:ind w:left="360" w:hanging="360"/>
      </w:pPr>
      <w:rPr>
        <w:rFonts w:ascii="Symbol" w:hAnsi="Symbol" w:hint="default"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3B6543AC"/>
    <w:multiLevelType w:val="singleLevel"/>
    <w:tmpl w:val="EB48EE7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11" w15:restartNumberingAfterBreak="0">
    <w:nsid w:val="43316B6E"/>
    <w:multiLevelType w:val="hybridMultilevel"/>
    <w:tmpl w:val="65A4DD8E"/>
    <w:lvl w:ilvl="0" w:tplc="4AF87502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46072A99"/>
    <w:multiLevelType w:val="hybridMultilevel"/>
    <w:tmpl w:val="3CE8043A"/>
    <w:lvl w:ilvl="0" w:tplc="DBD6565A">
      <w:start w:val="1"/>
      <w:numFmt w:val="decimal"/>
      <w:lvlText w:val="(%1)"/>
      <w:lvlJc w:val="left"/>
      <w:pPr>
        <w:ind w:left="6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3" w15:restartNumberingAfterBreak="0">
    <w:nsid w:val="48F700BC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14" w15:restartNumberingAfterBreak="0">
    <w:nsid w:val="4B5966F6"/>
    <w:multiLevelType w:val="hybridMultilevel"/>
    <w:tmpl w:val="5358EBA4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4D8A6A64"/>
    <w:multiLevelType w:val="hybridMultilevel"/>
    <w:tmpl w:val="58DC8364"/>
    <w:lvl w:ilvl="0" w:tplc="BEA2CD74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EC1093C"/>
    <w:multiLevelType w:val="hybridMultilevel"/>
    <w:tmpl w:val="DB6C4FC6"/>
    <w:lvl w:ilvl="0" w:tplc="D3FE6BC4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17" w15:restartNumberingAfterBreak="0">
    <w:nsid w:val="4F4427C2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18" w15:restartNumberingAfterBreak="0">
    <w:nsid w:val="50AC2939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19" w15:restartNumberingAfterBreak="0">
    <w:nsid w:val="57CD1BF8"/>
    <w:multiLevelType w:val="hybridMultilevel"/>
    <w:tmpl w:val="CDF01888"/>
    <w:lvl w:ilvl="0" w:tplc="9938970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8CB33AE"/>
    <w:multiLevelType w:val="hybridMultilevel"/>
    <w:tmpl w:val="316AF5BE"/>
    <w:lvl w:ilvl="0" w:tplc="388CB12E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1" w15:restartNumberingAfterBreak="0">
    <w:nsid w:val="5A4540FB"/>
    <w:multiLevelType w:val="singleLevel"/>
    <w:tmpl w:val="EB48EE7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22" w15:restartNumberingAfterBreak="0">
    <w:nsid w:val="604D43E1"/>
    <w:multiLevelType w:val="hybridMultilevel"/>
    <w:tmpl w:val="02FAADFE"/>
    <w:lvl w:ilvl="0" w:tplc="D36EC144">
      <w:start w:val="1"/>
      <w:numFmt w:val="decimal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683F7C8F"/>
    <w:multiLevelType w:val="hybridMultilevel"/>
    <w:tmpl w:val="7598EE44"/>
    <w:lvl w:ilvl="0" w:tplc="04090015">
      <w:start w:val="1"/>
      <w:numFmt w:val="upperLetter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1" w:tplc="0409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6A162C82"/>
    <w:multiLevelType w:val="singleLevel"/>
    <w:tmpl w:val="EB48EE7C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25" w15:restartNumberingAfterBreak="0">
    <w:nsid w:val="6C386F24"/>
    <w:multiLevelType w:val="hybridMultilevel"/>
    <w:tmpl w:val="F3FEE21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6" w15:restartNumberingAfterBreak="0">
    <w:nsid w:val="718A1D5E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27" w15:restartNumberingAfterBreak="0">
    <w:nsid w:val="7BB805E7"/>
    <w:multiLevelType w:val="singleLevel"/>
    <w:tmpl w:val="630E787E"/>
    <w:lvl w:ilvl="0">
      <w:start w:val="1"/>
      <w:numFmt w:val="upperLetter"/>
      <w:lvlText w:val="%1."/>
      <w:lvlJc w:val="left"/>
      <w:pPr>
        <w:tabs>
          <w:tab w:val="num" w:pos="360"/>
        </w:tabs>
        <w:ind w:left="360" w:hanging="360"/>
      </w:pPr>
      <w:rPr>
        <w:rFonts w:ascii="Times New Roman" w:hAnsi="Times New Roman" w:hint="default"/>
        <w:b/>
        <w:i w:val="0"/>
        <w:sz w:val="24"/>
      </w:rPr>
    </w:lvl>
  </w:abstractNum>
  <w:abstractNum w:abstractNumId="28" w15:restartNumberingAfterBreak="0">
    <w:nsid w:val="7F3C081A"/>
    <w:multiLevelType w:val="singleLevel"/>
    <w:tmpl w:val="5DA860CC"/>
    <w:lvl w:ilvl="0">
      <w:start w:val="1"/>
      <w:numFmt w:val="upperRoman"/>
      <w:lvlText w:val="%1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/>
        <w:i w:val="0"/>
        <w:sz w:val="24"/>
      </w:rPr>
    </w:lvl>
  </w:abstractNum>
  <w:num w:numId="1" w16cid:durableId="346640751">
    <w:abstractNumId w:val="9"/>
  </w:num>
  <w:num w:numId="2" w16cid:durableId="1560244970">
    <w:abstractNumId w:val="16"/>
  </w:num>
  <w:num w:numId="3" w16cid:durableId="513418213">
    <w:abstractNumId w:val="19"/>
  </w:num>
  <w:num w:numId="4" w16cid:durableId="2128615930">
    <w:abstractNumId w:val="4"/>
  </w:num>
  <w:num w:numId="5" w16cid:durableId="89087164">
    <w:abstractNumId w:val="28"/>
  </w:num>
  <w:num w:numId="6" w16cid:durableId="331303380">
    <w:abstractNumId w:val="24"/>
  </w:num>
  <w:num w:numId="7" w16cid:durableId="350448325">
    <w:abstractNumId w:val="10"/>
  </w:num>
  <w:num w:numId="8" w16cid:durableId="1573585662">
    <w:abstractNumId w:val="21"/>
  </w:num>
  <w:num w:numId="9" w16cid:durableId="2045983782">
    <w:abstractNumId w:val="27"/>
  </w:num>
  <w:num w:numId="10" w16cid:durableId="1854805329">
    <w:abstractNumId w:val="8"/>
  </w:num>
  <w:num w:numId="11" w16cid:durableId="733088176">
    <w:abstractNumId w:val="26"/>
  </w:num>
  <w:num w:numId="12" w16cid:durableId="1707875430">
    <w:abstractNumId w:val="13"/>
  </w:num>
  <w:num w:numId="13" w16cid:durableId="2062051356">
    <w:abstractNumId w:val="18"/>
  </w:num>
  <w:num w:numId="14" w16cid:durableId="1371881544">
    <w:abstractNumId w:val="2"/>
  </w:num>
  <w:num w:numId="15" w16cid:durableId="949050645">
    <w:abstractNumId w:val="3"/>
  </w:num>
  <w:num w:numId="16" w16cid:durableId="1581283405">
    <w:abstractNumId w:val="17"/>
  </w:num>
  <w:num w:numId="17" w16cid:durableId="1971279422">
    <w:abstractNumId w:val="20"/>
  </w:num>
  <w:num w:numId="18" w16cid:durableId="2095281704">
    <w:abstractNumId w:val="6"/>
  </w:num>
  <w:num w:numId="19" w16cid:durableId="902985491">
    <w:abstractNumId w:val="23"/>
  </w:num>
  <w:num w:numId="20" w16cid:durableId="1708875905">
    <w:abstractNumId w:val="0"/>
  </w:num>
  <w:num w:numId="21" w16cid:durableId="556598111">
    <w:abstractNumId w:val="14"/>
  </w:num>
  <w:num w:numId="22" w16cid:durableId="1920410071">
    <w:abstractNumId w:val="5"/>
  </w:num>
  <w:num w:numId="23" w16cid:durableId="1597327440">
    <w:abstractNumId w:val="15"/>
  </w:num>
  <w:num w:numId="24" w16cid:durableId="1727071633">
    <w:abstractNumId w:val="7"/>
  </w:num>
  <w:num w:numId="25" w16cid:durableId="368803291">
    <w:abstractNumId w:val="22"/>
  </w:num>
  <w:num w:numId="26" w16cid:durableId="185485129">
    <w:abstractNumId w:val="12"/>
  </w:num>
  <w:num w:numId="27" w16cid:durableId="651370008">
    <w:abstractNumId w:val="1"/>
  </w:num>
  <w:num w:numId="28" w16cid:durableId="1038972561">
    <w:abstractNumId w:val="25"/>
  </w:num>
  <w:num w:numId="29" w16cid:durableId="112566077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defaultTabStop w:val="36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0092"/>
    <w:rsid w:val="00001E87"/>
    <w:rsid w:val="0000218E"/>
    <w:rsid w:val="00012216"/>
    <w:rsid w:val="00012808"/>
    <w:rsid w:val="0002140E"/>
    <w:rsid w:val="0002287C"/>
    <w:rsid w:val="00023132"/>
    <w:rsid w:val="000305EC"/>
    <w:rsid w:val="0006623B"/>
    <w:rsid w:val="000733BF"/>
    <w:rsid w:val="00076860"/>
    <w:rsid w:val="00094646"/>
    <w:rsid w:val="0009773C"/>
    <w:rsid w:val="000B18F8"/>
    <w:rsid w:val="000B3700"/>
    <w:rsid w:val="000C3291"/>
    <w:rsid w:val="000D1B2D"/>
    <w:rsid w:val="000D34E6"/>
    <w:rsid w:val="000E2899"/>
    <w:rsid w:val="000E5761"/>
    <w:rsid w:val="000F248E"/>
    <w:rsid w:val="000F404A"/>
    <w:rsid w:val="000F6731"/>
    <w:rsid w:val="00111964"/>
    <w:rsid w:val="00112F86"/>
    <w:rsid w:val="00115281"/>
    <w:rsid w:val="001201D4"/>
    <w:rsid w:val="00141370"/>
    <w:rsid w:val="0016536F"/>
    <w:rsid w:val="00166FED"/>
    <w:rsid w:val="00172CEA"/>
    <w:rsid w:val="001900A8"/>
    <w:rsid w:val="00193A70"/>
    <w:rsid w:val="0019696F"/>
    <w:rsid w:val="001B1583"/>
    <w:rsid w:val="001B4B2F"/>
    <w:rsid w:val="001B4FC9"/>
    <w:rsid w:val="001B6391"/>
    <w:rsid w:val="001B7423"/>
    <w:rsid w:val="001C2F14"/>
    <w:rsid w:val="001C359A"/>
    <w:rsid w:val="001C4EFE"/>
    <w:rsid w:val="001C5F32"/>
    <w:rsid w:val="001D0B5B"/>
    <w:rsid w:val="001E058F"/>
    <w:rsid w:val="001E380B"/>
    <w:rsid w:val="001F3634"/>
    <w:rsid w:val="002036AC"/>
    <w:rsid w:val="002136E2"/>
    <w:rsid w:val="00213FE5"/>
    <w:rsid w:val="002146FE"/>
    <w:rsid w:val="00221D1C"/>
    <w:rsid w:val="0022414D"/>
    <w:rsid w:val="00235B30"/>
    <w:rsid w:val="0024657F"/>
    <w:rsid w:val="00254C17"/>
    <w:rsid w:val="00254D0D"/>
    <w:rsid w:val="00256A7C"/>
    <w:rsid w:val="00263CF6"/>
    <w:rsid w:val="00271459"/>
    <w:rsid w:val="00272AD7"/>
    <w:rsid w:val="00277D07"/>
    <w:rsid w:val="0028717C"/>
    <w:rsid w:val="002875A9"/>
    <w:rsid w:val="00296E6D"/>
    <w:rsid w:val="00297354"/>
    <w:rsid w:val="00297C26"/>
    <w:rsid w:val="002A0830"/>
    <w:rsid w:val="002A0D34"/>
    <w:rsid w:val="002A2A3D"/>
    <w:rsid w:val="002A5E3C"/>
    <w:rsid w:val="002A5E40"/>
    <w:rsid w:val="002B05AA"/>
    <w:rsid w:val="002B4395"/>
    <w:rsid w:val="002B43E9"/>
    <w:rsid w:val="002B6204"/>
    <w:rsid w:val="002C4C2B"/>
    <w:rsid w:val="00307BAF"/>
    <w:rsid w:val="0032495B"/>
    <w:rsid w:val="0032547C"/>
    <w:rsid w:val="003258EA"/>
    <w:rsid w:val="00345EB1"/>
    <w:rsid w:val="00350366"/>
    <w:rsid w:val="003621C4"/>
    <w:rsid w:val="00365AFA"/>
    <w:rsid w:val="00394BFB"/>
    <w:rsid w:val="0039733D"/>
    <w:rsid w:val="003A7A8D"/>
    <w:rsid w:val="003B2675"/>
    <w:rsid w:val="003C5E52"/>
    <w:rsid w:val="003D31A4"/>
    <w:rsid w:val="003E7C2B"/>
    <w:rsid w:val="00412E6C"/>
    <w:rsid w:val="00415BB1"/>
    <w:rsid w:val="00417005"/>
    <w:rsid w:val="00420D37"/>
    <w:rsid w:val="00426B0E"/>
    <w:rsid w:val="004352A3"/>
    <w:rsid w:val="00437EBC"/>
    <w:rsid w:val="004513EA"/>
    <w:rsid w:val="004540A8"/>
    <w:rsid w:val="00455A3A"/>
    <w:rsid w:val="00457063"/>
    <w:rsid w:val="00457645"/>
    <w:rsid w:val="00465EE7"/>
    <w:rsid w:val="00467EA5"/>
    <w:rsid w:val="00470CA0"/>
    <w:rsid w:val="004712AA"/>
    <w:rsid w:val="00477C63"/>
    <w:rsid w:val="0048189B"/>
    <w:rsid w:val="004831E0"/>
    <w:rsid w:val="00486F98"/>
    <w:rsid w:val="004950A5"/>
    <w:rsid w:val="004955D6"/>
    <w:rsid w:val="004B3DF6"/>
    <w:rsid w:val="004B7091"/>
    <w:rsid w:val="004C0B5A"/>
    <w:rsid w:val="004C152C"/>
    <w:rsid w:val="004C4F51"/>
    <w:rsid w:val="004F0738"/>
    <w:rsid w:val="004F0E5A"/>
    <w:rsid w:val="00506C77"/>
    <w:rsid w:val="00506EAD"/>
    <w:rsid w:val="00517092"/>
    <w:rsid w:val="00520518"/>
    <w:rsid w:val="00526012"/>
    <w:rsid w:val="00526756"/>
    <w:rsid w:val="00531DBF"/>
    <w:rsid w:val="0054090A"/>
    <w:rsid w:val="00580886"/>
    <w:rsid w:val="00591186"/>
    <w:rsid w:val="005A3530"/>
    <w:rsid w:val="005B016A"/>
    <w:rsid w:val="005B1366"/>
    <w:rsid w:val="005C72BC"/>
    <w:rsid w:val="005F5125"/>
    <w:rsid w:val="00604A47"/>
    <w:rsid w:val="006217AC"/>
    <w:rsid w:val="0062615D"/>
    <w:rsid w:val="006320F9"/>
    <w:rsid w:val="006379CC"/>
    <w:rsid w:val="006403D8"/>
    <w:rsid w:val="00640742"/>
    <w:rsid w:val="006439AC"/>
    <w:rsid w:val="00643C2C"/>
    <w:rsid w:val="006643C6"/>
    <w:rsid w:val="00671CFC"/>
    <w:rsid w:val="00674CB4"/>
    <w:rsid w:val="00694D27"/>
    <w:rsid w:val="006B1E8E"/>
    <w:rsid w:val="006C292F"/>
    <w:rsid w:val="006C2EF2"/>
    <w:rsid w:val="006C329F"/>
    <w:rsid w:val="006C5394"/>
    <w:rsid w:val="006E3CB3"/>
    <w:rsid w:val="006F7913"/>
    <w:rsid w:val="00705C84"/>
    <w:rsid w:val="00727773"/>
    <w:rsid w:val="00730054"/>
    <w:rsid w:val="0073100C"/>
    <w:rsid w:val="00735361"/>
    <w:rsid w:val="007452FA"/>
    <w:rsid w:val="00747A2D"/>
    <w:rsid w:val="00751DD6"/>
    <w:rsid w:val="00754D3E"/>
    <w:rsid w:val="00760CA2"/>
    <w:rsid w:val="00765F41"/>
    <w:rsid w:val="007719A5"/>
    <w:rsid w:val="007854E0"/>
    <w:rsid w:val="00794CAE"/>
    <w:rsid w:val="00795CCF"/>
    <w:rsid w:val="0079774A"/>
    <w:rsid w:val="007A4D33"/>
    <w:rsid w:val="007A52D8"/>
    <w:rsid w:val="007B0911"/>
    <w:rsid w:val="007B29DB"/>
    <w:rsid w:val="007C62A0"/>
    <w:rsid w:val="007F1E04"/>
    <w:rsid w:val="00812453"/>
    <w:rsid w:val="00827489"/>
    <w:rsid w:val="0083202D"/>
    <w:rsid w:val="00833DED"/>
    <w:rsid w:val="00841054"/>
    <w:rsid w:val="008507E5"/>
    <w:rsid w:val="00875959"/>
    <w:rsid w:val="00887E9A"/>
    <w:rsid w:val="008943C0"/>
    <w:rsid w:val="00897889"/>
    <w:rsid w:val="008A2322"/>
    <w:rsid w:val="008B6E81"/>
    <w:rsid w:val="008B75ED"/>
    <w:rsid w:val="008C2E61"/>
    <w:rsid w:val="008D1EF0"/>
    <w:rsid w:val="008F4A71"/>
    <w:rsid w:val="00903E20"/>
    <w:rsid w:val="00906374"/>
    <w:rsid w:val="00924317"/>
    <w:rsid w:val="00931A00"/>
    <w:rsid w:val="00934DBF"/>
    <w:rsid w:val="0093668D"/>
    <w:rsid w:val="00943052"/>
    <w:rsid w:val="00947BD6"/>
    <w:rsid w:val="00951ADB"/>
    <w:rsid w:val="00952BE6"/>
    <w:rsid w:val="00962AF2"/>
    <w:rsid w:val="00964D5A"/>
    <w:rsid w:val="009737AE"/>
    <w:rsid w:val="00975DF6"/>
    <w:rsid w:val="00976EC2"/>
    <w:rsid w:val="009821AE"/>
    <w:rsid w:val="00982BA7"/>
    <w:rsid w:val="009877B6"/>
    <w:rsid w:val="00990EA1"/>
    <w:rsid w:val="00991FB4"/>
    <w:rsid w:val="009A71CA"/>
    <w:rsid w:val="009F0933"/>
    <w:rsid w:val="00A0226A"/>
    <w:rsid w:val="00A045F7"/>
    <w:rsid w:val="00A0696B"/>
    <w:rsid w:val="00A131DA"/>
    <w:rsid w:val="00A155B8"/>
    <w:rsid w:val="00A2475A"/>
    <w:rsid w:val="00A25197"/>
    <w:rsid w:val="00A42AA4"/>
    <w:rsid w:val="00A43B9E"/>
    <w:rsid w:val="00A5207F"/>
    <w:rsid w:val="00A62389"/>
    <w:rsid w:val="00A63A0D"/>
    <w:rsid w:val="00A648B5"/>
    <w:rsid w:val="00A742E2"/>
    <w:rsid w:val="00A7701E"/>
    <w:rsid w:val="00A775EC"/>
    <w:rsid w:val="00A81572"/>
    <w:rsid w:val="00A834E8"/>
    <w:rsid w:val="00A90ABD"/>
    <w:rsid w:val="00A91B37"/>
    <w:rsid w:val="00A9455F"/>
    <w:rsid w:val="00AB3FCB"/>
    <w:rsid w:val="00AC33A6"/>
    <w:rsid w:val="00AE102B"/>
    <w:rsid w:val="00AE1A0A"/>
    <w:rsid w:val="00AF326A"/>
    <w:rsid w:val="00B14311"/>
    <w:rsid w:val="00B1497D"/>
    <w:rsid w:val="00B14E57"/>
    <w:rsid w:val="00B303CC"/>
    <w:rsid w:val="00B4273C"/>
    <w:rsid w:val="00B46BE6"/>
    <w:rsid w:val="00B50CC8"/>
    <w:rsid w:val="00B525D0"/>
    <w:rsid w:val="00B6057A"/>
    <w:rsid w:val="00B64084"/>
    <w:rsid w:val="00B76C1F"/>
    <w:rsid w:val="00B80B1E"/>
    <w:rsid w:val="00B8159E"/>
    <w:rsid w:val="00BA0AA8"/>
    <w:rsid w:val="00BA3FF7"/>
    <w:rsid w:val="00BB4964"/>
    <w:rsid w:val="00BB4EEE"/>
    <w:rsid w:val="00BC5905"/>
    <w:rsid w:val="00BC7BD7"/>
    <w:rsid w:val="00BE2F24"/>
    <w:rsid w:val="00BF379D"/>
    <w:rsid w:val="00C11576"/>
    <w:rsid w:val="00C14DC4"/>
    <w:rsid w:val="00C21011"/>
    <w:rsid w:val="00C22086"/>
    <w:rsid w:val="00C32AA7"/>
    <w:rsid w:val="00C32DB8"/>
    <w:rsid w:val="00C35709"/>
    <w:rsid w:val="00C35ECD"/>
    <w:rsid w:val="00C40F2A"/>
    <w:rsid w:val="00C4239E"/>
    <w:rsid w:val="00C467D9"/>
    <w:rsid w:val="00C50B63"/>
    <w:rsid w:val="00C554D7"/>
    <w:rsid w:val="00C559BF"/>
    <w:rsid w:val="00C63D6D"/>
    <w:rsid w:val="00C743A2"/>
    <w:rsid w:val="00C7557D"/>
    <w:rsid w:val="00CA16F9"/>
    <w:rsid w:val="00CB3FD6"/>
    <w:rsid w:val="00CB4CBC"/>
    <w:rsid w:val="00CB7DC0"/>
    <w:rsid w:val="00CC4598"/>
    <w:rsid w:val="00CD4DAE"/>
    <w:rsid w:val="00CE7776"/>
    <w:rsid w:val="00CF0F40"/>
    <w:rsid w:val="00D032AF"/>
    <w:rsid w:val="00D057F9"/>
    <w:rsid w:val="00D059B5"/>
    <w:rsid w:val="00D11982"/>
    <w:rsid w:val="00D12AAE"/>
    <w:rsid w:val="00D16EE0"/>
    <w:rsid w:val="00D223C1"/>
    <w:rsid w:val="00D22805"/>
    <w:rsid w:val="00D22AD9"/>
    <w:rsid w:val="00D25370"/>
    <w:rsid w:val="00D257DC"/>
    <w:rsid w:val="00D30A30"/>
    <w:rsid w:val="00D349AE"/>
    <w:rsid w:val="00D50B6F"/>
    <w:rsid w:val="00D5591C"/>
    <w:rsid w:val="00D560F9"/>
    <w:rsid w:val="00D700DA"/>
    <w:rsid w:val="00D7023E"/>
    <w:rsid w:val="00D7372D"/>
    <w:rsid w:val="00D77CF7"/>
    <w:rsid w:val="00D83319"/>
    <w:rsid w:val="00D83341"/>
    <w:rsid w:val="00D950DE"/>
    <w:rsid w:val="00DA2014"/>
    <w:rsid w:val="00DA3B55"/>
    <w:rsid w:val="00DA64E0"/>
    <w:rsid w:val="00DB543B"/>
    <w:rsid w:val="00DC313D"/>
    <w:rsid w:val="00DC5990"/>
    <w:rsid w:val="00DD3E5F"/>
    <w:rsid w:val="00DD6238"/>
    <w:rsid w:val="00DF0851"/>
    <w:rsid w:val="00DF0C55"/>
    <w:rsid w:val="00E121A5"/>
    <w:rsid w:val="00E15BE2"/>
    <w:rsid w:val="00E1620B"/>
    <w:rsid w:val="00E254EF"/>
    <w:rsid w:val="00E30D87"/>
    <w:rsid w:val="00E361B4"/>
    <w:rsid w:val="00E42AAC"/>
    <w:rsid w:val="00E44E16"/>
    <w:rsid w:val="00E547D9"/>
    <w:rsid w:val="00E5640D"/>
    <w:rsid w:val="00E56487"/>
    <w:rsid w:val="00E56FC7"/>
    <w:rsid w:val="00E73DD4"/>
    <w:rsid w:val="00E77C61"/>
    <w:rsid w:val="00E802E8"/>
    <w:rsid w:val="00E94076"/>
    <w:rsid w:val="00EB0F3B"/>
    <w:rsid w:val="00EB29D4"/>
    <w:rsid w:val="00EB31F4"/>
    <w:rsid w:val="00EC0092"/>
    <w:rsid w:val="00EC1A5A"/>
    <w:rsid w:val="00EC1D29"/>
    <w:rsid w:val="00ED06D4"/>
    <w:rsid w:val="00ED0AC9"/>
    <w:rsid w:val="00ED1B65"/>
    <w:rsid w:val="00ED2908"/>
    <w:rsid w:val="00ED47A1"/>
    <w:rsid w:val="00ED502E"/>
    <w:rsid w:val="00EF101E"/>
    <w:rsid w:val="00EF13A4"/>
    <w:rsid w:val="00EF5ED4"/>
    <w:rsid w:val="00F01974"/>
    <w:rsid w:val="00F06B0E"/>
    <w:rsid w:val="00F132E1"/>
    <w:rsid w:val="00F1572F"/>
    <w:rsid w:val="00F24100"/>
    <w:rsid w:val="00F31A7B"/>
    <w:rsid w:val="00F375DC"/>
    <w:rsid w:val="00F40413"/>
    <w:rsid w:val="00F40CE0"/>
    <w:rsid w:val="00F45DFE"/>
    <w:rsid w:val="00F57C0B"/>
    <w:rsid w:val="00F63C44"/>
    <w:rsid w:val="00F6534F"/>
    <w:rsid w:val="00F710A1"/>
    <w:rsid w:val="00F8121C"/>
    <w:rsid w:val="00F83BEA"/>
    <w:rsid w:val="00F858BE"/>
    <w:rsid w:val="00F954AF"/>
    <w:rsid w:val="00F95526"/>
    <w:rsid w:val="00FB6947"/>
    <w:rsid w:val="00FC49A0"/>
    <w:rsid w:val="00FE33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Name"/>
  <w:shapeDefaults>
    <o:shapedefaults v:ext="edit" spidmax="2050"/>
    <o:shapelayout v:ext="edit">
      <o:idmap v:ext="edit" data="2"/>
    </o:shapelayout>
  </w:shapeDefaults>
  <w:decimalSymbol w:val="."/>
  <w:listSeparator w:val=","/>
  <w14:docId w14:val="31507814"/>
  <w15:chartTrackingRefBased/>
  <w15:docId w15:val="{43C2DD42-28E5-4CB4-95BC-78794F3DBA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0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12AAE"/>
    <w:pPr>
      <w:overflowPunct w:val="0"/>
      <w:autoSpaceDE w:val="0"/>
      <w:autoSpaceDN w:val="0"/>
      <w:adjustRightInd w:val="0"/>
      <w:textAlignment w:val="baseline"/>
    </w:pPr>
    <w:rPr>
      <w:rFonts w:ascii="Times New Roman" w:eastAsia="Times New Roman" w:hAnsi="Times New Roman"/>
    </w:rPr>
  </w:style>
  <w:style w:type="paragraph" w:styleId="Heading2">
    <w:name w:val="heading 2"/>
    <w:basedOn w:val="Normal"/>
    <w:next w:val="Body"/>
    <w:link w:val="Heading2Char"/>
    <w:qFormat/>
    <w:rsid w:val="00350366"/>
    <w:pPr>
      <w:keepNext/>
      <w:spacing w:line="240" w:lineRule="exact"/>
      <w:ind w:left="720"/>
      <w:outlineLvl w:val="1"/>
    </w:pPr>
    <w:rPr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C0092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EC0092"/>
    <w:rPr>
      <w:rFonts w:ascii="Times New Roman" w:eastAsia="Times New Roman" w:hAnsi="Times New Roman" w:cs="Times New Roman"/>
      <w:sz w:val="20"/>
      <w:szCs w:val="20"/>
    </w:rPr>
  </w:style>
  <w:style w:type="paragraph" w:styleId="Footer">
    <w:name w:val="footer"/>
    <w:basedOn w:val="Normal"/>
    <w:link w:val="FooterChar"/>
    <w:unhideWhenUsed/>
    <w:rsid w:val="00EC0092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rsid w:val="00EC0092"/>
    <w:rPr>
      <w:rFonts w:ascii="Times New Roman" w:eastAsia="Times New Roman" w:hAnsi="Times New Roman" w:cs="Times New Roman"/>
      <w:sz w:val="20"/>
      <w:szCs w:val="20"/>
    </w:rPr>
  </w:style>
  <w:style w:type="paragraph" w:styleId="Title">
    <w:name w:val="Title"/>
    <w:basedOn w:val="Normal"/>
    <w:link w:val="TitleChar"/>
    <w:qFormat/>
    <w:rsid w:val="003B2675"/>
    <w:pPr>
      <w:overflowPunct/>
      <w:autoSpaceDE/>
      <w:autoSpaceDN/>
      <w:adjustRightInd/>
      <w:jc w:val="center"/>
      <w:textAlignment w:val="auto"/>
    </w:pPr>
    <w:rPr>
      <w:sz w:val="24"/>
    </w:rPr>
  </w:style>
  <w:style w:type="character" w:customStyle="1" w:styleId="TitleChar">
    <w:name w:val="Title Char"/>
    <w:link w:val="Title"/>
    <w:rsid w:val="003B2675"/>
    <w:rPr>
      <w:rFonts w:ascii="Times New Roman" w:eastAsia="Times New Roman" w:hAnsi="Times New Roman"/>
      <w:sz w:val="24"/>
    </w:rPr>
  </w:style>
  <w:style w:type="character" w:customStyle="1" w:styleId="Heading2Char">
    <w:name w:val="Heading 2 Char"/>
    <w:link w:val="Heading2"/>
    <w:rsid w:val="00350366"/>
    <w:rPr>
      <w:rFonts w:ascii="Times New Roman" w:eastAsia="Times New Roman" w:hAnsi="Times New Roman"/>
      <w:sz w:val="24"/>
    </w:rPr>
  </w:style>
  <w:style w:type="paragraph" w:customStyle="1" w:styleId="Body">
    <w:name w:val="Body"/>
    <w:basedOn w:val="Normal"/>
    <w:rsid w:val="00350366"/>
    <w:pPr>
      <w:spacing w:line="480" w:lineRule="exact"/>
    </w:pPr>
    <w:rPr>
      <w:sz w:val="24"/>
    </w:rPr>
  </w:style>
  <w:style w:type="table" w:styleId="TableGrid">
    <w:name w:val="Table Grid"/>
    <w:basedOn w:val="TableNormal"/>
    <w:uiPriority w:val="59"/>
    <w:rsid w:val="00412E6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D700DA"/>
    <w:pPr>
      <w:ind w:left="720"/>
    </w:pPr>
  </w:style>
  <w:style w:type="character" w:styleId="CommentReference">
    <w:name w:val="annotation reference"/>
    <w:uiPriority w:val="99"/>
    <w:semiHidden/>
    <w:unhideWhenUsed/>
    <w:rsid w:val="00112F8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12F86"/>
  </w:style>
  <w:style w:type="character" w:customStyle="1" w:styleId="CommentTextChar">
    <w:name w:val="Comment Text Char"/>
    <w:link w:val="CommentText"/>
    <w:uiPriority w:val="99"/>
    <w:rsid w:val="00112F86"/>
    <w:rPr>
      <w:rFonts w:ascii="Times New Roman" w:eastAsia="Times New Roman" w:hAnsi="Times New Roman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12F86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112F86"/>
    <w:rPr>
      <w:rFonts w:ascii="Times New Roman" w:eastAsia="Times New Roman" w:hAnsi="Times New Roman"/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F86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112F86"/>
    <w:rPr>
      <w:rFonts w:ascii="Segoe UI" w:eastAsia="Times New Roman" w:hAnsi="Segoe UI" w:cs="Segoe UI"/>
      <w:sz w:val="18"/>
      <w:szCs w:val="18"/>
    </w:rPr>
  </w:style>
  <w:style w:type="character" w:styleId="PageNumber">
    <w:name w:val="page number"/>
    <w:semiHidden/>
    <w:rsid w:val="00D83341"/>
    <w:rPr>
      <w:rFonts w:cs="Times New Roman"/>
    </w:rPr>
  </w:style>
  <w:style w:type="paragraph" w:customStyle="1" w:styleId="WAnote">
    <w:name w:val="WA note"/>
    <w:basedOn w:val="Normal"/>
    <w:uiPriority w:val="99"/>
    <w:qFormat/>
    <w:rsid w:val="00A81572"/>
    <w:pPr>
      <w:tabs>
        <w:tab w:val="left" w:pos="1260"/>
      </w:tabs>
      <w:overflowPunct/>
      <w:autoSpaceDE/>
      <w:autoSpaceDN/>
      <w:adjustRightInd/>
      <w:spacing w:before="120"/>
      <w:ind w:firstLine="7"/>
      <w:textAlignment w:val="auto"/>
    </w:pPr>
    <w:rPr>
      <w:rFonts w:ascii="Arial" w:eastAsia="MS Mincho" w:hAnsi="Arial" w:cs="Arial"/>
      <w:sz w:val="22"/>
      <w:szCs w:val="22"/>
      <w:lang w:eastAsia="ja-JP"/>
    </w:rPr>
  </w:style>
  <w:style w:type="character" w:styleId="Hyperlink">
    <w:name w:val="Hyperlink"/>
    <w:basedOn w:val="DefaultParagraphFont"/>
    <w:uiPriority w:val="99"/>
    <w:unhideWhenUsed/>
    <w:rsid w:val="007854E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54E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43052"/>
    <w:rPr>
      <w:rFonts w:ascii="Times New Roman" w:eastAsia="Times New Roman" w:hAnsi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390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0460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79225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0303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321154906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95011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584805889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06754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06294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644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26195040">
              <w:marLeft w:val="0"/>
              <w:marRight w:val="0"/>
              <w:marTop w:val="24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5592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53926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071925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622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9518052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369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1896861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39924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3790832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83063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43158736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90613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7848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49619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716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4977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  <w:div w:id="640772490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567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8321473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64418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23918119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55807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0593982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2953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46596063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03210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1117484">
                  <w:marLeft w:val="0"/>
                  <w:marRight w:val="0"/>
                  <w:marTop w:val="24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080036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726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598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00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5494042">
                  <w:marLeft w:val="0"/>
                  <w:marRight w:val="0"/>
                  <w:marTop w:val="0"/>
                  <w:marBottom w:val="0"/>
                  <w:divBdr>
                    <w:top w:val="none" w:sz="0" w:space="12" w:color="auto"/>
                    <w:left w:val="none" w:sz="0" w:space="12" w:color="auto"/>
                    <w:bottom w:val="none" w:sz="0" w:space="12" w:color="auto"/>
                    <w:right w:val="none" w:sz="0" w:space="12" w:color="auto"/>
                  </w:divBdr>
                  <w:divsChild>
                    <w:div w:id="1272203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12" w:color="auto"/>
                        <w:left w:val="none" w:sz="0" w:space="12" w:color="auto"/>
                        <w:bottom w:val="none" w:sz="0" w:space="12" w:color="auto"/>
                        <w:right w:val="none" w:sz="0" w:space="12" w:color="auto"/>
                      </w:divBdr>
                      <w:divsChild>
                        <w:div w:id="3904268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719494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957480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6556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5209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798410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9731736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  <w:div w:id="18367969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2F7F4B-B3DB-42E3-813F-4FD199E96A3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4</Pages>
  <Words>485</Words>
  <Characters>2765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GDN C 101 Notice of Adult Petition</vt:lpstr>
    </vt:vector>
  </TitlesOfParts>
  <Company>Admin for the Courts</Company>
  <LinksUpToDate>false</LinksUpToDate>
  <CharactersWithSpaces>3244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GDN C 101 Notice of Adult Petition</dc:title>
  <dc:subject/>
  <dc:creator>AOC</dc:creator>
  <cp:keywords/>
  <cp:lastModifiedBy>Moore, Joy</cp:lastModifiedBy>
  <cp:revision>5</cp:revision>
  <dcterms:created xsi:type="dcterms:W3CDTF">2026-05-07T20:02:00Z</dcterms:created>
  <dcterms:modified xsi:type="dcterms:W3CDTF">2026-05-19T17:45:00Z</dcterms:modified>
</cp:coreProperties>
</file>