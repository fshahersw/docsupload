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A13C" w14:textId="77777777" w:rsidR="00E77B02" w:rsidRPr="00CE01A2" w:rsidRDefault="00E77B02" w:rsidP="00294008">
      <w:pPr>
        <w:tabs>
          <w:tab w:val="left" w:pos="7200"/>
        </w:tabs>
        <w:spacing w:before="3000" w:after="120"/>
        <w:jc w:val="center"/>
      </w:pPr>
      <w:r w:rsidRPr="00CE01A2">
        <w:rPr>
          <w:rFonts w:ascii="Arial" w:hAnsi="Arial" w:cs="Arial"/>
          <w:b/>
        </w:rPr>
        <w:t>Superior Court of Washington, Coun</w:t>
      </w:r>
      <w:smartTag w:uri="urn:schemas-microsoft-com:office:smarttags" w:element="PersonName">
        <w:r w:rsidRPr="00CE01A2">
          <w:rPr>
            <w:rFonts w:ascii="Arial" w:hAnsi="Arial" w:cs="Arial"/>
            <w:b/>
          </w:rPr>
          <w:t>t</w:t>
        </w:r>
      </w:smartTag>
      <w:r w:rsidRPr="00CE01A2">
        <w:rPr>
          <w:rFonts w:ascii="Arial" w:hAnsi="Arial" w:cs="Arial"/>
          <w:b/>
        </w:rPr>
        <w:t xml:space="preserve">y of </w:t>
      </w:r>
      <w:r w:rsidRPr="006B5CC2">
        <w:rPr>
          <w:rFonts w:ascii="Arial" w:hAnsi="Arial" w:cs="Arial"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77B02" w:rsidRPr="006B5CC2" w14:paraId="2D2A7F16" w14:textId="77777777" w:rsidTr="008E1CCA">
        <w:trPr>
          <w:cantSplit/>
          <w:trHeight w:val="2151"/>
          <w:jc w:val="center"/>
        </w:trPr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92E7143" w14:textId="77777777" w:rsidR="008F7569" w:rsidRPr="00052461" w:rsidRDefault="008F7569" w:rsidP="00DB1DE9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052461">
              <w:rPr>
                <w:rFonts w:ascii="Arial" w:hAnsi="Arial" w:cs="Arial"/>
                <w:sz w:val="22"/>
                <w:szCs w:val="22"/>
              </w:rPr>
              <w:t>In re:</w:t>
            </w:r>
          </w:p>
          <w:p w14:paraId="75BBD18E" w14:textId="77777777" w:rsidR="008F7569" w:rsidRPr="00627139" w:rsidRDefault="008F7569" w:rsidP="00DB1DE9">
            <w:pPr>
              <w:tabs>
                <w:tab w:val="left" w:pos="3240"/>
              </w:tabs>
              <w:spacing w:before="120" w:after="0"/>
              <w:rPr>
                <w:rFonts w:asciiTheme="minorBidi" w:hAnsiTheme="minorBidi" w:cstheme="minorBidi"/>
                <w:sz w:val="22"/>
                <w:szCs w:val="22"/>
              </w:rPr>
            </w:pPr>
            <w:r w:rsidRPr="006B5CC2">
              <w:rPr>
                <w:rFonts w:ascii="Arial" w:hAnsi="Arial" w:cs="Arial"/>
                <w:sz w:val="22"/>
                <w:szCs w:val="22"/>
              </w:rPr>
              <w:t>Petitioner/</w:t>
            </w:r>
            <w:r w:rsidRPr="00627139">
              <w:rPr>
                <w:rFonts w:asciiTheme="minorBidi" w:hAnsiTheme="minorBidi" w:cstheme="minorBidi"/>
                <w:sz w:val="22"/>
                <w:szCs w:val="22"/>
              </w:rPr>
              <w:t xml:space="preserve">s </w:t>
            </w:r>
            <w:r w:rsidRPr="00DE4749">
              <w:rPr>
                <w:rFonts w:asciiTheme="minorBidi" w:hAnsiTheme="minorBidi" w:cstheme="minorBidi"/>
                <w:iCs/>
                <w:sz w:val="22"/>
                <w:szCs w:val="22"/>
              </w:rPr>
              <w:t>(</w:t>
            </w:r>
            <w:r w:rsidRPr="00627139">
              <w:rPr>
                <w:rFonts w:asciiTheme="minorBidi" w:hAnsiTheme="minorBidi" w:cstheme="minorBidi"/>
                <w:i/>
                <w:sz w:val="22"/>
                <w:szCs w:val="22"/>
              </w:rPr>
              <w:t>person/s who started this case</w:t>
            </w:r>
            <w:r w:rsidRPr="00DE4749">
              <w:rPr>
                <w:rFonts w:asciiTheme="minorBidi" w:hAnsiTheme="minorBidi" w:cstheme="minorBidi"/>
                <w:iCs/>
                <w:sz w:val="22"/>
                <w:szCs w:val="22"/>
              </w:rPr>
              <w:t>):</w:t>
            </w:r>
          </w:p>
          <w:p w14:paraId="416339F5" w14:textId="77777777" w:rsidR="008F7569" w:rsidRDefault="008F7569" w:rsidP="00DB1DE9">
            <w:pPr>
              <w:tabs>
                <w:tab w:val="left" w:pos="4320"/>
              </w:tabs>
              <w:spacing w:before="120"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B5CC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16B35222" w14:textId="77777777" w:rsidR="008F7569" w:rsidRPr="006B5CC2" w:rsidRDefault="008F7569" w:rsidP="00DB1DE9">
            <w:pPr>
              <w:tabs>
                <w:tab w:val="left" w:pos="4320"/>
              </w:tabs>
              <w:spacing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7862ABEE" w14:textId="77777777" w:rsidR="008F7569" w:rsidRPr="00627139" w:rsidRDefault="008F7569" w:rsidP="00DB1DE9">
            <w:pPr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 w:rsidRPr="006B5CC2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627139">
              <w:rPr>
                <w:rFonts w:ascii="Arial" w:hAnsi="Arial" w:cs="Arial"/>
                <w:sz w:val="22"/>
                <w:szCs w:val="22"/>
              </w:rPr>
              <w:t xml:space="preserve">Respondent/s </w:t>
            </w:r>
            <w:r w:rsidRPr="00DE4749">
              <w:rPr>
                <w:rFonts w:ascii="Arial" w:hAnsi="Arial" w:cs="Arial"/>
                <w:iCs/>
                <w:sz w:val="22"/>
                <w:szCs w:val="22"/>
              </w:rPr>
              <w:t>(</w:t>
            </w:r>
            <w:r w:rsidRPr="00627139">
              <w:rPr>
                <w:rFonts w:ascii="Arial" w:hAnsi="Arial" w:cs="Arial"/>
                <w:i/>
                <w:sz w:val="22"/>
                <w:szCs w:val="22"/>
              </w:rPr>
              <w:t>other party/parties</w:t>
            </w:r>
            <w:r w:rsidRPr="00DE4749">
              <w:rPr>
                <w:rFonts w:ascii="Arial" w:hAnsi="Arial" w:cs="Arial"/>
                <w:iCs/>
                <w:sz w:val="22"/>
                <w:szCs w:val="22"/>
              </w:rPr>
              <w:t>)</w:t>
            </w:r>
            <w:r w:rsidRPr="00627139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7C6AB188" w14:textId="77777777" w:rsidR="008F7569" w:rsidRDefault="008F7569" w:rsidP="00DB1DE9">
            <w:pPr>
              <w:tabs>
                <w:tab w:val="left" w:pos="4320"/>
              </w:tabs>
              <w:spacing w:before="120" w:after="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B5CC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429BA26" w14:textId="77777777" w:rsidR="00E77B02" w:rsidRPr="006B5CC2" w:rsidRDefault="00E77B02" w:rsidP="00DB1DE9">
            <w:pPr>
              <w:tabs>
                <w:tab w:val="left" w:pos="4320"/>
              </w:tabs>
              <w:spacing w:after="60"/>
              <w:ind w:left="360"/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D71480" w14:textId="029AF75B" w:rsidR="00E77B02" w:rsidRPr="006B5CC2" w:rsidRDefault="008E5999" w:rsidP="00DB1DE9">
            <w:pPr>
              <w:tabs>
                <w:tab w:val="left" w:pos="4320"/>
              </w:tabs>
              <w:spacing w:before="40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Number:</w:t>
            </w:r>
            <w:r w:rsidR="00E77B02" w:rsidRPr="006B5CC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7B02" w:rsidRPr="006B5CC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93A6465" w14:textId="77777777" w:rsidR="00E77B02" w:rsidRPr="008C157C" w:rsidRDefault="00E77B02" w:rsidP="00DB1DE9">
            <w:pPr>
              <w:spacing w:before="200" w:after="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Order to Allow Service by Publication</w:t>
            </w:r>
          </w:p>
          <w:p w14:paraId="402A2DC4" w14:textId="624C7D6C" w:rsidR="00E77B02" w:rsidRPr="006B5CC2" w:rsidRDefault="00E77B02" w:rsidP="00DB1DE9">
            <w:pPr>
              <w:tabs>
                <w:tab w:val="right" w:pos="9360"/>
              </w:tabs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r w:rsidRPr="006B5CC2">
              <w:rPr>
                <w:rFonts w:ascii="Arial" w:hAnsi="Arial" w:cs="Arial"/>
                <w:sz w:val="22"/>
                <w:szCs w:val="22"/>
              </w:rPr>
              <w:t>(</w:t>
            </w:r>
            <w:r w:rsidR="008E5999">
              <w:rPr>
                <w:rFonts w:ascii="Arial" w:hAnsi="Arial" w:cs="Arial"/>
                <w:sz w:val="22"/>
                <w:szCs w:val="22"/>
              </w:rPr>
              <w:t xml:space="preserve">Clerk Code: </w:t>
            </w:r>
            <w:r>
              <w:rPr>
                <w:rFonts w:ascii="Arial" w:hAnsi="Arial" w:cs="Arial"/>
                <w:sz w:val="22"/>
                <w:szCs w:val="22"/>
              </w:rPr>
              <w:t>ORPUB</w:t>
            </w:r>
            <w:r w:rsidRPr="006B5CC2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525A4263" w14:textId="77777777" w:rsidR="00E77B02" w:rsidRPr="00DE4749" w:rsidRDefault="00E77B02" w:rsidP="00DB1DE9">
      <w:pPr>
        <w:tabs>
          <w:tab w:val="left" w:pos="8640"/>
        </w:tabs>
        <w:spacing w:before="200" w:after="0"/>
        <w:jc w:val="center"/>
        <w:outlineLvl w:val="0"/>
        <w:rPr>
          <w:rFonts w:ascii="Arial" w:hAnsi="Arial" w:cs="Arial"/>
          <w:b/>
          <w:i/>
          <w:sz w:val="28"/>
          <w:szCs w:val="28"/>
        </w:rPr>
      </w:pPr>
      <w:r w:rsidRPr="00DE4749">
        <w:rPr>
          <w:rFonts w:ascii="Arial" w:hAnsi="Arial" w:cs="Arial"/>
          <w:b/>
          <w:sz w:val="28"/>
          <w:szCs w:val="28"/>
        </w:rPr>
        <w:t>Order to Allow Service by Publication</w:t>
      </w:r>
    </w:p>
    <w:p w14:paraId="6BB1B02C" w14:textId="7AF223BA" w:rsidR="006439E7" w:rsidRPr="006439E7" w:rsidRDefault="00DB1DE9" w:rsidP="00DE4749">
      <w:pPr>
        <w:pStyle w:val="WAItem"/>
        <w:keepNext w:val="0"/>
        <w:numPr>
          <w:ilvl w:val="0"/>
          <w:numId w:val="0"/>
        </w:numPr>
        <w:spacing w:before="120"/>
        <w:ind w:left="547" w:hanging="547"/>
        <w:rPr>
          <w:b w:val="0"/>
          <w:sz w:val="22"/>
          <w:szCs w:val="22"/>
        </w:rPr>
      </w:pPr>
      <w:r w:rsidRPr="00627139">
        <w:rPr>
          <w:bCs/>
        </w:rPr>
        <w:t xml:space="preserve">1. </w:t>
      </w:r>
      <w:r w:rsidRPr="00627139">
        <w:rPr>
          <w:bCs/>
        </w:rPr>
        <w:tab/>
      </w:r>
      <w:r w:rsidRPr="00627139">
        <w:rPr>
          <w:bCs/>
          <w:sz w:val="22"/>
          <w:szCs w:val="22"/>
        </w:rPr>
        <w:tab/>
      </w:r>
      <w:r w:rsidR="00AE7C9A" w:rsidRPr="006439E7">
        <w:rPr>
          <w:b w:val="0"/>
          <w:sz w:val="22"/>
          <w:szCs w:val="22"/>
        </w:rPr>
        <w:t xml:space="preserve">The court has considered </w:t>
      </w:r>
      <w:r w:rsidR="006439E7" w:rsidRPr="006439E7">
        <w:rPr>
          <w:b w:val="0"/>
          <w:sz w:val="22"/>
          <w:szCs w:val="22"/>
        </w:rPr>
        <w:t xml:space="preserve">the </w:t>
      </w:r>
      <w:r w:rsidR="006439E7" w:rsidRPr="00DE4749">
        <w:rPr>
          <w:b w:val="0"/>
          <w:iCs/>
          <w:sz w:val="22"/>
          <w:szCs w:val="22"/>
        </w:rPr>
        <w:t>(</w:t>
      </w:r>
      <w:r w:rsidR="006439E7" w:rsidRPr="006439E7">
        <w:rPr>
          <w:b w:val="0"/>
          <w:i/>
          <w:sz w:val="22"/>
          <w:szCs w:val="22"/>
        </w:rPr>
        <w:t>check one</w:t>
      </w:r>
      <w:r w:rsidR="006439E7" w:rsidRPr="00DE4749">
        <w:rPr>
          <w:b w:val="0"/>
          <w:iCs/>
          <w:sz w:val="22"/>
          <w:szCs w:val="22"/>
        </w:rPr>
        <w:t>)</w:t>
      </w:r>
      <w:r w:rsidR="00030B47" w:rsidRPr="00DE4749">
        <w:rPr>
          <w:b w:val="0"/>
          <w:iCs/>
          <w:sz w:val="22"/>
          <w:szCs w:val="22"/>
        </w:rPr>
        <w:t>:</w:t>
      </w:r>
      <w:r w:rsidR="006439E7" w:rsidRPr="006439E7">
        <w:rPr>
          <w:b w:val="0"/>
          <w:i/>
          <w:sz w:val="22"/>
          <w:szCs w:val="22"/>
        </w:rPr>
        <w:t xml:space="preserve"> </w:t>
      </w:r>
      <w:proofErr w:type="gramStart"/>
      <w:r w:rsidR="00B577B2">
        <w:rPr>
          <w:b w:val="0"/>
          <w:sz w:val="22"/>
          <w:szCs w:val="22"/>
        </w:rPr>
        <w:t>[  ]</w:t>
      </w:r>
      <w:proofErr w:type="gramEnd"/>
      <w:r w:rsidR="006439E7" w:rsidRPr="006439E7">
        <w:rPr>
          <w:b w:val="0"/>
          <w:sz w:val="22"/>
          <w:szCs w:val="22"/>
        </w:rPr>
        <w:t xml:space="preserve"> </w:t>
      </w:r>
      <w:proofErr w:type="gramStart"/>
      <w:r w:rsidR="006439E7" w:rsidRPr="006439E7">
        <w:rPr>
          <w:b w:val="0"/>
          <w:sz w:val="22"/>
          <w:szCs w:val="22"/>
        </w:rPr>
        <w:t xml:space="preserve">Petitioner’s  </w:t>
      </w:r>
      <w:r w:rsidR="00B577B2">
        <w:rPr>
          <w:b w:val="0"/>
          <w:sz w:val="22"/>
          <w:szCs w:val="22"/>
        </w:rPr>
        <w:t>[  ]</w:t>
      </w:r>
      <w:proofErr w:type="gramEnd"/>
      <w:r w:rsidR="006439E7" w:rsidRPr="006439E7">
        <w:rPr>
          <w:b w:val="0"/>
          <w:sz w:val="22"/>
          <w:szCs w:val="22"/>
        </w:rPr>
        <w:t xml:space="preserve"> Respondent’s </w:t>
      </w:r>
      <w:r w:rsidR="00302A24">
        <w:rPr>
          <w:b w:val="0"/>
          <w:i/>
          <w:sz w:val="22"/>
          <w:szCs w:val="22"/>
        </w:rPr>
        <w:t>Motion</w:t>
      </w:r>
      <w:r w:rsidR="00AE7C9A" w:rsidRPr="006439E7">
        <w:rPr>
          <w:b w:val="0"/>
          <w:i/>
          <w:sz w:val="22"/>
          <w:szCs w:val="22"/>
        </w:rPr>
        <w:t xml:space="preserve"> to </w:t>
      </w:r>
      <w:r w:rsidR="006439E7" w:rsidRPr="006439E7">
        <w:rPr>
          <w:b w:val="0"/>
          <w:i/>
          <w:sz w:val="22"/>
          <w:szCs w:val="22"/>
        </w:rPr>
        <w:t>S</w:t>
      </w:r>
      <w:r w:rsidR="00AE7C9A" w:rsidRPr="006439E7">
        <w:rPr>
          <w:b w:val="0"/>
          <w:i/>
          <w:sz w:val="22"/>
          <w:szCs w:val="22"/>
        </w:rPr>
        <w:t xml:space="preserve">erve by </w:t>
      </w:r>
      <w:r w:rsidR="006439E7" w:rsidRPr="006439E7">
        <w:rPr>
          <w:b w:val="0"/>
          <w:i/>
          <w:sz w:val="22"/>
          <w:szCs w:val="22"/>
        </w:rPr>
        <w:t>P</w:t>
      </w:r>
      <w:r w:rsidR="00AE7C9A" w:rsidRPr="006439E7">
        <w:rPr>
          <w:b w:val="0"/>
          <w:i/>
          <w:sz w:val="22"/>
          <w:szCs w:val="22"/>
        </w:rPr>
        <w:t>ublication</w:t>
      </w:r>
      <w:r w:rsidR="006439E7" w:rsidRPr="006439E7">
        <w:rPr>
          <w:b w:val="0"/>
          <w:sz w:val="22"/>
          <w:szCs w:val="22"/>
        </w:rPr>
        <w:t xml:space="preserve">. </w:t>
      </w:r>
      <w:r w:rsidR="005662FA">
        <w:rPr>
          <w:b w:val="0"/>
          <w:sz w:val="22"/>
          <w:szCs w:val="22"/>
        </w:rPr>
        <w:t xml:space="preserve">The </w:t>
      </w:r>
      <w:r w:rsidR="00AF6F04">
        <w:rPr>
          <w:b w:val="0"/>
          <w:i/>
          <w:sz w:val="22"/>
          <w:szCs w:val="22"/>
        </w:rPr>
        <w:t>Motion</w:t>
      </w:r>
      <w:r w:rsidR="005662FA">
        <w:rPr>
          <w:b w:val="0"/>
          <w:sz w:val="22"/>
          <w:szCs w:val="22"/>
        </w:rPr>
        <w:t xml:space="preserve"> </w:t>
      </w:r>
      <w:r w:rsidR="0053768F">
        <w:rPr>
          <w:b w:val="0"/>
          <w:sz w:val="22"/>
          <w:szCs w:val="22"/>
        </w:rPr>
        <w:t xml:space="preserve">shows a valid reason to serve </w:t>
      </w:r>
      <w:r w:rsidR="005662FA">
        <w:rPr>
          <w:b w:val="0"/>
          <w:sz w:val="22"/>
          <w:szCs w:val="22"/>
        </w:rPr>
        <w:t xml:space="preserve">by publication.  </w:t>
      </w:r>
    </w:p>
    <w:p w14:paraId="1AC06A85" w14:textId="07D21041" w:rsidR="00EE631A" w:rsidRPr="00E355B3" w:rsidRDefault="00DB1DE9" w:rsidP="00DB1DE9">
      <w:pPr>
        <w:pStyle w:val="WAItem"/>
        <w:keepNext w:val="0"/>
        <w:numPr>
          <w:ilvl w:val="0"/>
          <w:numId w:val="0"/>
        </w:numPr>
        <w:tabs>
          <w:tab w:val="left" w:pos="9270"/>
        </w:tabs>
        <w:ind w:left="547" w:hanging="547"/>
        <w:rPr>
          <w:b w:val="0"/>
          <w:sz w:val="22"/>
          <w:szCs w:val="22"/>
        </w:rPr>
      </w:pPr>
      <w:r w:rsidRPr="00627139">
        <w:rPr>
          <w:bCs/>
        </w:rPr>
        <w:t xml:space="preserve">2. </w:t>
      </w:r>
      <w:r w:rsidRPr="00627139">
        <w:rPr>
          <w:bCs/>
        </w:rPr>
        <w:tab/>
      </w:r>
      <w:r w:rsidRPr="00627139">
        <w:rPr>
          <w:bCs/>
        </w:rPr>
        <w:tab/>
      </w:r>
      <w:r w:rsidR="006439E7" w:rsidRPr="008E1D85">
        <w:rPr>
          <w:b w:val="0"/>
          <w:sz w:val="22"/>
          <w:szCs w:val="22"/>
        </w:rPr>
        <w:t>T</w:t>
      </w:r>
      <w:r w:rsidR="007C073F" w:rsidRPr="006F62F9">
        <w:rPr>
          <w:b w:val="0"/>
          <w:sz w:val="22"/>
          <w:szCs w:val="22"/>
        </w:rPr>
        <w:t xml:space="preserve">he </w:t>
      </w:r>
      <w:r w:rsidR="007C073F" w:rsidRPr="0053768F">
        <w:rPr>
          <w:b w:val="0"/>
          <w:i/>
          <w:sz w:val="22"/>
          <w:szCs w:val="22"/>
        </w:rPr>
        <w:t>Summons</w:t>
      </w:r>
      <w:r w:rsidR="007C073F" w:rsidRPr="0053768F">
        <w:rPr>
          <w:b w:val="0"/>
          <w:sz w:val="22"/>
          <w:szCs w:val="22"/>
        </w:rPr>
        <w:t xml:space="preserve"> in this case may be </w:t>
      </w:r>
      <w:r w:rsidR="00AE7C9A" w:rsidRPr="0053768F">
        <w:rPr>
          <w:b w:val="0"/>
          <w:sz w:val="22"/>
          <w:szCs w:val="22"/>
        </w:rPr>
        <w:t>serv</w:t>
      </w:r>
      <w:r w:rsidR="007C073F" w:rsidRPr="0053768F">
        <w:rPr>
          <w:b w:val="0"/>
          <w:sz w:val="22"/>
          <w:szCs w:val="22"/>
        </w:rPr>
        <w:t xml:space="preserve">ed on </w:t>
      </w:r>
      <w:r w:rsidR="006439E7" w:rsidRPr="00DE4749">
        <w:rPr>
          <w:b w:val="0"/>
          <w:iCs/>
          <w:sz w:val="22"/>
          <w:szCs w:val="22"/>
        </w:rPr>
        <w:t>(</w:t>
      </w:r>
      <w:r w:rsidR="006439E7" w:rsidRPr="0053768F">
        <w:rPr>
          <w:b w:val="0"/>
          <w:i/>
          <w:sz w:val="22"/>
          <w:szCs w:val="22"/>
        </w:rPr>
        <w:t>name</w:t>
      </w:r>
      <w:r w:rsidR="006439E7" w:rsidRPr="00DE4749">
        <w:rPr>
          <w:b w:val="0"/>
          <w:iCs/>
          <w:sz w:val="22"/>
          <w:szCs w:val="22"/>
        </w:rPr>
        <w:t xml:space="preserve">): </w:t>
      </w:r>
      <w:r w:rsidR="006439E7" w:rsidRPr="0053768F">
        <w:rPr>
          <w:b w:val="0"/>
          <w:sz w:val="22"/>
          <w:szCs w:val="22"/>
          <w:u w:val="single"/>
        </w:rPr>
        <w:tab/>
      </w:r>
      <w:r w:rsidR="0099203D">
        <w:rPr>
          <w:b w:val="0"/>
          <w:sz w:val="22"/>
          <w:szCs w:val="22"/>
          <w:u w:val="single"/>
        </w:rPr>
        <w:t xml:space="preserve"> </w:t>
      </w:r>
      <w:r w:rsidR="00AE7C9A" w:rsidRPr="0053768F">
        <w:rPr>
          <w:b w:val="0"/>
          <w:sz w:val="22"/>
          <w:szCs w:val="22"/>
        </w:rPr>
        <w:t>by publication</w:t>
      </w:r>
      <w:r w:rsidR="008E1D85" w:rsidRPr="0053768F">
        <w:rPr>
          <w:b w:val="0"/>
          <w:sz w:val="22"/>
          <w:szCs w:val="22"/>
        </w:rPr>
        <w:t xml:space="preserve"> </w:t>
      </w:r>
      <w:r w:rsidR="008E1D85" w:rsidRPr="0053768F">
        <w:rPr>
          <w:rFonts w:eastAsia="Cambria"/>
          <w:b w:val="0"/>
          <w:color w:val="000000"/>
          <w:sz w:val="22"/>
          <w:szCs w:val="22"/>
          <w:lang w:eastAsia="en-US"/>
        </w:rPr>
        <w:t>in a newspaper of gener</w:t>
      </w:r>
      <w:r w:rsidR="008E1D85" w:rsidRPr="00E355B3">
        <w:rPr>
          <w:rFonts w:eastAsia="Cambria"/>
          <w:b w:val="0"/>
          <w:color w:val="000000"/>
          <w:sz w:val="22"/>
          <w:szCs w:val="22"/>
          <w:lang w:eastAsia="en-US"/>
        </w:rPr>
        <w:t xml:space="preserve">al circulation in this </w:t>
      </w:r>
      <w:proofErr w:type="gramStart"/>
      <w:r w:rsidR="008E1D85" w:rsidRPr="00E355B3">
        <w:rPr>
          <w:rFonts w:eastAsia="Cambria"/>
          <w:b w:val="0"/>
          <w:color w:val="000000"/>
          <w:sz w:val="22"/>
          <w:szCs w:val="22"/>
          <w:lang w:eastAsia="en-US"/>
        </w:rPr>
        <w:t>county</w:t>
      </w:r>
      <w:proofErr w:type="gramEnd"/>
      <w:r w:rsidR="008E1D85" w:rsidRPr="00E355B3">
        <w:rPr>
          <w:rFonts w:eastAsia="Cambria"/>
          <w:b w:val="0"/>
          <w:color w:val="000000"/>
          <w:sz w:val="22"/>
          <w:szCs w:val="22"/>
          <w:lang w:eastAsia="en-US"/>
        </w:rPr>
        <w:t xml:space="preserve"> </w:t>
      </w:r>
      <w:r w:rsidR="008E1D85" w:rsidRPr="0099203D">
        <w:rPr>
          <w:rFonts w:eastAsia="Cambria"/>
          <w:b w:val="0"/>
          <w:color w:val="000000"/>
          <w:sz w:val="22"/>
          <w:szCs w:val="22"/>
          <w:lang w:eastAsia="en-US"/>
        </w:rPr>
        <w:t xml:space="preserve">once a week for </w:t>
      </w:r>
      <w:r w:rsidR="00AE60D9">
        <w:rPr>
          <w:rFonts w:eastAsia="Cambria"/>
          <w:b w:val="0"/>
          <w:color w:val="000000"/>
          <w:sz w:val="22"/>
          <w:szCs w:val="22"/>
          <w:lang w:eastAsia="en-US"/>
        </w:rPr>
        <w:t>six</w:t>
      </w:r>
      <w:r w:rsidR="008E1D85" w:rsidRPr="0099203D">
        <w:rPr>
          <w:rFonts w:eastAsia="Cambria"/>
          <w:b w:val="0"/>
          <w:color w:val="000000"/>
          <w:sz w:val="22"/>
          <w:szCs w:val="22"/>
          <w:lang w:eastAsia="en-US"/>
        </w:rPr>
        <w:t xml:space="preserve"> </w:t>
      </w:r>
      <w:r w:rsidR="00F87657">
        <w:rPr>
          <w:rFonts w:eastAsia="Cambria"/>
          <w:b w:val="0"/>
          <w:color w:val="000000"/>
          <w:sz w:val="22"/>
          <w:szCs w:val="22"/>
          <w:lang w:eastAsia="en-US"/>
        </w:rPr>
        <w:t xml:space="preserve">consecutive </w:t>
      </w:r>
      <w:r w:rsidR="008E1D85" w:rsidRPr="0099203D">
        <w:rPr>
          <w:rFonts w:eastAsia="Cambria"/>
          <w:b w:val="0"/>
          <w:color w:val="000000"/>
          <w:sz w:val="22"/>
          <w:szCs w:val="22"/>
          <w:lang w:eastAsia="en-US"/>
        </w:rPr>
        <w:t>weeks</w:t>
      </w:r>
      <w:r w:rsidR="00AE7C9A" w:rsidRPr="008E1D85">
        <w:rPr>
          <w:b w:val="0"/>
          <w:sz w:val="22"/>
          <w:szCs w:val="22"/>
        </w:rPr>
        <w:t xml:space="preserve">. </w:t>
      </w:r>
      <w:r w:rsidR="008E1D85" w:rsidRPr="008E1D85">
        <w:rPr>
          <w:rFonts w:eastAsia="Cambria"/>
          <w:b w:val="0"/>
          <w:color w:val="000000"/>
          <w:sz w:val="22"/>
          <w:szCs w:val="22"/>
          <w:lang w:eastAsia="en-US"/>
        </w:rPr>
        <w:t>Proof of publication must be filed with the court.</w:t>
      </w:r>
      <w:r w:rsidR="008E1D85" w:rsidRPr="00E355B3">
        <w:rPr>
          <w:rFonts w:eastAsia="Cambria"/>
          <w:b w:val="0"/>
          <w:color w:val="000000"/>
          <w:sz w:val="22"/>
          <w:szCs w:val="22"/>
          <w:lang w:eastAsia="en-US"/>
        </w:rPr>
        <w:t xml:space="preserve"> </w:t>
      </w:r>
      <w:r w:rsidR="00EE631A" w:rsidRPr="00E355B3">
        <w:rPr>
          <w:b w:val="0"/>
          <w:sz w:val="22"/>
          <w:szCs w:val="22"/>
        </w:rPr>
        <w:t xml:space="preserve">The serving party may use the </w:t>
      </w:r>
      <w:r w:rsidR="00EE631A" w:rsidRPr="00E355B3">
        <w:rPr>
          <w:b w:val="0"/>
          <w:i/>
          <w:sz w:val="22"/>
          <w:szCs w:val="22"/>
        </w:rPr>
        <w:t>Summons Served by Publication</w:t>
      </w:r>
      <w:r w:rsidR="00EE631A" w:rsidRPr="00E355B3">
        <w:rPr>
          <w:b w:val="0"/>
          <w:sz w:val="22"/>
          <w:szCs w:val="22"/>
        </w:rPr>
        <w:t xml:space="preserve"> form (</w:t>
      </w:r>
      <w:r w:rsidR="00D1580B">
        <w:rPr>
          <w:b w:val="0"/>
          <w:sz w:val="22"/>
          <w:szCs w:val="22"/>
        </w:rPr>
        <w:t>FL All Family 110</w:t>
      </w:r>
      <w:r w:rsidR="00EE631A" w:rsidRPr="00E355B3">
        <w:rPr>
          <w:b w:val="0"/>
          <w:sz w:val="22"/>
          <w:szCs w:val="22"/>
        </w:rPr>
        <w:t xml:space="preserve">).  </w:t>
      </w:r>
    </w:p>
    <w:p w14:paraId="62C31E65" w14:textId="77777777" w:rsidR="00750007" w:rsidRPr="00750007" w:rsidRDefault="00750007" w:rsidP="00627139">
      <w:pPr>
        <w:tabs>
          <w:tab w:val="left" w:pos="5310"/>
          <w:tab w:val="left" w:pos="5760"/>
          <w:tab w:val="left" w:pos="7920"/>
        </w:tabs>
        <w:spacing w:before="200" w:after="0"/>
        <w:outlineLvl w:val="1"/>
        <w:rPr>
          <w:rFonts w:ascii="Arial" w:hAnsi="Arial"/>
          <w:b/>
        </w:rPr>
      </w:pPr>
      <w:r w:rsidRPr="00750007">
        <w:rPr>
          <w:rFonts w:ascii="Arial" w:hAnsi="Arial"/>
          <w:b/>
        </w:rPr>
        <w:t>Ordered.</w:t>
      </w:r>
    </w:p>
    <w:p w14:paraId="7271FDBA" w14:textId="034A4592" w:rsidR="00750007" w:rsidRPr="00750007" w:rsidRDefault="00B577B2" w:rsidP="00DB1DE9">
      <w:pPr>
        <w:tabs>
          <w:tab w:val="left" w:pos="3240"/>
          <w:tab w:val="left" w:pos="3600"/>
          <w:tab w:val="left" w:pos="8640"/>
        </w:tabs>
        <w:spacing w:before="240" w:after="0"/>
        <w:rPr>
          <w:rFonts w:ascii="Arial" w:eastAsia="Times New Roman" w:hAnsi="Arial" w:cs="Arial"/>
          <w:sz w:val="22"/>
          <w:szCs w:val="22"/>
          <w:u w:val="single"/>
        </w:rPr>
      </w:pPr>
      <w:r w:rsidRPr="0075000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FE3BC27" wp14:editId="2B991B7B">
                <wp:simplePos x="0" y="0"/>
                <wp:positionH relativeFrom="column">
                  <wp:posOffset>2240280</wp:posOffset>
                </wp:positionH>
                <wp:positionV relativeFrom="paragraph">
                  <wp:posOffset>186690</wp:posOffset>
                </wp:positionV>
                <wp:extent cx="164465" cy="65405"/>
                <wp:effectExtent l="0" t="7620" r="0" b="0"/>
                <wp:wrapNone/>
                <wp:docPr id="6" name="Isosceles Tri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33F38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alt="&quot;&quot;" style="position:absolute;margin-left:176.4pt;margin-top:14.7pt;width:12.95pt;height:5.15pt;rotation: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" fillcolor="black" stroked="f">
                <o:lock v:ext="edit" aspectratio="t"/>
              </v:shape>
            </w:pict>
          </mc:Fallback>
        </mc:AlternateContent>
      </w:r>
      <w:r w:rsidR="00750007" w:rsidRPr="00750007">
        <w:rPr>
          <w:rFonts w:ascii="Arial" w:eastAsia="Times New Roman" w:hAnsi="Arial" w:cs="Arial"/>
          <w:sz w:val="22"/>
          <w:szCs w:val="22"/>
          <w:u w:val="single"/>
        </w:rPr>
        <w:tab/>
      </w:r>
      <w:r w:rsidR="00750007" w:rsidRPr="00750007">
        <w:rPr>
          <w:rFonts w:ascii="Arial" w:eastAsia="Times New Roman" w:hAnsi="Arial" w:cs="Arial"/>
          <w:sz w:val="22"/>
          <w:szCs w:val="22"/>
        </w:rPr>
        <w:tab/>
      </w:r>
      <w:r w:rsidR="00750007" w:rsidRPr="00750007">
        <w:rPr>
          <w:rFonts w:ascii="Arial" w:eastAsia="Times New Roman" w:hAnsi="Arial" w:cs="Arial"/>
          <w:sz w:val="22"/>
          <w:szCs w:val="22"/>
          <w:u w:val="single"/>
        </w:rPr>
        <w:tab/>
      </w:r>
    </w:p>
    <w:p w14:paraId="1A1FBE23" w14:textId="77777777" w:rsidR="00750007" w:rsidRPr="00750007" w:rsidRDefault="00750007" w:rsidP="00627139">
      <w:pPr>
        <w:tabs>
          <w:tab w:val="left" w:pos="3600"/>
        </w:tabs>
        <w:spacing w:after="0"/>
        <w:outlineLvl w:val="1"/>
        <w:rPr>
          <w:rFonts w:ascii="Arial" w:eastAsia="Times New Roman" w:hAnsi="Arial" w:cs="Arial"/>
          <w:i/>
          <w:sz w:val="20"/>
          <w:szCs w:val="20"/>
        </w:rPr>
      </w:pPr>
      <w:r w:rsidRPr="00750007">
        <w:rPr>
          <w:rFonts w:ascii="Arial" w:eastAsia="Times New Roman" w:hAnsi="Arial" w:cs="Arial"/>
          <w:i/>
          <w:sz w:val="20"/>
          <w:szCs w:val="20"/>
        </w:rPr>
        <w:t xml:space="preserve">Date </w:t>
      </w:r>
      <w:r w:rsidRPr="00750007">
        <w:rPr>
          <w:rFonts w:ascii="Arial" w:eastAsia="Times New Roman" w:hAnsi="Arial" w:cs="Arial"/>
          <w:i/>
          <w:sz w:val="20"/>
          <w:szCs w:val="20"/>
        </w:rPr>
        <w:tab/>
        <w:t xml:space="preserve">Judge or Commissioner </w:t>
      </w:r>
      <w:r w:rsidRPr="00750007">
        <w:rPr>
          <w:rFonts w:ascii="Arial" w:eastAsia="Times New Roman" w:hAnsi="Arial" w:cs="Arial"/>
          <w:i/>
          <w:sz w:val="20"/>
          <w:szCs w:val="20"/>
        </w:rPr>
        <w:tab/>
      </w:r>
      <w:r w:rsidRPr="00750007">
        <w:rPr>
          <w:rFonts w:ascii="Arial" w:eastAsia="Times New Roman" w:hAnsi="Arial" w:cs="Arial"/>
          <w:i/>
          <w:sz w:val="20"/>
          <w:szCs w:val="20"/>
        </w:rPr>
        <w:tab/>
      </w:r>
    </w:p>
    <w:p w14:paraId="4ECDF80A" w14:textId="65EFAC56" w:rsidR="00330745" w:rsidRPr="006E4029" w:rsidRDefault="00330745" w:rsidP="00DB1DE9">
      <w:pPr>
        <w:tabs>
          <w:tab w:val="left" w:pos="4860"/>
          <w:tab w:val="left" w:pos="10080"/>
        </w:tabs>
        <w:spacing w:before="360"/>
        <w:rPr>
          <w:rFonts w:ascii="Arial" w:hAnsi="Arial"/>
          <w:sz w:val="20"/>
          <w:szCs w:val="20"/>
        </w:rPr>
      </w:pPr>
      <w:r w:rsidRPr="006E4029">
        <w:rPr>
          <w:rFonts w:ascii="Arial" w:hAnsi="Arial" w:cs="Arial"/>
          <w:spacing w:val="-2"/>
          <w:sz w:val="22"/>
          <w:szCs w:val="22"/>
        </w:rPr>
        <w:t xml:space="preserve">Presented by: </w:t>
      </w:r>
      <w:proofErr w:type="gramStart"/>
      <w:r w:rsidR="00B577B2">
        <w:rPr>
          <w:rFonts w:ascii="Arial" w:hAnsi="Arial" w:cs="Arial"/>
          <w:sz w:val="22"/>
          <w:szCs w:val="22"/>
        </w:rPr>
        <w:t>[  ]</w:t>
      </w:r>
      <w:proofErr w:type="gramEnd"/>
      <w:r w:rsidRPr="006E4029">
        <w:rPr>
          <w:rFonts w:ascii="Arial" w:hAnsi="Arial" w:cs="Arial"/>
          <w:sz w:val="22"/>
          <w:szCs w:val="22"/>
        </w:rPr>
        <w:t xml:space="preserve"> </w:t>
      </w:r>
      <w:r w:rsidRPr="006E4029">
        <w:rPr>
          <w:rFonts w:ascii="Arial" w:hAnsi="Arial" w:cs="Arial"/>
          <w:spacing w:val="-2"/>
          <w:sz w:val="22"/>
          <w:szCs w:val="22"/>
        </w:rPr>
        <w:t xml:space="preserve">Petitioner or </w:t>
      </w:r>
      <w:proofErr w:type="gramStart"/>
      <w:r w:rsidRPr="006E4029">
        <w:rPr>
          <w:rFonts w:ascii="Arial" w:hAnsi="Arial" w:cs="Arial"/>
          <w:spacing w:val="-2"/>
          <w:sz w:val="22"/>
          <w:szCs w:val="22"/>
        </w:rPr>
        <w:t xml:space="preserve">lawyer  </w:t>
      </w:r>
      <w:r w:rsidR="00B577B2">
        <w:rPr>
          <w:rFonts w:ascii="Arial" w:hAnsi="Arial" w:cs="Arial"/>
          <w:sz w:val="22"/>
          <w:szCs w:val="22"/>
        </w:rPr>
        <w:t>[  ]</w:t>
      </w:r>
      <w:proofErr w:type="gramEnd"/>
      <w:r w:rsidRPr="006E4029">
        <w:rPr>
          <w:rFonts w:ascii="Arial" w:hAnsi="Arial" w:cs="Arial"/>
          <w:sz w:val="22"/>
          <w:szCs w:val="22"/>
        </w:rPr>
        <w:t xml:space="preserve"> </w:t>
      </w:r>
      <w:r w:rsidRPr="006E4029">
        <w:rPr>
          <w:rFonts w:ascii="Arial" w:hAnsi="Arial" w:cs="Arial"/>
          <w:spacing w:val="-2"/>
          <w:sz w:val="22"/>
          <w:szCs w:val="22"/>
        </w:rPr>
        <w:t>Respondent</w:t>
      </w:r>
      <w:r w:rsidRPr="006E4029">
        <w:rPr>
          <w:rFonts w:ascii="Arial" w:hAnsi="Arial"/>
          <w:spacing w:val="-2"/>
          <w:sz w:val="22"/>
          <w:szCs w:val="22"/>
        </w:rPr>
        <w:t xml:space="preserve"> or lawyer</w:t>
      </w:r>
    </w:p>
    <w:p w14:paraId="4EB181BB" w14:textId="19A693E1" w:rsidR="00330745" w:rsidRPr="006E4029" w:rsidRDefault="00B577B2" w:rsidP="00DB1DE9">
      <w:pPr>
        <w:tabs>
          <w:tab w:val="left" w:pos="0"/>
          <w:tab w:val="left" w:pos="4140"/>
          <w:tab w:val="left" w:pos="4500"/>
          <w:tab w:val="left" w:pos="9360"/>
        </w:tabs>
        <w:spacing w:before="240" w:after="0"/>
        <w:jc w:val="both"/>
        <w:rPr>
          <w:rFonts w:ascii="Arial" w:hAnsi="Arial"/>
          <w:sz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B5F6F6" wp14:editId="2BC0047E">
                <wp:simplePos x="0" y="0"/>
                <wp:positionH relativeFrom="column">
                  <wp:posOffset>-49530</wp:posOffset>
                </wp:positionH>
                <wp:positionV relativeFrom="paragraph">
                  <wp:posOffset>50165</wp:posOffset>
                </wp:positionV>
                <wp:extent cx="164465" cy="65405"/>
                <wp:effectExtent l="0" t="7620" r="0" b="0"/>
                <wp:wrapNone/>
                <wp:docPr id="2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16103" id="Isosceles Triangle 2" o:spid="_x0000_s1026" type="#_x0000_t5" alt="&quot;&quot;" style="position:absolute;margin-left:-3.9pt;margin-top:3.95pt;width:12.95pt;height:5.1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" fillcolor="black" stroked="f">
                <o:lock v:ext="edit" aspectratio="t"/>
              </v:shape>
            </w:pict>
          </mc:Fallback>
        </mc:AlternateContent>
      </w:r>
      <w:r w:rsidR="00330745" w:rsidRPr="006E4029">
        <w:rPr>
          <w:rFonts w:ascii="Arial" w:hAnsi="Arial"/>
          <w:sz w:val="20"/>
          <w:u w:val="single"/>
        </w:rPr>
        <w:tab/>
      </w:r>
      <w:r w:rsidR="00330745" w:rsidRPr="006E4029">
        <w:rPr>
          <w:rFonts w:ascii="Arial" w:hAnsi="Arial"/>
          <w:sz w:val="20"/>
        </w:rPr>
        <w:tab/>
      </w:r>
      <w:r w:rsidR="00330745" w:rsidRPr="006E4029">
        <w:rPr>
          <w:rFonts w:ascii="Arial" w:hAnsi="Arial"/>
          <w:sz w:val="20"/>
          <w:u w:val="single"/>
        </w:rPr>
        <w:tab/>
      </w:r>
    </w:p>
    <w:p w14:paraId="0ACAC492" w14:textId="77777777" w:rsidR="007C073F" w:rsidRPr="007C073F" w:rsidRDefault="00330745" w:rsidP="00DB1DE9">
      <w:pPr>
        <w:tabs>
          <w:tab w:val="left" w:pos="450"/>
          <w:tab w:val="left" w:pos="4500"/>
          <w:tab w:val="left" w:pos="8190"/>
        </w:tabs>
        <w:spacing w:before="20"/>
        <w:jc w:val="both"/>
        <w:rPr>
          <w:rFonts w:ascii="Arial" w:hAnsi="Arial"/>
          <w:color w:val="000000"/>
          <w:sz w:val="20"/>
          <w:szCs w:val="20"/>
        </w:rPr>
      </w:pPr>
      <w:r w:rsidRPr="006E4029">
        <w:rPr>
          <w:rFonts w:ascii="Arial" w:hAnsi="Arial"/>
          <w:i/>
          <w:iCs/>
          <w:color w:val="000000"/>
          <w:sz w:val="20"/>
          <w:szCs w:val="20"/>
        </w:rPr>
        <w:t>Sign here</w:t>
      </w:r>
      <w:r w:rsidRPr="006E4029">
        <w:rPr>
          <w:rFonts w:ascii="Arial" w:hAnsi="Arial"/>
          <w:i/>
          <w:iCs/>
          <w:color w:val="000000"/>
          <w:sz w:val="20"/>
          <w:szCs w:val="20"/>
        </w:rPr>
        <w:tab/>
      </w:r>
      <w:r w:rsidRPr="006E4029">
        <w:rPr>
          <w:rFonts w:ascii="Arial" w:hAnsi="Arial"/>
          <w:i/>
          <w:color w:val="000000"/>
          <w:sz w:val="20"/>
          <w:szCs w:val="20"/>
        </w:rPr>
        <w:t xml:space="preserve">Print name </w:t>
      </w:r>
      <w:r w:rsidRPr="006E4029">
        <w:rPr>
          <w:rFonts w:ascii="Arial" w:hAnsi="Arial"/>
          <w:i/>
          <w:iCs/>
          <w:color w:val="000000"/>
          <w:sz w:val="20"/>
          <w:szCs w:val="20"/>
        </w:rPr>
        <w:t>(if lawyer, also provide WSBA #)</w:t>
      </w:r>
    </w:p>
    <w:sectPr w:rsidR="007C073F" w:rsidRPr="007C073F" w:rsidSect="00627139">
      <w:footerReference w:type="default" r:id="rId10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00165" w14:textId="77777777" w:rsidR="00E51A6A" w:rsidRDefault="00E51A6A">
      <w:pPr>
        <w:spacing w:after="0"/>
      </w:pPr>
      <w:r>
        <w:separator/>
      </w:r>
    </w:p>
  </w:endnote>
  <w:endnote w:type="continuationSeparator" w:id="0">
    <w:p w14:paraId="123DA0CC" w14:textId="77777777" w:rsidR="00E51A6A" w:rsidRDefault="00E51A6A">
      <w:pPr>
        <w:spacing w:after="0"/>
      </w:pPr>
      <w:r>
        <w:continuationSeparator/>
      </w:r>
    </w:p>
  </w:endnote>
  <w:endnote w:type="continuationNotice" w:id="1">
    <w:p w14:paraId="1B845029" w14:textId="77777777" w:rsidR="00E51A6A" w:rsidRDefault="00E51A6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28"/>
      <w:gridCol w:w="3129"/>
      <w:gridCol w:w="3103"/>
    </w:tblGrid>
    <w:tr w:rsidR="00965056" w:rsidRPr="00A56FFD" w14:paraId="044892F7" w14:textId="77777777" w:rsidTr="00A56FFD">
      <w:tc>
        <w:tcPr>
          <w:tcW w:w="3192" w:type="dxa"/>
        </w:tcPr>
        <w:p w14:paraId="6FB9B114" w14:textId="77777777" w:rsidR="00965056" w:rsidRPr="00A56FFD" w:rsidRDefault="00965056" w:rsidP="00A56FFD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  <w:r w:rsidRPr="00A56FFD">
            <w:rPr>
              <w:rFonts w:ascii="Arial" w:hAnsi="Arial" w:cs="Arial"/>
              <w:sz w:val="18"/>
              <w:szCs w:val="18"/>
            </w:rPr>
            <w:t>RCW 4.28.100</w:t>
          </w:r>
        </w:p>
        <w:p w14:paraId="41CB33D1" w14:textId="6D73B8F3" w:rsidR="00965056" w:rsidRPr="00750007" w:rsidRDefault="00E77B02" w:rsidP="00330745">
          <w:pPr>
            <w:pStyle w:val="Footer"/>
            <w:tabs>
              <w:tab w:val="clear" w:pos="4320"/>
              <w:tab w:val="clear" w:pos="8640"/>
              <w:tab w:val="right" w:pos="2976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 w:rsidRPr="00750007">
            <w:rPr>
              <w:rStyle w:val="PageNumber"/>
              <w:rFonts w:ascii="Arial" w:hAnsi="Arial" w:cs="Arial"/>
              <w:sz w:val="18"/>
              <w:szCs w:val="18"/>
            </w:rPr>
            <w:t>Mandatory</w:t>
          </w:r>
          <w:r w:rsidR="00330745" w:rsidRPr="00750007">
            <w:rPr>
              <w:rStyle w:val="PageNumber"/>
              <w:rFonts w:ascii="Arial" w:hAnsi="Arial" w:cs="Arial"/>
              <w:sz w:val="18"/>
              <w:szCs w:val="18"/>
            </w:rPr>
            <w:t xml:space="preserve"> Form </w:t>
          </w:r>
          <w:r w:rsidR="00965056" w:rsidRPr="00DE438F"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 w:rsidR="00750007" w:rsidRPr="00DE438F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0</w:t>
          </w:r>
          <w:r w:rsidR="00712CBA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6</w:t>
          </w:r>
          <w:r w:rsidR="00750007" w:rsidRPr="00DE438F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/20</w:t>
          </w:r>
          <w:r w:rsidR="00712CBA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2</w:t>
          </w:r>
          <w:r w:rsidR="00750007" w:rsidRPr="00DE438F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6</w:t>
          </w:r>
          <w:r w:rsidR="00965056" w:rsidRPr="00DE438F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2B8FB3F7" w14:textId="77777777" w:rsidR="00965056" w:rsidRPr="00A56FFD" w:rsidRDefault="00D1580B" w:rsidP="0033074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  <w:lang w:val="en-US"/>
            </w:rPr>
            <w:t>FL All Family 109</w:t>
          </w:r>
          <w:r w:rsidR="00965056" w:rsidRPr="00A56FFD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</w:p>
      </w:tc>
      <w:tc>
        <w:tcPr>
          <w:tcW w:w="3192" w:type="dxa"/>
        </w:tcPr>
        <w:p w14:paraId="42F7D8CE" w14:textId="77777777" w:rsidR="00965056" w:rsidRPr="00A56FFD" w:rsidRDefault="00965056" w:rsidP="00A56FFD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A56FFD">
            <w:rPr>
              <w:rFonts w:ascii="Arial" w:hAnsi="Arial" w:cs="Arial"/>
              <w:sz w:val="18"/>
              <w:szCs w:val="18"/>
            </w:rPr>
            <w:t xml:space="preserve">Order to </w:t>
          </w:r>
          <w:r w:rsidR="002E53B9">
            <w:rPr>
              <w:rFonts w:ascii="Arial" w:hAnsi="Arial" w:cs="Arial"/>
              <w:sz w:val="18"/>
              <w:szCs w:val="18"/>
            </w:rPr>
            <w:t xml:space="preserve">Allow </w:t>
          </w:r>
          <w:r w:rsidRPr="00A56FFD">
            <w:rPr>
              <w:rFonts w:ascii="Arial" w:hAnsi="Arial" w:cs="Arial"/>
              <w:sz w:val="18"/>
              <w:szCs w:val="18"/>
            </w:rPr>
            <w:t>Serv</w:t>
          </w:r>
          <w:r w:rsidR="002E53B9">
            <w:rPr>
              <w:rFonts w:ascii="Arial" w:hAnsi="Arial" w:cs="Arial"/>
              <w:sz w:val="18"/>
              <w:szCs w:val="18"/>
            </w:rPr>
            <w:t>ice</w:t>
          </w:r>
          <w:r w:rsidRPr="00A56FFD">
            <w:rPr>
              <w:rFonts w:ascii="Arial" w:hAnsi="Arial" w:cs="Arial"/>
              <w:sz w:val="18"/>
              <w:szCs w:val="18"/>
            </w:rPr>
            <w:t xml:space="preserve"> by Publication</w:t>
          </w:r>
        </w:p>
        <w:p w14:paraId="39453B04" w14:textId="77777777" w:rsidR="00E77B02" w:rsidRDefault="00E77B02" w:rsidP="0033074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</w:p>
        <w:p w14:paraId="2FF5DCAD" w14:textId="503FE76C" w:rsidR="00965056" w:rsidRPr="00330745" w:rsidRDefault="00330745" w:rsidP="0033074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330745">
            <w:rPr>
              <w:rFonts w:ascii="Arial" w:hAnsi="Arial" w:cs="Arial"/>
              <w:b/>
              <w:sz w:val="18"/>
              <w:szCs w:val="18"/>
            </w:rPr>
            <w:t xml:space="preserve">p. </w:t>
          </w:r>
          <w:r w:rsidR="0078502C" w:rsidRPr="00330745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330745">
            <w:rPr>
              <w:rFonts w:ascii="Arial" w:hAnsi="Arial" w:cs="Arial"/>
              <w:b/>
              <w:sz w:val="18"/>
              <w:szCs w:val="18"/>
            </w:rPr>
            <w:instrText xml:space="preserve"> PAGE  \* Arabic  \* MERGEFORMAT </w:instrText>
          </w:r>
          <w:r w:rsidR="0078502C" w:rsidRPr="00330745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DB1DE9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="0078502C" w:rsidRPr="00330745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330745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Pr="00627139">
            <w:rPr>
              <w:rFonts w:ascii="Arial" w:hAnsi="Arial" w:cs="Arial"/>
              <w:b/>
              <w:sz w:val="18"/>
              <w:szCs w:val="18"/>
            </w:rPr>
            <w:t xml:space="preserve">of </w:t>
          </w:r>
          <w:r w:rsidR="00627139" w:rsidRPr="00627139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="00627139" w:rsidRPr="00627139">
            <w:rPr>
              <w:rFonts w:ascii="Arial" w:hAnsi="Arial" w:cs="Arial"/>
              <w:b/>
              <w:sz w:val="18"/>
              <w:szCs w:val="18"/>
            </w:rPr>
            <w:instrText xml:space="preserve"> SECTIONPAGES   \* MERGEFORMAT </w:instrText>
          </w:r>
          <w:r w:rsidR="00627139" w:rsidRPr="00627139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D60FB1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="00627139" w:rsidRPr="00627139">
            <w:rPr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061F929F" w14:textId="77777777" w:rsidR="00965056" w:rsidRPr="00A56FFD" w:rsidRDefault="00965056" w:rsidP="00A56FFD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6F3ABFDB" w14:textId="77777777" w:rsidR="00AE7C9A" w:rsidRPr="00965056" w:rsidRDefault="00AE7C9A" w:rsidP="00AE7C9A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Style w:val="PageNumber"/>
        <w:rFonts w:ascii="Arial" w:hAnsi="Arial" w:cs="Arial"/>
        <w:sz w:val="2"/>
        <w:szCs w:val="2"/>
      </w:rPr>
    </w:pPr>
    <w:r w:rsidRPr="00965056">
      <w:rPr>
        <w:rStyle w:val="PageNumber"/>
        <w:rFonts w:ascii="Arial" w:hAnsi="Arial" w:cs="Arial"/>
        <w:sz w:val="2"/>
        <w:szCs w:val="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68BB" w14:textId="77777777" w:rsidR="00E51A6A" w:rsidRDefault="00E51A6A">
      <w:pPr>
        <w:spacing w:after="0"/>
      </w:pPr>
      <w:r>
        <w:separator/>
      </w:r>
    </w:p>
  </w:footnote>
  <w:footnote w:type="continuationSeparator" w:id="0">
    <w:p w14:paraId="187FC720" w14:textId="77777777" w:rsidR="00E51A6A" w:rsidRDefault="00E51A6A">
      <w:pPr>
        <w:spacing w:after="0"/>
      </w:pPr>
      <w:r>
        <w:continuationSeparator/>
      </w:r>
    </w:p>
  </w:footnote>
  <w:footnote w:type="continuationNotice" w:id="1">
    <w:p w14:paraId="1678429E" w14:textId="77777777" w:rsidR="00E51A6A" w:rsidRDefault="00E51A6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.15pt;height:18.15pt;visibility:visible" o:bullet="t">
        <v:imagedata r:id="rId1" o:title=""/>
      </v:shape>
    </w:pict>
  </w:numPicBullet>
  <w:numPicBullet w:numPicBulletId="1">
    <w:pict>
      <v:shape id="_x0000_i1026" type="#_x0000_t75" alt="11_BIG" style="width:15.05pt;height:15.05pt;visibility:visible" o:bullet="t">
        <v:imagedata r:id="rId2" o:title=""/>
      </v:shape>
    </w:pict>
  </w:numPicBullet>
  <w:numPicBullet w:numPicBulletId="2">
    <w:pict>
      <v:shape id="_x0000_i1027" type="#_x0000_t75" style="width:14.4pt;height:14.4pt;visibility:visible" o:bullet="t">
        <v:imagedata r:id="rId3" o:title=""/>
      </v:shape>
    </w:pict>
  </w:numPicBullet>
  <w:numPicBullet w:numPicBulletId="3">
    <w:pict>
      <v:shape id="_x0000_i1028" type="#_x0000_t75" style="width:14.4pt;height:14.4pt;visibility:visible" o:bullet="t">
        <v:imagedata r:id="rId4" o:title=""/>
      </v:shape>
    </w:pict>
  </w:numPicBullet>
  <w:numPicBullet w:numPicBulletId="4">
    <w:pict>
      <v:shape id="_x0000_i1029" type="#_x0000_t75" style="width:18.15pt;height:18.15pt;visibility:visible" o:bullet="t">
        <v:imagedata r:id="rId5" o:title=""/>
      </v:shape>
    </w:pict>
  </w:numPicBullet>
  <w:numPicBullet w:numPicBulletId="5">
    <w:pict>
      <v:shape id="_x0000_i1030" type="#_x0000_t75" style="width:18.15pt;height:18.15pt;visibility:visible" o:bullet="t">
        <v:imagedata r:id="rId6" o:title=""/>
      </v:shape>
    </w:pict>
  </w:numPicBullet>
  <w:abstractNum w:abstractNumId="0" w15:restartNumberingAfterBreak="0">
    <w:nsid w:val="FFFFFF1D"/>
    <w:multiLevelType w:val="multilevel"/>
    <w:tmpl w:val="E688AE08"/>
    <w:lvl w:ilvl="0">
      <w:start w:val="1"/>
      <w:numFmt w:val="bullet"/>
      <w:pStyle w:val="PlaceholderText1"/>
      <w:lvlText w:val=""/>
      <w:lvlJc w:val="left"/>
      <w:pPr>
        <w:tabs>
          <w:tab w:val="num" w:pos="450"/>
        </w:tabs>
        <w:ind w:left="450"/>
      </w:pPr>
      <w:rPr>
        <w:rFonts w:ascii="Symbol" w:hAnsi="Symbol" w:hint="default"/>
      </w:rPr>
    </w:lvl>
    <w:lvl w:ilvl="1">
      <w:start w:val="1"/>
      <w:numFmt w:val="bullet"/>
      <w:pStyle w:val="NoSpacing"/>
      <w:lvlText w:val=""/>
      <w:lvlJc w:val="left"/>
      <w:pPr>
        <w:tabs>
          <w:tab w:val="num" w:pos="1170"/>
        </w:tabs>
        <w:ind w:left="1530" w:hanging="360"/>
      </w:pPr>
      <w:rPr>
        <w:rFonts w:ascii="Symbol" w:hAnsi="Symbol" w:hint="default"/>
      </w:rPr>
    </w:lvl>
    <w:lvl w:ilvl="2">
      <w:start w:val="1"/>
      <w:numFmt w:val="bullet"/>
      <w:pStyle w:val="LightShading1"/>
      <w:lvlText w:val="o"/>
      <w:lvlJc w:val="left"/>
      <w:pPr>
        <w:tabs>
          <w:tab w:val="num" w:pos="1890"/>
        </w:tabs>
        <w:ind w:left="2250" w:hanging="360"/>
      </w:pPr>
      <w:rPr>
        <w:rFonts w:ascii="Courier New" w:hAnsi="Courier New" w:hint="default"/>
      </w:rPr>
    </w:lvl>
    <w:lvl w:ilvl="3">
      <w:start w:val="1"/>
      <w:numFmt w:val="bullet"/>
      <w:pStyle w:val="LightList1"/>
      <w:lvlText w:val=""/>
      <w:lvlJc w:val="left"/>
      <w:pPr>
        <w:tabs>
          <w:tab w:val="num" w:pos="2610"/>
        </w:tabs>
        <w:ind w:left="2970" w:hanging="360"/>
      </w:pPr>
      <w:rPr>
        <w:rFonts w:ascii="Wingdings" w:hAnsi="Wingdings" w:hint="default"/>
      </w:rPr>
    </w:lvl>
    <w:lvl w:ilvl="4">
      <w:start w:val="1"/>
      <w:numFmt w:val="bullet"/>
      <w:pStyle w:val="LightGrid1"/>
      <w:lvlText w:val=""/>
      <w:lvlJc w:val="left"/>
      <w:pPr>
        <w:tabs>
          <w:tab w:val="num" w:pos="3330"/>
        </w:tabs>
        <w:ind w:left="3690" w:hanging="360"/>
      </w:pPr>
      <w:rPr>
        <w:rFonts w:ascii="Wingdings" w:hAnsi="Wingdings" w:hint="default"/>
      </w:rPr>
    </w:lvl>
    <w:lvl w:ilvl="5">
      <w:start w:val="1"/>
      <w:numFmt w:val="bullet"/>
      <w:pStyle w:val="MediumShading11"/>
      <w:lvlText w:val=""/>
      <w:lvlJc w:val="left"/>
      <w:pPr>
        <w:tabs>
          <w:tab w:val="num" w:pos="4050"/>
        </w:tabs>
        <w:ind w:left="4410" w:hanging="360"/>
      </w:pPr>
      <w:rPr>
        <w:rFonts w:ascii="Symbol" w:hAnsi="Symbol" w:hint="default"/>
      </w:rPr>
    </w:lvl>
    <w:lvl w:ilvl="6">
      <w:start w:val="1"/>
      <w:numFmt w:val="bullet"/>
      <w:pStyle w:val="MediumShading21"/>
      <w:lvlText w:val="o"/>
      <w:lvlJc w:val="left"/>
      <w:pPr>
        <w:tabs>
          <w:tab w:val="num" w:pos="4770"/>
        </w:tabs>
        <w:ind w:left="5130" w:hanging="360"/>
      </w:pPr>
      <w:rPr>
        <w:rFonts w:ascii="Courier New" w:hAnsi="Courier New" w:hint="default"/>
      </w:rPr>
    </w:lvl>
    <w:lvl w:ilvl="7">
      <w:start w:val="1"/>
      <w:numFmt w:val="bullet"/>
      <w:pStyle w:val="MediumList11"/>
      <w:lvlText w:val=""/>
      <w:lvlJc w:val="left"/>
      <w:pPr>
        <w:tabs>
          <w:tab w:val="num" w:pos="5490"/>
        </w:tabs>
        <w:ind w:left="5850" w:hanging="360"/>
      </w:pPr>
      <w:rPr>
        <w:rFonts w:ascii="Wingdings" w:hAnsi="Wingdings" w:hint="default"/>
      </w:rPr>
    </w:lvl>
    <w:lvl w:ilvl="8">
      <w:start w:val="1"/>
      <w:numFmt w:val="bullet"/>
      <w:pStyle w:val="MediumList21"/>
      <w:lvlText w:val=""/>
      <w:lvlJc w:val="left"/>
      <w:pPr>
        <w:tabs>
          <w:tab w:val="num" w:pos="6210"/>
        </w:tabs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8092D5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73086A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EEBADA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B7E0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B0286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5361E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8982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4E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71687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B8A7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0309BD"/>
    <w:multiLevelType w:val="hybridMultilevel"/>
    <w:tmpl w:val="821E5C70"/>
    <w:lvl w:ilvl="0" w:tplc="7BDC0736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849BB"/>
    <w:multiLevelType w:val="hybridMultilevel"/>
    <w:tmpl w:val="2F2C01B6"/>
    <w:lvl w:ilvl="0" w:tplc="E3EEE6AA">
      <w:start w:val="1"/>
      <w:numFmt w:val="bullet"/>
      <w:pStyle w:val="WABulletLis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3" w15:restartNumberingAfterBreak="0">
    <w:nsid w:val="171F41A1"/>
    <w:multiLevelType w:val="hybridMultilevel"/>
    <w:tmpl w:val="B088F60E"/>
    <w:lvl w:ilvl="0" w:tplc="7BDC0736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5A714A"/>
    <w:multiLevelType w:val="hybridMultilevel"/>
    <w:tmpl w:val="212E2544"/>
    <w:lvl w:ilvl="0" w:tplc="E41E0942">
      <w:start w:val="1"/>
      <w:numFmt w:val="bullet"/>
      <w:pStyle w:val="WAbullet"/>
      <w:lvlText w:val=""/>
      <w:lvlJc w:val="left"/>
      <w:pPr>
        <w:ind w:left="864" w:hanging="504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916288"/>
    <w:multiLevelType w:val="hybridMultilevel"/>
    <w:tmpl w:val="A76E92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0C32C3"/>
    <w:multiLevelType w:val="hybridMultilevel"/>
    <w:tmpl w:val="3C7A8580"/>
    <w:lvl w:ilvl="0" w:tplc="C846D880">
      <w:start w:val="1"/>
      <w:numFmt w:val="bullet"/>
      <w:pStyle w:val="WABigSubhead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A21446"/>
    <w:multiLevelType w:val="hybridMultilevel"/>
    <w:tmpl w:val="52EED59C"/>
    <w:lvl w:ilvl="0" w:tplc="7682D492">
      <w:start w:val="1"/>
      <w:numFmt w:val="bullet"/>
      <w:pStyle w:val="WASubBulletList"/>
      <w:lvlText w:val="–"/>
      <w:lvlJc w:val="left"/>
      <w:pPr>
        <w:ind w:left="540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44A34"/>
    <w:multiLevelType w:val="hybridMultilevel"/>
    <w:tmpl w:val="4704BC44"/>
    <w:lvl w:ilvl="0" w:tplc="311A16BA">
      <w:start w:val="1"/>
      <w:numFmt w:val="decimal"/>
      <w:pStyle w:val="WAItem"/>
      <w:lvlText w:val="%1."/>
      <w:lvlJc w:val="left"/>
      <w:pPr>
        <w:ind w:left="720" w:hanging="360"/>
      </w:pPr>
      <w:rPr>
        <w:rFonts w:ascii="Arial Black" w:hAnsi="Arial Black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745A1"/>
    <w:multiLevelType w:val="hybridMultilevel"/>
    <w:tmpl w:val="AA9C9004"/>
    <w:lvl w:ilvl="0" w:tplc="84B492B0">
      <w:start w:val="1"/>
      <w:numFmt w:val="bullet"/>
      <w:pStyle w:val="WAbullet2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956F9"/>
    <w:multiLevelType w:val="hybridMultilevel"/>
    <w:tmpl w:val="F1029C8A"/>
    <w:lvl w:ilvl="0" w:tplc="7BDC0736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44263">
    <w:abstractNumId w:val="0"/>
  </w:num>
  <w:num w:numId="2" w16cid:durableId="1234848774">
    <w:abstractNumId w:val="14"/>
  </w:num>
  <w:num w:numId="3" w16cid:durableId="886719797">
    <w:abstractNumId w:val="19"/>
  </w:num>
  <w:num w:numId="4" w16cid:durableId="929971426">
    <w:abstractNumId w:val="15"/>
  </w:num>
  <w:num w:numId="5" w16cid:durableId="2030375488">
    <w:abstractNumId w:val="16"/>
  </w:num>
  <w:num w:numId="6" w16cid:durableId="1484925999">
    <w:abstractNumId w:val="12"/>
  </w:num>
  <w:num w:numId="7" w16cid:durableId="801075236">
    <w:abstractNumId w:val="18"/>
  </w:num>
  <w:num w:numId="8" w16cid:durableId="1937327567">
    <w:abstractNumId w:val="17"/>
  </w:num>
  <w:num w:numId="9" w16cid:durableId="1787308639">
    <w:abstractNumId w:val="10"/>
  </w:num>
  <w:num w:numId="10" w16cid:durableId="841890967">
    <w:abstractNumId w:val="8"/>
  </w:num>
  <w:num w:numId="11" w16cid:durableId="964887355">
    <w:abstractNumId w:val="7"/>
  </w:num>
  <w:num w:numId="12" w16cid:durableId="742724885">
    <w:abstractNumId w:val="6"/>
  </w:num>
  <w:num w:numId="13" w16cid:durableId="213009382">
    <w:abstractNumId w:val="5"/>
  </w:num>
  <w:num w:numId="14" w16cid:durableId="351078181">
    <w:abstractNumId w:val="9"/>
  </w:num>
  <w:num w:numId="15" w16cid:durableId="881984427">
    <w:abstractNumId w:val="4"/>
  </w:num>
  <w:num w:numId="16" w16cid:durableId="1412584233">
    <w:abstractNumId w:val="3"/>
  </w:num>
  <w:num w:numId="17" w16cid:durableId="220099961">
    <w:abstractNumId w:val="2"/>
  </w:num>
  <w:num w:numId="18" w16cid:durableId="1850027745">
    <w:abstractNumId w:val="1"/>
  </w:num>
  <w:num w:numId="19" w16cid:durableId="875967386">
    <w:abstractNumId w:val="13"/>
  </w:num>
  <w:num w:numId="20" w16cid:durableId="1644113354">
    <w:abstractNumId w:val="11"/>
  </w:num>
  <w:num w:numId="21" w16cid:durableId="18337912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43"/>
    <w:rsid w:val="00030B47"/>
    <w:rsid w:val="000338CB"/>
    <w:rsid w:val="0004018B"/>
    <w:rsid w:val="000C47B5"/>
    <w:rsid w:val="0010268A"/>
    <w:rsid w:val="00103A7D"/>
    <w:rsid w:val="0011672B"/>
    <w:rsid w:val="00147C76"/>
    <w:rsid w:val="001514B4"/>
    <w:rsid w:val="00184BA1"/>
    <w:rsid w:val="001E5237"/>
    <w:rsid w:val="00211B4F"/>
    <w:rsid w:val="00223AC0"/>
    <w:rsid w:val="00226536"/>
    <w:rsid w:val="00241AEA"/>
    <w:rsid w:val="00251261"/>
    <w:rsid w:val="00265B29"/>
    <w:rsid w:val="002865A8"/>
    <w:rsid w:val="00294008"/>
    <w:rsid w:val="002B7F2D"/>
    <w:rsid w:val="002D58A2"/>
    <w:rsid w:val="002E0BED"/>
    <w:rsid w:val="002E53B9"/>
    <w:rsid w:val="002F6D5A"/>
    <w:rsid w:val="002F6F5F"/>
    <w:rsid w:val="003003D3"/>
    <w:rsid w:val="00302A24"/>
    <w:rsid w:val="00327151"/>
    <w:rsid w:val="00330745"/>
    <w:rsid w:val="00344116"/>
    <w:rsid w:val="00353F6A"/>
    <w:rsid w:val="00380032"/>
    <w:rsid w:val="0038062F"/>
    <w:rsid w:val="00395AFB"/>
    <w:rsid w:val="003A5A62"/>
    <w:rsid w:val="003A7F29"/>
    <w:rsid w:val="003F4F98"/>
    <w:rsid w:val="004040C8"/>
    <w:rsid w:val="0042104D"/>
    <w:rsid w:val="00476526"/>
    <w:rsid w:val="00491C52"/>
    <w:rsid w:val="0053768F"/>
    <w:rsid w:val="00556701"/>
    <w:rsid w:val="005662FA"/>
    <w:rsid w:val="00591B94"/>
    <w:rsid w:val="005A0FAF"/>
    <w:rsid w:val="005A5022"/>
    <w:rsid w:val="005A5197"/>
    <w:rsid w:val="005C2F8D"/>
    <w:rsid w:val="00601B4B"/>
    <w:rsid w:val="006236DE"/>
    <w:rsid w:val="00627139"/>
    <w:rsid w:val="006439E7"/>
    <w:rsid w:val="006976AA"/>
    <w:rsid w:val="006B034D"/>
    <w:rsid w:val="006B4F86"/>
    <w:rsid w:val="006C4461"/>
    <w:rsid w:val="006E3EAE"/>
    <w:rsid w:val="006F62F9"/>
    <w:rsid w:val="00712CBA"/>
    <w:rsid w:val="0071388C"/>
    <w:rsid w:val="00725049"/>
    <w:rsid w:val="00730F1E"/>
    <w:rsid w:val="007340B6"/>
    <w:rsid w:val="00750007"/>
    <w:rsid w:val="00757103"/>
    <w:rsid w:val="0078502C"/>
    <w:rsid w:val="007C073F"/>
    <w:rsid w:val="007C73FE"/>
    <w:rsid w:val="007F10C5"/>
    <w:rsid w:val="00825A51"/>
    <w:rsid w:val="00850764"/>
    <w:rsid w:val="00884EB4"/>
    <w:rsid w:val="00896113"/>
    <w:rsid w:val="008D469B"/>
    <w:rsid w:val="008E1CCA"/>
    <w:rsid w:val="008E1D85"/>
    <w:rsid w:val="008E5999"/>
    <w:rsid w:val="008F7569"/>
    <w:rsid w:val="00904315"/>
    <w:rsid w:val="009321AF"/>
    <w:rsid w:val="00943A9B"/>
    <w:rsid w:val="00965056"/>
    <w:rsid w:val="0099203D"/>
    <w:rsid w:val="009C5D47"/>
    <w:rsid w:val="009D41A3"/>
    <w:rsid w:val="00A23653"/>
    <w:rsid w:val="00A24DAD"/>
    <w:rsid w:val="00A47D02"/>
    <w:rsid w:val="00A56FFD"/>
    <w:rsid w:val="00A973A0"/>
    <w:rsid w:val="00AD5DC2"/>
    <w:rsid w:val="00AE60D9"/>
    <w:rsid w:val="00AE7C9A"/>
    <w:rsid w:val="00AF6BD9"/>
    <w:rsid w:val="00AF6F04"/>
    <w:rsid w:val="00B06B34"/>
    <w:rsid w:val="00B577B2"/>
    <w:rsid w:val="00B87624"/>
    <w:rsid w:val="00B91087"/>
    <w:rsid w:val="00BE146C"/>
    <w:rsid w:val="00BE4CE6"/>
    <w:rsid w:val="00BE4E2B"/>
    <w:rsid w:val="00C60943"/>
    <w:rsid w:val="00C90BBE"/>
    <w:rsid w:val="00CD7726"/>
    <w:rsid w:val="00D14A36"/>
    <w:rsid w:val="00D1580B"/>
    <w:rsid w:val="00D215B9"/>
    <w:rsid w:val="00D60FB1"/>
    <w:rsid w:val="00D6564A"/>
    <w:rsid w:val="00D9757B"/>
    <w:rsid w:val="00DB1DE9"/>
    <w:rsid w:val="00DE1EEC"/>
    <w:rsid w:val="00DE438F"/>
    <w:rsid w:val="00DE4749"/>
    <w:rsid w:val="00E01C1A"/>
    <w:rsid w:val="00E355B3"/>
    <w:rsid w:val="00E51A6A"/>
    <w:rsid w:val="00E541F5"/>
    <w:rsid w:val="00E57811"/>
    <w:rsid w:val="00E77B02"/>
    <w:rsid w:val="00EE631A"/>
    <w:rsid w:val="00EF02FD"/>
    <w:rsid w:val="00F07070"/>
    <w:rsid w:val="00F16EA1"/>
    <w:rsid w:val="00F240A2"/>
    <w:rsid w:val="00F25DE2"/>
    <w:rsid w:val="00F542DE"/>
    <w:rsid w:val="00F87657"/>
    <w:rsid w:val="00F91865"/>
    <w:rsid w:val="00FB04AF"/>
    <w:rsid w:val="00FB47C8"/>
    <w:rsid w:val="00FB4EE2"/>
    <w:rsid w:val="00FC20DA"/>
    <w:rsid w:val="00F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54D93979"/>
  <w15:chartTrackingRefBased/>
  <w15:docId w15:val="{27E30734-1E25-41E5-92F8-1E9DCFBA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annotation reference" w:uiPriority="99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7B2E"/>
    <w:pPr>
      <w:spacing w:after="200"/>
    </w:pPr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laceholderText1">
    <w:name w:val="Placeholder Text1"/>
    <w:basedOn w:val="Normal"/>
    <w:rsid w:val="00C60943"/>
    <w:pPr>
      <w:keepNext/>
      <w:numPr>
        <w:numId w:val="1"/>
      </w:numPr>
      <w:tabs>
        <w:tab w:val="clear" w:pos="450"/>
        <w:tab w:val="num" w:pos="360"/>
      </w:tabs>
      <w:spacing w:after="0"/>
      <w:ind w:left="0"/>
      <w:contextualSpacing/>
      <w:outlineLvl w:val="0"/>
    </w:pPr>
    <w:rPr>
      <w:rFonts w:ascii="Verdana" w:eastAsia="MS Gothic" w:hAnsi="Verdana"/>
    </w:rPr>
  </w:style>
  <w:style w:type="paragraph" w:styleId="NoSpacing">
    <w:name w:val="No Spacing"/>
    <w:basedOn w:val="Normal"/>
    <w:qFormat/>
    <w:rsid w:val="00C60943"/>
    <w:pPr>
      <w:keepNext/>
      <w:numPr>
        <w:ilvl w:val="1"/>
        <w:numId w:val="1"/>
      </w:numPr>
      <w:tabs>
        <w:tab w:val="clear" w:pos="1170"/>
        <w:tab w:val="num" w:pos="360"/>
      </w:tabs>
      <w:spacing w:after="0"/>
      <w:ind w:left="0" w:firstLine="0"/>
      <w:contextualSpacing/>
      <w:outlineLvl w:val="1"/>
    </w:pPr>
    <w:rPr>
      <w:rFonts w:ascii="Verdana" w:eastAsia="MS Gothic" w:hAnsi="Verdana"/>
    </w:rPr>
  </w:style>
  <w:style w:type="paragraph" w:customStyle="1" w:styleId="LightShading1">
    <w:name w:val="Light Shading1"/>
    <w:basedOn w:val="Normal"/>
    <w:rsid w:val="00C60943"/>
    <w:pPr>
      <w:keepNext/>
      <w:numPr>
        <w:ilvl w:val="2"/>
        <w:numId w:val="1"/>
      </w:numPr>
      <w:spacing w:after="0"/>
      <w:contextualSpacing/>
      <w:outlineLvl w:val="2"/>
    </w:pPr>
    <w:rPr>
      <w:rFonts w:ascii="Verdana" w:eastAsia="MS Gothic" w:hAnsi="Verdana"/>
    </w:rPr>
  </w:style>
  <w:style w:type="paragraph" w:customStyle="1" w:styleId="LightList1">
    <w:name w:val="Light List1"/>
    <w:basedOn w:val="Normal"/>
    <w:rsid w:val="00C60943"/>
    <w:pPr>
      <w:keepNext/>
      <w:numPr>
        <w:ilvl w:val="3"/>
        <w:numId w:val="1"/>
      </w:numPr>
      <w:spacing w:after="0"/>
      <w:contextualSpacing/>
      <w:outlineLvl w:val="3"/>
    </w:pPr>
    <w:rPr>
      <w:rFonts w:ascii="Verdana" w:eastAsia="MS Gothic" w:hAnsi="Verdana"/>
    </w:rPr>
  </w:style>
  <w:style w:type="paragraph" w:customStyle="1" w:styleId="LightGrid1">
    <w:name w:val="Light Grid1"/>
    <w:basedOn w:val="Normal"/>
    <w:rsid w:val="00C60943"/>
    <w:pPr>
      <w:keepNext/>
      <w:numPr>
        <w:ilvl w:val="4"/>
        <w:numId w:val="1"/>
      </w:numPr>
      <w:spacing w:after="0"/>
      <w:contextualSpacing/>
      <w:outlineLvl w:val="4"/>
    </w:pPr>
    <w:rPr>
      <w:rFonts w:ascii="Verdana" w:eastAsia="MS Gothic" w:hAnsi="Verdana"/>
    </w:rPr>
  </w:style>
  <w:style w:type="paragraph" w:customStyle="1" w:styleId="MediumShading11">
    <w:name w:val="Medium Shading 11"/>
    <w:basedOn w:val="Normal"/>
    <w:rsid w:val="00C60943"/>
    <w:pPr>
      <w:keepNext/>
      <w:numPr>
        <w:ilvl w:val="5"/>
        <w:numId w:val="1"/>
      </w:numPr>
      <w:spacing w:after="0"/>
      <w:contextualSpacing/>
      <w:outlineLvl w:val="5"/>
    </w:pPr>
    <w:rPr>
      <w:rFonts w:ascii="Verdana" w:eastAsia="MS Gothic" w:hAnsi="Verdana"/>
    </w:rPr>
  </w:style>
  <w:style w:type="paragraph" w:customStyle="1" w:styleId="MediumShading21">
    <w:name w:val="Medium Shading 21"/>
    <w:basedOn w:val="Normal"/>
    <w:rsid w:val="00C60943"/>
    <w:pPr>
      <w:keepNext/>
      <w:numPr>
        <w:ilvl w:val="6"/>
        <w:numId w:val="1"/>
      </w:numPr>
      <w:spacing w:after="0"/>
      <w:contextualSpacing/>
      <w:outlineLvl w:val="6"/>
    </w:pPr>
    <w:rPr>
      <w:rFonts w:ascii="Verdana" w:eastAsia="MS Gothic" w:hAnsi="Verdana"/>
    </w:rPr>
  </w:style>
  <w:style w:type="paragraph" w:customStyle="1" w:styleId="MediumList11">
    <w:name w:val="Medium List 11"/>
    <w:basedOn w:val="Normal"/>
    <w:rsid w:val="00C60943"/>
    <w:pPr>
      <w:keepNext/>
      <w:numPr>
        <w:ilvl w:val="7"/>
        <w:numId w:val="1"/>
      </w:numPr>
      <w:spacing w:after="0"/>
      <w:contextualSpacing/>
      <w:outlineLvl w:val="7"/>
    </w:pPr>
    <w:rPr>
      <w:rFonts w:ascii="Verdana" w:eastAsia="MS Gothic" w:hAnsi="Verdana"/>
    </w:rPr>
  </w:style>
  <w:style w:type="paragraph" w:customStyle="1" w:styleId="MediumList21">
    <w:name w:val="Medium List 21"/>
    <w:basedOn w:val="Normal"/>
    <w:rsid w:val="00C60943"/>
    <w:pPr>
      <w:keepNext/>
      <w:numPr>
        <w:ilvl w:val="8"/>
        <w:numId w:val="1"/>
      </w:numPr>
      <w:spacing w:after="0"/>
      <w:contextualSpacing/>
      <w:outlineLvl w:val="8"/>
    </w:pPr>
    <w:rPr>
      <w:rFonts w:ascii="Verdana" w:eastAsia="MS Gothic" w:hAnsi="Verdana"/>
    </w:rPr>
  </w:style>
  <w:style w:type="paragraph" w:styleId="Header">
    <w:name w:val="header"/>
    <w:basedOn w:val="Normal"/>
    <w:link w:val="HeaderChar"/>
    <w:uiPriority w:val="99"/>
    <w:rsid w:val="00C60943"/>
    <w:pPr>
      <w:tabs>
        <w:tab w:val="center" w:pos="4320"/>
        <w:tab w:val="right" w:pos="8640"/>
      </w:tabs>
      <w:spacing w:after="0"/>
    </w:pPr>
    <w:rPr>
      <w:sz w:val="20"/>
      <w:szCs w:val="20"/>
      <w:lang w:val="x-none"/>
    </w:rPr>
  </w:style>
  <w:style w:type="character" w:customStyle="1" w:styleId="HeaderChar">
    <w:name w:val="Header Char"/>
    <w:link w:val="Header"/>
    <w:uiPriority w:val="99"/>
    <w:locked/>
    <w:rsid w:val="00C60943"/>
    <w:rPr>
      <w:rFonts w:ascii="Cambria" w:eastAsia="MS Mincho" w:hAnsi="Cambria" w:cs="Times New Roman"/>
      <w:lang w:val="x-none" w:eastAsia="ja-JP"/>
    </w:rPr>
  </w:style>
  <w:style w:type="paragraph" w:styleId="Footer">
    <w:name w:val="footer"/>
    <w:basedOn w:val="Normal"/>
    <w:link w:val="FooterChar"/>
    <w:rsid w:val="00C60943"/>
    <w:pPr>
      <w:tabs>
        <w:tab w:val="center" w:pos="4320"/>
        <w:tab w:val="right" w:pos="8640"/>
      </w:tabs>
      <w:spacing w:after="0"/>
    </w:pPr>
    <w:rPr>
      <w:sz w:val="20"/>
      <w:szCs w:val="20"/>
      <w:lang w:val="x-none"/>
    </w:rPr>
  </w:style>
  <w:style w:type="character" w:customStyle="1" w:styleId="FooterChar">
    <w:name w:val="Footer Char"/>
    <w:link w:val="Footer"/>
    <w:locked/>
    <w:rsid w:val="00C60943"/>
    <w:rPr>
      <w:rFonts w:ascii="Cambria" w:eastAsia="MS Mincho" w:hAnsi="Cambria" w:cs="Times New Roman"/>
      <w:lang w:val="x-none" w:eastAsia="ja-JP"/>
    </w:rPr>
  </w:style>
  <w:style w:type="character" w:styleId="PageNumber">
    <w:name w:val="page number"/>
    <w:uiPriority w:val="99"/>
    <w:rsid w:val="00C60943"/>
    <w:rPr>
      <w:rFonts w:cs="Times New Roman"/>
    </w:rPr>
  </w:style>
  <w:style w:type="paragraph" w:styleId="BodyText">
    <w:name w:val="Body Text"/>
    <w:basedOn w:val="Normal"/>
    <w:link w:val="BodyTextChar"/>
    <w:rsid w:val="002E18C7"/>
    <w:pPr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eastAsia="Cambria" w:hAnsi="Times New Roman"/>
      <w:b/>
      <w:szCs w:val="20"/>
      <w:lang w:val="x-none" w:eastAsia="x-none"/>
    </w:rPr>
  </w:style>
  <w:style w:type="character" w:customStyle="1" w:styleId="BodyTextChar">
    <w:name w:val="Body Text Char"/>
    <w:link w:val="BodyText"/>
    <w:locked/>
    <w:rsid w:val="002E18C7"/>
    <w:rPr>
      <w:rFonts w:ascii="Times New Roman" w:hAnsi="Times New Roman" w:cs="Times New Roman"/>
      <w:b/>
      <w:sz w:val="24"/>
    </w:rPr>
  </w:style>
  <w:style w:type="paragraph" w:customStyle="1" w:styleId="ColorfulList-Accent11">
    <w:name w:val="Colorful List - Accent 11"/>
    <w:basedOn w:val="Normal"/>
    <w:qFormat/>
    <w:rsid w:val="002E18C7"/>
    <w:pPr>
      <w:overflowPunct w:val="0"/>
      <w:autoSpaceDE w:val="0"/>
      <w:autoSpaceDN w:val="0"/>
      <w:adjustRightInd w:val="0"/>
      <w:spacing w:after="0"/>
      <w:ind w:left="720"/>
      <w:contextualSpacing/>
      <w:textAlignment w:val="baseline"/>
    </w:pPr>
    <w:rPr>
      <w:rFonts w:ascii="Courier" w:eastAsia="Cambria" w:hAnsi="Courier"/>
      <w:szCs w:val="20"/>
      <w:lang w:eastAsia="en-US"/>
    </w:rPr>
  </w:style>
  <w:style w:type="character" w:styleId="Hyperlink">
    <w:name w:val="Hyperlink"/>
    <w:semiHidden/>
    <w:rsid w:val="002E18C7"/>
    <w:rPr>
      <w:rFonts w:cs="Times New Roman"/>
      <w:color w:val="0000FF"/>
      <w:u w:val="single"/>
    </w:rPr>
  </w:style>
  <w:style w:type="paragraph" w:customStyle="1" w:styleId="Default">
    <w:name w:val="Default"/>
    <w:rsid w:val="002E18C7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lang w:eastAsia="en-US"/>
    </w:rPr>
  </w:style>
  <w:style w:type="table" w:styleId="TableGrid">
    <w:name w:val="Table Grid"/>
    <w:basedOn w:val="TableNormal"/>
    <w:rsid w:val="002E18C7"/>
    <w:rPr>
      <w:rFonts w:eastAsia="MS Mincho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2E18C7"/>
    <w:pPr>
      <w:spacing w:after="0"/>
    </w:pPr>
    <w:rPr>
      <w:rFonts w:ascii="Lucida Grande" w:hAnsi="Lucida Grande"/>
      <w:sz w:val="18"/>
      <w:szCs w:val="20"/>
      <w:lang w:val="x-none"/>
    </w:rPr>
  </w:style>
  <w:style w:type="character" w:customStyle="1" w:styleId="BalloonTextChar">
    <w:name w:val="Balloon Text Char"/>
    <w:link w:val="BalloonText"/>
    <w:semiHidden/>
    <w:locked/>
    <w:rsid w:val="002E18C7"/>
    <w:rPr>
      <w:rFonts w:ascii="Lucida Grande" w:eastAsia="MS Mincho" w:hAnsi="Lucida Grande" w:cs="Times New Roman"/>
      <w:sz w:val="18"/>
      <w:lang w:val="x-none" w:eastAsia="ja-JP"/>
    </w:rPr>
  </w:style>
  <w:style w:type="character" w:styleId="CommentReference">
    <w:name w:val="annotation reference"/>
    <w:uiPriority w:val="99"/>
    <w:rsid w:val="002E18C7"/>
    <w:rPr>
      <w:rFonts w:cs="Times New Roman"/>
      <w:sz w:val="18"/>
    </w:rPr>
  </w:style>
  <w:style w:type="paragraph" w:styleId="CommentText">
    <w:name w:val="annotation text"/>
    <w:basedOn w:val="Normal"/>
    <w:link w:val="CommentTextChar"/>
    <w:rsid w:val="002E18C7"/>
    <w:rPr>
      <w:szCs w:val="20"/>
      <w:lang w:val="x-none"/>
    </w:rPr>
  </w:style>
  <w:style w:type="character" w:customStyle="1" w:styleId="CommentTextChar">
    <w:name w:val="Comment Text Char"/>
    <w:link w:val="CommentText"/>
    <w:locked/>
    <w:rsid w:val="002E18C7"/>
    <w:rPr>
      <w:rFonts w:eastAsia="MS Mincho" w:cs="Times New Roman"/>
      <w:sz w:val="24"/>
      <w:lang w:val="x-none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E18C7"/>
    <w:rPr>
      <w:b/>
    </w:rPr>
  </w:style>
  <w:style w:type="character" w:customStyle="1" w:styleId="CommentSubjectChar">
    <w:name w:val="Comment Subject Char"/>
    <w:link w:val="CommentSubject"/>
    <w:semiHidden/>
    <w:locked/>
    <w:rsid w:val="002E18C7"/>
    <w:rPr>
      <w:rFonts w:eastAsia="MS Mincho" w:cs="Times New Roman"/>
      <w:b/>
      <w:sz w:val="24"/>
      <w:lang w:val="x-none" w:eastAsia="ja-JP"/>
    </w:rPr>
  </w:style>
  <w:style w:type="paragraph" w:customStyle="1" w:styleId="WAnote">
    <w:name w:val="WA note"/>
    <w:basedOn w:val="Normal"/>
    <w:qFormat/>
    <w:rsid w:val="006B3FEB"/>
    <w:pPr>
      <w:tabs>
        <w:tab w:val="left" w:pos="1260"/>
      </w:tabs>
      <w:spacing w:before="120" w:after="0"/>
      <w:ind w:firstLine="7"/>
    </w:pPr>
    <w:rPr>
      <w:rFonts w:ascii="Arial" w:hAnsi="Arial" w:cs="Arial"/>
      <w:sz w:val="22"/>
      <w:szCs w:val="22"/>
    </w:rPr>
  </w:style>
  <w:style w:type="paragraph" w:customStyle="1" w:styleId="WAsubcheckbox">
    <w:name w:val="WA sub check box"/>
    <w:basedOn w:val="Normal"/>
    <w:qFormat/>
    <w:rsid w:val="006B3FEB"/>
    <w:pPr>
      <w:tabs>
        <w:tab w:val="left" w:pos="900"/>
        <w:tab w:val="left" w:pos="9360"/>
      </w:tabs>
      <w:suppressAutoHyphens/>
      <w:spacing w:before="80" w:after="0"/>
      <w:ind w:left="900" w:hanging="360"/>
    </w:pPr>
    <w:rPr>
      <w:rFonts w:ascii="Arial" w:hAnsi="Arial" w:cs="Arial"/>
      <w:spacing w:val="-2"/>
      <w:sz w:val="22"/>
      <w:szCs w:val="22"/>
    </w:rPr>
  </w:style>
  <w:style w:type="paragraph" w:customStyle="1" w:styleId="WAbullet">
    <w:name w:val="WA bullet"/>
    <w:basedOn w:val="Normal"/>
    <w:qFormat/>
    <w:rsid w:val="00DC4AC5"/>
    <w:pPr>
      <w:numPr>
        <w:numId w:val="2"/>
      </w:numPr>
      <w:tabs>
        <w:tab w:val="left" w:pos="900"/>
        <w:tab w:val="left" w:pos="1440"/>
        <w:tab w:val="left" w:pos="2160"/>
        <w:tab w:val="left" w:pos="2880"/>
        <w:tab w:val="left" w:pos="4176"/>
        <w:tab w:val="left" w:pos="5904"/>
        <w:tab w:val="left" w:pos="6624"/>
        <w:tab w:val="left" w:pos="7056"/>
        <w:tab w:val="left" w:pos="10080"/>
      </w:tabs>
      <w:spacing w:before="80" w:after="0"/>
      <w:ind w:left="900" w:hanging="360"/>
    </w:pPr>
    <w:rPr>
      <w:rFonts w:ascii="Arial" w:hAnsi="Arial"/>
      <w:sz w:val="22"/>
    </w:rPr>
  </w:style>
  <w:style w:type="paragraph" w:customStyle="1" w:styleId="WAbullet2">
    <w:name w:val="WA bullet 2"/>
    <w:basedOn w:val="WAbullet"/>
    <w:qFormat/>
    <w:rsid w:val="000C5D61"/>
    <w:pPr>
      <w:numPr>
        <w:numId w:val="3"/>
      </w:numPr>
      <w:tabs>
        <w:tab w:val="clear" w:pos="1440"/>
        <w:tab w:val="left" w:pos="1260"/>
      </w:tabs>
      <w:ind w:left="1260"/>
    </w:pPr>
  </w:style>
  <w:style w:type="paragraph" w:customStyle="1" w:styleId="WABigSubhead">
    <w:name w:val="WA Big Subhead"/>
    <w:next w:val="Normal"/>
    <w:qFormat/>
    <w:rsid w:val="00330745"/>
    <w:pPr>
      <w:numPr>
        <w:numId w:val="5"/>
      </w:numPr>
      <w:spacing w:before="240"/>
      <w:outlineLvl w:val="0"/>
    </w:pPr>
    <w:rPr>
      <w:rFonts w:ascii="Arial" w:eastAsia="MS Mincho" w:hAnsi="Arial" w:cs="Arial"/>
      <w:b/>
      <w:i/>
      <w:sz w:val="26"/>
      <w:szCs w:val="28"/>
      <w:lang w:eastAsia="ja-JP"/>
    </w:rPr>
  </w:style>
  <w:style w:type="paragraph" w:customStyle="1" w:styleId="WABody6AboveHang">
    <w:name w:val="WA Body 6 Above Hang"/>
    <w:basedOn w:val="Normal"/>
    <w:qFormat/>
    <w:rsid w:val="00330745"/>
    <w:pPr>
      <w:spacing w:before="120" w:after="0"/>
      <w:ind w:left="900" w:hanging="353"/>
    </w:pPr>
    <w:rPr>
      <w:rFonts w:ascii="Arial" w:hAnsi="Arial" w:cs="Arial"/>
      <w:sz w:val="22"/>
      <w:szCs w:val="22"/>
    </w:rPr>
  </w:style>
  <w:style w:type="paragraph" w:customStyle="1" w:styleId="WAblankline">
    <w:name w:val="WA blank line"/>
    <w:basedOn w:val="WABody6AboveHang"/>
    <w:qFormat/>
    <w:rsid w:val="00330745"/>
    <w:pPr>
      <w:tabs>
        <w:tab w:val="left" w:pos="9360"/>
      </w:tabs>
      <w:ind w:firstLine="0"/>
    </w:pPr>
    <w:rPr>
      <w:u w:val="single"/>
    </w:rPr>
  </w:style>
  <w:style w:type="paragraph" w:customStyle="1" w:styleId="WABody6above">
    <w:name w:val="WA Body 6 above"/>
    <w:basedOn w:val="Normal"/>
    <w:qFormat/>
    <w:rsid w:val="00330745"/>
    <w:pPr>
      <w:spacing w:before="120" w:after="0"/>
      <w:ind w:left="907" w:hanging="360"/>
    </w:pPr>
    <w:rPr>
      <w:rFonts w:ascii="Arial" w:hAnsi="Arial" w:cs="Arial"/>
      <w:sz w:val="22"/>
      <w:szCs w:val="22"/>
    </w:rPr>
  </w:style>
  <w:style w:type="paragraph" w:customStyle="1" w:styleId="WABody63flush">
    <w:name w:val="WA Body .63&quot; flush"/>
    <w:basedOn w:val="WABody6above"/>
    <w:next w:val="WABody6above"/>
    <w:qFormat/>
    <w:rsid w:val="00330745"/>
    <w:pPr>
      <w:ind w:firstLine="0"/>
    </w:pPr>
    <w:rPr>
      <w:spacing w:val="-2"/>
      <w:szCs w:val="20"/>
    </w:rPr>
  </w:style>
  <w:style w:type="paragraph" w:customStyle="1" w:styleId="WABody38flush">
    <w:name w:val="WA Body .38&quot; flush"/>
    <w:basedOn w:val="WABody63flush"/>
    <w:qFormat/>
    <w:rsid w:val="00330745"/>
    <w:pPr>
      <w:ind w:left="547"/>
    </w:pPr>
    <w:rPr>
      <w:i/>
    </w:rPr>
  </w:style>
  <w:style w:type="paragraph" w:customStyle="1" w:styleId="WABody4AboveIndented">
    <w:name w:val="WA Body 4 Above Indented"/>
    <w:basedOn w:val="Normal"/>
    <w:qFormat/>
    <w:rsid w:val="00330745"/>
    <w:pPr>
      <w:tabs>
        <w:tab w:val="left" w:pos="1260"/>
        <w:tab w:val="left" w:pos="5400"/>
      </w:tabs>
      <w:spacing w:before="80" w:after="0"/>
      <w:ind w:left="1260" w:hanging="360"/>
    </w:pPr>
    <w:rPr>
      <w:rFonts w:ascii="Arial" w:hAnsi="Arial" w:cs="Arial"/>
      <w:sz w:val="22"/>
      <w:szCs w:val="22"/>
    </w:rPr>
  </w:style>
  <w:style w:type="paragraph" w:customStyle="1" w:styleId="WABody6AboveNoHang">
    <w:name w:val="WA Body 6 Above No Hang"/>
    <w:qFormat/>
    <w:rsid w:val="00330745"/>
    <w:pPr>
      <w:ind w:left="540" w:firstLine="7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BodyDeepIndent">
    <w:name w:val="WA Body Deep Indent"/>
    <w:basedOn w:val="WABody4AboveIndented"/>
    <w:qFormat/>
    <w:rsid w:val="00330745"/>
    <w:pPr>
      <w:tabs>
        <w:tab w:val="clear" w:pos="1260"/>
        <w:tab w:val="clear" w:pos="5400"/>
        <w:tab w:val="left" w:pos="1620"/>
      </w:tabs>
      <w:ind w:left="1620"/>
    </w:pPr>
  </w:style>
  <w:style w:type="paragraph" w:customStyle="1" w:styleId="WABulletList">
    <w:name w:val="WA Bullet List"/>
    <w:basedOn w:val="Normal"/>
    <w:qFormat/>
    <w:rsid w:val="00330745"/>
    <w:pPr>
      <w:numPr>
        <w:numId w:val="6"/>
      </w:numPr>
      <w:tabs>
        <w:tab w:val="left" w:pos="1620"/>
      </w:tabs>
      <w:suppressAutoHyphens/>
      <w:spacing w:before="60" w:after="0"/>
    </w:pPr>
    <w:rPr>
      <w:rFonts w:ascii="Arial" w:hAnsi="Arial" w:cs="Arial"/>
      <w:spacing w:val="-2"/>
      <w:sz w:val="22"/>
      <w:szCs w:val="22"/>
    </w:rPr>
  </w:style>
  <w:style w:type="paragraph" w:customStyle="1" w:styleId="WAFormTitle">
    <w:name w:val="WA Form Title"/>
    <w:basedOn w:val="Normal"/>
    <w:qFormat/>
    <w:rsid w:val="00330745"/>
    <w:pPr>
      <w:tabs>
        <w:tab w:val="center" w:pos="4320"/>
        <w:tab w:val="right" w:pos="8640"/>
        <w:tab w:val="right" w:pos="9360"/>
      </w:tabs>
      <w:spacing w:before="120" w:after="0"/>
    </w:pPr>
    <w:rPr>
      <w:rFonts w:ascii="Arial" w:hAnsi="Arial" w:cs="Arial"/>
      <w:b/>
      <w:sz w:val="32"/>
      <w:szCs w:val="34"/>
    </w:rPr>
  </w:style>
  <w:style w:type="paragraph" w:customStyle="1" w:styleId="WAItal10">
    <w:name w:val="WA Ital 10"/>
    <w:basedOn w:val="Normal"/>
    <w:qFormat/>
    <w:rsid w:val="00330745"/>
    <w:rPr>
      <w:rFonts w:ascii="Arial" w:hAnsi="Arial"/>
      <w:i/>
      <w:sz w:val="20"/>
      <w:szCs w:val="20"/>
    </w:rPr>
  </w:style>
  <w:style w:type="paragraph" w:customStyle="1" w:styleId="WAItem">
    <w:name w:val="WA Item #"/>
    <w:basedOn w:val="Normal"/>
    <w:qFormat/>
    <w:rsid w:val="00330745"/>
    <w:pPr>
      <w:keepNext/>
      <w:numPr>
        <w:numId w:val="7"/>
      </w:numPr>
      <w:tabs>
        <w:tab w:val="left" w:pos="540"/>
      </w:tabs>
      <w:suppressAutoHyphens/>
      <w:spacing w:before="200" w:after="0"/>
      <w:ind w:left="547" w:hanging="547"/>
      <w:outlineLvl w:val="1"/>
    </w:pPr>
    <w:rPr>
      <w:rFonts w:ascii="Arial" w:hAnsi="Arial" w:cs="Arial"/>
      <w:b/>
    </w:rPr>
  </w:style>
  <w:style w:type="paragraph" w:customStyle="1" w:styleId="WAItemTitle">
    <w:name w:val="WA Item Title"/>
    <w:basedOn w:val="Normal"/>
    <w:qFormat/>
    <w:rsid w:val="00330745"/>
    <w:pPr>
      <w:spacing w:before="200" w:after="0"/>
      <w:ind w:left="540" w:hanging="540"/>
    </w:pPr>
    <w:rPr>
      <w:rFonts w:ascii="Arial" w:hAnsi="Arial"/>
      <w:b/>
    </w:rPr>
  </w:style>
  <w:style w:type="paragraph" w:customStyle="1" w:styleId="WAPage1header">
    <w:name w:val="WA Page 1 header"/>
    <w:basedOn w:val="Normal"/>
    <w:qFormat/>
    <w:rsid w:val="00330745"/>
    <w:pPr>
      <w:tabs>
        <w:tab w:val="right" w:pos="9360"/>
      </w:tabs>
      <w:spacing w:before="2440"/>
      <w:jc w:val="center"/>
      <w:outlineLvl w:val="0"/>
    </w:pPr>
    <w:rPr>
      <w:rFonts w:ascii="Arial" w:hAnsi="Arial" w:cs="Arial"/>
      <w:i/>
      <w:iCs/>
      <w:color w:val="595959"/>
      <w:sz w:val="20"/>
      <w:szCs w:val="20"/>
    </w:rPr>
  </w:style>
  <w:style w:type="paragraph" w:customStyle="1" w:styleId="WApartialblankline">
    <w:name w:val="WA partial blank line"/>
    <w:basedOn w:val="WABody6AboveHang"/>
    <w:qFormat/>
    <w:rsid w:val="00330745"/>
    <w:pPr>
      <w:tabs>
        <w:tab w:val="left" w:pos="9360"/>
      </w:tabs>
    </w:pPr>
  </w:style>
  <w:style w:type="paragraph" w:customStyle="1" w:styleId="WASubBulletList">
    <w:name w:val="WA Sub Bullet List"/>
    <w:basedOn w:val="WABulletList"/>
    <w:qFormat/>
    <w:rsid w:val="00330745"/>
    <w:pPr>
      <w:numPr>
        <w:numId w:val="8"/>
      </w:numPr>
      <w:tabs>
        <w:tab w:val="clear" w:pos="1620"/>
        <w:tab w:val="left" w:pos="1980"/>
      </w:tabs>
    </w:pPr>
  </w:style>
  <w:style w:type="paragraph" w:customStyle="1" w:styleId="WATableBodyText">
    <w:name w:val="WA Table Body Text"/>
    <w:basedOn w:val="Normal"/>
    <w:qFormat/>
    <w:rsid w:val="00330745"/>
    <w:pPr>
      <w:tabs>
        <w:tab w:val="left" w:pos="9360"/>
      </w:tabs>
      <w:suppressAutoHyphens/>
      <w:spacing w:before="80" w:after="0"/>
      <w:ind w:left="90"/>
    </w:pPr>
    <w:rPr>
      <w:rFonts w:ascii="Arial" w:hAnsi="Arial" w:cs="Arial"/>
      <w:sz w:val="22"/>
      <w:szCs w:val="22"/>
    </w:rPr>
  </w:style>
  <w:style w:type="paragraph" w:customStyle="1" w:styleId="WATableTitle">
    <w:name w:val="WA Table Title"/>
    <w:basedOn w:val="Normal"/>
    <w:qFormat/>
    <w:rsid w:val="00330745"/>
    <w:pPr>
      <w:tabs>
        <w:tab w:val="left" w:pos="9360"/>
      </w:tabs>
      <w:suppressAutoHyphens/>
      <w:spacing w:after="0"/>
      <w:jc w:val="center"/>
    </w:pPr>
    <w:rPr>
      <w:rFonts w:ascii="Arial" w:hAnsi="Arial" w:cs="Arial"/>
      <w:sz w:val="22"/>
      <w:szCs w:val="22"/>
    </w:rPr>
  </w:style>
  <w:style w:type="paragraph" w:customStyle="1" w:styleId="WACaptionPartyNameSpace">
    <w:name w:val="WA Caption Party Name Space"/>
    <w:basedOn w:val="Normal"/>
    <w:qFormat/>
    <w:rsid w:val="00556701"/>
    <w:pPr>
      <w:spacing w:before="60" w:after="60"/>
    </w:pPr>
    <w:rPr>
      <w:rFonts w:ascii="Arial" w:hAnsi="Arial" w:cs="Arial"/>
      <w:b/>
      <w:sz w:val="28"/>
      <w:szCs w:val="28"/>
    </w:rPr>
  </w:style>
  <w:style w:type="paragraph" w:customStyle="1" w:styleId="WACaptionPet-Respline">
    <w:name w:val="WA Caption Pet-Resp line"/>
    <w:basedOn w:val="Normal"/>
    <w:next w:val="WACaptionPartyNameSpace"/>
    <w:qFormat/>
    <w:rsid w:val="00556701"/>
    <w:pPr>
      <w:spacing w:before="60" w:after="60"/>
    </w:pPr>
    <w:rPr>
      <w:rFonts w:ascii="Arial" w:hAnsi="Arial" w:cs="Arial"/>
      <w:b/>
      <w:sz w:val="22"/>
      <w:szCs w:val="22"/>
    </w:rPr>
  </w:style>
  <w:style w:type="paragraph" w:styleId="Revision">
    <w:name w:val="Revision"/>
    <w:hidden/>
    <w:rsid w:val="00F87657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C27FA50C49148B5F891CBD1B91655" ma:contentTypeVersion="17" ma:contentTypeDescription="Create a new document." ma:contentTypeScope="" ma:versionID="cc535852399c1f6c2a00b3ed619c0a81">
  <xsd:schema xmlns:xsd="http://www.w3.org/2001/XMLSchema" xmlns:xs="http://www.w3.org/2001/XMLSchema" xmlns:p="http://schemas.microsoft.com/office/2006/metadata/properties" xmlns:ns2="1be6f6a6-baec-4e60-bf60-c7b1b1ac1846" xmlns:ns3="15fdc5b2-33e8-4e1b-9cda-df9c4c814dfa" targetNamespace="http://schemas.microsoft.com/office/2006/metadata/properties" ma:root="true" ma:fieldsID="ace96ce91371c08791f91d1eb6d6996a" ns2:_="" ns3:_="">
    <xsd:import namespace="1be6f6a6-baec-4e60-bf60-c7b1b1ac1846"/>
    <xsd:import namespace="15fdc5b2-33e8-4e1b-9cda-df9c4c814d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6f6a6-baec-4e60-bf60-c7b1b1ac1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70afcbe-28a7-4ae9-93c4-76d333575e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dc5b2-33e8-4e1b-9cda-df9c4c814df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c836b63-f403-4905-b56f-6737a1eca808}" ma:internalName="TaxCatchAll" ma:showField="CatchAllData" ma:web="15fdc5b2-33e8-4e1b-9cda-df9c4c814d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e6f6a6-baec-4e60-bf60-c7b1b1ac1846">
      <Terms xmlns="http://schemas.microsoft.com/office/infopath/2007/PartnerControls"/>
    </lcf76f155ced4ddcb4097134ff3c332f>
    <TaxCatchAll xmlns="15fdc5b2-33e8-4e1b-9cda-df9c4c814df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19DFD4-119A-407C-A506-8AE66DD868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e6f6a6-baec-4e60-bf60-c7b1b1ac1846"/>
    <ds:schemaRef ds:uri="15fdc5b2-33e8-4e1b-9cda-df9c4c814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7B95F1-E902-4759-BB51-BE01264456F7}">
  <ds:schemaRefs>
    <ds:schemaRef ds:uri="http://schemas.microsoft.com/office/2006/metadata/properties"/>
    <ds:schemaRef ds:uri="http://schemas.microsoft.com/office/infopath/2007/PartnerControls"/>
    <ds:schemaRef ds:uri="1be6f6a6-baec-4e60-bf60-c7b1b1ac1846"/>
    <ds:schemaRef ds:uri="15fdc5b2-33e8-4e1b-9cda-df9c4c814dfa"/>
  </ds:schemaRefs>
</ds:datastoreItem>
</file>

<file path=customXml/itemProps3.xml><?xml version="1.0" encoding="utf-8"?>
<ds:datastoreItem xmlns:ds="http://schemas.openxmlformats.org/officeDocument/2006/customXml" ds:itemID="{36B13667-1262-4DA1-AD01-FFE4330701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 All Family 109 Order to Serve by Publication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 All Family 109 Order to Serve by Publication</dc:title>
  <dc:subject/>
  <dc:creator>AOC</dc:creator>
  <cp:keywords/>
  <cp:lastModifiedBy>Beeman, Ashley</cp:lastModifiedBy>
  <cp:revision>4</cp:revision>
  <dcterms:created xsi:type="dcterms:W3CDTF">2026-05-19T21:35:00Z</dcterms:created>
  <dcterms:modified xsi:type="dcterms:W3CDTF">2026-05-19T21:36:00Z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0x010100875C27FA50C49148B5F891CBD1B91655</vt:lpwstr>
  </property>
  <property fmtid="{D5CDD505-2E9C-101B-9397-08002B2CF9AE}" pid="3" name="MediaServiceImageTags">
    <vt:lpwstr/>
  </property>
</Properties>
</file>