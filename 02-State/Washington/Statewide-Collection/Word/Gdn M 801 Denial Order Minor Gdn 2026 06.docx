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777C9" w14:textId="0E27F0E5" w:rsidR="00A94D24" w:rsidRDefault="00E14138" w:rsidP="000274D9">
      <w:pPr>
        <w:tabs>
          <w:tab w:val="left" w:pos="2610"/>
          <w:tab w:val="left" w:pos="7110"/>
          <w:tab w:val="left" w:pos="9270"/>
        </w:tabs>
        <w:spacing w:before="3000" w:after="120"/>
        <w:jc w:val="center"/>
        <w:rPr>
          <w:rFonts w:ascii="Arial" w:hAnsi="Arial" w:cs="Arial"/>
          <w:u w:val="single"/>
        </w:rPr>
      </w:pPr>
      <w:r>
        <w:rPr>
          <w:rFonts w:ascii="Arial" w:hAnsi="Arial" w:cs="Arial"/>
          <w:b/>
        </w:rPr>
        <w:t>Superior</w:t>
      </w:r>
      <w:r w:rsidR="00E01454" w:rsidRPr="004A1634">
        <w:rPr>
          <w:rFonts w:ascii="Arial" w:hAnsi="Arial" w:cs="Arial"/>
        </w:rPr>
        <w:t xml:space="preserve"> </w:t>
      </w:r>
      <w:r w:rsidR="00A94D24">
        <w:rPr>
          <w:rFonts w:ascii="Arial" w:hAnsi="Arial" w:cs="Arial"/>
          <w:b/>
          <w:bCs/>
          <w:szCs w:val="24"/>
        </w:rPr>
        <w:t>Court of Washington, County of</w:t>
      </w:r>
      <w:r w:rsidR="000274D9">
        <w:rPr>
          <w:rFonts w:ascii="Arial" w:hAnsi="Arial" w:cs="Arial"/>
          <w:b/>
          <w:bCs/>
          <w:szCs w:val="24"/>
        </w:rPr>
        <w:t xml:space="preserve"> </w:t>
      </w:r>
      <w:r w:rsidR="000274D9">
        <w:rPr>
          <w:rFonts w:ascii="Arial" w:hAnsi="Arial" w:cs="Arial"/>
          <w:b/>
          <w:bCs/>
          <w:szCs w:val="24"/>
          <w:u w:val="single"/>
        </w:rPr>
        <w:tab/>
      </w:r>
    </w:p>
    <w:tbl>
      <w:tblPr>
        <w:tblW w:w="9360" w:type="dxa"/>
        <w:tblInd w:w="65" w:type="dxa"/>
        <w:tblBorders>
          <w:bottom w:val="single" w:sz="3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4885"/>
        <w:gridCol w:w="4475"/>
      </w:tblGrid>
      <w:tr w:rsidR="00676FD4" w:rsidRPr="003F135F" w14:paraId="10E22D42" w14:textId="77777777" w:rsidTr="004A1634">
        <w:trPr>
          <w:cantSplit/>
          <w:trHeight w:val="2235"/>
        </w:trPr>
        <w:tc>
          <w:tcPr>
            <w:tcW w:w="4885" w:type="dxa"/>
          </w:tcPr>
          <w:p w14:paraId="62DC837C" w14:textId="60013166" w:rsidR="00E14138" w:rsidRPr="00D527AF" w:rsidRDefault="00E14138" w:rsidP="00B40093">
            <w:pPr>
              <w:tabs>
                <w:tab w:val="left" w:pos="3297"/>
                <w:tab w:val="left" w:pos="4647"/>
              </w:tabs>
              <w:spacing w:before="120" w:after="120"/>
              <w:rPr>
                <w:rFonts w:ascii="Arial" w:hAnsi="Arial" w:cs="Arial"/>
                <w:sz w:val="22"/>
                <w:szCs w:val="22"/>
              </w:rPr>
            </w:pPr>
            <w:r w:rsidRPr="00D527AF">
              <w:rPr>
                <w:rFonts w:ascii="Arial" w:hAnsi="Arial" w:cs="Arial"/>
                <w:sz w:val="22"/>
                <w:szCs w:val="22"/>
              </w:rPr>
              <w:t>In the Guardianship of:</w:t>
            </w:r>
          </w:p>
          <w:p w14:paraId="05F2FFBA" w14:textId="08DAD92A" w:rsidR="00104868" w:rsidRPr="008A216A" w:rsidRDefault="00104868" w:rsidP="00E14138">
            <w:pPr>
              <w:tabs>
                <w:tab w:val="left" w:pos="4464"/>
                <w:tab w:val="left" w:pos="4647"/>
              </w:tabs>
              <w:spacing w:before="240"/>
              <w:rPr>
                <w:rFonts w:ascii="Arial" w:hAnsi="Arial" w:cs="Arial"/>
                <w:sz w:val="22"/>
                <w:szCs w:val="22"/>
                <w:u w:val="single"/>
              </w:rPr>
            </w:pPr>
            <w:r w:rsidRPr="008A216A">
              <w:rPr>
                <w:rFonts w:ascii="Arial" w:hAnsi="Arial" w:cs="Arial"/>
                <w:sz w:val="22"/>
                <w:szCs w:val="22"/>
                <w:u w:val="single"/>
              </w:rPr>
              <w:tab/>
            </w:r>
          </w:p>
          <w:p w14:paraId="4F2DE12A" w14:textId="5D0C7797" w:rsidR="00676FD4" w:rsidRPr="004912C4" w:rsidRDefault="00B40093" w:rsidP="004C503B">
            <w:pPr>
              <w:tabs>
                <w:tab w:val="left" w:pos="-720"/>
                <w:tab w:val="left" w:pos="3297"/>
                <w:tab w:val="left" w:pos="4647"/>
              </w:tabs>
              <w:rPr>
                <w:rFonts w:ascii="Arial" w:hAnsi="Arial" w:cs="Arial"/>
                <w:sz w:val="22"/>
                <w:szCs w:val="22"/>
              </w:rPr>
            </w:pPr>
            <w:r>
              <w:rPr>
                <w:rFonts w:ascii="Arial" w:hAnsi="Arial" w:cs="Arial"/>
                <w:sz w:val="22"/>
                <w:szCs w:val="22"/>
              </w:rPr>
              <w:t>Respondent/s (</w:t>
            </w:r>
            <w:r w:rsidRPr="00B40093">
              <w:rPr>
                <w:rFonts w:ascii="Arial" w:hAnsi="Arial" w:cs="Arial"/>
                <w:i/>
                <w:iCs/>
                <w:sz w:val="22"/>
                <w:szCs w:val="22"/>
              </w:rPr>
              <w:t>minors/children</w:t>
            </w:r>
            <w:r>
              <w:rPr>
                <w:rFonts w:ascii="Arial" w:hAnsi="Arial" w:cs="Arial"/>
                <w:sz w:val="22"/>
                <w:szCs w:val="22"/>
              </w:rPr>
              <w:t>)</w:t>
            </w:r>
          </w:p>
        </w:tc>
        <w:tc>
          <w:tcPr>
            <w:tcW w:w="4475" w:type="dxa"/>
          </w:tcPr>
          <w:p w14:paraId="7A0D5E27" w14:textId="14A68A4B" w:rsidR="00A94D24" w:rsidRPr="00B40093" w:rsidRDefault="00B40093" w:rsidP="00B40093">
            <w:pPr>
              <w:tabs>
                <w:tab w:val="left" w:pos="-720"/>
                <w:tab w:val="left" w:pos="4257"/>
                <w:tab w:val="left" w:pos="9216"/>
              </w:tabs>
              <w:spacing w:before="120"/>
              <w:rPr>
                <w:rFonts w:ascii="Arial" w:hAnsi="Arial" w:cs="Arial"/>
                <w:sz w:val="22"/>
                <w:szCs w:val="22"/>
                <w:u w:val="single"/>
              </w:rPr>
            </w:pPr>
            <w:r>
              <w:rPr>
                <w:rFonts w:ascii="Arial" w:hAnsi="Arial" w:cs="Arial"/>
                <w:sz w:val="22"/>
                <w:szCs w:val="22"/>
              </w:rPr>
              <w:t>Case Number:</w:t>
            </w:r>
            <w:r w:rsidR="00517023">
              <w:rPr>
                <w:rFonts w:ascii="Arial" w:hAnsi="Arial" w:cs="Arial"/>
                <w:sz w:val="22"/>
                <w:szCs w:val="22"/>
              </w:rPr>
              <w:t xml:space="preserve"> </w:t>
            </w:r>
            <w:r w:rsidRPr="00B40093">
              <w:rPr>
                <w:rFonts w:ascii="Arial" w:hAnsi="Arial" w:cs="Arial"/>
                <w:sz w:val="22"/>
                <w:szCs w:val="22"/>
                <w:u w:val="single"/>
              </w:rPr>
              <w:tab/>
            </w:r>
          </w:p>
          <w:p w14:paraId="2E23DD27" w14:textId="2BEDB296" w:rsidR="00676FD4" w:rsidRPr="004912C4" w:rsidRDefault="00676FD4" w:rsidP="004912C4">
            <w:pPr>
              <w:tabs>
                <w:tab w:val="left" w:pos="-720"/>
              </w:tabs>
              <w:spacing w:before="60"/>
              <w:rPr>
                <w:rFonts w:ascii="Arial" w:hAnsi="Arial" w:cs="Arial"/>
                <w:b/>
                <w:sz w:val="22"/>
                <w:szCs w:val="22"/>
              </w:rPr>
            </w:pPr>
            <w:r w:rsidRPr="004912C4">
              <w:rPr>
                <w:rFonts w:ascii="Arial" w:hAnsi="Arial" w:cs="Arial"/>
                <w:b/>
                <w:sz w:val="22"/>
                <w:szCs w:val="22"/>
              </w:rPr>
              <w:t>Denial Order</w:t>
            </w:r>
            <w:r w:rsidR="00E14138">
              <w:rPr>
                <w:rFonts w:ascii="Arial" w:hAnsi="Arial" w:cs="Arial"/>
                <w:b/>
                <w:sz w:val="22"/>
                <w:szCs w:val="22"/>
              </w:rPr>
              <w:t xml:space="preserve"> – Minor Guardianship</w:t>
            </w:r>
          </w:p>
          <w:p w14:paraId="733BC914" w14:textId="7D97BF13" w:rsidR="00F25586" w:rsidRPr="00662645" w:rsidRDefault="00F25586" w:rsidP="00863ED2">
            <w:pPr>
              <w:tabs>
                <w:tab w:val="left" w:pos="-720"/>
                <w:tab w:val="left" w:pos="2311"/>
              </w:tabs>
              <w:spacing w:before="60"/>
              <w:ind w:right="-144"/>
              <w:rPr>
                <w:rFonts w:ascii="Arial" w:hAnsi="Arial" w:cs="Arial"/>
                <w:sz w:val="22"/>
                <w:szCs w:val="22"/>
              </w:rPr>
            </w:pPr>
            <w:proofErr w:type="gramStart"/>
            <w:r w:rsidRPr="00662645">
              <w:rPr>
                <w:rFonts w:ascii="Arial" w:hAnsi="Arial" w:cs="Arial"/>
                <w:sz w:val="22"/>
                <w:szCs w:val="22"/>
              </w:rPr>
              <w:t>[  ]</w:t>
            </w:r>
            <w:proofErr w:type="gramEnd"/>
            <w:r w:rsidRPr="00662645">
              <w:rPr>
                <w:rFonts w:ascii="Arial" w:hAnsi="Arial" w:cs="Arial"/>
                <w:sz w:val="22"/>
                <w:szCs w:val="22"/>
              </w:rPr>
              <w:t xml:space="preserve"> </w:t>
            </w:r>
            <w:r w:rsidR="00E14138" w:rsidRPr="00662645">
              <w:rPr>
                <w:rFonts w:ascii="Arial" w:hAnsi="Arial" w:cs="Arial"/>
                <w:sz w:val="22"/>
                <w:szCs w:val="22"/>
              </w:rPr>
              <w:t xml:space="preserve">Emergency </w:t>
            </w:r>
          </w:p>
          <w:p w14:paraId="69C8F14B" w14:textId="3D20CBF5" w:rsidR="00A37950" w:rsidRDefault="00F25586" w:rsidP="00863ED2">
            <w:pPr>
              <w:tabs>
                <w:tab w:val="left" w:pos="-720"/>
                <w:tab w:val="left" w:pos="2221"/>
              </w:tabs>
              <w:spacing w:before="60"/>
              <w:ind w:right="-144"/>
              <w:rPr>
                <w:rFonts w:ascii="Arial" w:hAnsi="Arial" w:cs="Arial"/>
                <w:sz w:val="22"/>
                <w:szCs w:val="22"/>
              </w:rPr>
            </w:pPr>
            <w:proofErr w:type="gramStart"/>
            <w:r w:rsidRPr="00662645">
              <w:rPr>
                <w:rFonts w:ascii="Arial" w:hAnsi="Arial" w:cs="Arial"/>
                <w:sz w:val="22"/>
                <w:szCs w:val="22"/>
              </w:rPr>
              <w:t>[  ]</w:t>
            </w:r>
            <w:proofErr w:type="gramEnd"/>
            <w:r w:rsidRPr="00662645">
              <w:rPr>
                <w:rFonts w:ascii="Arial" w:hAnsi="Arial" w:cs="Arial"/>
                <w:sz w:val="22"/>
                <w:szCs w:val="22"/>
              </w:rPr>
              <w:t xml:space="preserve"> </w:t>
            </w:r>
            <w:r w:rsidR="00E14138" w:rsidRPr="00662645">
              <w:rPr>
                <w:rFonts w:ascii="Arial" w:hAnsi="Arial" w:cs="Arial"/>
                <w:sz w:val="22"/>
                <w:szCs w:val="22"/>
              </w:rPr>
              <w:t>Minor</w:t>
            </w:r>
            <w:r w:rsidRPr="00662645">
              <w:rPr>
                <w:rFonts w:ascii="Arial" w:hAnsi="Arial" w:cs="Arial"/>
                <w:sz w:val="22"/>
                <w:szCs w:val="22"/>
              </w:rPr>
              <w:t xml:space="preserve"> </w:t>
            </w:r>
            <w:r w:rsidR="00E14138" w:rsidRPr="00662645">
              <w:rPr>
                <w:rFonts w:ascii="Arial" w:hAnsi="Arial" w:cs="Arial"/>
                <w:sz w:val="22"/>
                <w:szCs w:val="22"/>
              </w:rPr>
              <w:t>Guardianship</w:t>
            </w:r>
          </w:p>
          <w:p w14:paraId="579DEA04" w14:textId="3362A10B" w:rsidR="00F25586" w:rsidRPr="00662645" w:rsidRDefault="00F25586" w:rsidP="00863ED2">
            <w:pPr>
              <w:tabs>
                <w:tab w:val="left" w:pos="-720"/>
                <w:tab w:val="left" w:pos="2221"/>
              </w:tabs>
              <w:spacing w:before="60"/>
              <w:ind w:right="-144"/>
              <w:rPr>
                <w:rFonts w:ascii="Arial" w:hAnsi="Arial" w:cs="Arial"/>
                <w:sz w:val="22"/>
                <w:szCs w:val="22"/>
              </w:rPr>
            </w:pPr>
            <w:proofErr w:type="gramStart"/>
            <w:r w:rsidRPr="00662645">
              <w:rPr>
                <w:rFonts w:ascii="Arial" w:hAnsi="Arial" w:cs="Arial"/>
                <w:sz w:val="22"/>
                <w:szCs w:val="22"/>
              </w:rPr>
              <w:t>[  ]</w:t>
            </w:r>
            <w:proofErr w:type="gramEnd"/>
            <w:r w:rsidRPr="00662645">
              <w:rPr>
                <w:rFonts w:ascii="Arial" w:hAnsi="Arial" w:cs="Arial"/>
                <w:sz w:val="22"/>
                <w:szCs w:val="22"/>
              </w:rPr>
              <w:t xml:space="preserve"> </w:t>
            </w:r>
            <w:r w:rsidR="00E14138" w:rsidRPr="00662645">
              <w:rPr>
                <w:rFonts w:ascii="Arial" w:hAnsi="Arial" w:cs="Arial"/>
                <w:sz w:val="22"/>
                <w:szCs w:val="22"/>
              </w:rPr>
              <w:t>Standby</w:t>
            </w:r>
          </w:p>
          <w:p w14:paraId="13F88BE1" w14:textId="39BBB561" w:rsidR="00E14138" w:rsidRDefault="00A57A6A" w:rsidP="00863ED2">
            <w:pPr>
              <w:tabs>
                <w:tab w:val="left" w:pos="-720"/>
              </w:tabs>
              <w:spacing w:before="60"/>
              <w:rPr>
                <w:rFonts w:ascii="Arial" w:hAnsi="Arial" w:cs="Arial"/>
                <w:sz w:val="22"/>
                <w:szCs w:val="22"/>
              </w:rPr>
            </w:pPr>
            <w:r>
              <w:rPr>
                <w:rFonts w:ascii="Arial" w:hAnsi="Arial" w:cs="Arial"/>
                <w:sz w:val="22"/>
                <w:szCs w:val="22"/>
              </w:rPr>
              <w:t>(</w:t>
            </w:r>
            <w:r w:rsidR="00B40093">
              <w:rPr>
                <w:rFonts w:ascii="Arial" w:hAnsi="Arial" w:cs="Arial"/>
                <w:sz w:val="22"/>
                <w:szCs w:val="22"/>
              </w:rPr>
              <w:t xml:space="preserve">Clerk Code: </w:t>
            </w:r>
            <w:r w:rsidR="00E14138">
              <w:rPr>
                <w:rFonts w:ascii="Arial" w:hAnsi="Arial" w:cs="Arial"/>
                <w:sz w:val="22"/>
                <w:szCs w:val="22"/>
              </w:rPr>
              <w:t>ORDYM</w:t>
            </w:r>
            <w:r w:rsidR="00D527AF">
              <w:rPr>
                <w:rFonts w:ascii="Arial" w:hAnsi="Arial" w:cs="Arial"/>
                <w:sz w:val="22"/>
                <w:szCs w:val="22"/>
              </w:rPr>
              <w:t>T</w:t>
            </w:r>
            <w:r>
              <w:rPr>
                <w:rFonts w:ascii="Arial" w:hAnsi="Arial" w:cs="Arial"/>
                <w:sz w:val="22"/>
                <w:szCs w:val="22"/>
              </w:rPr>
              <w:t>)</w:t>
            </w:r>
          </w:p>
          <w:p w14:paraId="4EF46562" w14:textId="2B6B87E6" w:rsidR="00684AEC" w:rsidRPr="004C503B" w:rsidRDefault="00676FD4" w:rsidP="00D52EA2">
            <w:pPr>
              <w:tabs>
                <w:tab w:val="left" w:pos="-720"/>
              </w:tabs>
              <w:spacing w:before="60" w:after="60"/>
              <w:rPr>
                <w:rFonts w:ascii="Arial" w:hAnsi="Arial" w:cs="Arial"/>
                <w:i/>
                <w:iCs/>
                <w:sz w:val="22"/>
                <w:szCs w:val="22"/>
              </w:rPr>
            </w:pPr>
            <w:r w:rsidRPr="00863ED2">
              <w:rPr>
                <w:rFonts w:ascii="Arial" w:hAnsi="Arial" w:cs="Arial"/>
                <w:b/>
                <w:sz w:val="22"/>
                <w:szCs w:val="22"/>
              </w:rPr>
              <w:t>Clerk’s Action Required</w:t>
            </w:r>
            <w:r w:rsidR="00F74835" w:rsidRPr="00863ED2">
              <w:rPr>
                <w:rFonts w:ascii="Arial" w:hAnsi="Arial" w:cs="Arial"/>
                <w:b/>
                <w:sz w:val="22"/>
                <w:szCs w:val="22"/>
              </w:rPr>
              <w:t>: 4, 5, 6</w:t>
            </w:r>
          </w:p>
        </w:tc>
      </w:tr>
    </w:tbl>
    <w:p w14:paraId="4FEEE97C" w14:textId="6D89E274" w:rsidR="00676FD4" w:rsidRPr="00071288" w:rsidRDefault="00676FD4" w:rsidP="00BD3613">
      <w:pPr>
        <w:spacing w:before="120"/>
        <w:jc w:val="center"/>
        <w:outlineLvl w:val="0"/>
        <w:rPr>
          <w:rFonts w:ascii="Arial" w:hAnsi="Arial" w:cs="Arial"/>
          <w:b/>
          <w:sz w:val="28"/>
          <w:szCs w:val="28"/>
        </w:rPr>
      </w:pPr>
      <w:r w:rsidRPr="00071288">
        <w:rPr>
          <w:rFonts w:ascii="Arial" w:hAnsi="Arial" w:cs="Arial"/>
          <w:b/>
          <w:sz w:val="28"/>
          <w:szCs w:val="28"/>
        </w:rPr>
        <w:t>Denial Order</w:t>
      </w:r>
      <w:r w:rsidR="00B21C75">
        <w:rPr>
          <w:rFonts w:ascii="Arial" w:hAnsi="Arial" w:cs="Arial"/>
          <w:b/>
          <w:sz w:val="28"/>
          <w:szCs w:val="28"/>
        </w:rPr>
        <w:t xml:space="preserve"> – Minor Guardianship</w:t>
      </w:r>
    </w:p>
    <w:p w14:paraId="1B800FD8" w14:textId="137C2F59" w:rsidR="00676FD4" w:rsidRPr="004C503B" w:rsidRDefault="00F940FE" w:rsidP="00BD3613">
      <w:pPr>
        <w:tabs>
          <w:tab w:val="left" w:pos="6480"/>
        </w:tabs>
        <w:spacing w:before="120"/>
        <w:ind w:left="720" w:hanging="720"/>
        <w:outlineLvl w:val="1"/>
        <w:rPr>
          <w:rFonts w:ascii="Arial" w:hAnsi="Arial" w:cs="Arial"/>
          <w:sz w:val="22"/>
          <w:szCs w:val="22"/>
        </w:rPr>
      </w:pPr>
      <w:r w:rsidRPr="004912C4">
        <w:rPr>
          <w:rFonts w:ascii="Arial" w:hAnsi="Arial" w:cs="Arial"/>
          <w:b/>
          <w:sz w:val="22"/>
        </w:rPr>
        <w:t>1.</w:t>
      </w:r>
      <w:r>
        <w:rPr>
          <w:rFonts w:ascii="Arial" w:hAnsi="Arial" w:cs="Arial"/>
          <w:sz w:val="22"/>
        </w:rPr>
        <w:tab/>
      </w:r>
      <w:r w:rsidR="00E541B2" w:rsidRPr="000F1C87">
        <w:rPr>
          <w:rFonts w:ascii="Arial" w:hAnsi="Arial" w:cs="Arial"/>
          <w:b/>
          <w:bCs/>
          <w:sz w:val="22"/>
        </w:rPr>
        <w:t>Petition</w:t>
      </w:r>
      <w:r w:rsidR="00092A63" w:rsidRPr="000F1C87">
        <w:rPr>
          <w:rFonts w:ascii="Arial" w:hAnsi="Arial" w:cs="Arial"/>
          <w:b/>
          <w:bCs/>
          <w:sz w:val="22"/>
        </w:rPr>
        <w:t>.</w:t>
      </w:r>
      <w:r w:rsidR="00092A63">
        <w:rPr>
          <w:rFonts w:ascii="Arial" w:hAnsi="Arial" w:cs="Arial"/>
          <w:sz w:val="22"/>
        </w:rPr>
        <w:t xml:space="preserve"> </w:t>
      </w:r>
      <w:r w:rsidR="00676FD4" w:rsidRPr="004C503B">
        <w:rPr>
          <w:rFonts w:ascii="Arial" w:hAnsi="Arial" w:cs="Arial"/>
          <w:sz w:val="22"/>
          <w:szCs w:val="22"/>
        </w:rPr>
        <w:t>(</w:t>
      </w:r>
      <w:r w:rsidR="00954741" w:rsidRPr="004C503B">
        <w:rPr>
          <w:rFonts w:ascii="Arial" w:hAnsi="Arial" w:cs="Arial"/>
          <w:i/>
          <w:sz w:val="22"/>
          <w:szCs w:val="22"/>
        </w:rPr>
        <w:t>N</w:t>
      </w:r>
      <w:r w:rsidR="00676FD4" w:rsidRPr="004C503B">
        <w:rPr>
          <w:rFonts w:ascii="Arial" w:hAnsi="Arial" w:cs="Arial"/>
          <w:i/>
          <w:sz w:val="22"/>
          <w:szCs w:val="22"/>
        </w:rPr>
        <w:t>ame</w:t>
      </w:r>
      <w:r w:rsidR="00676FD4" w:rsidRPr="00EE0E80">
        <w:rPr>
          <w:rFonts w:ascii="Arial" w:hAnsi="Arial" w:cs="Arial"/>
          <w:sz w:val="22"/>
          <w:szCs w:val="22"/>
        </w:rPr>
        <w:t>)</w:t>
      </w:r>
      <w:r w:rsidR="00676FD4" w:rsidRPr="004C503B">
        <w:rPr>
          <w:rFonts w:ascii="Arial" w:hAnsi="Arial" w:cs="Arial"/>
          <w:sz w:val="22"/>
          <w:szCs w:val="22"/>
        </w:rPr>
        <w:t xml:space="preserve"> </w:t>
      </w:r>
      <w:r w:rsidR="00676FD4" w:rsidRPr="004C503B">
        <w:rPr>
          <w:rFonts w:ascii="Arial" w:hAnsi="Arial" w:cs="Arial"/>
          <w:sz w:val="22"/>
          <w:szCs w:val="22"/>
          <w:u w:val="single"/>
        </w:rPr>
        <w:tab/>
      </w:r>
      <w:r w:rsidR="00954741" w:rsidRPr="004C503B">
        <w:rPr>
          <w:rFonts w:ascii="Arial" w:hAnsi="Arial" w:cs="Arial"/>
          <w:sz w:val="22"/>
          <w:szCs w:val="22"/>
        </w:rPr>
        <w:t xml:space="preserve"> requested</w:t>
      </w:r>
      <w:r w:rsidR="00676FD4" w:rsidRPr="004C503B">
        <w:rPr>
          <w:rFonts w:ascii="Arial" w:hAnsi="Arial" w:cs="Arial"/>
          <w:sz w:val="22"/>
          <w:szCs w:val="22"/>
        </w:rPr>
        <w:t>:</w:t>
      </w:r>
    </w:p>
    <w:p w14:paraId="393049C8" w14:textId="710D2B5B" w:rsidR="00BD4163" w:rsidRDefault="00676FD4" w:rsidP="009D0CFD">
      <w:pPr>
        <w:tabs>
          <w:tab w:val="left" w:pos="720"/>
          <w:tab w:val="left" w:pos="1080"/>
          <w:tab w:val="left" w:pos="3600"/>
          <w:tab w:val="left" w:pos="5940"/>
          <w:tab w:val="left" w:pos="6300"/>
          <w:tab w:val="left" w:pos="8820"/>
        </w:tabs>
        <w:spacing w:before="120"/>
        <w:ind w:left="720"/>
        <w:rPr>
          <w:rFonts w:ascii="Arial" w:hAnsi="Arial" w:cs="Arial"/>
          <w:sz w:val="22"/>
        </w:rPr>
      </w:pPr>
      <w:proofErr w:type="gramStart"/>
      <w:r w:rsidRPr="00AA2EC8">
        <w:rPr>
          <w:rFonts w:ascii="Arial" w:hAnsi="Arial" w:cs="Arial"/>
          <w:sz w:val="22"/>
          <w:szCs w:val="22"/>
        </w:rPr>
        <w:t>[  ]</w:t>
      </w:r>
      <w:proofErr w:type="gramEnd"/>
      <w:r w:rsidR="009D0CFD">
        <w:rPr>
          <w:rFonts w:ascii="Arial" w:hAnsi="Arial" w:cs="Arial"/>
          <w:sz w:val="20"/>
        </w:rPr>
        <w:tab/>
      </w:r>
      <w:r w:rsidR="00E14138">
        <w:rPr>
          <w:rFonts w:ascii="Arial" w:hAnsi="Arial" w:cs="Arial"/>
          <w:sz w:val="22"/>
        </w:rPr>
        <w:t>Emergency Minor Guardianship</w:t>
      </w:r>
      <w:r w:rsidRPr="00F37544">
        <w:rPr>
          <w:rFonts w:ascii="Arial" w:hAnsi="Arial" w:cs="Arial"/>
          <w:sz w:val="22"/>
        </w:rPr>
        <w:tab/>
      </w:r>
      <w:proofErr w:type="gramStart"/>
      <w:r w:rsidR="00BD4163">
        <w:rPr>
          <w:rFonts w:ascii="Arial" w:hAnsi="Arial" w:cs="Arial"/>
          <w:sz w:val="22"/>
          <w:szCs w:val="22"/>
        </w:rPr>
        <w:t>[  ]</w:t>
      </w:r>
      <w:proofErr w:type="gramEnd"/>
      <w:r w:rsidR="009D0CFD">
        <w:rPr>
          <w:rFonts w:ascii="Arial" w:hAnsi="Arial" w:cs="Arial"/>
          <w:sz w:val="22"/>
        </w:rPr>
        <w:tab/>
      </w:r>
      <w:r w:rsidR="00BD4163">
        <w:rPr>
          <w:rFonts w:ascii="Arial" w:hAnsi="Arial" w:cs="Arial"/>
          <w:sz w:val="22"/>
        </w:rPr>
        <w:t>Minor Guardianship</w:t>
      </w:r>
    </w:p>
    <w:p w14:paraId="5C109C9C" w14:textId="68C03FA3" w:rsidR="00F940FE" w:rsidRDefault="00676FD4" w:rsidP="009D0CFD">
      <w:pPr>
        <w:tabs>
          <w:tab w:val="left" w:pos="720"/>
          <w:tab w:val="left" w:pos="1080"/>
          <w:tab w:val="left" w:pos="3600"/>
          <w:tab w:val="left" w:pos="5940"/>
          <w:tab w:val="left" w:pos="6300"/>
          <w:tab w:val="left" w:pos="8820"/>
        </w:tabs>
        <w:spacing w:before="120"/>
        <w:ind w:left="720"/>
        <w:rPr>
          <w:rFonts w:ascii="Arial" w:hAnsi="Arial" w:cs="Arial"/>
          <w:sz w:val="22"/>
        </w:rPr>
      </w:pPr>
      <w:proofErr w:type="gramStart"/>
      <w:r>
        <w:rPr>
          <w:rFonts w:ascii="Arial" w:hAnsi="Arial" w:cs="Arial"/>
          <w:sz w:val="22"/>
          <w:szCs w:val="22"/>
        </w:rPr>
        <w:t>[  ]</w:t>
      </w:r>
      <w:proofErr w:type="gramEnd"/>
      <w:r w:rsidR="009D0CFD">
        <w:rPr>
          <w:rFonts w:ascii="Arial" w:hAnsi="Arial" w:cs="Arial"/>
          <w:sz w:val="22"/>
          <w:szCs w:val="22"/>
        </w:rPr>
        <w:tab/>
      </w:r>
      <w:r w:rsidR="00E14138">
        <w:rPr>
          <w:rFonts w:ascii="Arial" w:hAnsi="Arial" w:cs="Arial"/>
          <w:sz w:val="22"/>
        </w:rPr>
        <w:t>Standby Minor Guardianship</w:t>
      </w:r>
    </w:p>
    <w:p w14:paraId="282D4384" w14:textId="780483D6" w:rsidR="00C355EA" w:rsidRDefault="00C355EA" w:rsidP="00BD4163">
      <w:pPr>
        <w:tabs>
          <w:tab w:val="left" w:pos="720"/>
          <w:tab w:val="left" w:pos="1080"/>
          <w:tab w:val="left" w:pos="3600"/>
          <w:tab w:val="left" w:pos="5940"/>
          <w:tab w:val="left" w:pos="8820"/>
        </w:tabs>
        <w:spacing w:before="120"/>
        <w:ind w:left="720"/>
        <w:rPr>
          <w:rFonts w:ascii="Arial" w:hAnsi="Arial" w:cs="Arial"/>
          <w:color w:val="000000"/>
          <w:sz w:val="22"/>
        </w:rPr>
      </w:pPr>
      <w:r>
        <w:rPr>
          <w:rFonts w:ascii="Arial" w:hAnsi="Arial" w:cs="Arial"/>
          <w:color w:val="000000"/>
          <w:sz w:val="22"/>
        </w:rPr>
        <w:t>for the following children:</w:t>
      </w:r>
    </w:p>
    <w:tbl>
      <w:tblPr>
        <w:tblStyle w:val="TableGrid"/>
        <w:tblW w:w="0" w:type="auto"/>
        <w:tblInd w:w="720" w:type="dxa"/>
        <w:tblLook w:val="04A0" w:firstRow="1" w:lastRow="0" w:firstColumn="1" w:lastColumn="0" w:noHBand="0" w:noVBand="1"/>
      </w:tblPr>
      <w:tblGrid>
        <w:gridCol w:w="3505"/>
        <w:gridCol w:w="809"/>
        <w:gridCol w:w="3601"/>
        <w:gridCol w:w="715"/>
      </w:tblGrid>
      <w:tr w:rsidR="00324450" w14:paraId="2F3FF702" w14:textId="77777777" w:rsidTr="00324450">
        <w:tc>
          <w:tcPr>
            <w:tcW w:w="3505" w:type="dxa"/>
          </w:tcPr>
          <w:p w14:paraId="39C0045C" w14:textId="5694FE8E"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Child</w:t>
            </w:r>
          </w:p>
        </w:tc>
        <w:tc>
          <w:tcPr>
            <w:tcW w:w="809" w:type="dxa"/>
          </w:tcPr>
          <w:p w14:paraId="16740B0D" w14:textId="5DC1B402"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Age</w:t>
            </w:r>
          </w:p>
        </w:tc>
        <w:tc>
          <w:tcPr>
            <w:tcW w:w="3601" w:type="dxa"/>
          </w:tcPr>
          <w:p w14:paraId="7CD8AC17" w14:textId="702EC624"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Child</w:t>
            </w:r>
          </w:p>
        </w:tc>
        <w:tc>
          <w:tcPr>
            <w:tcW w:w="715" w:type="dxa"/>
          </w:tcPr>
          <w:p w14:paraId="1F4EDB4E" w14:textId="384C91E6"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Age</w:t>
            </w:r>
          </w:p>
        </w:tc>
      </w:tr>
      <w:tr w:rsidR="00324450" w14:paraId="419F2254" w14:textId="77777777" w:rsidTr="00324450">
        <w:tc>
          <w:tcPr>
            <w:tcW w:w="3505" w:type="dxa"/>
          </w:tcPr>
          <w:p w14:paraId="43F3DFFE" w14:textId="74B25CB5"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1.</w:t>
            </w:r>
          </w:p>
        </w:tc>
        <w:tc>
          <w:tcPr>
            <w:tcW w:w="809" w:type="dxa"/>
          </w:tcPr>
          <w:p w14:paraId="7DE4EC0F" w14:textId="77777777"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p>
        </w:tc>
        <w:tc>
          <w:tcPr>
            <w:tcW w:w="3601" w:type="dxa"/>
          </w:tcPr>
          <w:p w14:paraId="52410504" w14:textId="7FB0C48B" w:rsidR="00324450" w:rsidRPr="00EE0E80" w:rsidRDefault="001B4FAC"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2</w:t>
            </w:r>
            <w:r w:rsidR="00324450" w:rsidRPr="00EE0E80">
              <w:rPr>
                <w:rFonts w:ascii="Arial" w:hAnsi="Arial" w:cs="Arial"/>
                <w:color w:val="000000"/>
                <w:spacing w:val="-8"/>
                <w:sz w:val="20"/>
              </w:rPr>
              <w:t>.</w:t>
            </w:r>
          </w:p>
        </w:tc>
        <w:tc>
          <w:tcPr>
            <w:tcW w:w="715" w:type="dxa"/>
          </w:tcPr>
          <w:p w14:paraId="236A572D" w14:textId="77777777"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p>
        </w:tc>
      </w:tr>
      <w:tr w:rsidR="00324450" w14:paraId="6014CA7E" w14:textId="77777777" w:rsidTr="00324450">
        <w:tc>
          <w:tcPr>
            <w:tcW w:w="3505" w:type="dxa"/>
          </w:tcPr>
          <w:p w14:paraId="10F4C736" w14:textId="3B70F884" w:rsidR="00324450" w:rsidRPr="00EE0E80" w:rsidRDefault="001B4FAC"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3</w:t>
            </w:r>
            <w:r w:rsidR="00324450" w:rsidRPr="00EE0E80">
              <w:rPr>
                <w:rFonts w:ascii="Arial" w:hAnsi="Arial" w:cs="Arial"/>
                <w:color w:val="000000"/>
                <w:spacing w:val="-8"/>
                <w:sz w:val="20"/>
              </w:rPr>
              <w:t>.</w:t>
            </w:r>
          </w:p>
        </w:tc>
        <w:tc>
          <w:tcPr>
            <w:tcW w:w="809" w:type="dxa"/>
          </w:tcPr>
          <w:p w14:paraId="198B1C2A" w14:textId="77777777"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p>
        </w:tc>
        <w:tc>
          <w:tcPr>
            <w:tcW w:w="3601" w:type="dxa"/>
          </w:tcPr>
          <w:p w14:paraId="08C43DEB" w14:textId="4FE98105"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r w:rsidRPr="00EE0E80">
              <w:rPr>
                <w:rFonts w:ascii="Arial" w:hAnsi="Arial" w:cs="Arial"/>
                <w:color w:val="000000"/>
                <w:spacing w:val="-8"/>
                <w:sz w:val="20"/>
              </w:rPr>
              <w:t>4.</w:t>
            </w:r>
          </w:p>
        </w:tc>
        <w:tc>
          <w:tcPr>
            <w:tcW w:w="715" w:type="dxa"/>
          </w:tcPr>
          <w:p w14:paraId="6B881EDC" w14:textId="77777777" w:rsidR="00324450" w:rsidRPr="00EE0E80" w:rsidRDefault="00324450" w:rsidP="00BD4163">
            <w:pPr>
              <w:tabs>
                <w:tab w:val="left" w:pos="720"/>
                <w:tab w:val="left" w:pos="1080"/>
                <w:tab w:val="left" w:pos="3600"/>
                <w:tab w:val="left" w:pos="5940"/>
                <w:tab w:val="left" w:pos="8820"/>
              </w:tabs>
              <w:spacing w:before="120"/>
              <w:rPr>
                <w:rFonts w:ascii="Arial" w:hAnsi="Arial" w:cs="Arial"/>
                <w:color w:val="000000"/>
                <w:spacing w:val="-8"/>
                <w:sz w:val="20"/>
              </w:rPr>
            </w:pPr>
          </w:p>
        </w:tc>
      </w:tr>
    </w:tbl>
    <w:p w14:paraId="1946585D" w14:textId="0C75C72D" w:rsidR="00066215" w:rsidRDefault="00F940FE" w:rsidP="00BD3613">
      <w:pPr>
        <w:pStyle w:val="PO5indenthanging"/>
        <w:spacing w:after="0"/>
        <w:ind w:left="720" w:hanging="720"/>
        <w:outlineLvl w:val="1"/>
        <w:rPr>
          <w:color w:val="000000"/>
        </w:rPr>
      </w:pPr>
      <w:r w:rsidRPr="004912C4">
        <w:rPr>
          <w:b/>
          <w:color w:val="000000"/>
        </w:rPr>
        <w:t>2.</w:t>
      </w:r>
      <w:r>
        <w:rPr>
          <w:color w:val="000000"/>
        </w:rPr>
        <w:tab/>
      </w:r>
      <w:r w:rsidR="002239EE" w:rsidRPr="000F1C87">
        <w:rPr>
          <w:b/>
          <w:bCs/>
          <w:color w:val="000000"/>
        </w:rPr>
        <w:t>Basis</w:t>
      </w:r>
      <w:r w:rsidR="009D0CFD">
        <w:rPr>
          <w:b/>
          <w:bCs/>
          <w:color w:val="000000"/>
        </w:rPr>
        <w:t>.</w:t>
      </w:r>
      <w:r w:rsidR="002239EE">
        <w:rPr>
          <w:color w:val="000000"/>
        </w:rPr>
        <w:t xml:space="preserve"> </w:t>
      </w:r>
      <w:r w:rsidR="009C5BCF">
        <w:rPr>
          <w:color w:val="000000"/>
        </w:rPr>
        <w:t xml:space="preserve">This </w:t>
      </w:r>
      <w:r w:rsidR="006F38D9">
        <w:rPr>
          <w:color w:val="000000"/>
        </w:rPr>
        <w:t>o</w:t>
      </w:r>
      <w:r w:rsidR="009C5BCF">
        <w:rPr>
          <w:color w:val="000000"/>
        </w:rPr>
        <w:t>rder is based on</w:t>
      </w:r>
      <w:r w:rsidR="00E81359">
        <w:rPr>
          <w:color w:val="000000"/>
        </w:rPr>
        <w:t>:</w:t>
      </w:r>
      <w:r w:rsidR="009C5BCF">
        <w:rPr>
          <w:color w:val="000000"/>
        </w:rPr>
        <w:t xml:space="preserve"> </w:t>
      </w:r>
    </w:p>
    <w:p w14:paraId="17D4CEA7" w14:textId="194E84C6" w:rsidR="00B87D5A" w:rsidRDefault="00DA6683" w:rsidP="00863ED2">
      <w:pPr>
        <w:pStyle w:val="PO5indenthanging"/>
        <w:spacing w:after="0"/>
        <w:rPr>
          <w:color w:val="000000"/>
        </w:rPr>
      </w:pPr>
      <w:proofErr w:type="gramStart"/>
      <w:r>
        <w:rPr>
          <w:color w:val="000000"/>
        </w:rPr>
        <w:t>[  ]</w:t>
      </w:r>
      <w:proofErr w:type="gramEnd"/>
      <w:r>
        <w:rPr>
          <w:color w:val="000000"/>
        </w:rPr>
        <w:tab/>
      </w:r>
      <w:r w:rsidRPr="000F1C87">
        <w:rPr>
          <w:b/>
          <w:bCs/>
          <w:color w:val="000000"/>
        </w:rPr>
        <w:t>A court hearing</w:t>
      </w:r>
      <w:r w:rsidR="006974F6">
        <w:rPr>
          <w:color w:val="000000"/>
        </w:rPr>
        <w:t xml:space="preserve"> </w:t>
      </w:r>
      <w:r w:rsidR="006266ED">
        <w:rPr>
          <w:color w:val="000000"/>
        </w:rPr>
        <w:t xml:space="preserve">attended by the following people </w:t>
      </w:r>
      <w:r w:rsidR="00860964">
        <w:rPr>
          <w:color w:val="000000"/>
        </w:rPr>
        <w:t>(</w:t>
      </w:r>
      <w:r w:rsidR="006266ED">
        <w:rPr>
          <w:i/>
          <w:iCs/>
          <w:color w:val="000000"/>
        </w:rPr>
        <w:t>c</w:t>
      </w:r>
      <w:r w:rsidR="00860964" w:rsidRPr="00E81359">
        <w:rPr>
          <w:i/>
          <w:iCs/>
          <w:color w:val="000000"/>
        </w:rPr>
        <w:t>heck all that apply</w:t>
      </w:r>
      <w:r w:rsidR="00860964" w:rsidRPr="00D476CD">
        <w:rPr>
          <w:color w:val="000000"/>
        </w:rPr>
        <w:t>)</w:t>
      </w:r>
      <w:r w:rsidR="006266ED">
        <w:rPr>
          <w:color w:val="000000"/>
        </w:rPr>
        <w:t>:</w:t>
      </w:r>
    </w:p>
    <w:p w14:paraId="741FA1F7" w14:textId="028CFDDE" w:rsidR="003B6FB0" w:rsidRPr="00CC02F1" w:rsidRDefault="003B6FB0" w:rsidP="000F1C87">
      <w:pPr>
        <w:pStyle w:val="WABody6above"/>
        <w:tabs>
          <w:tab w:val="clear" w:pos="900"/>
        </w:tabs>
        <w:ind w:left="1440"/>
      </w:pPr>
      <w:proofErr w:type="gramStart"/>
      <w:r w:rsidRPr="00CC02F1">
        <w:t>[  ]</w:t>
      </w:r>
      <w:proofErr w:type="gramEnd"/>
      <w:r w:rsidRPr="00CC02F1">
        <w:tab/>
      </w:r>
      <w:r w:rsidR="00B677B8">
        <w:t>P</w:t>
      </w:r>
      <w:r w:rsidRPr="00CC02F1">
        <w:t>roposed guardian</w:t>
      </w:r>
      <w:r w:rsidR="008040A9">
        <w:t>/s</w:t>
      </w:r>
    </w:p>
    <w:p w14:paraId="7C957E62" w14:textId="575093D9" w:rsidR="003B6FB0" w:rsidRPr="00CC02F1" w:rsidRDefault="003B6FB0" w:rsidP="000F1C87">
      <w:pPr>
        <w:pStyle w:val="WABody6above"/>
        <w:tabs>
          <w:tab w:val="clear" w:pos="900"/>
        </w:tabs>
        <w:ind w:left="1440"/>
      </w:pPr>
      <w:proofErr w:type="gramStart"/>
      <w:r w:rsidRPr="00CC02F1">
        <w:t>[  ]</w:t>
      </w:r>
      <w:proofErr w:type="gramEnd"/>
      <w:r w:rsidRPr="00CC02F1">
        <w:tab/>
        <w:t xml:space="preserve">Guardian </w:t>
      </w:r>
      <w:proofErr w:type="gramStart"/>
      <w:r w:rsidRPr="00CC02F1">
        <w:t>ad</w:t>
      </w:r>
      <w:proofErr w:type="gramEnd"/>
      <w:r w:rsidRPr="00CC02F1">
        <w:t xml:space="preserve"> Litem</w:t>
      </w:r>
      <w:r>
        <w:t xml:space="preserve"> or Court Visitor</w:t>
      </w:r>
    </w:p>
    <w:p w14:paraId="0E1E66F9" w14:textId="05954380" w:rsidR="003B6FB0" w:rsidRDefault="003B6FB0" w:rsidP="00017B61">
      <w:pPr>
        <w:pStyle w:val="WABody6above"/>
        <w:tabs>
          <w:tab w:val="clear" w:pos="900"/>
          <w:tab w:val="left" w:pos="9216"/>
        </w:tabs>
        <w:ind w:left="1440"/>
        <w:rPr>
          <w:u w:val="single"/>
        </w:rPr>
      </w:pPr>
      <w:proofErr w:type="gramStart"/>
      <w:r w:rsidRPr="00CC02F1">
        <w:t>[  ]</w:t>
      </w:r>
      <w:proofErr w:type="gramEnd"/>
      <w:r w:rsidRPr="00CC02F1">
        <w:tab/>
      </w:r>
      <w:r w:rsidR="00B677B8">
        <w:t>P</w:t>
      </w:r>
      <w:r w:rsidRPr="00CC02F1">
        <w:t>arent</w:t>
      </w:r>
      <w:r>
        <w:t>/</w:t>
      </w:r>
      <w:r w:rsidRPr="00CC02F1">
        <w:t>s</w:t>
      </w:r>
      <w:r>
        <w:rPr>
          <w:i/>
        </w:rPr>
        <w:t xml:space="preserve"> </w:t>
      </w:r>
      <w:r w:rsidRPr="00BF490D">
        <w:rPr>
          <w:iCs/>
        </w:rPr>
        <w:t>(</w:t>
      </w:r>
      <w:r>
        <w:rPr>
          <w:i/>
        </w:rPr>
        <w:t>name/s</w:t>
      </w:r>
      <w:r w:rsidRPr="00BF490D">
        <w:rPr>
          <w:iCs/>
        </w:rPr>
        <w:t>)</w:t>
      </w:r>
      <w:r>
        <w:t xml:space="preserve"> </w:t>
      </w:r>
      <w:r w:rsidRPr="00CC02F1">
        <w:rPr>
          <w:u w:val="single"/>
        </w:rPr>
        <w:tab/>
      </w:r>
    </w:p>
    <w:p w14:paraId="22F33CDB" w14:textId="77777777" w:rsidR="001266BE" w:rsidRPr="00CE3B93" w:rsidRDefault="001266BE" w:rsidP="001266BE">
      <w:pPr>
        <w:pStyle w:val="WABody63flush"/>
        <w:tabs>
          <w:tab w:val="left" w:pos="9216"/>
        </w:tabs>
        <w:ind w:left="1440"/>
        <w:rPr>
          <w:u w:val="single"/>
        </w:rPr>
      </w:pPr>
      <w:r w:rsidRPr="00CE3B93">
        <w:rPr>
          <w:u w:val="single"/>
        </w:rPr>
        <w:tab/>
      </w:r>
    </w:p>
    <w:p w14:paraId="3F610B31" w14:textId="40BD1F6D" w:rsidR="003B6FB0" w:rsidRDefault="003B6FB0" w:rsidP="000F1C87">
      <w:pPr>
        <w:pStyle w:val="WABody6above"/>
        <w:tabs>
          <w:tab w:val="clear" w:pos="900"/>
          <w:tab w:val="left" w:pos="9216"/>
        </w:tabs>
        <w:ind w:left="1440"/>
        <w:rPr>
          <w:u w:val="single"/>
        </w:rPr>
      </w:pPr>
      <w:proofErr w:type="gramStart"/>
      <w:r w:rsidRPr="00CC02F1">
        <w:t>[  ]</w:t>
      </w:r>
      <w:proofErr w:type="gramEnd"/>
      <w:r w:rsidRPr="00CC02F1">
        <w:tab/>
      </w:r>
      <w:r w:rsidR="00B677B8">
        <w:t>Children</w:t>
      </w:r>
      <w:r w:rsidR="00B677B8">
        <w:rPr>
          <w:i/>
        </w:rPr>
        <w:t xml:space="preserve"> </w:t>
      </w:r>
      <w:r w:rsidR="00B677B8" w:rsidRPr="00BF490D">
        <w:rPr>
          <w:iCs/>
        </w:rPr>
        <w:t>(</w:t>
      </w:r>
      <w:r w:rsidR="00B677B8">
        <w:rPr>
          <w:i/>
        </w:rPr>
        <w:t>name/s</w:t>
      </w:r>
      <w:r w:rsidR="00B677B8" w:rsidRPr="00BF490D">
        <w:rPr>
          <w:iCs/>
        </w:rPr>
        <w:t>)</w:t>
      </w:r>
      <w:r w:rsidR="00B677B8">
        <w:t xml:space="preserve"> </w:t>
      </w:r>
      <w:r w:rsidRPr="00CC02F1">
        <w:rPr>
          <w:u w:val="single"/>
        </w:rPr>
        <w:tab/>
      </w:r>
    </w:p>
    <w:p w14:paraId="0AD8DA5F" w14:textId="6B255B06" w:rsidR="003B6FB0" w:rsidRDefault="003B6FB0" w:rsidP="000F1C87">
      <w:pPr>
        <w:pStyle w:val="WABody6above"/>
        <w:tabs>
          <w:tab w:val="clear" w:pos="900"/>
          <w:tab w:val="left" w:pos="9216"/>
        </w:tabs>
        <w:ind w:left="1440"/>
        <w:rPr>
          <w:u w:val="single"/>
        </w:rPr>
      </w:pPr>
      <w:proofErr w:type="gramStart"/>
      <w:r w:rsidRPr="00CC02F1">
        <w:t>[  ]</w:t>
      </w:r>
      <w:proofErr w:type="gramEnd"/>
      <w:r w:rsidRPr="00CC02F1">
        <w:tab/>
      </w:r>
      <w:r w:rsidR="008040A9">
        <w:t>Other (</w:t>
      </w:r>
      <w:r w:rsidR="008040A9">
        <w:rPr>
          <w:i/>
          <w:iCs/>
        </w:rPr>
        <w:t>name/s</w:t>
      </w:r>
      <w:r w:rsidR="00B42FE5">
        <w:t>)</w:t>
      </w:r>
      <w:r>
        <w:t xml:space="preserve"> </w:t>
      </w:r>
      <w:r w:rsidRPr="00CC02F1">
        <w:rPr>
          <w:u w:val="single"/>
        </w:rPr>
        <w:tab/>
      </w:r>
    </w:p>
    <w:p w14:paraId="3C3E1B05" w14:textId="77777777" w:rsidR="003B6FB0" w:rsidRPr="00CE3B93" w:rsidRDefault="003B6FB0" w:rsidP="000F1C87">
      <w:pPr>
        <w:pStyle w:val="WABody63flush"/>
        <w:tabs>
          <w:tab w:val="left" w:pos="9216"/>
        </w:tabs>
        <w:ind w:left="1440"/>
        <w:rPr>
          <w:u w:val="single"/>
        </w:rPr>
      </w:pPr>
      <w:r w:rsidRPr="00CE3B93">
        <w:rPr>
          <w:u w:val="single"/>
        </w:rPr>
        <w:tab/>
      </w:r>
    </w:p>
    <w:p w14:paraId="359F649C" w14:textId="77777777" w:rsidR="003B6FB0" w:rsidRPr="00CC02F1" w:rsidRDefault="003B6FB0" w:rsidP="000F1C87">
      <w:pPr>
        <w:pStyle w:val="WABody63flush"/>
        <w:tabs>
          <w:tab w:val="left" w:pos="9216"/>
        </w:tabs>
        <w:ind w:left="1440"/>
        <w:rPr>
          <w:szCs w:val="22"/>
        </w:rPr>
      </w:pPr>
      <w:r w:rsidRPr="00CE3B93">
        <w:rPr>
          <w:u w:val="single"/>
        </w:rPr>
        <w:tab/>
      </w:r>
    </w:p>
    <w:p w14:paraId="20C251E4" w14:textId="18FA9A9E" w:rsidR="00BD73F2" w:rsidRDefault="00C55882" w:rsidP="000F1C87">
      <w:pPr>
        <w:pStyle w:val="PO5indenthanging"/>
        <w:tabs>
          <w:tab w:val="left" w:pos="9216"/>
        </w:tabs>
        <w:spacing w:after="0"/>
        <w:rPr>
          <w:color w:val="000000" w:themeColor="text1"/>
        </w:rPr>
      </w:pPr>
      <w:proofErr w:type="gramStart"/>
      <w:r w:rsidRPr="00F7FED8">
        <w:rPr>
          <w:color w:val="000000" w:themeColor="text1"/>
        </w:rPr>
        <w:lastRenderedPageBreak/>
        <w:t>[  ]</w:t>
      </w:r>
      <w:proofErr w:type="gramEnd"/>
      <w:r>
        <w:tab/>
      </w:r>
      <w:r w:rsidR="00AE076F">
        <w:rPr>
          <w:b/>
          <w:bCs/>
        </w:rPr>
        <w:t>No hearing</w:t>
      </w:r>
      <w:r w:rsidRPr="008A216A">
        <w:rPr>
          <w:b/>
          <w:bCs/>
        </w:rPr>
        <w:t>.</w:t>
      </w:r>
      <w:r>
        <w:t xml:space="preserve"> </w:t>
      </w:r>
      <w:r w:rsidRPr="00F7FED8">
        <w:rPr>
          <w:color w:val="000000" w:themeColor="text1"/>
        </w:rPr>
        <w:t xml:space="preserve">The court denies </w:t>
      </w:r>
      <w:r>
        <w:rPr>
          <w:color w:val="000000" w:themeColor="text1"/>
        </w:rPr>
        <w:t xml:space="preserve">the request </w:t>
      </w:r>
      <w:r w:rsidRPr="00F7FED8">
        <w:rPr>
          <w:color w:val="000000" w:themeColor="text1"/>
        </w:rPr>
        <w:t xml:space="preserve">without </w:t>
      </w:r>
      <w:proofErr w:type="gramStart"/>
      <w:r w:rsidRPr="00F7FED8">
        <w:rPr>
          <w:color w:val="000000" w:themeColor="text1"/>
        </w:rPr>
        <w:t>a hearing</w:t>
      </w:r>
      <w:proofErr w:type="gramEnd"/>
      <w:r w:rsidR="00BD73F2">
        <w:rPr>
          <w:color w:val="000000" w:themeColor="text1"/>
        </w:rPr>
        <w:t xml:space="preserve"> because (</w:t>
      </w:r>
      <w:r w:rsidR="00BD73F2" w:rsidRPr="000F1C87">
        <w:rPr>
          <w:i/>
          <w:iCs/>
          <w:color w:val="000000" w:themeColor="text1"/>
        </w:rPr>
        <w:t>explain</w:t>
      </w:r>
      <w:r w:rsidR="00BD73F2">
        <w:rPr>
          <w:color w:val="000000" w:themeColor="text1"/>
        </w:rPr>
        <w:t xml:space="preserve">): </w:t>
      </w:r>
      <w:r w:rsidR="00BD73F2" w:rsidRPr="000F1C87">
        <w:rPr>
          <w:color w:val="000000" w:themeColor="text1"/>
          <w:u w:val="single"/>
        </w:rPr>
        <w:tab/>
      </w:r>
    </w:p>
    <w:p w14:paraId="6B91630C" w14:textId="610A65E7" w:rsidR="00517023" w:rsidRDefault="00BD73F2" w:rsidP="000F1C87">
      <w:pPr>
        <w:pStyle w:val="PO5indenthanging"/>
        <w:tabs>
          <w:tab w:val="left" w:pos="9216"/>
        </w:tabs>
        <w:spacing w:after="0"/>
        <w:ind w:firstLine="0"/>
        <w:rPr>
          <w:color w:val="000000" w:themeColor="text1"/>
        </w:rPr>
      </w:pPr>
      <w:r w:rsidRPr="000F1C87">
        <w:rPr>
          <w:color w:val="000000" w:themeColor="text1"/>
          <w:u w:val="single"/>
        </w:rPr>
        <w:tab/>
      </w:r>
      <w:r w:rsidR="00C55882" w:rsidRPr="00F7FED8">
        <w:rPr>
          <w:color w:val="000000" w:themeColor="text1"/>
        </w:rPr>
        <w:t>.</w:t>
      </w:r>
    </w:p>
    <w:p w14:paraId="45370C16" w14:textId="0694F8E8" w:rsidR="00676FD4" w:rsidRPr="009606EA" w:rsidRDefault="00F940FE" w:rsidP="00BD3613">
      <w:pPr>
        <w:keepNext/>
        <w:spacing w:before="120"/>
        <w:ind w:left="720" w:hanging="720"/>
        <w:outlineLvl w:val="1"/>
        <w:rPr>
          <w:rFonts w:ascii="Arial" w:hAnsi="Arial" w:cs="Arial"/>
          <w:bCs/>
          <w:sz w:val="22"/>
          <w:szCs w:val="22"/>
        </w:rPr>
      </w:pPr>
      <w:r w:rsidRPr="00B809DE">
        <w:rPr>
          <w:rFonts w:ascii="Arial" w:hAnsi="Arial" w:cs="Arial"/>
          <w:b/>
          <w:sz w:val="22"/>
          <w:szCs w:val="22"/>
        </w:rPr>
        <w:t>3.</w:t>
      </w:r>
      <w:r w:rsidRPr="00B809DE">
        <w:rPr>
          <w:rFonts w:ascii="Arial" w:hAnsi="Arial" w:cs="Arial"/>
          <w:sz w:val="22"/>
          <w:szCs w:val="22"/>
        </w:rPr>
        <w:tab/>
      </w:r>
      <w:r w:rsidR="004B0AD1">
        <w:rPr>
          <w:rFonts w:ascii="Arial" w:hAnsi="Arial" w:cs="Arial"/>
          <w:b/>
          <w:sz w:val="22"/>
          <w:szCs w:val="22"/>
        </w:rPr>
        <w:t>F</w:t>
      </w:r>
      <w:r w:rsidR="00676FD4" w:rsidRPr="00B809DE">
        <w:rPr>
          <w:rFonts w:ascii="Arial" w:hAnsi="Arial" w:cs="Arial"/>
          <w:b/>
          <w:sz w:val="22"/>
          <w:szCs w:val="22"/>
        </w:rPr>
        <w:t>ind</w:t>
      </w:r>
      <w:r w:rsidR="004B0AD1">
        <w:rPr>
          <w:rFonts w:ascii="Arial" w:hAnsi="Arial" w:cs="Arial"/>
          <w:b/>
          <w:sz w:val="22"/>
          <w:szCs w:val="22"/>
        </w:rPr>
        <w:t>ings</w:t>
      </w:r>
      <w:r w:rsidR="00427360">
        <w:rPr>
          <w:rFonts w:ascii="Arial" w:hAnsi="Arial" w:cs="Arial"/>
          <w:b/>
          <w:sz w:val="22"/>
          <w:szCs w:val="22"/>
        </w:rPr>
        <w:t xml:space="preserve"> </w:t>
      </w:r>
    </w:p>
    <w:p w14:paraId="107D17F7" w14:textId="77777777" w:rsidR="001351A4" w:rsidRDefault="001351A4" w:rsidP="001351A4">
      <w:pPr>
        <w:pStyle w:val="PO5indentdeephanging"/>
        <w:tabs>
          <w:tab w:val="clear" w:pos="9274"/>
          <w:tab w:val="left" w:pos="9180"/>
        </w:tabs>
        <w:spacing w:after="0"/>
        <w:ind w:left="1080" w:hanging="360"/>
      </w:pPr>
      <w:r w:rsidRPr="009606EA">
        <w:rPr>
          <w:bCs/>
        </w:rPr>
        <w:t xml:space="preserve">The minor guardianship requested in </w:t>
      </w:r>
      <w:r w:rsidRPr="000F1C87">
        <w:rPr>
          <w:b/>
        </w:rPr>
        <w:t>1</w:t>
      </w:r>
      <w:r w:rsidRPr="009606EA">
        <w:rPr>
          <w:bCs/>
        </w:rPr>
        <w:t xml:space="preserve"> should be denied because (</w:t>
      </w:r>
      <w:r w:rsidRPr="009606EA">
        <w:rPr>
          <w:bCs/>
          <w:i/>
          <w:iCs/>
        </w:rPr>
        <w:t>check all that apply</w:t>
      </w:r>
      <w:r w:rsidRPr="009606EA">
        <w:rPr>
          <w:bCs/>
        </w:rPr>
        <w:t>):</w:t>
      </w:r>
    </w:p>
    <w:p w14:paraId="1BF8593A" w14:textId="796C20C0" w:rsidR="00B21C75" w:rsidRDefault="00C355EA" w:rsidP="00275DF3">
      <w:pPr>
        <w:pStyle w:val="PO5indentdeephanging"/>
        <w:tabs>
          <w:tab w:val="clear" w:pos="9274"/>
          <w:tab w:val="left" w:pos="9180"/>
        </w:tabs>
        <w:spacing w:after="0"/>
        <w:ind w:left="1080" w:hanging="360"/>
        <w:rPr>
          <w:u w:val="single"/>
        </w:rPr>
      </w:pPr>
      <w:proofErr w:type="gramStart"/>
      <w:r>
        <w:t>[  ]</w:t>
      </w:r>
      <w:proofErr w:type="gramEnd"/>
      <w:r>
        <w:tab/>
      </w:r>
      <w:r w:rsidR="002136DA">
        <w:rPr>
          <w:b/>
          <w:bCs/>
        </w:rPr>
        <w:t xml:space="preserve">Jurisdiction. </w:t>
      </w:r>
      <w:r w:rsidR="002136DA">
        <w:rPr>
          <w:bCs/>
        </w:rPr>
        <w:t xml:space="preserve">The court does </w:t>
      </w:r>
      <w:r w:rsidR="002136DA" w:rsidRPr="000F1C87">
        <w:rPr>
          <w:b/>
        </w:rPr>
        <w:t>not</w:t>
      </w:r>
      <w:r w:rsidR="002136DA">
        <w:rPr>
          <w:bCs/>
        </w:rPr>
        <w:t xml:space="preserve"> have jurisdiction over these </w:t>
      </w:r>
      <w:r w:rsidR="00B21C75">
        <w:rPr>
          <w:bCs/>
        </w:rPr>
        <w:t xml:space="preserve">children </w:t>
      </w:r>
      <w:r w:rsidR="002136DA" w:rsidRPr="00D476CD">
        <w:rPr>
          <w:iCs/>
        </w:rPr>
        <w:t>(</w:t>
      </w:r>
      <w:r w:rsidR="002136DA" w:rsidRPr="00F85B94">
        <w:rPr>
          <w:i/>
        </w:rPr>
        <w:t>name</w:t>
      </w:r>
      <w:r w:rsidR="00D476CD">
        <w:rPr>
          <w:i/>
        </w:rPr>
        <w:t>/</w:t>
      </w:r>
      <w:r w:rsidR="002136DA" w:rsidRPr="00F85B94">
        <w:rPr>
          <w:i/>
        </w:rPr>
        <w:t>s</w:t>
      </w:r>
      <w:r w:rsidR="002136DA" w:rsidRPr="00D476CD">
        <w:rPr>
          <w:iCs/>
        </w:rPr>
        <w:t>)</w:t>
      </w:r>
      <w:r w:rsidR="002136DA" w:rsidRPr="00F85B94">
        <w:rPr>
          <w:i/>
        </w:rPr>
        <w:t>:</w:t>
      </w:r>
      <w:r w:rsidR="002136DA">
        <w:rPr>
          <w:i/>
        </w:rPr>
        <w:t xml:space="preserve"> </w:t>
      </w:r>
      <w:r w:rsidR="002136DA" w:rsidRPr="00754896">
        <w:rPr>
          <w:u w:val="single"/>
        </w:rPr>
        <w:tab/>
      </w:r>
    </w:p>
    <w:p w14:paraId="5A61F4FE" w14:textId="77777777" w:rsidR="00B21C75" w:rsidRDefault="002136DA" w:rsidP="00275DF3">
      <w:pPr>
        <w:pStyle w:val="PO5indentdeephanging"/>
        <w:tabs>
          <w:tab w:val="clear" w:pos="1080"/>
          <w:tab w:val="clear" w:pos="9274"/>
          <w:tab w:val="left" w:pos="9180"/>
        </w:tabs>
        <w:spacing w:after="0"/>
        <w:ind w:left="1080" w:firstLine="0"/>
        <w:rPr>
          <w:u w:val="single"/>
        </w:rPr>
      </w:pPr>
      <w:r w:rsidRPr="00754896">
        <w:rPr>
          <w:u w:val="single"/>
        </w:rPr>
        <w:tab/>
      </w:r>
    </w:p>
    <w:p w14:paraId="27DE6740" w14:textId="16B5E013" w:rsidR="002136DA" w:rsidRDefault="002136DA" w:rsidP="00275DF3">
      <w:pPr>
        <w:pStyle w:val="PO5indentdeephanging"/>
        <w:tabs>
          <w:tab w:val="clear" w:pos="1080"/>
          <w:tab w:val="clear" w:pos="9274"/>
          <w:tab w:val="left" w:pos="9180"/>
        </w:tabs>
        <w:spacing w:after="0"/>
        <w:ind w:left="1080" w:firstLine="0"/>
        <w:rPr>
          <w:u w:val="single"/>
        </w:rPr>
      </w:pPr>
      <w:r>
        <w:t xml:space="preserve">because </w:t>
      </w:r>
      <w:r w:rsidRPr="00754896">
        <w:rPr>
          <w:u w:val="single"/>
        </w:rPr>
        <w:tab/>
      </w:r>
    </w:p>
    <w:p w14:paraId="51D4EA1A" w14:textId="75847C74" w:rsidR="002136DA" w:rsidRPr="002136DA" w:rsidRDefault="002136DA" w:rsidP="00275DF3">
      <w:pPr>
        <w:pStyle w:val="PO5indentdeephanging"/>
        <w:tabs>
          <w:tab w:val="clear" w:pos="9274"/>
          <w:tab w:val="left" w:pos="9180"/>
        </w:tabs>
        <w:spacing w:after="0"/>
        <w:ind w:left="1080" w:firstLine="0"/>
      </w:pPr>
      <w:r w:rsidRPr="00113B38">
        <w:rPr>
          <w:bCs/>
          <w:u w:val="single"/>
        </w:rPr>
        <w:tab/>
      </w:r>
    </w:p>
    <w:p w14:paraId="697FF317" w14:textId="11354CA7" w:rsidR="002133E3" w:rsidRDefault="009C5BCF" w:rsidP="00275DF3">
      <w:pPr>
        <w:pStyle w:val="PO5indentdeephanging"/>
        <w:spacing w:after="0"/>
        <w:ind w:left="1080" w:hanging="360"/>
        <w:rPr>
          <w:bCs/>
        </w:rPr>
      </w:pPr>
      <w:proofErr w:type="gramStart"/>
      <w:r w:rsidRPr="00275DF3">
        <w:rPr>
          <w:bCs/>
        </w:rPr>
        <w:t>[  ]</w:t>
      </w:r>
      <w:proofErr w:type="gramEnd"/>
      <w:r w:rsidR="00275DF3">
        <w:rPr>
          <w:b/>
        </w:rPr>
        <w:tab/>
      </w:r>
      <w:r>
        <w:rPr>
          <w:b/>
        </w:rPr>
        <w:t>Notice</w:t>
      </w:r>
      <w:r w:rsidR="00275DF3">
        <w:rPr>
          <w:b/>
        </w:rPr>
        <w:t xml:space="preserve"> </w:t>
      </w:r>
      <w:r w:rsidR="00275DF3">
        <w:rPr>
          <w:bCs/>
        </w:rPr>
        <w:t xml:space="preserve">has </w:t>
      </w:r>
      <w:r w:rsidR="00275DF3" w:rsidRPr="00275DF3">
        <w:rPr>
          <w:b/>
        </w:rPr>
        <w:t>not</w:t>
      </w:r>
      <w:r w:rsidR="00275DF3">
        <w:rPr>
          <w:bCs/>
        </w:rPr>
        <w:t xml:space="preserve"> been given to the following person/s who are entitled to notice: </w:t>
      </w:r>
    </w:p>
    <w:p w14:paraId="48D6049D" w14:textId="44CA50C0" w:rsidR="009C5BCF" w:rsidRPr="00637935" w:rsidRDefault="00637935" w:rsidP="000F1C87">
      <w:pPr>
        <w:pStyle w:val="PO5indentdeephanging"/>
        <w:tabs>
          <w:tab w:val="clear" w:pos="1080"/>
        </w:tabs>
        <w:spacing w:after="0"/>
        <w:ind w:left="1080" w:firstLine="0"/>
        <w:rPr>
          <w:b/>
        </w:rPr>
      </w:pPr>
      <w:r w:rsidRPr="000F1C87">
        <w:rPr>
          <w:bCs/>
        </w:rPr>
        <w:t>(</w:t>
      </w:r>
      <w:r w:rsidRPr="000F1C87">
        <w:rPr>
          <w:bCs/>
          <w:i/>
          <w:iCs/>
        </w:rPr>
        <w:t>name/s</w:t>
      </w:r>
      <w:r w:rsidRPr="000F1C87">
        <w:rPr>
          <w:bCs/>
        </w:rPr>
        <w:t xml:space="preserve">): </w:t>
      </w:r>
      <w:r w:rsidRPr="000F1C87">
        <w:rPr>
          <w:bCs/>
          <w:u w:val="single"/>
        </w:rPr>
        <w:tab/>
      </w:r>
    </w:p>
    <w:p w14:paraId="2CA6CD49" w14:textId="2088A46D" w:rsidR="00490F00" w:rsidRPr="000B777C" w:rsidRDefault="00490F00" w:rsidP="00275DF3">
      <w:pPr>
        <w:pStyle w:val="PO5indentdeephanging"/>
        <w:spacing w:after="0"/>
        <w:ind w:left="1080" w:hanging="360"/>
        <w:rPr>
          <w:bCs/>
        </w:rPr>
      </w:pPr>
      <w:proofErr w:type="gramStart"/>
      <w:r w:rsidRPr="00275DF3">
        <w:rPr>
          <w:bCs/>
        </w:rPr>
        <w:t>[  ]</w:t>
      </w:r>
      <w:proofErr w:type="gramEnd"/>
      <w:r w:rsidR="00275DF3">
        <w:rPr>
          <w:b/>
        </w:rPr>
        <w:tab/>
        <w:t>Basis for</w:t>
      </w:r>
      <w:r>
        <w:rPr>
          <w:b/>
        </w:rPr>
        <w:t xml:space="preserve"> Guardianship</w:t>
      </w:r>
      <w:r w:rsidR="00275DF3">
        <w:rPr>
          <w:b/>
        </w:rPr>
        <w:t>.</w:t>
      </w:r>
      <w:r>
        <w:rPr>
          <w:b/>
        </w:rPr>
        <w:t xml:space="preserve"> </w:t>
      </w:r>
      <w:r w:rsidR="00C94B41">
        <w:rPr>
          <w:bCs/>
        </w:rPr>
        <w:t xml:space="preserve">The petitioner has </w:t>
      </w:r>
      <w:r w:rsidR="00C94B41" w:rsidRPr="000F1C87">
        <w:rPr>
          <w:b/>
        </w:rPr>
        <w:t>not</w:t>
      </w:r>
      <w:r w:rsidR="00C94B41">
        <w:rPr>
          <w:bCs/>
        </w:rPr>
        <w:t xml:space="preserve"> shown (</w:t>
      </w:r>
      <w:r w:rsidR="00C94B41" w:rsidRPr="00275DF3">
        <w:rPr>
          <w:bCs/>
          <w:i/>
          <w:iCs/>
        </w:rPr>
        <w:t>check one</w:t>
      </w:r>
      <w:r w:rsidR="00C94B41">
        <w:rPr>
          <w:bCs/>
        </w:rPr>
        <w:t>):</w:t>
      </w:r>
    </w:p>
    <w:p w14:paraId="73D6576F" w14:textId="79397FA6" w:rsidR="00C62521" w:rsidRDefault="00C62521" w:rsidP="00275DF3">
      <w:pPr>
        <w:pStyle w:val="PO5indentdeephanging"/>
        <w:spacing w:after="0"/>
        <w:ind w:hanging="360"/>
      </w:pPr>
      <w:proofErr w:type="gramStart"/>
      <w:r w:rsidRPr="00B809DE">
        <w:t>[  ]</w:t>
      </w:r>
      <w:proofErr w:type="gramEnd"/>
      <w:r w:rsidRPr="00B809DE">
        <w:tab/>
      </w:r>
      <w:r w:rsidR="002136DA">
        <w:rPr>
          <w:b/>
          <w:bCs/>
        </w:rPr>
        <w:t>Minor Guardianship</w:t>
      </w:r>
      <w:r w:rsidRPr="00B809DE">
        <w:t xml:space="preserve"> </w:t>
      </w:r>
      <w:r w:rsidR="005348E0">
        <w:t>–</w:t>
      </w:r>
      <w:r w:rsidR="00C94B41">
        <w:t xml:space="preserve"> </w:t>
      </w:r>
      <w:r w:rsidR="00C94B41" w:rsidRPr="00C94B41">
        <w:t xml:space="preserve">there is no parent willing and able to </w:t>
      </w:r>
      <w:r w:rsidR="00B972FB" w:rsidRPr="00B972FB">
        <w:t>provide for the support, care, education, health, safety, and welfare of a child under age 18 (exercise the parenting functions in RCW 26.09.004)</w:t>
      </w:r>
      <w:r w:rsidR="00C94B41" w:rsidRPr="00C94B41">
        <w:t>.</w:t>
      </w:r>
    </w:p>
    <w:p w14:paraId="078499EB" w14:textId="791AF5F9" w:rsidR="00C94B41" w:rsidRDefault="18700079" w:rsidP="00275DF3">
      <w:pPr>
        <w:pStyle w:val="PO5indentdeephanging"/>
        <w:tabs>
          <w:tab w:val="left" w:pos="5040"/>
        </w:tabs>
        <w:spacing w:after="0"/>
        <w:ind w:hanging="360"/>
      </w:pPr>
      <w:proofErr w:type="gramStart"/>
      <w:r>
        <w:t>[  ]</w:t>
      </w:r>
      <w:proofErr w:type="gramEnd"/>
      <w:r w:rsidR="00F02495">
        <w:tab/>
      </w:r>
      <w:r w:rsidR="00596C7D" w:rsidRPr="00596C7D">
        <w:rPr>
          <w:b/>
        </w:rPr>
        <w:t xml:space="preserve">Emergency </w:t>
      </w:r>
      <w:r w:rsidR="00596C7D">
        <w:rPr>
          <w:b/>
          <w:bCs/>
        </w:rPr>
        <w:t>Minor Guardianship</w:t>
      </w:r>
      <w:r w:rsidR="00596C7D" w:rsidRPr="00113B38">
        <w:t xml:space="preserve"> </w:t>
      </w:r>
      <w:r w:rsidR="005348E0">
        <w:t>–</w:t>
      </w:r>
      <w:r w:rsidR="00A535DE">
        <w:t xml:space="preserve"> a</w:t>
      </w:r>
      <w:r w:rsidR="00C94B41" w:rsidRPr="00C94B41">
        <w:t>ppointment of an emergency guardian is likely to prevent substantial harm to the minor</w:t>
      </w:r>
      <w:r w:rsidR="00A535DE">
        <w:t>’</w:t>
      </w:r>
      <w:r w:rsidR="00C94B41" w:rsidRPr="00C94B41">
        <w:t>s health, safety, or welfare</w:t>
      </w:r>
      <w:r w:rsidR="00C94B41">
        <w:t>;</w:t>
      </w:r>
      <w:r w:rsidR="00C94B41" w:rsidRPr="00C94B41">
        <w:t xml:space="preserve"> </w:t>
      </w:r>
      <w:r w:rsidR="00C94B41">
        <w:t>and</w:t>
      </w:r>
      <w:r w:rsidR="00C94B41" w:rsidRPr="00C94B41">
        <w:t xml:space="preserve"> there is no person that has the authority, ability, and willingness to act to prevent harm to the children. </w:t>
      </w:r>
    </w:p>
    <w:p w14:paraId="4346B4F3" w14:textId="464D55C7" w:rsidR="00676FD4" w:rsidRPr="00B809DE" w:rsidRDefault="00011A79" w:rsidP="00275DF3">
      <w:pPr>
        <w:pStyle w:val="PO5indentdeephanging"/>
        <w:spacing w:after="0"/>
        <w:ind w:hanging="360"/>
      </w:pPr>
      <w:proofErr w:type="gramStart"/>
      <w:r w:rsidRPr="00B809DE">
        <w:t>[  ]</w:t>
      </w:r>
      <w:proofErr w:type="gramEnd"/>
      <w:r w:rsidR="00903AE0" w:rsidRPr="00B809DE">
        <w:tab/>
      </w:r>
      <w:r w:rsidR="00596C7D">
        <w:rPr>
          <w:b/>
          <w:bCs/>
        </w:rPr>
        <w:t>Standby Minor Guardianship</w:t>
      </w:r>
      <w:r w:rsidR="00596C7D" w:rsidRPr="00113B38">
        <w:t xml:space="preserve"> </w:t>
      </w:r>
      <w:r w:rsidR="005348E0">
        <w:t>–</w:t>
      </w:r>
      <w:r w:rsidR="00C94B41">
        <w:t xml:space="preserve"> </w:t>
      </w:r>
      <w:r w:rsidR="00C94B41" w:rsidRPr="00C94B41">
        <w:t>there is no parent willing and able to perform parenting functions for the next 2 years.</w:t>
      </w:r>
    </w:p>
    <w:p w14:paraId="1227020B" w14:textId="77777777" w:rsidR="009004BD" w:rsidRDefault="18700079" w:rsidP="00275DF3">
      <w:pPr>
        <w:pStyle w:val="PO5indentdeephanging"/>
        <w:tabs>
          <w:tab w:val="clear" w:pos="9274"/>
          <w:tab w:val="left" w:pos="9180"/>
        </w:tabs>
        <w:spacing w:after="0"/>
        <w:ind w:left="1080" w:hanging="360"/>
        <w:rPr>
          <w:u w:val="single"/>
        </w:rPr>
      </w:pPr>
      <w:proofErr w:type="gramStart"/>
      <w:r>
        <w:t>[  ]</w:t>
      </w:r>
      <w:proofErr w:type="gramEnd"/>
      <w:r w:rsidR="008C6748">
        <w:tab/>
      </w:r>
      <w:r w:rsidR="002136DA">
        <w:rPr>
          <w:b/>
        </w:rPr>
        <w:t>Indian Children</w:t>
      </w:r>
      <w:r w:rsidR="002133E3">
        <w:rPr>
          <w:b/>
        </w:rPr>
        <w:t>.</w:t>
      </w:r>
      <w:r w:rsidR="002136DA">
        <w:rPr>
          <w:b/>
        </w:rPr>
        <w:t xml:space="preserve"> </w:t>
      </w:r>
      <w:r w:rsidR="002136DA" w:rsidRPr="00955F1E">
        <w:t>Th</w:t>
      </w:r>
      <w:r w:rsidR="002136DA">
        <w:t xml:space="preserve">ese children are Indian children </w:t>
      </w:r>
      <w:r w:rsidR="002136DA" w:rsidRPr="00D476CD">
        <w:rPr>
          <w:iCs/>
        </w:rPr>
        <w:t>(</w:t>
      </w:r>
      <w:r w:rsidR="002136DA" w:rsidRPr="00F85B94">
        <w:rPr>
          <w:i/>
        </w:rPr>
        <w:t>names</w:t>
      </w:r>
      <w:r w:rsidR="002136DA" w:rsidRPr="00D476CD">
        <w:rPr>
          <w:iCs/>
        </w:rPr>
        <w:t>):</w:t>
      </w:r>
      <w:r w:rsidR="002136DA">
        <w:rPr>
          <w:i/>
        </w:rPr>
        <w:t xml:space="preserve"> </w:t>
      </w:r>
      <w:r w:rsidR="002136DA" w:rsidRPr="00754896">
        <w:rPr>
          <w:u w:val="single"/>
        </w:rPr>
        <w:tab/>
      </w:r>
    </w:p>
    <w:p w14:paraId="338D6436" w14:textId="3D2EB4D1" w:rsidR="004E567A" w:rsidRDefault="002136DA" w:rsidP="009004BD">
      <w:pPr>
        <w:pStyle w:val="PO5indentdeephanging"/>
        <w:tabs>
          <w:tab w:val="clear" w:pos="9274"/>
          <w:tab w:val="left" w:pos="9180"/>
        </w:tabs>
        <w:spacing w:after="0"/>
        <w:ind w:left="1080" w:firstLine="0"/>
        <w:rPr>
          <w:u w:val="single"/>
        </w:rPr>
      </w:pPr>
      <w:r w:rsidRPr="00754896">
        <w:rPr>
          <w:u w:val="single"/>
        </w:rPr>
        <w:tab/>
      </w:r>
    </w:p>
    <w:p w14:paraId="6C455EFC" w14:textId="5CE874CB" w:rsidR="009C1D27" w:rsidRDefault="001C0489" w:rsidP="00275DF3">
      <w:pPr>
        <w:pStyle w:val="WAblankline"/>
        <w:tabs>
          <w:tab w:val="clear" w:pos="9270"/>
        </w:tabs>
        <w:ind w:left="1080"/>
        <w:rPr>
          <w:bCs/>
          <w:u w:val="none"/>
        </w:rPr>
      </w:pPr>
      <w:r w:rsidRPr="001C0489">
        <w:rPr>
          <w:u w:val="none"/>
        </w:rPr>
        <w:t>The federal and state Indian Child Welfare Acts apply to this case</w:t>
      </w:r>
      <w:r>
        <w:rPr>
          <w:u w:val="none"/>
        </w:rPr>
        <w:t xml:space="preserve">. </w:t>
      </w:r>
      <w:r w:rsidR="009C1D27" w:rsidRPr="00580EE6">
        <w:rPr>
          <w:u w:val="none"/>
        </w:rPr>
        <w:t xml:space="preserve">The </w:t>
      </w:r>
      <w:r w:rsidR="009C1D27">
        <w:rPr>
          <w:u w:val="none"/>
        </w:rPr>
        <w:t xml:space="preserve">notice and </w:t>
      </w:r>
      <w:r w:rsidR="009C1D27" w:rsidRPr="00580EE6">
        <w:rPr>
          <w:u w:val="none"/>
        </w:rPr>
        <w:t xml:space="preserve">evidentiary requirements of the Acts have </w:t>
      </w:r>
      <w:r w:rsidR="009C1D27" w:rsidRPr="00580EE6">
        <w:rPr>
          <w:b/>
          <w:u w:val="none"/>
        </w:rPr>
        <w:t>not</w:t>
      </w:r>
      <w:r w:rsidR="009C1D27" w:rsidRPr="00580EE6">
        <w:rPr>
          <w:u w:val="none"/>
        </w:rPr>
        <w:t xml:space="preserve"> been met as </w:t>
      </w:r>
      <w:r w:rsidR="00D94751">
        <w:rPr>
          <w:u w:val="none"/>
        </w:rPr>
        <w:t>follows</w:t>
      </w:r>
      <w:r w:rsidR="009C1D27" w:rsidRPr="00580EE6">
        <w:rPr>
          <w:u w:val="none"/>
        </w:rPr>
        <w:t xml:space="preserve"> (RCW 13.38.130)</w:t>
      </w:r>
      <w:r w:rsidR="00D94751">
        <w:rPr>
          <w:u w:val="none"/>
        </w:rPr>
        <w:t>:</w:t>
      </w:r>
    </w:p>
    <w:p w14:paraId="7FF58C22" w14:textId="7D342689" w:rsidR="002136DA" w:rsidRDefault="001F1A09" w:rsidP="00275DF3">
      <w:pPr>
        <w:pStyle w:val="WAblankline"/>
        <w:tabs>
          <w:tab w:val="clear" w:pos="9270"/>
        </w:tabs>
        <w:ind w:left="1440" w:hanging="360"/>
        <w:rPr>
          <w:u w:val="none"/>
        </w:rPr>
      </w:pPr>
      <w:proofErr w:type="gramStart"/>
      <w:r w:rsidRPr="000B777C">
        <w:rPr>
          <w:bCs/>
          <w:u w:val="none"/>
        </w:rPr>
        <w:t>[</w:t>
      </w:r>
      <w:r w:rsidR="00C8791B">
        <w:rPr>
          <w:bCs/>
          <w:u w:val="none"/>
        </w:rPr>
        <w:t xml:space="preserve">  ]</w:t>
      </w:r>
      <w:proofErr w:type="gramEnd"/>
      <w:r w:rsidR="00C8791B">
        <w:rPr>
          <w:bCs/>
          <w:u w:val="none"/>
        </w:rPr>
        <w:tab/>
      </w:r>
      <w:r w:rsidR="002136DA" w:rsidRPr="00580EE6">
        <w:rPr>
          <w:b/>
          <w:u w:val="none"/>
        </w:rPr>
        <w:t>Notice</w:t>
      </w:r>
      <w:r w:rsidR="002136DA" w:rsidRPr="00580EE6">
        <w:rPr>
          <w:u w:val="none"/>
        </w:rPr>
        <w:t xml:space="preserve"> </w:t>
      </w:r>
      <w:r w:rsidR="002136DA" w:rsidRPr="00580EE6">
        <w:rPr>
          <w:b/>
          <w:u w:val="none"/>
        </w:rPr>
        <w:t>to tribes</w:t>
      </w:r>
      <w:r w:rsidR="002136DA" w:rsidRPr="00580EE6">
        <w:rPr>
          <w:u w:val="none"/>
        </w:rPr>
        <w:t xml:space="preserve"> – The Petitioner did </w:t>
      </w:r>
      <w:r w:rsidR="002136DA" w:rsidRPr="00580EE6">
        <w:rPr>
          <w:b/>
          <w:u w:val="none"/>
        </w:rPr>
        <w:t>not</w:t>
      </w:r>
      <w:r w:rsidR="002136DA" w:rsidRPr="00580EE6">
        <w:rPr>
          <w:u w:val="none"/>
        </w:rPr>
        <w:t xml:space="preserve"> provide the required </w:t>
      </w:r>
      <w:r w:rsidR="002136DA" w:rsidRPr="00580EE6">
        <w:rPr>
          <w:i/>
          <w:u w:val="none"/>
        </w:rPr>
        <w:t>Indian</w:t>
      </w:r>
      <w:r w:rsidR="002136DA" w:rsidRPr="00580EE6">
        <w:rPr>
          <w:u w:val="none"/>
        </w:rPr>
        <w:t xml:space="preserve"> </w:t>
      </w:r>
      <w:r w:rsidR="002136DA" w:rsidRPr="00580EE6">
        <w:rPr>
          <w:i/>
          <w:u w:val="none"/>
        </w:rPr>
        <w:t>Child Welfare Act Notice</w:t>
      </w:r>
      <w:r w:rsidR="002136DA" w:rsidRPr="00580EE6">
        <w:rPr>
          <w:u w:val="none"/>
        </w:rPr>
        <w:t xml:space="preserve"> and a copy of the </w:t>
      </w:r>
      <w:r w:rsidR="002136DA" w:rsidRPr="00580EE6">
        <w:rPr>
          <w:i/>
          <w:u w:val="none"/>
        </w:rPr>
        <w:t>Petition</w:t>
      </w:r>
      <w:r w:rsidR="002136DA" w:rsidRPr="00580EE6">
        <w:rPr>
          <w:u w:val="none"/>
        </w:rPr>
        <w:t xml:space="preserve"> to the agent for the tribe/s named above, the parents</w:t>
      </w:r>
      <w:r w:rsidR="002136DA">
        <w:rPr>
          <w:u w:val="none"/>
        </w:rPr>
        <w:t>,</w:t>
      </w:r>
      <w:r w:rsidR="002136DA" w:rsidRPr="00580EE6">
        <w:rPr>
          <w:u w:val="none"/>
        </w:rPr>
        <w:t xml:space="preserve"> and any Indian custodian.</w:t>
      </w:r>
    </w:p>
    <w:p w14:paraId="721DAFD8" w14:textId="18C8DEDD" w:rsidR="00A41214" w:rsidRDefault="00A41214" w:rsidP="00275DF3">
      <w:pPr>
        <w:pStyle w:val="WAblankline"/>
        <w:tabs>
          <w:tab w:val="clear" w:pos="9270"/>
        </w:tabs>
        <w:ind w:left="1440" w:hanging="360"/>
        <w:rPr>
          <w:u w:val="none"/>
        </w:rPr>
      </w:pPr>
      <w:proofErr w:type="gramStart"/>
      <w:r>
        <w:rPr>
          <w:bCs/>
          <w:u w:val="none"/>
        </w:rPr>
        <w:t>[  ]</w:t>
      </w:r>
      <w:proofErr w:type="gramEnd"/>
      <w:r>
        <w:rPr>
          <w:bCs/>
          <w:u w:val="none"/>
        </w:rPr>
        <w:tab/>
      </w:r>
      <w:r w:rsidRPr="000B777C">
        <w:rPr>
          <w:b/>
          <w:u w:val="none"/>
        </w:rPr>
        <w:t>Active efforts</w:t>
      </w:r>
      <w:r>
        <w:rPr>
          <w:bCs/>
          <w:u w:val="none"/>
        </w:rPr>
        <w:t xml:space="preserve"> </w:t>
      </w:r>
      <w:r>
        <w:rPr>
          <w:u w:val="none"/>
        </w:rPr>
        <w:t xml:space="preserve">– The Petitioner </w:t>
      </w:r>
      <w:r w:rsidR="000E4E12">
        <w:rPr>
          <w:u w:val="none"/>
        </w:rPr>
        <w:t>did</w:t>
      </w:r>
      <w:r>
        <w:rPr>
          <w:u w:val="none"/>
        </w:rPr>
        <w:t xml:space="preserve"> </w:t>
      </w:r>
      <w:r w:rsidRPr="000B777C">
        <w:rPr>
          <w:b/>
          <w:bCs/>
          <w:u w:val="none"/>
        </w:rPr>
        <w:t>not</w:t>
      </w:r>
      <w:r>
        <w:rPr>
          <w:u w:val="none"/>
        </w:rPr>
        <w:t xml:space="preserve"> </w:t>
      </w:r>
      <w:r w:rsidR="00D375F6">
        <w:rPr>
          <w:u w:val="none"/>
        </w:rPr>
        <w:t>show</w:t>
      </w:r>
      <w:r w:rsidR="008B0BD5">
        <w:rPr>
          <w:u w:val="none"/>
        </w:rPr>
        <w:t xml:space="preserve"> that </w:t>
      </w:r>
      <w:r w:rsidR="004448E0" w:rsidRPr="004448E0">
        <w:rPr>
          <w:u w:val="none"/>
        </w:rPr>
        <w:t>active efforts have been made to provide remedial services and rehabilitative programs designed to prevent the breakup of the Indian family and that these efforts have proved unsuccessful</w:t>
      </w:r>
      <w:r w:rsidR="00FA7A5C">
        <w:rPr>
          <w:u w:val="none"/>
        </w:rPr>
        <w:t>.</w:t>
      </w:r>
    </w:p>
    <w:p w14:paraId="3E6683B5" w14:textId="651359AE" w:rsidR="00815119" w:rsidRDefault="00815119" w:rsidP="00275DF3">
      <w:pPr>
        <w:pStyle w:val="WAblankline"/>
        <w:tabs>
          <w:tab w:val="clear" w:pos="9270"/>
        </w:tabs>
        <w:ind w:left="1440" w:hanging="360"/>
        <w:rPr>
          <w:u w:val="none"/>
        </w:rPr>
      </w:pPr>
      <w:r>
        <w:rPr>
          <w:u w:val="none"/>
        </w:rPr>
        <w:t>[  ]</w:t>
      </w:r>
      <w:r>
        <w:rPr>
          <w:u w:val="none"/>
        </w:rPr>
        <w:tab/>
      </w:r>
      <w:r w:rsidR="00F6535F" w:rsidRPr="000B777C">
        <w:rPr>
          <w:b/>
          <w:bCs/>
          <w:u w:val="none"/>
        </w:rPr>
        <w:t>Qualified expert witness</w:t>
      </w:r>
      <w:r w:rsidR="00F6535F">
        <w:rPr>
          <w:u w:val="none"/>
        </w:rPr>
        <w:t xml:space="preserve"> – </w:t>
      </w:r>
      <w:r w:rsidR="004744BE">
        <w:rPr>
          <w:u w:val="none"/>
        </w:rPr>
        <w:t xml:space="preserve">The Petitioner did </w:t>
      </w:r>
      <w:r w:rsidR="004744BE" w:rsidRPr="000B777C">
        <w:rPr>
          <w:b/>
          <w:bCs/>
          <w:u w:val="none"/>
        </w:rPr>
        <w:t>not</w:t>
      </w:r>
      <w:r w:rsidR="004744BE">
        <w:rPr>
          <w:u w:val="none"/>
        </w:rPr>
        <w:t xml:space="preserve"> present testimony from a qualified expert witness</w:t>
      </w:r>
      <w:r w:rsidR="005466B3">
        <w:rPr>
          <w:u w:val="none"/>
        </w:rPr>
        <w:t xml:space="preserve"> </w:t>
      </w:r>
      <w:r w:rsidR="005466B3" w:rsidRPr="005466B3">
        <w:rPr>
          <w:u w:val="none"/>
        </w:rPr>
        <w:t>to assist a court in the determination of whether the continued custody of the child by, or return of the child to, the parent, parents, or Indian custodian, is likely to result in serious emotional or physical damage to the child</w:t>
      </w:r>
      <w:r w:rsidR="00AA1A3F">
        <w:rPr>
          <w:u w:val="none"/>
        </w:rPr>
        <w:t>.</w:t>
      </w:r>
    </w:p>
    <w:p w14:paraId="1C958EAC" w14:textId="5A242FE4" w:rsidR="00370BEC" w:rsidRPr="00580EE6" w:rsidRDefault="00370BEC" w:rsidP="00275DF3">
      <w:pPr>
        <w:pStyle w:val="WAblankline"/>
        <w:tabs>
          <w:tab w:val="clear" w:pos="9270"/>
        </w:tabs>
        <w:ind w:left="1440" w:hanging="360"/>
        <w:rPr>
          <w:u w:val="none"/>
        </w:rPr>
      </w:pPr>
      <w:proofErr w:type="gramStart"/>
      <w:r>
        <w:rPr>
          <w:u w:val="none"/>
        </w:rPr>
        <w:t>[  ]</w:t>
      </w:r>
      <w:proofErr w:type="gramEnd"/>
      <w:r>
        <w:rPr>
          <w:u w:val="none"/>
        </w:rPr>
        <w:tab/>
      </w:r>
      <w:r w:rsidR="000E4E12">
        <w:rPr>
          <w:b/>
          <w:bCs/>
          <w:u w:val="none"/>
        </w:rPr>
        <w:t>S</w:t>
      </w:r>
      <w:r w:rsidR="00376E92" w:rsidRPr="000B777C">
        <w:rPr>
          <w:b/>
          <w:bCs/>
          <w:u w:val="none"/>
        </w:rPr>
        <w:t>erious emotional or physical damage</w:t>
      </w:r>
      <w:r w:rsidR="00376E92">
        <w:rPr>
          <w:b/>
          <w:bCs/>
          <w:u w:val="none"/>
        </w:rPr>
        <w:t xml:space="preserve"> </w:t>
      </w:r>
      <w:r w:rsidR="009F043B" w:rsidRPr="009F043B">
        <w:rPr>
          <w:u w:val="none"/>
        </w:rPr>
        <w:t>–</w:t>
      </w:r>
      <w:r w:rsidR="009F043B">
        <w:rPr>
          <w:u w:val="none"/>
        </w:rPr>
        <w:t xml:space="preserve"> </w:t>
      </w:r>
      <w:r w:rsidR="007168C1">
        <w:rPr>
          <w:u w:val="none"/>
        </w:rPr>
        <w:t>The</w:t>
      </w:r>
      <w:r w:rsidR="000E4E12">
        <w:rPr>
          <w:u w:val="none"/>
        </w:rPr>
        <w:t xml:space="preserve"> Petitioner did </w:t>
      </w:r>
      <w:r w:rsidR="000E4E12" w:rsidRPr="000B777C">
        <w:rPr>
          <w:b/>
          <w:bCs/>
          <w:u w:val="none"/>
        </w:rPr>
        <w:t>not</w:t>
      </w:r>
      <w:r w:rsidR="000E4E12">
        <w:rPr>
          <w:u w:val="none"/>
        </w:rPr>
        <w:t xml:space="preserve"> present </w:t>
      </w:r>
      <w:r w:rsidR="008D4111" w:rsidRPr="008D4111">
        <w:rPr>
          <w:u w:val="none"/>
        </w:rPr>
        <w:t>clear and convincing evidence, including testimony of qualified expert witnesses, that the continued custody of the child by the parent or Indian custodian is likely to result in serious emotional or physical damage to the child</w:t>
      </w:r>
      <w:r w:rsidR="001F1F50">
        <w:rPr>
          <w:u w:val="none"/>
        </w:rPr>
        <w:t>.</w:t>
      </w:r>
      <w:r w:rsidR="0047619D">
        <w:rPr>
          <w:u w:val="none"/>
        </w:rPr>
        <w:t xml:space="preserve"> </w:t>
      </w:r>
    </w:p>
    <w:p w14:paraId="76958F5A" w14:textId="6B042AA6" w:rsidR="00596C7D" w:rsidRPr="00B809DE" w:rsidRDefault="00596C7D" w:rsidP="00057681">
      <w:pPr>
        <w:pStyle w:val="PO5indentdeephanging"/>
        <w:tabs>
          <w:tab w:val="clear" w:pos="9274"/>
          <w:tab w:val="left" w:pos="9360"/>
        </w:tabs>
        <w:spacing w:after="0"/>
        <w:ind w:left="1080" w:hanging="360"/>
        <w:rPr>
          <w:u w:val="single"/>
        </w:rPr>
      </w:pPr>
      <w:proofErr w:type="gramStart"/>
      <w:r w:rsidRPr="00B809DE">
        <w:lastRenderedPageBreak/>
        <w:t>[  ]</w:t>
      </w:r>
      <w:proofErr w:type="gramEnd"/>
      <w:r w:rsidRPr="008A216A">
        <w:tab/>
      </w:r>
      <w:r w:rsidR="00BF3668">
        <w:rPr>
          <w:b/>
          <w:bCs/>
        </w:rPr>
        <w:t xml:space="preserve">Other </w:t>
      </w:r>
      <w:r w:rsidR="00276394">
        <w:rPr>
          <w:b/>
          <w:bCs/>
        </w:rPr>
        <w:t>r</w:t>
      </w:r>
      <w:r w:rsidR="00BF3668">
        <w:rPr>
          <w:b/>
          <w:bCs/>
        </w:rPr>
        <w:t xml:space="preserve">eason for </w:t>
      </w:r>
      <w:r w:rsidR="00276394">
        <w:rPr>
          <w:b/>
          <w:bCs/>
        </w:rPr>
        <w:t>d</w:t>
      </w:r>
      <w:r w:rsidR="00BF3668">
        <w:rPr>
          <w:b/>
          <w:bCs/>
        </w:rPr>
        <w:t>enial</w:t>
      </w:r>
      <w:r w:rsidR="00276394">
        <w:rPr>
          <w:b/>
          <w:bCs/>
        </w:rPr>
        <w:t xml:space="preserve"> or a</w:t>
      </w:r>
      <w:r w:rsidR="00772AAA" w:rsidRPr="00D476CD">
        <w:rPr>
          <w:b/>
          <w:bCs/>
        </w:rPr>
        <w:t>dditional findings (if any)</w:t>
      </w:r>
      <w:r w:rsidRPr="00B809DE">
        <w:t>:</w:t>
      </w:r>
      <w:r>
        <w:t xml:space="preserve"> </w:t>
      </w:r>
      <w:r w:rsidRPr="00B809DE">
        <w:rPr>
          <w:u w:val="single"/>
        </w:rPr>
        <w:tab/>
      </w:r>
    </w:p>
    <w:p w14:paraId="62A96568" w14:textId="77777777" w:rsidR="00596C7D" w:rsidRPr="00B809DE" w:rsidRDefault="00596C7D" w:rsidP="00057681">
      <w:pPr>
        <w:tabs>
          <w:tab w:val="left" w:pos="9360"/>
        </w:tabs>
        <w:spacing w:before="120"/>
        <w:ind w:left="1080"/>
        <w:rPr>
          <w:rFonts w:ascii="Arial" w:hAnsi="Arial" w:cs="Arial"/>
          <w:sz w:val="22"/>
          <w:szCs w:val="22"/>
          <w:u w:val="single"/>
        </w:rPr>
      </w:pPr>
      <w:r w:rsidRPr="00B809DE">
        <w:rPr>
          <w:rFonts w:ascii="Arial" w:hAnsi="Arial" w:cs="Arial"/>
          <w:sz w:val="22"/>
          <w:szCs w:val="22"/>
          <w:u w:val="single"/>
        </w:rPr>
        <w:tab/>
      </w:r>
    </w:p>
    <w:p w14:paraId="17A42E69" w14:textId="77777777" w:rsidR="00596C7D" w:rsidRPr="00B809DE" w:rsidRDefault="00596C7D" w:rsidP="00057681">
      <w:pPr>
        <w:tabs>
          <w:tab w:val="left" w:pos="9360"/>
        </w:tabs>
        <w:spacing w:before="120"/>
        <w:ind w:left="1080"/>
        <w:rPr>
          <w:rFonts w:ascii="Arial" w:hAnsi="Arial" w:cs="Arial"/>
          <w:sz w:val="22"/>
          <w:szCs w:val="22"/>
          <w:u w:val="single"/>
        </w:rPr>
      </w:pPr>
      <w:r w:rsidRPr="00B809DE">
        <w:rPr>
          <w:rFonts w:ascii="Arial" w:hAnsi="Arial" w:cs="Arial"/>
          <w:sz w:val="22"/>
          <w:szCs w:val="22"/>
          <w:u w:val="single"/>
        </w:rPr>
        <w:tab/>
      </w:r>
    </w:p>
    <w:p w14:paraId="10952DA4" w14:textId="77777777" w:rsidR="00596C7D" w:rsidRDefault="00596C7D" w:rsidP="00057681">
      <w:pPr>
        <w:tabs>
          <w:tab w:val="left" w:pos="9360"/>
        </w:tabs>
        <w:spacing w:before="120"/>
        <w:ind w:left="1080"/>
        <w:rPr>
          <w:rFonts w:ascii="Arial" w:hAnsi="Arial" w:cs="Arial"/>
          <w:sz w:val="22"/>
          <w:szCs w:val="22"/>
          <w:u w:val="single"/>
        </w:rPr>
      </w:pPr>
      <w:r w:rsidRPr="00B809DE">
        <w:rPr>
          <w:rFonts w:ascii="Arial" w:hAnsi="Arial" w:cs="Arial"/>
          <w:sz w:val="22"/>
          <w:szCs w:val="22"/>
          <w:u w:val="single"/>
        </w:rPr>
        <w:tab/>
      </w:r>
    </w:p>
    <w:p w14:paraId="70F9D062" w14:textId="68F676BC" w:rsidR="009C5BCF" w:rsidRDefault="003D2A9C" w:rsidP="00BD3613">
      <w:pPr>
        <w:spacing w:before="120"/>
        <w:ind w:left="720" w:hanging="720"/>
        <w:outlineLvl w:val="1"/>
        <w:rPr>
          <w:rFonts w:ascii="Arial" w:hAnsi="Arial" w:cs="Arial"/>
          <w:b/>
          <w:sz w:val="22"/>
          <w:szCs w:val="22"/>
        </w:rPr>
      </w:pPr>
      <w:r w:rsidRPr="004912C4">
        <w:rPr>
          <w:rFonts w:ascii="Arial" w:hAnsi="Arial" w:cs="Arial"/>
          <w:b/>
          <w:sz w:val="22"/>
          <w:szCs w:val="22"/>
        </w:rPr>
        <w:t>4.</w:t>
      </w:r>
      <w:r w:rsidRPr="004912C4">
        <w:rPr>
          <w:rFonts w:ascii="Arial" w:hAnsi="Arial" w:cs="Arial"/>
          <w:b/>
          <w:sz w:val="22"/>
          <w:szCs w:val="22"/>
        </w:rPr>
        <w:tab/>
      </w:r>
      <w:r w:rsidR="009C5BCF">
        <w:rPr>
          <w:rFonts w:ascii="Arial" w:hAnsi="Arial" w:cs="Arial"/>
          <w:b/>
          <w:sz w:val="22"/>
          <w:szCs w:val="22"/>
        </w:rPr>
        <w:t>Deni</w:t>
      </w:r>
      <w:r w:rsidR="00323FC3">
        <w:rPr>
          <w:rFonts w:ascii="Arial" w:hAnsi="Arial" w:cs="Arial"/>
          <w:b/>
          <w:sz w:val="22"/>
          <w:szCs w:val="22"/>
        </w:rPr>
        <w:t>al</w:t>
      </w:r>
      <w:r w:rsidR="00700BD5">
        <w:rPr>
          <w:rFonts w:ascii="Arial" w:hAnsi="Arial" w:cs="Arial"/>
          <w:b/>
          <w:sz w:val="22"/>
          <w:szCs w:val="22"/>
        </w:rPr>
        <w:t xml:space="preserve"> </w:t>
      </w:r>
    </w:p>
    <w:p w14:paraId="79B90FC0" w14:textId="1B802655" w:rsidR="0061128C" w:rsidRPr="000178F3" w:rsidRDefault="009C5BCF" w:rsidP="0061128C">
      <w:pPr>
        <w:pStyle w:val="WABody63flush"/>
        <w:ind w:left="720"/>
      </w:pPr>
      <w:r w:rsidRPr="000B777C">
        <w:rPr>
          <w:bCs/>
          <w:szCs w:val="22"/>
        </w:rPr>
        <w:t>The guardianship petition is denied and the case is dismissed. All Emergency and Temporary Orders</w:t>
      </w:r>
      <w:r w:rsidR="0061128C" w:rsidRPr="0061128C">
        <w:rPr>
          <w:bCs/>
          <w:szCs w:val="22"/>
        </w:rPr>
        <w:t xml:space="preserve">, including any </w:t>
      </w:r>
      <w:r w:rsidR="00E93CF9">
        <w:rPr>
          <w:bCs/>
          <w:szCs w:val="22"/>
        </w:rPr>
        <w:t>t</w:t>
      </w:r>
      <w:r w:rsidR="0061128C" w:rsidRPr="0061128C">
        <w:rPr>
          <w:bCs/>
          <w:szCs w:val="22"/>
        </w:rPr>
        <w:t xml:space="preserve">emporary </w:t>
      </w:r>
      <w:r w:rsidR="00E93CF9">
        <w:rPr>
          <w:bCs/>
          <w:szCs w:val="22"/>
        </w:rPr>
        <w:t>C</w:t>
      </w:r>
      <w:r w:rsidR="0061128C" w:rsidRPr="0061128C">
        <w:rPr>
          <w:bCs/>
          <w:szCs w:val="22"/>
        </w:rPr>
        <w:t xml:space="preserve">hild </w:t>
      </w:r>
      <w:r w:rsidR="00E93CF9">
        <w:rPr>
          <w:bCs/>
          <w:szCs w:val="22"/>
        </w:rPr>
        <w:t>S</w:t>
      </w:r>
      <w:r w:rsidR="0061128C" w:rsidRPr="0061128C">
        <w:rPr>
          <w:bCs/>
          <w:szCs w:val="22"/>
        </w:rPr>
        <w:t xml:space="preserve">upport </w:t>
      </w:r>
      <w:r w:rsidR="00E93CF9">
        <w:rPr>
          <w:bCs/>
          <w:szCs w:val="22"/>
        </w:rPr>
        <w:t>O</w:t>
      </w:r>
      <w:r w:rsidR="0061128C" w:rsidRPr="0061128C">
        <w:rPr>
          <w:bCs/>
          <w:szCs w:val="22"/>
        </w:rPr>
        <w:t>rder</w:t>
      </w:r>
      <w:r w:rsidR="00A32C6B">
        <w:rPr>
          <w:bCs/>
          <w:szCs w:val="22"/>
        </w:rPr>
        <w:t>s</w:t>
      </w:r>
      <w:r w:rsidR="0061128C" w:rsidRPr="0061128C">
        <w:rPr>
          <w:bCs/>
          <w:szCs w:val="22"/>
        </w:rPr>
        <w:t xml:space="preserve">, </w:t>
      </w:r>
      <w:proofErr w:type="gramStart"/>
      <w:r w:rsidR="0061128C" w:rsidRPr="0061128C">
        <w:rPr>
          <w:bCs/>
          <w:szCs w:val="22"/>
        </w:rPr>
        <w:t>are ended</w:t>
      </w:r>
      <w:proofErr w:type="gramEnd"/>
      <w:r w:rsidR="0061128C" w:rsidRPr="0061128C">
        <w:rPr>
          <w:bCs/>
          <w:szCs w:val="22"/>
        </w:rPr>
        <w:t xml:space="preserve"> </w:t>
      </w:r>
      <w:r w:rsidR="0061128C" w:rsidRPr="000B777C">
        <w:t>in this or any linked or consolidated Emergency Guardianship case</w:t>
      </w:r>
      <w:r w:rsidRPr="000B777C">
        <w:rPr>
          <w:bCs/>
          <w:szCs w:val="22"/>
        </w:rPr>
        <w:t>.</w:t>
      </w:r>
      <w:r w:rsidR="0061128C" w:rsidRPr="0061128C">
        <w:rPr>
          <w:bCs/>
          <w:szCs w:val="22"/>
        </w:rPr>
        <w:t xml:space="preserve"> </w:t>
      </w:r>
      <w:r w:rsidR="0061128C" w:rsidRPr="00CC02F1">
        <w:t>Any unpaid support already owed under a temporary Child Support Order still must be paid.</w:t>
      </w:r>
    </w:p>
    <w:p w14:paraId="7CABA2D3" w14:textId="3BDAAA07" w:rsidR="009004BD" w:rsidRPr="005348E0" w:rsidRDefault="009C5BCF" w:rsidP="005348E0">
      <w:pPr>
        <w:pStyle w:val="WABody6above"/>
        <w:tabs>
          <w:tab w:val="clear" w:pos="900"/>
          <w:tab w:val="left" w:pos="9360"/>
        </w:tabs>
        <w:ind w:left="1080"/>
        <w:rPr>
          <w:u w:val="single"/>
        </w:rPr>
      </w:pPr>
      <w:proofErr w:type="gramStart"/>
      <w:r w:rsidRPr="00CC02F1">
        <w:t>[  ]</w:t>
      </w:r>
      <w:proofErr w:type="gramEnd"/>
      <w:r w:rsidRPr="00CC02F1">
        <w:tab/>
      </w:r>
      <w:r w:rsidRPr="001A2096">
        <w:rPr>
          <w:b/>
          <w:bCs/>
        </w:rPr>
        <w:t>Return Children</w:t>
      </w:r>
      <w:r w:rsidRPr="00232DB4">
        <w:rPr>
          <w:b/>
        </w:rPr>
        <w:t>.</w:t>
      </w:r>
      <w:r>
        <w:t xml:space="preserve"> </w:t>
      </w:r>
      <w:r w:rsidRPr="00CC02F1">
        <w:t xml:space="preserve">The children must be returned to </w:t>
      </w:r>
      <w:r w:rsidRPr="00D476CD">
        <w:rPr>
          <w:iCs/>
        </w:rPr>
        <w:t>(</w:t>
      </w:r>
      <w:r w:rsidRPr="00D56297">
        <w:rPr>
          <w:i/>
        </w:rPr>
        <w:t>name</w:t>
      </w:r>
      <w:r>
        <w:rPr>
          <w:i/>
        </w:rPr>
        <w:t>/s</w:t>
      </w:r>
      <w:r w:rsidRPr="00D476CD">
        <w:rPr>
          <w:iCs/>
        </w:rPr>
        <w:t>):</w:t>
      </w:r>
      <w:r>
        <w:t xml:space="preserve"> </w:t>
      </w:r>
      <w:r w:rsidRPr="00CC02F1">
        <w:rPr>
          <w:u w:val="single"/>
        </w:rPr>
        <w:tab/>
      </w:r>
    </w:p>
    <w:p w14:paraId="7B474EDB" w14:textId="2923103F" w:rsidR="009C5BCF" w:rsidRDefault="00A90114" w:rsidP="002D611A">
      <w:pPr>
        <w:pStyle w:val="WABody6above"/>
        <w:tabs>
          <w:tab w:val="clear" w:pos="900"/>
          <w:tab w:val="left" w:pos="5040"/>
          <w:tab w:val="left" w:pos="7560"/>
          <w:tab w:val="left" w:pos="9360"/>
        </w:tabs>
        <w:ind w:left="1080" w:firstLine="0"/>
      </w:pPr>
      <w:r w:rsidRPr="00CC02F1">
        <w:rPr>
          <w:u w:val="single"/>
        </w:rPr>
        <w:tab/>
      </w:r>
      <w:r w:rsidR="009C5BCF" w:rsidRPr="00CC02F1">
        <w:t xml:space="preserve">by </w:t>
      </w:r>
      <w:r w:rsidR="009C5BCF" w:rsidRPr="00D476CD">
        <w:rPr>
          <w:iCs/>
        </w:rPr>
        <w:t>(</w:t>
      </w:r>
      <w:r w:rsidR="009C5BCF" w:rsidRPr="00D56297">
        <w:rPr>
          <w:i/>
        </w:rPr>
        <w:t>date</w:t>
      </w:r>
      <w:r w:rsidR="009C5BCF" w:rsidRPr="00D476CD">
        <w:rPr>
          <w:iCs/>
        </w:rPr>
        <w:t>):</w:t>
      </w:r>
      <w:r w:rsidR="009C5BCF">
        <w:t xml:space="preserve"> </w:t>
      </w:r>
      <w:r w:rsidR="009C5BCF" w:rsidRPr="00CC02F1">
        <w:rPr>
          <w:u w:val="single"/>
        </w:rPr>
        <w:tab/>
        <w:t xml:space="preserve"> </w:t>
      </w:r>
      <w:r w:rsidR="009C5BCF" w:rsidRPr="00CC02F1">
        <w:t xml:space="preserve">at </w:t>
      </w:r>
      <w:r w:rsidR="009C5BCF" w:rsidRPr="00D476CD">
        <w:rPr>
          <w:iCs/>
        </w:rPr>
        <w:t>(</w:t>
      </w:r>
      <w:r w:rsidR="009C5BCF" w:rsidRPr="00D56297">
        <w:rPr>
          <w:i/>
        </w:rPr>
        <w:t>time</w:t>
      </w:r>
      <w:r w:rsidR="009C5BCF" w:rsidRPr="00D476CD">
        <w:rPr>
          <w:iCs/>
        </w:rPr>
        <w:t>):</w:t>
      </w:r>
      <w:r w:rsidR="009C5BCF">
        <w:t xml:space="preserve"> </w:t>
      </w:r>
      <w:r w:rsidR="009C5BCF" w:rsidRPr="00CC02F1">
        <w:rPr>
          <w:u w:val="single"/>
        </w:rPr>
        <w:tab/>
      </w:r>
    </w:p>
    <w:p w14:paraId="79A911CE" w14:textId="77777777" w:rsidR="009C5BCF" w:rsidRDefault="009C5BCF" w:rsidP="00B52F9C">
      <w:pPr>
        <w:pStyle w:val="WABody6above"/>
        <w:tabs>
          <w:tab w:val="clear" w:pos="900"/>
          <w:tab w:val="left" w:pos="9360"/>
        </w:tabs>
        <w:ind w:left="1080" w:firstLine="0"/>
        <w:rPr>
          <w:u w:val="single"/>
        </w:rPr>
      </w:pPr>
      <w:r w:rsidRPr="00CC02F1">
        <w:t>as follows:</w:t>
      </w:r>
      <w:r>
        <w:t xml:space="preserve"> </w:t>
      </w:r>
      <w:r w:rsidRPr="00CC02F1">
        <w:rPr>
          <w:u w:val="single"/>
        </w:rPr>
        <w:tab/>
      </w:r>
    </w:p>
    <w:p w14:paraId="661CFB8D" w14:textId="77777777" w:rsidR="009C5BCF" w:rsidRPr="00CC02F1" w:rsidRDefault="009C5BCF" w:rsidP="00B52F9C">
      <w:pPr>
        <w:pStyle w:val="WABody6above"/>
        <w:tabs>
          <w:tab w:val="clear" w:pos="900"/>
          <w:tab w:val="left" w:pos="9360"/>
        </w:tabs>
        <w:ind w:left="1080" w:firstLine="0"/>
        <w:rPr>
          <w:u w:val="single"/>
        </w:rPr>
      </w:pPr>
      <w:r>
        <w:rPr>
          <w:u w:val="single"/>
        </w:rPr>
        <w:tab/>
      </w:r>
    </w:p>
    <w:p w14:paraId="3E4FF026" w14:textId="52012428" w:rsidR="00EE64EE" w:rsidRDefault="00EE64EE" w:rsidP="000B777C">
      <w:pPr>
        <w:pStyle w:val="WABody63flush"/>
        <w:ind w:left="720"/>
        <w:rPr>
          <w:szCs w:val="22"/>
        </w:rPr>
      </w:pPr>
      <w:r w:rsidRPr="00CC02F1">
        <w:rPr>
          <w:b/>
          <w:szCs w:val="22"/>
        </w:rPr>
        <w:t>To the Clerk:</w:t>
      </w:r>
      <w:r w:rsidRPr="00CC02F1">
        <w:rPr>
          <w:szCs w:val="22"/>
        </w:rPr>
        <w:t xml:space="preserve"> </w:t>
      </w:r>
    </w:p>
    <w:p w14:paraId="136BA635" w14:textId="12999A1A" w:rsidR="00D84739" w:rsidRPr="00D84739" w:rsidRDefault="00EE64EE" w:rsidP="00A90114">
      <w:pPr>
        <w:pStyle w:val="WABody63flush"/>
        <w:numPr>
          <w:ilvl w:val="0"/>
          <w:numId w:val="7"/>
        </w:numPr>
        <w:ind w:left="1440"/>
        <w:rPr>
          <w:szCs w:val="22"/>
        </w:rPr>
      </w:pPr>
      <w:r>
        <w:rPr>
          <w:szCs w:val="22"/>
        </w:rPr>
        <w:t>Terminate any linked Emergency Guardianship cases</w:t>
      </w:r>
      <w:r w:rsidR="00D84739">
        <w:rPr>
          <w:szCs w:val="22"/>
        </w:rPr>
        <w:t xml:space="preserve"> (if any)</w:t>
      </w:r>
      <w:r w:rsidR="000B777C">
        <w:rPr>
          <w:szCs w:val="22"/>
        </w:rPr>
        <w:t>.</w:t>
      </w:r>
    </w:p>
    <w:p w14:paraId="4E9CCAC1" w14:textId="523606FA" w:rsidR="00EE64EE" w:rsidRPr="00CC02F1" w:rsidRDefault="00D84739" w:rsidP="00A90114">
      <w:pPr>
        <w:pStyle w:val="WABody4aboveIndented"/>
        <w:numPr>
          <w:ilvl w:val="0"/>
          <w:numId w:val="7"/>
        </w:numPr>
        <w:tabs>
          <w:tab w:val="clear" w:pos="1260"/>
        </w:tabs>
        <w:spacing w:before="120"/>
        <w:ind w:left="1440"/>
      </w:pPr>
      <w:r>
        <w:t>If the</w:t>
      </w:r>
      <w:r w:rsidR="00A8444C">
        <w:t xml:space="preserve"> court approved </w:t>
      </w:r>
      <w:r>
        <w:t xml:space="preserve">a temporary </w:t>
      </w:r>
      <w:r w:rsidR="00D24157" w:rsidRPr="00C828C3">
        <w:rPr>
          <w:i/>
          <w:iCs/>
        </w:rPr>
        <w:t>C</w:t>
      </w:r>
      <w:r w:rsidRPr="00C828C3">
        <w:rPr>
          <w:i/>
          <w:iCs/>
        </w:rPr>
        <w:t xml:space="preserve">hild </w:t>
      </w:r>
      <w:r w:rsidR="00D24157" w:rsidRPr="00C828C3">
        <w:rPr>
          <w:i/>
          <w:iCs/>
        </w:rPr>
        <w:t>S</w:t>
      </w:r>
      <w:r w:rsidRPr="00C828C3">
        <w:rPr>
          <w:i/>
          <w:iCs/>
        </w:rPr>
        <w:t xml:space="preserve">upport </w:t>
      </w:r>
      <w:r w:rsidR="00D24157" w:rsidRPr="00C828C3">
        <w:rPr>
          <w:i/>
          <w:iCs/>
        </w:rPr>
        <w:t>O</w:t>
      </w:r>
      <w:r w:rsidRPr="00C828C3">
        <w:rPr>
          <w:i/>
          <w:iCs/>
        </w:rPr>
        <w:t>rder</w:t>
      </w:r>
      <w:r>
        <w:t>, p</w:t>
      </w:r>
      <w:r w:rsidR="00EE64EE" w:rsidRPr="00CC02F1">
        <w:t xml:space="preserve">rovide a copy of this </w:t>
      </w:r>
      <w:r w:rsidR="00322A26" w:rsidRPr="00C828C3">
        <w:rPr>
          <w:i/>
          <w:iCs/>
        </w:rPr>
        <w:t xml:space="preserve">Denial </w:t>
      </w:r>
      <w:r w:rsidR="00EE64EE" w:rsidRPr="00C828C3">
        <w:rPr>
          <w:i/>
          <w:iCs/>
        </w:rPr>
        <w:t>Order</w:t>
      </w:r>
      <w:r w:rsidR="00EE64EE" w:rsidRPr="00CC02F1">
        <w:t xml:space="preserve"> to the Division of Child Support.</w:t>
      </w:r>
    </w:p>
    <w:p w14:paraId="3BA2110F" w14:textId="0AFD2E77" w:rsidR="00EE64EE" w:rsidRPr="00B8077A" w:rsidRDefault="00EE64EE" w:rsidP="00EE64EE">
      <w:pPr>
        <w:pStyle w:val="WAItem"/>
        <w:tabs>
          <w:tab w:val="clear" w:pos="540"/>
        </w:tabs>
        <w:spacing w:before="120"/>
        <w:ind w:left="720" w:hanging="720"/>
        <w:rPr>
          <w:sz w:val="22"/>
          <w:szCs w:val="22"/>
        </w:rPr>
      </w:pPr>
      <w:r>
        <w:rPr>
          <w:sz w:val="22"/>
          <w:szCs w:val="22"/>
        </w:rPr>
        <w:t>5.</w:t>
      </w:r>
      <w:r>
        <w:rPr>
          <w:sz w:val="22"/>
          <w:szCs w:val="22"/>
        </w:rPr>
        <w:tab/>
      </w:r>
      <w:r w:rsidRPr="00B8077A">
        <w:rPr>
          <w:sz w:val="22"/>
          <w:szCs w:val="22"/>
        </w:rPr>
        <w:t xml:space="preserve">Guardian </w:t>
      </w:r>
      <w:proofErr w:type="gramStart"/>
      <w:r w:rsidRPr="00B8077A">
        <w:rPr>
          <w:sz w:val="22"/>
          <w:szCs w:val="22"/>
        </w:rPr>
        <w:t>ad</w:t>
      </w:r>
      <w:proofErr w:type="gramEnd"/>
      <w:r w:rsidRPr="00B8077A">
        <w:rPr>
          <w:sz w:val="22"/>
          <w:szCs w:val="22"/>
        </w:rPr>
        <w:t xml:space="preserve"> Litem or Court Visitor </w:t>
      </w:r>
      <w:r>
        <w:rPr>
          <w:sz w:val="22"/>
          <w:szCs w:val="22"/>
        </w:rPr>
        <w:t>F</w:t>
      </w:r>
      <w:r w:rsidRPr="00B8077A">
        <w:rPr>
          <w:sz w:val="22"/>
          <w:szCs w:val="22"/>
        </w:rPr>
        <w:t>ees</w:t>
      </w:r>
    </w:p>
    <w:p w14:paraId="53754DC8" w14:textId="77777777" w:rsidR="00EE64EE" w:rsidRPr="00CC02F1" w:rsidRDefault="00EE64EE" w:rsidP="00A90114">
      <w:pPr>
        <w:pStyle w:val="WABody6above"/>
        <w:tabs>
          <w:tab w:val="clear" w:pos="900"/>
        </w:tabs>
        <w:ind w:left="1080"/>
      </w:pPr>
      <w:proofErr w:type="gramStart"/>
      <w:r w:rsidRPr="00CC02F1">
        <w:t>[  ]</w:t>
      </w:r>
      <w:proofErr w:type="gramEnd"/>
      <w:r w:rsidRPr="00CC02F1">
        <w:tab/>
        <w:t>Does not apply.</w:t>
      </w:r>
    </w:p>
    <w:p w14:paraId="5635C99F" w14:textId="77777777" w:rsidR="00EE64EE" w:rsidRPr="00CC02F1" w:rsidRDefault="00EE64EE" w:rsidP="00A90114">
      <w:pPr>
        <w:pStyle w:val="WABody6above"/>
        <w:tabs>
          <w:tab w:val="clear" w:pos="900"/>
        </w:tabs>
        <w:ind w:left="1080"/>
      </w:pPr>
      <w:proofErr w:type="gramStart"/>
      <w:r>
        <w:t>[  ]</w:t>
      </w:r>
      <w:proofErr w:type="gramEnd"/>
      <w:r>
        <w:tab/>
        <w:t>The Guardian ad L</w:t>
      </w:r>
      <w:r w:rsidRPr="00CC02F1">
        <w:t xml:space="preserve">item (GAL) </w:t>
      </w:r>
      <w:r>
        <w:t xml:space="preserve">or Court Visitor (Visitor) </w:t>
      </w:r>
      <w:r w:rsidRPr="00CC02F1">
        <w:t>is discharged from this case.</w:t>
      </w:r>
    </w:p>
    <w:p w14:paraId="6884BC0A" w14:textId="77777777" w:rsidR="00EE64EE" w:rsidRDefault="00EE64EE" w:rsidP="00A90114">
      <w:pPr>
        <w:pStyle w:val="WABody6above"/>
        <w:tabs>
          <w:tab w:val="clear" w:pos="900"/>
          <w:tab w:val="left" w:pos="2520"/>
        </w:tabs>
        <w:ind w:left="1080"/>
      </w:pPr>
      <w:proofErr w:type="gramStart"/>
      <w:r w:rsidRPr="00CC02F1">
        <w:t>[  ]</w:t>
      </w:r>
      <w:proofErr w:type="gramEnd"/>
      <w:r>
        <w:tab/>
        <w:t>The GAL or Visitor f</w:t>
      </w:r>
      <w:r w:rsidRPr="00CC02F1">
        <w:t xml:space="preserve">ees and costs are approved as reasonable in the total amount of </w:t>
      </w:r>
    </w:p>
    <w:p w14:paraId="3452AC9D" w14:textId="77777777" w:rsidR="00B21C75" w:rsidRDefault="00EE64EE" w:rsidP="00B21C75">
      <w:pPr>
        <w:pStyle w:val="WABody63flush"/>
        <w:tabs>
          <w:tab w:val="left" w:pos="2430"/>
          <w:tab w:val="left" w:pos="9180"/>
        </w:tabs>
        <w:ind w:left="1080"/>
      </w:pPr>
      <w:r w:rsidRPr="00CC02F1">
        <w:t>$</w:t>
      </w:r>
      <w:r w:rsidRPr="00CC02F1">
        <w:rPr>
          <w:u w:val="single"/>
        </w:rPr>
        <w:tab/>
      </w:r>
      <w:r w:rsidRPr="00CC02F1">
        <w:t>.</w:t>
      </w:r>
      <w:r w:rsidR="00B21C75">
        <w:t xml:space="preserve"> </w:t>
      </w:r>
      <w:r w:rsidRPr="00CC02F1">
        <w:t>They shall be paid from</w:t>
      </w:r>
      <w:r>
        <w:t xml:space="preserve"> </w:t>
      </w:r>
      <w:proofErr w:type="gramStart"/>
      <w:r w:rsidRPr="00CC02F1">
        <w:t>[  ]</w:t>
      </w:r>
      <w:proofErr w:type="gramEnd"/>
      <w:r w:rsidRPr="00CC02F1">
        <w:t xml:space="preserve"> the </w:t>
      </w:r>
      <w:proofErr w:type="gramStart"/>
      <w:r w:rsidRPr="00CC02F1">
        <w:t>county</w:t>
      </w:r>
      <w:r>
        <w:t xml:space="preserve">  </w:t>
      </w:r>
      <w:r w:rsidRPr="00CC02F1">
        <w:t>[  ]</w:t>
      </w:r>
      <w:proofErr w:type="gramEnd"/>
      <w:r w:rsidRPr="00CC02F1">
        <w:t xml:space="preserve"> split between the parties</w:t>
      </w:r>
      <w:r>
        <w:t xml:space="preserve"> </w:t>
      </w:r>
      <w:r w:rsidRPr="00CC02F1">
        <w:t>as</w:t>
      </w:r>
    </w:p>
    <w:p w14:paraId="676E9802" w14:textId="24922411" w:rsidR="00EE64EE" w:rsidRPr="00CC02F1" w:rsidRDefault="00EE64EE" w:rsidP="0005574C">
      <w:pPr>
        <w:pStyle w:val="WABody63flush"/>
        <w:tabs>
          <w:tab w:val="left" w:pos="9360"/>
        </w:tabs>
        <w:ind w:left="1080"/>
        <w:rPr>
          <w:u w:val="single"/>
        </w:rPr>
      </w:pPr>
      <w:r w:rsidRPr="00CC02F1">
        <w:t>follows:</w:t>
      </w:r>
      <w:r w:rsidRPr="00CC02F1">
        <w:rPr>
          <w:u w:val="single"/>
        </w:rPr>
        <w:tab/>
      </w:r>
    </w:p>
    <w:p w14:paraId="18CA8229" w14:textId="77777777" w:rsidR="00EE64EE" w:rsidRDefault="00EE64EE" w:rsidP="0005574C">
      <w:pPr>
        <w:pStyle w:val="WABody6above"/>
        <w:tabs>
          <w:tab w:val="left" w:pos="9360"/>
        </w:tabs>
        <w:ind w:left="1080"/>
        <w:rPr>
          <w:u w:val="single"/>
        </w:rPr>
      </w:pPr>
      <w:proofErr w:type="gramStart"/>
      <w:r w:rsidRPr="00CC02F1">
        <w:t xml:space="preserve">[  </w:t>
      </w:r>
      <w:r>
        <w:t>]</w:t>
      </w:r>
      <w:proofErr w:type="gramEnd"/>
      <w:r>
        <w:tab/>
      </w:r>
      <w:r w:rsidRPr="00CC02F1">
        <w:t xml:space="preserve">Other </w:t>
      </w:r>
      <w:r w:rsidRPr="00D476CD">
        <w:rPr>
          <w:iCs/>
        </w:rPr>
        <w:t>(</w:t>
      </w:r>
      <w:r w:rsidRPr="00B96DA4">
        <w:rPr>
          <w:i/>
        </w:rPr>
        <w:t>specify</w:t>
      </w:r>
      <w:r w:rsidRPr="00D476CD">
        <w:rPr>
          <w:iCs/>
        </w:rPr>
        <w:t>):</w:t>
      </w:r>
      <w:r>
        <w:rPr>
          <w:i/>
        </w:rPr>
        <w:t xml:space="preserve"> </w:t>
      </w:r>
      <w:r w:rsidRPr="00CC02F1">
        <w:rPr>
          <w:u w:val="single"/>
        </w:rPr>
        <w:tab/>
      </w:r>
    </w:p>
    <w:p w14:paraId="2BF014EB" w14:textId="3FEB2137" w:rsidR="00EE64EE" w:rsidRPr="00B8077A" w:rsidRDefault="00EE64EE" w:rsidP="00EE64EE">
      <w:pPr>
        <w:pStyle w:val="WAItem"/>
        <w:tabs>
          <w:tab w:val="clear" w:pos="540"/>
          <w:tab w:val="right" w:pos="9360"/>
        </w:tabs>
        <w:spacing w:before="120"/>
        <w:ind w:left="720" w:hanging="720"/>
        <w:rPr>
          <w:sz w:val="22"/>
          <w:szCs w:val="22"/>
        </w:rPr>
      </w:pPr>
      <w:r>
        <w:rPr>
          <w:sz w:val="22"/>
          <w:szCs w:val="22"/>
        </w:rPr>
        <w:t>6</w:t>
      </w:r>
      <w:r w:rsidRPr="00B8077A">
        <w:rPr>
          <w:sz w:val="22"/>
          <w:szCs w:val="22"/>
        </w:rPr>
        <w:t>.</w:t>
      </w:r>
      <w:r w:rsidRPr="00440E42">
        <w:rPr>
          <w:sz w:val="22"/>
          <w:szCs w:val="22"/>
        </w:rPr>
        <w:tab/>
      </w:r>
      <w:r w:rsidRPr="00B8077A">
        <w:rPr>
          <w:sz w:val="22"/>
          <w:szCs w:val="22"/>
        </w:rPr>
        <w:t xml:space="preserve">Lawyers and </w:t>
      </w:r>
      <w:r>
        <w:rPr>
          <w:sz w:val="22"/>
          <w:szCs w:val="22"/>
        </w:rPr>
        <w:t>L</w:t>
      </w:r>
      <w:r w:rsidRPr="00B8077A">
        <w:rPr>
          <w:sz w:val="22"/>
          <w:szCs w:val="22"/>
        </w:rPr>
        <w:t xml:space="preserve">egal </w:t>
      </w:r>
      <w:r>
        <w:rPr>
          <w:sz w:val="22"/>
          <w:szCs w:val="22"/>
        </w:rPr>
        <w:t>F</w:t>
      </w:r>
      <w:r w:rsidRPr="00B8077A">
        <w:rPr>
          <w:sz w:val="22"/>
          <w:szCs w:val="22"/>
        </w:rPr>
        <w:t>ees</w:t>
      </w:r>
    </w:p>
    <w:p w14:paraId="4ABC243E" w14:textId="39810AEB" w:rsidR="00562FB7" w:rsidRDefault="00562FB7" w:rsidP="00D476CD">
      <w:pPr>
        <w:pStyle w:val="WABody6above"/>
        <w:ind w:left="1080"/>
      </w:pPr>
      <w:proofErr w:type="gramStart"/>
      <w:r w:rsidRPr="00CC02F1">
        <w:t>[  ]</w:t>
      </w:r>
      <w:proofErr w:type="gramEnd"/>
      <w:r w:rsidRPr="00CC02F1">
        <w:tab/>
        <w:t>Does not apply.</w:t>
      </w:r>
    </w:p>
    <w:p w14:paraId="23F92721" w14:textId="77777777" w:rsidR="00A90114" w:rsidRDefault="00EE64EE" w:rsidP="00EE64EE">
      <w:pPr>
        <w:pStyle w:val="WABody6above"/>
        <w:tabs>
          <w:tab w:val="right" w:pos="9360"/>
        </w:tabs>
        <w:ind w:left="1080"/>
        <w:rPr>
          <w:u w:val="single"/>
        </w:rPr>
      </w:pPr>
      <w:proofErr w:type="gramStart"/>
      <w:r>
        <w:t>[  ]</w:t>
      </w:r>
      <w:proofErr w:type="gramEnd"/>
      <w:r>
        <w:tab/>
        <w:t>The following lawyers who were appointed by the court are discharged:</w:t>
      </w:r>
    </w:p>
    <w:p w14:paraId="345F53CA" w14:textId="5DA34167" w:rsidR="00EE64EE" w:rsidRDefault="00EE64EE" w:rsidP="00A90114">
      <w:pPr>
        <w:pStyle w:val="WABody6above"/>
        <w:tabs>
          <w:tab w:val="clear" w:pos="900"/>
          <w:tab w:val="right" w:pos="9360"/>
        </w:tabs>
        <w:ind w:left="1080" w:firstLine="0"/>
      </w:pPr>
      <w:r w:rsidRPr="00C700D7">
        <w:rPr>
          <w:u w:val="single"/>
        </w:rPr>
        <w:tab/>
      </w:r>
    </w:p>
    <w:p w14:paraId="481E2CBF" w14:textId="77777777" w:rsidR="00EE64EE" w:rsidRDefault="00EE64EE" w:rsidP="00EE64EE">
      <w:pPr>
        <w:pStyle w:val="WABody6above"/>
        <w:tabs>
          <w:tab w:val="left" w:pos="3420"/>
        </w:tabs>
        <w:ind w:left="1080"/>
      </w:pPr>
      <w:proofErr w:type="gramStart"/>
      <w:r>
        <w:t>[  ]</w:t>
      </w:r>
      <w:proofErr w:type="gramEnd"/>
      <w:r>
        <w:tab/>
      </w:r>
      <w:r w:rsidRPr="00D56297">
        <w:t xml:space="preserve">The legal fees and costs </w:t>
      </w:r>
      <w:r>
        <w:t>for</w:t>
      </w:r>
      <w:r w:rsidRPr="00D56297">
        <w:t xml:space="preserve"> </w:t>
      </w:r>
      <w:r>
        <w:t>the children’s lawyer a</w:t>
      </w:r>
      <w:r w:rsidRPr="00D56297">
        <w:t>re</w:t>
      </w:r>
      <w:r>
        <w:t xml:space="preserve"> </w:t>
      </w:r>
      <w:r w:rsidRPr="00D56297">
        <w:t>approved as reasonable in the amount of $</w:t>
      </w:r>
      <w:r>
        <w:rPr>
          <w:u w:val="single"/>
        </w:rPr>
        <w:tab/>
      </w:r>
      <w:r>
        <w:t>.</w:t>
      </w:r>
    </w:p>
    <w:p w14:paraId="48A77659" w14:textId="77777777" w:rsidR="00EE64EE" w:rsidRDefault="00EE64EE" w:rsidP="00EE64EE">
      <w:pPr>
        <w:pStyle w:val="WABody6above"/>
        <w:ind w:left="1080"/>
      </w:pPr>
      <w:proofErr w:type="gramStart"/>
      <w:r>
        <w:t>[  ]</w:t>
      </w:r>
      <w:proofErr w:type="gramEnd"/>
      <w:r>
        <w:tab/>
        <w:t>The legal fees and costs for the children’s lawyer shall be paid for by the county.</w:t>
      </w:r>
    </w:p>
    <w:p w14:paraId="5B7421CD" w14:textId="77777777" w:rsidR="00EE64EE" w:rsidRDefault="00EE64EE" w:rsidP="00EE64EE">
      <w:pPr>
        <w:pStyle w:val="WABody6above"/>
        <w:tabs>
          <w:tab w:val="left" w:pos="9360"/>
        </w:tabs>
        <w:ind w:left="1080"/>
      </w:pPr>
      <w:proofErr w:type="gramStart"/>
      <w:r>
        <w:t>[  ]</w:t>
      </w:r>
      <w:proofErr w:type="gramEnd"/>
      <w:r>
        <w:tab/>
      </w:r>
      <w:r w:rsidRPr="00194DD9">
        <w:t xml:space="preserve">The legal fees and costs </w:t>
      </w:r>
      <w:r>
        <w:t>for</w:t>
      </w:r>
      <w:r w:rsidRPr="00194DD9">
        <w:t xml:space="preserve"> </w:t>
      </w:r>
      <w:r>
        <w:t xml:space="preserve">the parent’s </w:t>
      </w:r>
      <w:r w:rsidRPr="00D476CD">
        <w:rPr>
          <w:iCs/>
        </w:rPr>
        <w:t>(</w:t>
      </w:r>
      <w:r>
        <w:rPr>
          <w:i/>
        </w:rPr>
        <w:t>name</w:t>
      </w:r>
      <w:r w:rsidRPr="00D476CD">
        <w:rPr>
          <w:iCs/>
        </w:rPr>
        <w:t>)</w:t>
      </w:r>
      <w:r>
        <w:rPr>
          <w:i/>
        </w:rPr>
        <w:t xml:space="preserve"> </w:t>
      </w:r>
      <w:r>
        <w:rPr>
          <w:u w:val="single"/>
        </w:rPr>
        <w:tab/>
      </w:r>
      <w:r>
        <w:t xml:space="preserve"> lawyer a</w:t>
      </w:r>
      <w:r w:rsidRPr="00194DD9">
        <w:t>re</w:t>
      </w:r>
      <w:r>
        <w:t xml:space="preserve"> </w:t>
      </w:r>
      <w:r w:rsidRPr="00194DD9">
        <w:t>approved as reasonable in the amount of $</w:t>
      </w:r>
      <w:r>
        <w:rPr>
          <w:u w:val="single"/>
        </w:rPr>
        <w:tab/>
      </w:r>
    </w:p>
    <w:p w14:paraId="11419DC7" w14:textId="77777777" w:rsidR="00EE64EE" w:rsidRDefault="00EE64EE" w:rsidP="00EE64EE">
      <w:pPr>
        <w:pStyle w:val="WABody6above"/>
        <w:tabs>
          <w:tab w:val="left" w:pos="9360"/>
        </w:tabs>
        <w:ind w:left="1080"/>
      </w:pPr>
      <w:proofErr w:type="gramStart"/>
      <w:r>
        <w:t>[  ]</w:t>
      </w:r>
      <w:proofErr w:type="gramEnd"/>
      <w:r>
        <w:tab/>
        <w:t xml:space="preserve">The legal fees and costs for the parent’s </w:t>
      </w:r>
      <w:r w:rsidRPr="00D476CD">
        <w:rPr>
          <w:iCs/>
        </w:rPr>
        <w:t>(</w:t>
      </w:r>
      <w:r>
        <w:rPr>
          <w:i/>
        </w:rPr>
        <w:t>name</w:t>
      </w:r>
      <w:r w:rsidRPr="00D476CD">
        <w:rPr>
          <w:iCs/>
        </w:rPr>
        <w:t>)</w:t>
      </w:r>
      <w:r>
        <w:rPr>
          <w:i/>
        </w:rPr>
        <w:t xml:space="preserve"> </w:t>
      </w:r>
      <w:r>
        <w:rPr>
          <w:u w:val="single"/>
        </w:rPr>
        <w:tab/>
      </w:r>
      <w:r>
        <w:t xml:space="preserve"> lawyer shall be paid for by the county.</w:t>
      </w:r>
    </w:p>
    <w:p w14:paraId="2F29B8C1" w14:textId="09B763AE" w:rsidR="00F85049" w:rsidRDefault="00EE64EE" w:rsidP="00A90114">
      <w:pPr>
        <w:pStyle w:val="WABody6above"/>
        <w:tabs>
          <w:tab w:val="clear" w:pos="900"/>
        </w:tabs>
        <w:ind w:left="1080"/>
      </w:pPr>
      <w:proofErr w:type="gramStart"/>
      <w:r>
        <w:t>[  ]</w:t>
      </w:r>
      <w:proofErr w:type="gramEnd"/>
      <w:r>
        <w:tab/>
        <w:t>The children had no legal fees.</w:t>
      </w:r>
    </w:p>
    <w:p w14:paraId="1C4CC792" w14:textId="3F37ACDB" w:rsidR="00B641FF" w:rsidRPr="00F37544" w:rsidRDefault="003D2A9C" w:rsidP="00326BE2">
      <w:pPr>
        <w:tabs>
          <w:tab w:val="left" w:pos="810"/>
          <w:tab w:val="left" w:pos="4140"/>
          <w:tab w:val="left" w:pos="4680"/>
          <w:tab w:val="left" w:pos="8640"/>
        </w:tabs>
        <w:spacing w:before="120"/>
        <w:rPr>
          <w:rFonts w:ascii="Arial" w:hAnsi="Arial" w:cs="Arial"/>
          <w:sz w:val="22"/>
          <w:szCs w:val="22"/>
        </w:rPr>
      </w:pPr>
      <w:r w:rsidRPr="000856DE">
        <w:rPr>
          <w:rFonts w:ascii="Arial" w:hAnsi="Arial" w:cs="Arial"/>
          <w:b/>
          <w:sz w:val="22"/>
          <w:szCs w:val="22"/>
        </w:rPr>
        <w:lastRenderedPageBreak/>
        <w:t>Ordered</w:t>
      </w:r>
      <w:r w:rsidR="00B641FF" w:rsidRPr="00F37544">
        <w:rPr>
          <w:rFonts w:ascii="Arial" w:hAnsi="Arial" w:cs="Arial"/>
          <w:sz w:val="22"/>
          <w:szCs w:val="22"/>
        </w:rPr>
        <w:t>.</w:t>
      </w:r>
    </w:p>
    <w:p w14:paraId="4B165910" w14:textId="77777777" w:rsidR="000F1C87" w:rsidRPr="00C828C3" w:rsidRDefault="000F1C87" w:rsidP="000F1C87">
      <w:pPr>
        <w:tabs>
          <w:tab w:val="left" w:pos="4050"/>
          <w:tab w:val="left" w:pos="4680"/>
          <w:tab w:val="left" w:pos="9360"/>
        </w:tabs>
        <w:spacing w:before="240"/>
        <w:rPr>
          <w:rFonts w:ascii="Arial" w:hAnsi="Arial" w:cs="Arial"/>
          <w:b/>
          <w:bCs/>
          <w:i/>
          <w:sz w:val="22"/>
          <w:szCs w:val="22"/>
        </w:rPr>
      </w:pPr>
      <w:r w:rsidRPr="00B51074">
        <w:rPr>
          <w:rFonts w:ascii="Arial" w:hAnsi="Arial" w:cs="Arial"/>
          <w:sz w:val="22"/>
          <w:szCs w:val="22"/>
          <w:u w:val="single"/>
        </w:rPr>
        <w:tab/>
      </w:r>
      <w:r w:rsidRPr="00B51074">
        <w:rPr>
          <w:rFonts w:ascii="Arial" w:hAnsi="Arial" w:cs="Arial"/>
          <w:sz w:val="22"/>
          <w:szCs w:val="22"/>
        </w:rPr>
        <w:tab/>
      </w:r>
      <w:r w:rsidRPr="00C828C3">
        <w:rPr>
          <w:rFonts w:ascii="Arial" w:hAnsi="Arial" w:cs="Arial"/>
          <w:b/>
          <w:bCs/>
          <w:sz w:val="22"/>
          <w:szCs w:val="22"/>
          <w:u w:val="single"/>
        </w:rPr>
        <w:tab/>
      </w:r>
    </w:p>
    <w:p w14:paraId="33639195" w14:textId="77777777" w:rsidR="000F1C87" w:rsidRPr="009D0CFD" w:rsidRDefault="000F1C87" w:rsidP="00475801">
      <w:pPr>
        <w:tabs>
          <w:tab w:val="left" w:pos="4680"/>
        </w:tabs>
        <w:rPr>
          <w:rFonts w:ascii="Arial" w:hAnsi="Arial" w:cs="Arial"/>
          <w:i/>
          <w:sz w:val="22"/>
          <w:szCs w:val="22"/>
        </w:rPr>
      </w:pPr>
      <w:r w:rsidRPr="009D0CFD">
        <w:rPr>
          <w:rFonts w:ascii="Arial" w:hAnsi="Arial" w:cs="Arial"/>
          <w:i/>
          <w:sz w:val="22"/>
          <w:szCs w:val="22"/>
        </w:rPr>
        <w:t>Date</w:t>
      </w:r>
      <w:r w:rsidRPr="009D0CFD">
        <w:rPr>
          <w:rFonts w:ascii="Arial" w:hAnsi="Arial" w:cs="Arial"/>
          <w:i/>
          <w:sz w:val="22"/>
          <w:szCs w:val="22"/>
        </w:rPr>
        <w:tab/>
      </w:r>
      <w:r w:rsidRPr="009D0CFD">
        <w:rPr>
          <w:rFonts w:ascii="Arial" w:hAnsi="Arial" w:cs="Arial"/>
          <w:b/>
          <w:i/>
          <w:sz w:val="22"/>
          <w:szCs w:val="22"/>
        </w:rPr>
        <w:t>Judge or Commissioner</w:t>
      </w:r>
      <w:r w:rsidRPr="009D0CFD">
        <w:rPr>
          <w:rFonts w:ascii="Arial" w:hAnsi="Arial" w:cs="Arial"/>
          <w:i/>
          <w:sz w:val="22"/>
          <w:szCs w:val="22"/>
        </w:rPr>
        <w:t xml:space="preserve"> </w:t>
      </w:r>
    </w:p>
    <w:p w14:paraId="14A21B99" w14:textId="124D7FC3" w:rsidR="000F1C87" w:rsidRPr="009D0CFD" w:rsidRDefault="000F1C87" w:rsidP="00C828C3">
      <w:pPr>
        <w:pStyle w:val="Body"/>
        <w:tabs>
          <w:tab w:val="left" w:pos="0"/>
          <w:tab w:val="left" w:pos="90"/>
          <w:tab w:val="left" w:pos="360"/>
          <w:tab w:val="left" w:pos="2520"/>
          <w:tab w:val="left" w:pos="4320"/>
        </w:tabs>
        <w:spacing w:before="120" w:line="240" w:lineRule="auto"/>
        <w:rPr>
          <w:rFonts w:ascii="Arial" w:hAnsi="Arial" w:cs="Arial"/>
          <w:sz w:val="22"/>
          <w:szCs w:val="22"/>
        </w:rPr>
      </w:pPr>
      <w:r w:rsidRPr="009D0CFD">
        <w:rPr>
          <w:rFonts w:ascii="Arial" w:hAnsi="Arial" w:cs="Arial"/>
          <w:sz w:val="22"/>
          <w:szCs w:val="22"/>
        </w:rPr>
        <w:t>Presented by:</w:t>
      </w:r>
    </w:p>
    <w:p w14:paraId="2A0976CE" w14:textId="422B08A6" w:rsidR="000F1C87" w:rsidRPr="009D0CFD" w:rsidRDefault="009D0CFD" w:rsidP="000F1C87">
      <w:pPr>
        <w:tabs>
          <w:tab w:val="left" w:pos="3960"/>
          <w:tab w:val="left" w:pos="4680"/>
          <w:tab w:val="left" w:pos="9360"/>
        </w:tabs>
        <w:spacing w:before="240"/>
        <w:rPr>
          <w:rFonts w:ascii="Arial" w:hAnsi="Arial" w:cs="Arial"/>
          <w:sz w:val="22"/>
          <w:szCs w:val="22"/>
          <w:u w:val="single"/>
        </w:rPr>
      </w:pPr>
      <w:r w:rsidRPr="009D0CFD">
        <w:rPr>
          <w:noProof/>
          <w:sz w:val="22"/>
          <w:szCs w:val="22"/>
        </w:rPr>
        <mc:AlternateContent>
          <mc:Choice Requires="wps">
            <w:drawing>
              <wp:anchor distT="0" distB="0" distL="114300" distR="114300" simplePos="0" relativeHeight="251659264" behindDoc="0" locked="0" layoutInCell="1" allowOverlap="1" wp14:anchorId="4F9AA2EB" wp14:editId="3FE69034">
                <wp:simplePos x="0" y="0"/>
                <wp:positionH relativeFrom="margin">
                  <wp:posOffset>-49530</wp:posOffset>
                </wp:positionH>
                <wp:positionV relativeFrom="paragraph">
                  <wp:posOffset>80645</wp:posOffset>
                </wp:positionV>
                <wp:extent cx="164465" cy="65405"/>
                <wp:effectExtent l="0" t="7620" r="0" b="0"/>
                <wp:wrapNone/>
                <wp:docPr id="6" name="Isosceles Tri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CC580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3.9pt;margin-top:6.35pt;width:12.95pt;height:5.15pt;rotation:9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" fillcolor="black" stroked="f">
                <o:lock v:ext="edit" aspectratio="t"/>
                <w10:wrap anchorx="margin"/>
              </v:shape>
            </w:pict>
          </mc:Fallback>
        </mc:AlternateContent>
      </w:r>
      <w:r w:rsidR="000F1C87" w:rsidRPr="009D0CFD">
        <w:rPr>
          <w:rFonts w:ascii="Arial" w:hAnsi="Arial" w:cs="Arial"/>
          <w:sz w:val="22"/>
          <w:szCs w:val="22"/>
          <w:u w:val="single"/>
        </w:rPr>
        <w:tab/>
      </w:r>
      <w:r w:rsidR="000F1C87" w:rsidRPr="009D0CFD">
        <w:rPr>
          <w:rFonts w:ascii="Arial" w:hAnsi="Arial" w:cs="Arial"/>
          <w:sz w:val="22"/>
          <w:szCs w:val="22"/>
        </w:rPr>
        <w:tab/>
      </w:r>
      <w:r w:rsidR="000F1C87" w:rsidRPr="009D0CFD">
        <w:rPr>
          <w:rFonts w:ascii="Arial" w:hAnsi="Arial" w:cs="Arial"/>
          <w:sz w:val="22"/>
          <w:szCs w:val="22"/>
          <w:u w:val="single"/>
        </w:rPr>
        <w:tab/>
      </w:r>
    </w:p>
    <w:p w14:paraId="481F757B" w14:textId="77777777" w:rsidR="000F1C87" w:rsidRPr="009D0CFD" w:rsidRDefault="000F1C87" w:rsidP="000F1C87">
      <w:pPr>
        <w:tabs>
          <w:tab w:val="left" w:pos="4680"/>
          <w:tab w:val="left" w:pos="8100"/>
          <w:tab w:val="left" w:pos="9360"/>
        </w:tabs>
        <w:spacing w:after="120"/>
        <w:rPr>
          <w:rFonts w:ascii="Arial" w:hAnsi="Arial" w:cs="Arial"/>
          <w:i/>
          <w:sz w:val="22"/>
          <w:szCs w:val="22"/>
        </w:rPr>
      </w:pPr>
      <w:r w:rsidRPr="009D0CFD">
        <w:rPr>
          <w:rFonts w:ascii="Arial" w:hAnsi="Arial" w:cs="Arial"/>
          <w:i/>
          <w:sz w:val="22"/>
          <w:szCs w:val="22"/>
        </w:rPr>
        <w:t>Signature of Party/Lawyer</w:t>
      </w:r>
      <w:r w:rsidRPr="009D0CFD">
        <w:rPr>
          <w:rFonts w:ascii="Arial" w:hAnsi="Arial" w:cs="Arial"/>
          <w:i/>
          <w:sz w:val="22"/>
          <w:szCs w:val="22"/>
        </w:rPr>
        <w:tab/>
        <w:t>Printed Name</w:t>
      </w:r>
      <w:r w:rsidRPr="009D0CFD">
        <w:rPr>
          <w:rFonts w:ascii="Arial" w:hAnsi="Arial" w:cs="Arial"/>
          <w:i/>
          <w:sz w:val="22"/>
          <w:szCs w:val="22"/>
        </w:rPr>
        <w:tab/>
        <w:t>WSBA No.</w:t>
      </w:r>
    </w:p>
    <w:p w14:paraId="79EAD5CF" w14:textId="77777777" w:rsidR="000F1C87" w:rsidRPr="009D0CFD" w:rsidRDefault="000F1C87" w:rsidP="00C828C3">
      <w:pPr>
        <w:pStyle w:val="Body"/>
        <w:tabs>
          <w:tab w:val="left" w:pos="0"/>
          <w:tab w:val="left" w:pos="90"/>
          <w:tab w:val="left" w:pos="360"/>
          <w:tab w:val="left" w:pos="2520"/>
          <w:tab w:val="left" w:pos="4320"/>
          <w:tab w:val="left" w:pos="4770"/>
          <w:tab w:val="left" w:pos="9360"/>
        </w:tabs>
        <w:spacing w:before="120" w:line="240" w:lineRule="auto"/>
        <w:rPr>
          <w:rFonts w:ascii="Arial" w:hAnsi="Arial" w:cs="Arial"/>
          <w:sz w:val="22"/>
          <w:szCs w:val="22"/>
        </w:rPr>
      </w:pPr>
      <w:r w:rsidRPr="009D0CFD">
        <w:rPr>
          <w:rFonts w:ascii="Arial" w:hAnsi="Arial" w:cs="Arial"/>
          <w:sz w:val="22"/>
          <w:szCs w:val="22"/>
        </w:rPr>
        <w:t>Copy received and approved by:</w:t>
      </w:r>
    </w:p>
    <w:p w14:paraId="41195624" w14:textId="77777777" w:rsidR="000F1C87" w:rsidRPr="009D0CFD" w:rsidRDefault="000F1C87" w:rsidP="000F1C87">
      <w:pPr>
        <w:tabs>
          <w:tab w:val="left" w:pos="3960"/>
          <w:tab w:val="left" w:pos="4680"/>
          <w:tab w:val="left" w:pos="9360"/>
        </w:tabs>
        <w:spacing w:before="240"/>
        <w:rPr>
          <w:rFonts w:ascii="Arial" w:hAnsi="Arial" w:cs="Arial"/>
          <w:sz w:val="22"/>
          <w:szCs w:val="22"/>
          <w:u w:val="single"/>
        </w:rPr>
      </w:pPr>
      <w:r w:rsidRPr="009D0CFD">
        <w:rPr>
          <w:noProof/>
          <w:sz w:val="22"/>
          <w:szCs w:val="22"/>
          <w:u w:val="single"/>
        </w:rPr>
        <mc:AlternateContent>
          <mc:Choice Requires="wps">
            <w:drawing>
              <wp:inline distT="0" distB="0" distL="0" distR="0" wp14:anchorId="279B36B4" wp14:editId="088E598E">
                <wp:extent cx="164465" cy="65405"/>
                <wp:effectExtent l="0" t="7620" r="0" b="0"/>
                <wp:docPr id="706436653" name="Isosceles Triangle 7064366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inline>
            </w:drawing>
          </mc:Choice>
          <mc:Fallback>
            <w:pict>
              <v:shape w14:anchorId="77AC8F32" id="Isosceles Triangle 706436653" o:spid="_x0000_s1026" type="#_x0000_t5" style="width:12.95pt;height:5.1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" fillcolor="black" stroked="f">
                <o:lock v:ext="edit" aspectratio="t"/>
                <w10:anchorlock/>
              </v:shape>
            </w:pict>
          </mc:Fallback>
        </mc:AlternateContent>
      </w:r>
      <w:r w:rsidRPr="009D0CFD">
        <w:rPr>
          <w:rFonts w:ascii="Arial" w:hAnsi="Arial" w:cs="Arial"/>
          <w:sz w:val="22"/>
          <w:szCs w:val="22"/>
          <w:u w:val="single"/>
        </w:rPr>
        <w:tab/>
      </w:r>
      <w:r w:rsidRPr="009D0CFD">
        <w:rPr>
          <w:rFonts w:ascii="Arial" w:hAnsi="Arial" w:cs="Arial"/>
          <w:sz w:val="22"/>
          <w:szCs w:val="22"/>
        </w:rPr>
        <w:tab/>
      </w:r>
      <w:r w:rsidRPr="009D0CFD">
        <w:rPr>
          <w:rFonts w:ascii="Arial" w:hAnsi="Arial" w:cs="Arial"/>
          <w:sz w:val="22"/>
          <w:szCs w:val="22"/>
          <w:u w:val="single"/>
        </w:rPr>
        <w:tab/>
      </w:r>
    </w:p>
    <w:p w14:paraId="040A8B4F" w14:textId="77777777" w:rsidR="000F1C87" w:rsidRPr="009D0CFD" w:rsidRDefault="000F1C87" w:rsidP="000F1C87">
      <w:pPr>
        <w:tabs>
          <w:tab w:val="left" w:pos="4680"/>
          <w:tab w:val="left" w:pos="8100"/>
          <w:tab w:val="left" w:pos="9360"/>
        </w:tabs>
        <w:spacing w:after="120"/>
        <w:rPr>
          <w:rFonts w:ascii="Arial" w:hAnsi="Arial" w:cs="Arial"/>
          <w:i/>
          <w:sz w:val="22"/>
          <w:szCs w:val="22"/>
        </w:rPr>
      </w:pPr>
      <w:r w:rsidRPr="009D0CFD">
        <w:rPr>
          <w:rFonts w:ascii="Arial" w:hAnsi="Arial" w:cs="Arial"/>
          <w:i/>
          <w:sz w:val="22"/>
          <w:szCs w:val="22"/>
        </w:rPr>
        <w:t>Signature of Party/Lawyer</w:t>
      </w:r>
      <w:r w:rsidRPr="009D0CFD">
        <w:rPr>
          <w:rFonts w:ascii="Arial" w:hAnsi="Arial" w:cs="Arial"/>
          <w:i/>
          <w:sz w:val="22"/>
          <w:szCs w:val="22"/>
        </w:rPr>
        <w:tab/>
        <w:t>Printed Name</w:t>
      </w:r>
      <w:r w:rsidRPr="009D0CFD">
        <w:rPr>
          <w:rFonts w:ascii="Arial" w:hAnsi="Arial" w:cs="Arial"/>
          <w:i/>
          <w:sz w:val="22"/>
          <w:szCs w:val="22"/>
        </w:rPr>
        <w:tab/>
        <w:t>WSBA No.</w:t>
      </w:r>
    </w:p>
    <w:p w14:paraId="238EFC37" w14:textId="77777777" w:rsidR="000F1C87" w:rsidRPr="009D0CFD" w:rsidRDefault="000F1C87" w:rsidP="000F1C87">
      <w:pPr>
        <w:tabs>
          <w:tab w:val="left" w:pos="3960"/>
          <w:tab w:val="left" w:pos="4680"/>
          <w:tab w:val="left" w:pos="9360"/>
        </w:tabs>
        <w:spacing w:before="240"/>
        <w:rPr>
          <w:rFonts w:ascii="Arial" w:hAnsi="Arial" w:cs="Arial"/>
          <w:sz w:val="22"/>
          <w:szCs w:val="22"/>
          <w:u w:val="single"/>
        </w:rPr>
      </w:pPr>
      <w:r w:rsidRPr="009D0CFD">
        <w:rPr>
          <w:noProof/>
          <w:sz w:val="22"/>
          <w:szCs w:val="22"/>
        </w:rPr>
        <mc:AlternateContent>
          <mc:Choice Requires="wps">
            <w:drawing>
              <wp:anchor distT="0" distB="0" distL="114300" distR="114300" simplePos="0" relativeHeight="251660288" behindDoc="0" locked="0" layoutInCell="1" allowOverlap="1" wp14:anchorId="580E5EF9" wp14:editId="3A5E4DC0">
                <wp:simplePos x="0" y="0"/>
                <wp:positionH relativeFrom="column">
                  <wp:posOffset>-57150</wp:posOffset>
                </wp:positionH>
                <wp:positionV relativeFrom="paragraph">
                  <wp:posOffset>88477</wp:posOffset>
                </wp:positionV>
                <wp:extent cx="164465" cy="65405"/>
                <wp:effectExtent l="0" t="7620" r="0" b="0"/>
                <wp:wrapNone/>
                <wp:docPr id="2092433991" name="Isosceles Triangle 20924339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23A60" id="Isosceles Triangle 2092433991" o:spid="_x0000_s1026" type="#_x0000_t5" style="position:absolute;margin-left:-4.5pt;margin-top:6.95pt;width:12.95pt;height:5.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" fillcolor="black" stroked="f">
                <o:lock v:ext="edit" aspectratio="t"/>
              </v:shape>
            </w:pict>
          </mc:Fallback>
        </mc:AlternateContent>
      </w:r>
      <w:r w:rsidRPr="009D0CFD">
        <w:rPr>
          <w:rFonts w:ascii="Arial" w:hAnsi="Arial" w:cs="Arial"/>
          <w:sz w:val="22"/>
          <w:szCs w:val="22"/>
          <w:u w:val="single"/>
        </w:rPr>
        <w:tab/>
      </w:r>
      <w:r w:rsidRPr="009D0CFD">
        <w:rPr>
          <w:rFonts w:ascii="Arial" w:hAnsi="Arial" w:cs="Arial"/>
          <w:sz w:val="22"/>
          <w:szCs w:val="22"/>
        </w:rPr>
        <w:tab/>
      </w:r>
      <w:r w:rsidRPr="009D0CFD">
        <w:rPr>
          <w:rFonts w:ascii="Arial" w:hAnsi="Arial" w:cs="Arial"/>
          <w:sz w:val="22"/>
          <w:szCs w:val="22"/>
          <w:u w:val="single"/>
        </w:rPr>
        <w:tab/>
      </w:r>
    </w:p>
    <w:p w14:paraId="3F6E8B65" w14:textId="77777777" w:rsidR="000F1C87" w:rsidRPr="009D0CFD" w:rsidRDefault="000F1C87" w:rsidP="000F1C87">
      <w:pPr>
        <w:tabs>
          <w:tab w:val="left" w:pos="4680"/>
          <w:tab w:val="left" w:pos="8100"/>
          <w:tab w:val="left" w:pos="9360"/>
        </w:tabs>
        <w:spacing w:after="120"/>
        <w:rPr>
          <w:rFonts w:ascii="Arial" w:hAnsi="Arial" w:cs="Arial"/>
          <w:i/>
          <w:sz w:val="22"/>
          <w:szCs w:val="22"/>
        </w:rPr>
      </w:pPr>
      <w:r w:rsidRPr="009D0CFD">
        <w:rPr>
          <w:rFonts w:ascii="Arial" w:hAnsi="Arial" w:cs="Arial"/>
          <w:i/>
          <w:sz w:val="22"/>
          <w:szCs w:val="22"/>
        </w:rPr>
        <w:t>Signature of Party/Lawyer</w:t>
      </w:r>
      <w:r w:rsidRPr="009D0CFD">
        <w:rPr>
          <w:rFonts w:ascii="Arial" w:hAnsi="Arial" w:cs="Arial"/>
          <w:i/>
          <w:sz w:val="22"/>
          <w:szCs w:val="22"/>
        </w:rPr>
        <w:tab/>
        <w:t>Printed Name</w:t>
      </w:r>
      <w:r w:rsidRPr="009D0CFD">
        <w:rPr>
          <w:rFonts w:ascii="Arial" w:hAnsi="Arial" w:cs="Arial"/>
          <w:i/>
          <w:sz w:val="22"/>
          <w:szCs w:val="22"/>
        </w:rPr>
        <w:tab/>
        <w:t>WSBA No.</w:t>
      </w:r>
    </w:p>
    <w:p w14:paraId="0EE66B20" w14:textId="77777777" w:rsidR="000F1C87" w:rsidRPr="009D0CFD" w:rsidRDefault="000F1C87" w:rsidP="000F1C87">
      <w:pPr>
        <w:tabs>
          <w:tab w:val="left" w:pos="3960"/>
          <w:tab w:val="left" w:pos="4680"/>
          <w:tab w:val="left" w:pos="9360"/>
        </w:tabs>
        <w:spacing w:before="240"/>
        <w:rPr>
          <w:rFonts w:ascii="Arial" w:hAnsi="Arial" w:cs="Arial"/>
          <w:sz w:val="22"/>
          <w:szCs w:val="22"/>
          <w:u w:val="single"/>
        </w:rPr>
      </w:pPr>
      <w:r w:rsidRPr="009D0CFD">
        <w:rPr>
          <w:noProof/>
          <w:sz w:val="22"/>
          <w:szCs w:val="22"/>
          <w:u w:val="single"/>
        </w:rPr>
        <mc:AlternateContent>
          <mc:Choice Requires="wps">
            <w:drawing>
              <wp:inline distT="0" distB="0" distL="0" distR="0" wp14:anchorId="4ED989AD" wp14:editId="0A83A444">
                <wp:extent cx="164465" cy="65405"/>
                <wp:effectExtent l="0" t="7620" r="0" b="0"/>
                <wp:docPr id="4" name="Isosceles Tri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inline>
            </w:drawing>
          </mc:Choice>
          <mc:Fallback>
            <w:pict>
              <v:shape w14:anchorId="40656352" id="Isosceles Triangle 4" o:spid="_x0000_s1026" type="#_x0000_t5" style="width:12.95pt;height:5.1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" fillcolor="black" stroked="f">
                <o:lock v:ext="edit" aspectratio="t"/>
                <w10:anchorlock/>
              </v:shape>
            </w:pict>
          </mc:Fallback>
        </mc:AlternateContent>
      </w:r>
      <w:r w:rsidRPr="009D0CFD">
        <w:rPr>
          <w:rFonts w:ascii="Arial" w:hAnsi="Arial" w:cs="Arial"/>
          <w:sz w:val="22"/>
          <w:szCs w:val="22"/>
          <w:u w:val="single"/>
        </w:rPr>
        <w:tab/>
      </w:r>
      <w:r w:rsidRPr="009D0CFD">
        <w:rPr>
          <w:rFonts w:ascii="Arial" w:hAnsi="Arial" w:cs="Arial"/>
          <w:sz w:val="22"/>
          <w:szCs w:val="22"/>
        </w:rPr>
        <w:tab/>
      </w:r>
      <w:r w:rsidRPr="009D0CFD">
        <w:rPr>
          <w:rFonts w:ascii="Arial" w:hAnsi="Arial" w:cs="Arial"/>
          <w:sz w:val="22"/>
          <w:szCs w:val="22"/>
          <w:u w:val="single"/>
        </w:rPr>
        <w:tab/>
      </w:r>
    </w:p>
    <w:p w14:paraId="38A85E67" w14:textId="77777777" w:rsidR="000F1C87" w:rsidRPr="009D0CFD" w:rsidRDefault="000F1C87" w:rsidP="000F1C87">
      <w:pPr>
        <w:tabs>
          <w:tab w:val="left" w:pos="4680"/>
          <w:tab w:val="left" w:pos="8100"/>
          <w:tab w:val="left" w:pos="9360"/>
        </w:tabs>
        <w:spacing w:after="120"/>
        <w:rPr>
          <w:rFonts w:ascii="Arial" w:hAnsi="Arial" w:cs="Arial"/>
          <w:i/>
          <w:sz w:val="22"/>
          <w:szCs w:val="22"/>
        </w:rPr>
      </w:pPr>
      <w:r w:rsidRPr="009D0CFD">
        <w:rPr>
          <w:rFonts w:ascii="Arial" w:hAnsi="Arial" w:cs="Arial"/>
          <w:i/>
          <w:sz w:val="22"/>
          <w:szCs w:val="22"/>
        </w:rPr>
        <w:t>Signature of Court Visitor</w:t>
      </w:r>
      <w:r w:rsidRPr="009D0CFD">
        <w:rPr>
          <w:rFonts w:ascii="Arial" w:hAnsi="Arial" w:cs="Arial"/>
          <w:i/>
          <w:sz w:val="22"/>
          <w:szCs w:val="22"/>
        </w:rPr>
        <w:tab/>
        <w:t>Printed Name</w:t>
      </w:r>
      <w:r w:rsidRPr="009D0CFD">
        <w:rPr>
          <w:rFonts w:ascii="Arial" w:hAnsi="Arial" w:cs="Arial"/>
          <w:i/>
          <w:sz w:val="22"/>
          <w:szCs w:val="22"/>
        </w:rPr>
        <w:tab/>
        <w:t>WSBA No.</w:t>
      </w:r>
    </w:p>
    <w:p w14:paraId="2E3A5C9A" w14:textId="77777777" w:rsidR="000F1C87" w:rsidRPr="009D0CFD" w:rsidRDefault="000F1C87" w:rsidP="000F1C87">
      <w:pPr>
        <w:tabs>
          <w:tab w:val="left" w:pos="3960"/>
          <w:tab w:val="left" w:pos="4680"/>
          <w:tab w:val="left" w:pos="9360"/>
        </w:tabs>
        <w:spacing w:before="240"/>
        <w:rPr>
          <w:rFonts w:ascii="Arial" w:hAnsi="Arial" w:cs="Arial"/>
          <w:sz w:val="22"/>
          <w:szCs w:val="22"/>
          <w:u w:val="single"/>
        </w:rPr>
      </w:pPr>
      <w:r w:rsidRPr="009D0CFD">
        <w:rPr>
          <w:noProof/>
          <w:sz w:val="22"/>
          <w:szCs w:val="22"/>
          <w:u w:val="single"/>
        </w:rPr>
        <mc:AlternateContent>
          <mc:Choice Requires="wps">
            <w:drawing>
              <wp:inline distT="0" distB="0" distL="0" distR="0" wp14:anchorId="77418630" wp14:editId="27C5D633">
                <wp:extent cx="164465" cy="65405"/>
                <wp:effectExtent l="0" t="7620" r="0" b="0"/>
                <wp:docPr id="5" name="Isosceles Tri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inline>
            </w:drawing>
          </mc:Choice>
          <mc:Fallback>
            <w:pict>
              <v:shape w14:anchorId="27E25580" id="Isosceles Triangle 5" o:spid="_x0000_s1026" type="#_x0000_t5" style="width:12.95pt;height:5.1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" fillcolor="black" stroked="f">
                <o:lock v:ext="edit" aspectratio="t"/>
                <w10:anchorlock/>
              </v:shape>
            </w:pict>
          </mc:Fallback>
        </mc:AlternateContent>
      </w:r>
      <w:r w:rsidRPr="009D0CFD">
        <w:rPr>
          <w:rFonts w:ascii="Arial" w:hAnsi="Arial" w:cs="Arial"/>
          <w:sz w:val="22"/>
          <w:szCs w:val="22"/>
          <w:u w:val="single"/>
        </w:rPr>
        <w:tab/>
      </w:r>
      <w:r w:rsidRPr="009D0CFD">
        <w:rPr>
          <w:rFonts w:ascii="Arial" w:hAnsi="Arial" w:cs="Arial"/>
          <w:sz w:val="22"/>
          <w:szCs w:val="22"/>
        </w:rPr>
        <w:tab/>
      </w:r>
      <w:r w:rsidRPr="009D0CFD">
        <w:rPr>
          <w:rFonts w:ascii="Arial" w:hAnsi="Arial" w:cs="Arial"/>
          <w:sz w:val="22"/>
          <w:szCs w:val="22"/>
          <w:u w:val="single"/>
        </w:rPr>
        <w:tab/>
      </w:r>
    </w:p>
    <w:p w14:paraId="44FAF025" w14:textId="14182332" w:rsidR="00B44733" w:rsidRPr="009D0CFD" w:rsidRDefault="000F1C87" w:rsidP="000F1C87">
      <w:pPr>
        <w:tabs>
          <w:tab w:val="left" w:pos="4680"/>
          <w:tab w:val="left" w:pos="8100"/>
          <w:tab w:val="left" w:pos="9360"/>
        </w:tabs>
        <w:spacing w:after="120"/>
        <w:rPr>
          <w:rFonts w:ascii="Arial" w:hAnsi="Arial" w:cs="Arial"/>
          <w:i/>
          <w:sz w:val="22"/>
          <w:szCs w:val="22"/>
        </w:rPr>
      </w:pPr>
      <w:r w:rsidRPr="009D0CFD">
        <w:rPr>
          <w:rFonts w:ascii="Arial" w:hAnsi="Arial" w:cs="Arial"/>
          <w:i/>
          <w:sz w:val="22"/>
          <w:szCs w:val="22"/>
        </w:rPr>
        <w:t>Signature of Guardian</w:t>
      </w:r>
      <w:r w:rsidRPr="009D0CFD">
        <w:rPr>
          <w:rFonts w:ascii="Arial" w:hAnsi="Arial" w:cs="Arial"/>
          <w:i/>
          <w:sz w:val="22"/>
          <w:szCs w:val="22"/>
        </w:rPr>
        <w:tab/>
        <w:t>Printed Name</w:t>
      </w:r>
      <w:r w:rsidRPr="009D0CFD">
        <w:rPr>
          <w:rFonts w:ascii="Arial" w:hAnsi="Arial" w:cs="Arial"/>
          <w:i/>
          <w:sz w:val="22"/>
          <w:szCs w:val="22"/>
        </w:rPr>
        <w:tab/>
        <w:t>CPGC No.</w:t>
      </w:r>
    </w:p>
    <w:sectPr w:rsidR="00B44733" w:rsidRPr="009D0CF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F0789" w14:textId="77777777" w:rsidR="004871F9" w:rsidRDefault="004871F9" w:rsidP="001879D9">
      <w:r>
        <w:separator/>
      </w:r>
    </w:p>
  </w:endnote>
  <w:endnote w:type="continuationSeparator" w:id="0">
    <w:p w14:paraId="514BE823" w14:textId="77777777" w:rsidR="004871F9" w:rsidRDefault="004871F9" w:rsidP="0018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3125"/>
      <w:gridCol w:w="3134"/>
      <w:gridCol w:w="3101"/>
    </w:tblGrid>
    <w:tr w:rsidR="001263E2" w:rsidRPr="00B6485B" w14:paraId="6CDA26E4" w14:textId="77777777" w:rsidTr="00A43A1A">
      <w:tc>
        <w:tcPr>
          <w:tcW w:w="3192" w:type="dxa"/>
        </w:tcPr>
        <w:p w14:paraId="31A4AB9F" w14:textId="77442AD8" w:rsidR="001263E2" w:rsidRPr="0058366F" w:rsidRDefault="00B21C75" w:rsidP="001263E2">
          <w:pPr>
            <w:tabs>
              <w:tab w:val="center" w:pos="4680"/>
              <w:tab w:val="right" w:pos="9360"/>
            </w:tabs>
            <w:rPr>
              <w:rFonts w:ascii="Arial" w:hAnsi="Arial" w:cs="Arial"/>
              <w:sz w:val="18"/>
              <w:szCs w:val="18"/>
            </w:rPr>
          </w:pPr>
          <w:r>
            <w:rPr>
              <w:rFonts w:ascii="Arial" w:hAnsi="Arial" w:cs="Arial"/>
              <w:sz w:val="18"/>
              <w:szCs w:val="18"/>
            </w:rPr>
            <w:t>Chapter 11.130 RCW</w:t>
          </w:r>
        </w:p>
        <w:p w14:paraId="1558B6BA" w14:textId="0A3AF122" w:rsidR="001263E2" w:rsidRPr="00A43A1A" w:rsidRDefault="001263E2" w:rsidP="001263E2">
          <w:pPr>
            <w:tabs>
              <w:tab w:val="center" w:pos="4680"/>
              <w:tab w:val="right" w:pos="9360"/>
            </w:tabs>
            <w:rPr>
              <w:rFonts w:ascii="Arial" w:hAnsi="Arial" w:cs="Arial"/>
              <w:i/>
              <w:sz w:val="18"/>
              <w:szCs w:val="18"/>
            </w:rPr>
          </w:pPr>
          <w:r w:rsidRPr="00941EBF">
            <w:rPr>
              <w:rFonts w:ascii="Arial" w:hAnsi="Arial" w:cs="Arial"/>
              <w:i/>
              <w:sz w:val="18"/>
              <w:szCs w:val="18"/>
            </w:rPr>
            <w:t>(0</w:t>
          </w:r>
          <w:r w:rsidR="00D476CD">
            <w:rPr>
              <w:rFonts w:ascii="Arial" w:hAnsi="Arial" w:cs="Arial"/>
              <w:i/>
              <w:sz w:val="18"/>
              <w:szCs w:val="18"/>
            </w:rPr>
            <w:t>6</w:t>
          </w:r>
          <w:r w:rsidRPr="00941EBF">
            <w:rPr>
              <w:rFonts w:ascii="Arial" w:hAnsi="Arial" w:cs="Arial"/>
              <w:i/>
              <w:sz w:val="18"/>
              <w:szCs w:val="18"/>
            </w:rPr>
            <w:t>/202</w:t>
          </w:r>
          <w:r w:rsidR="00B21C75">
            <w:rPr>
              <w:rFonts w:ascii="Arial" w:hAnsi="Arial" w:cs="Arial"/>
              <w:i/>
              <w:sz w:val="18"/>
              <w:szCs w:val="18"/>
            </w:rPr>
            <w:t>6</w:t>
          </w:r>
          <w:r w:rsidRPr="00941EBF">
            <w:rPr>
              <w:rFonts w:ascii="Arial" w:hAnsi="Arial" w:cs="Arial"/>
              <w:i/>
              <w:sz w:val="18"/>
              <w:szCs w:val="18"/>
            </w:rPr>
            <w:t>)</w:t>
          </w:r>
        </w:p>
        <w:p w14:paraId="0766A762" w14:textId="67047FF5" w:rsidR="001263E2" w:rsidRPr="00B6485B" w:rsidRDefault="00B21C75" w:rsidP="001263E2">
          <w:pPr>
            <w:tabs>
              <w:tab w:val="center" w:pos="4680"/>
              <w:tab w:val="right" w:pos="9360"/>
            </w:tabs>
            <w:rPr>
              <w:rFonts w:ascii="Arial" w:hAnsi="Arial" w:cs="Arial"/>
              <w:sz w:val="18"/>
              <w:szCs w:val="18"/>
            </w:rPr>
          </w:pPr>
          <w:r>
            <w:rPr>
              <w:rFonts w:ascii="Arial" w:hAnsi="Arial" w:cs="Arial"/>
              <w:b/>
              <w:sz w:val="18"/>
              <w:szCs w:val="18"/>
            </w:rPr>
            <w:t>GDN M</w:t>
          </w:r>
          <w:r w:rsidR="000808AB">
            <w:rPr>
              <w:rFonts w:ascii="Arial" w:hAnsi="Arial" w:cs="Arial"/>
              <w:b/>
              <w:sz w:val="18"/>
              <w:szCs w:val="18"/>
            </w:rPr>
            <w:t xml:space="preserve"> 801</w:t>
          </w:r>
        </w:p>
      </w:tc>
      <w:tc>
        <w:tcPr>
          <w:tcW w:w="3192" w:type="dxa"/>
        </w:tcPr>
        <w:p w14:paraId="08301BB8" w14:textId="7A0CA016" w:rsidR="001263E2" w:rsidRPr="005E48E2" w:rsidRDefault="001263E2" w:rsidP="001263E2">
          <w:pPr>
            <w:tabs>
              <w:tab w:val="center" w:pos="4680"/>
              <w:tab w:val="right" w:pos="9360"/>
            </w:tabs>
            <w:jc w:val="center"/>
            <w:rPr>
              <w:rFonts w:ascii="Arial" w:hAnsi="Arial" w:cs="Arial"/>
              <w:sz w:val="18"/>
              <w:szCs w:val="18"/>
            </w:rPr>
          </w:pPr>
          <w:r>
            <w:rPr>
              <w:rFonts w:ascii="Arial" w:hAnsi="Arial" w:cs="Arial"/>
              <w:sz w:val="18"/>
              <w:szCs w:val="18"/>
            </w:rPr>
            <w:t>Denial Order</w:t>
          </w:r>
          <w:r w:rsidR="006706E7">
            <w:rPr>
              <w:rFonts w:ascii="Arial" w:hAnsi="Arial" w:cs="Arial"/>
              <w:sz w:val="18"/>
              <w:szCs w:val="18"/>
            </w:rPr>
            <w:t xml:space="preserve"> – Minor Guardianship</w:t>
          </w:r>
        </w:p>
        <w:p w14:paraId="38A40F67" w14:textId="2BC22FCA" w:rsidR="001263E2" w:rsidRPr="00B6485B" w:rsidRDefault="001263E2" w:rsidP="001263E2">
          <w:pPr>
            <w:tabs>
              <w:tab w:val="center" w:pos="1488"/>
              <w:tab w:val="right" w:pos="2976"/>
              <w:tab w:val="center" w:pos="4680"/>
              <w:tab w:val="right" w:pos="9360"/>
            </w:tabs>
            <w:jc w:val="center"/>
            <w:rPr>
              <w:rFonts w:ascii="Arial" w:hAnsi="Arial" w:cs="Arial"/>
              <w:b/>
              <w:sz w:val="18"/>
              <w:szCs w:val="18"/>
            </w:rPr>
          </w:pPr>
          <w:r w:rsidRPr="00924A32">
            <w:rPr>
              <w:rFonts w:ascii="Arial" w:hAnsi="Arial" w:cs="Arial"/>
              <w:sz w:val="18"/>
              <w:szCs w:val="18"/>
            </w:rPr>
            <w:t xml:space="preserve">p. </w:t>
          </w:r>
          <w:r w:rsidRPr="005E48E2">
            <w:rPr>
              <w:rFonts w:ascii="Arial" w:hAnsi="Arial" w:cs="Arial"/>
              <w:b/>
              <w:sz w:val="18"/>
              <w:szCs w:val="18"/>
            </w:rPr>
            <w:fldChar w:fldCharType="begin"/>
          </w:r>
          <w:r w:rsidRPr="005E48E2">
            <w:rPr>
              <w:rFonts w:ascii="Arial" w:hAnsi="Arial" w:cs="Arial"/>
              <w:b/>
              <w:sz w:val="18"/>
              <w:szCs w:val="18"/>
            </w:rPr>
            <w:instrText xml:space="preserve"> PAGE  \* Arabic  \* MERGEFORMAT </w:instrText>
          </w:r>
          <w:r w:rsidRPr="005E48E2">
            <w:rPr>
              <w:rFonts w:ascii="Arial" w:hAnsi="Arial" w:cs="Arial"/>
              <w:b/>
              <w:sz w:val="18"/>
              <w:szCs w:val="18"/>
            </w:rPr>
            <w:fldChar w:fldCharType="separate"/>
          </w:r>
          <w:r w:rsidR="007261B8">
            <w:rPr>
              <w:rFonts w:ascii="Arial" w:hAnsi="Arial" w:cs="Arial"/>
              <w:b/>
              <w:noProof/>
              <w:sz w:val="18"/>
              <w:szCs w:val="18"/>
            </w:rPr>
            <w:t>8</w:t>
          </w:r>
          <w:r w:rsidRPr="005E48E2">
            <w:rPr>
              <w:rFonts w:ascii="Arial" w:hAnsi="Arial" w:cs="Arial"/>
              <w:b/>
              <w:sz w:val="18"/>
              <w:szCs w:val="18"/>
            </w:rPr>
            <w:fldChar w:fldCharType="end"/>
          </w:r>
          <w:r w:rsidRPr="00924A32">
            <w:rPr>
              <w:rFonts w:ascii="Arial" w:hAnsi="Arial" w:cs="Arial"/>
              <w:sz w:val="18"/>
              <w:szCs w:val="18"/>
            </w:rPr>
            <w:t xml:space="preserve"> of </w:t>
          </w:r>
          <w:r w:rsidRPr="005E48E2">
            <w:rPr>
              <w:rFonts w:ascii="Arial" w:hAnsi="Arial"/>
              <w:b/>
              <w:sz w:val="18"/>
              <w:szCs w:val="18"/>
            </w:rPr>
            <w:fldChar w:fldCharType="begin"/>
          </w:r>
          <w:r w:rsidRPr="005E48E2">
            <w:rPr>
              <w:rFonts w:ascii="Arial" w:hAnsi="Arial"/>
              <w:b/>
              <w:sz w:val="18"/>
              <w:szCs w:val="18"/>
            </w:rPr>
            <w:instrText xml:space="preserve"> SECTIONPAGES   \* MERGEFORMAT </w:instrText>
          </w:r>
          <w:r w:rsidRPr="005E48E2">
            <w:rPr>
              <w:rFonts w:ascii="Arial" w:hAnsi="Arial"/>
              <w:b/>
              <w:sz w:val="18"/>
              <w:szCs w:val="18"/>
            </w:rPr>
            <w:fldChar w:fldCharType="separate"/>
          </w:r>
          <w:r w:rsidR="0041502F">
            <w:rPr>
              <w:rFonts w:ascii="Arial" w:hAnsi="Arial"/>
              <w:b/>
              <w:noProof/>
              <w:sz w:val="18"/>
              <w:szCs w:val="18"/>
            </w:rPr>
            <w:t>4</w:t>
          </w:r>
          <w:r w:rsidRPr="005E48E2">
            <w:rPr>
              <w:rFonts w:ascii="Arial" w:hAnsi="Arial"/>
              <w:b/>
              <w:sz w:val="18"/>
              <w:szCs w:val="18"/>
            </w:rPr>
            <w:fldChar w:fldCharType="end"/>
          </w:r>
        </w:p>
      </w:tc>
      <w:tc>
        <w:tcPr>
          <w:tcW w:w="3192" w:type="dxa"/>
        </w:tcPr>
        <w:p w14:paraId="08EFA6AE" w14:textId="77777777" w:rsidR="001263E2" w:rsidRPr="00B6485B" w:rsidRDefault="001263E2" w:rsidP="001263E2">
          <w:pPr>
            <w:tabs>
              <w:tab w:val="center" w:pos="4680"/>
              <w:tab w:val="right" w:pos="9360"/>
            </w:tabs>
            <w:rPr>
              <w:rFonts w:ascii="Arial" w:hAnsi="Arial" w:cs="Arial"/>
              <w:sz w:val="18"/>
              <w:szCs w:val="18"/>
            </w:rPr>
          </w:pPr>
        </w:p>
      </w:tc>
    </w:tr>
  </w:tbl>
  <w:p w14:paraId="61B455CA" w14:textId="77777777" w:rsidR="00C37D03" w:rsidRDefault="00C37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1969" w14:textId="77777777" w:rsidR="004871F9" w:rsidRDefault="004871F9" w:rsidP="001879D9">
      <w:r>
        <w:separator/>
      </w:r>
    </w:p>
  </w:footnote>
  <w:footnote w:type="continuationSeparator" w:id="0">
    <w:p w14:paraId="68F2F2A2" w14:textId="77777777" w:rsidR="004871F9" w:rsidRDefault="004871F9" w:rsidP="00187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5493"/>
    <w:multiLevelType w:val="hybridMultilevel"/>
    <w:tmpl w:val="B8A404D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9FA6445"/>
    <w:multiLevelType w:val="hybridMultilevel"/>
    <w:tmpl w:val="C4B05092"/>
    <w:lvl w:ilvl="0" w:tplc="5D0891DA">
      <w:start w:val="2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BFA430E"/>
    <w:multiLevelType w:val="hybridMultilevel"/>
    <w:tmpl w:val="AF3C44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46D1D9D"/>
    <w:multiLevelType w:val="hybridMultilevel"/>
    <w:tmpl w:val="9954B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4913EF2"/>
    <w:multiLevelType w:val="hybridMultilevel"/>
    <w:tmpl w:val="EC4E078E"/>
    <w:lvl w:ilvl="0" w:tplc="2BCA5EDE">
      <w:start w:val="1"/>
      <w:numFmt w:val="decimal"/>
      <w:pStyle w:val="PONumberedSection"/>
      <w:lvlText w:val="%1."/>
      <w:lvlJc w:val="left"/>
      <w:pPr>
        <w:ind w:left="450" w:hanging="360"/>
      </w:pPr>
      <w:rPr>
        <w:rFonts w:ascii="Arial Black" w:hAnsi="Arial Black"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7624175"/>
    <w:multiLevelType w:val="hybridMultilevel"/>
    <w:tmpl w:val="1160FE9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357050895">
    <w:abstractNumId w:val="4"/>
  </w:num>
  <w:num w:numId="2" w16cid:durableId="1779786881">
    <w:abstractNumId w:val="0"/>
  </w:num>
  <w:num w:numId="3" w16cid:durableId="6951200">
    <w:abstractNumId w:val="3"/>
  </w:num>
  <w:num w:numId="4" w16cid:durableId="95223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8140805">
    <w:abstractNumId w:val="1"/>
  </w:num>
  <w:num w:numId="6" w16cid:durableId="162401127">
    <w:abstractNumId w:val="2"/>
  </w:num>
  <w:num w:numId="7" w16cid:durableId="917330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FD4"/>
    <w:rsid w:val="000014C6"/>
    <w:rsid w:val="000020F0"/>
    <w:rsid w:val="000022EF"/>
    <w:rsid w:val="00011A79"/>
    <w:rsid w:val="000139A0"/>
    <w:rsid w:val="00014E2B"/>
    <w:rsid w:val="00015013"/>
    <w:rsid w:val="00017B61"/>
    <w:rsid w:val="00025FC8"/>
    <w:rsid w:val="000274D9"/>
    <w:rsid w:val="00034752"/>
    <w:rsid w:val="000512FE"/>
    <w:rsid w:val="00051D55"/>
    <w:rsid w:val="0005574C"/>
    <w:rsid w:val="00057681"/>
    <w:rsid w:val="00062A53"/>
    <w:rsid w:val="00066215"/>
    <w:rsid w:val="000669B2"/>
    <w:rsid w:val="00066BED"/>
    <w:rsid w:val="0007072E"/>
    <w:rsid w:val="00071288"/>
    <w:rsid w:val="000717A9"/>
    <w:rsid w:val="00071A56"/>
    <w:rsid w:val="000723A2"/>
    <w:rsid w:val="000726A6"/>
    <w:rsid w:val="0007606E"/>
    <w:rsid w:val="000775F9"/>
    <w:rsid w:val="000807A4"/>
    <w:rsid w:val="000808AB"/>
    <w:rsid w:val="000822BC"/>
    <w:rsid w:val="00082BEA"/>
    <w:rsid w:val="00084BCC"/>
    <w:rsid w:val="000856DE"/>
    <w:rsid w:val="00085AB8"/>
    <w:rsid w:val="00090F60"/>
    <w:rsid w:val="00091727"/>
    <w:rsid w:val="00092A63"/>
    <w:rsid w:val="0009562E"/>
    <w:rsid w:val="000961B9"/>
    <w:rsid w:val="000A0D8F"/>
    <w:rsid w:val="000A1272"/>
    <w:rsid w:val="000A7480"/>
    <w:rsid w:val="000A7F71"/>
    <w:rsid w:val="000B0FDE"/>
    <w:rsid w:val="000B2EA7"/>
    <w:rsid w:val="000B42D3"/>
    <w:rsid w:val="000B6EBE"/>
    <w:rsid w:val="000B777C"/>
    <w:rsid w:val="000B7B13"/>
    <w:rsid w:val="000C0578"/>
    <w:rsid w:val="000C0C86"/>
    <w:rsid w:val="000C2BD1"/>
    <w:rsid w:val="000C36B5"/>
    <w:rsid w:val="000C44E7"/>
    <w:rsid w:val="000D306D"/>
    <w:rsid w:val="000D7924"/>
    <w:rsid w:val="000E4E12"/>
    <w:rsid w:val="000E5095"/>
    <w:rsid w:val="000E7954"/>
    <w:rsid w:val="000F0B4D"/>
    <w:rsid w:val="000F0EFD"/>
    <w:rsid w:val="000F1C87"/>
    <w:rsid w:val="000F2A11"/>
    <w:rsid w:val="000F593A"/>
    <w:rsid w:val="00102C66"/>
    <w:rsid w:val="00104868"/>
    <w:rsid w:val="001108A2"/>
    <w:rsid w:val="00111785"/>
    <w:rsid w:val="001123F3"/>
    <w:rsid w:val="00112912"/>
    <w:rsid w:val="00113B38"/>
    <w:rsid w:val="00113ECB"/>
    <w:rsid w:val="00122A33"/>
    <w:rsid w:val="001237E3"/>
    <w:rsid w:val="00125639"/>
    <w:rsid w:val="00125948"/>
    <w:rsid w:val="001263E2"/>
    <w:rsid w:val="001266BE"/>
    <w:rsid w:val="00133AA7"/>
    <w:rsid w:val="001341A7"/>
    <w:rsid w:val="001342BE"/>
    <w:rsid w:val="00134C92"/>
    <w:rsid w:val="001351A4"/>
    <w:rsid w:val="00140692"/>
    <w:rsid w:val="00144AE6"/>
    <w:rsid w:val="00145B0E"/>
    <w:rsid w:val="001460E3"/>
    <w:rsid w:val="001554F8"/>
    <w:rsid w:val="001650E0"/>
    <w:rsid w:val="00167B2F"/>
    <w:rsid w:val="00171726"/>
    <w:rsid w:val="00180A8C"/>
    <w:rsid w:val="001879D9"/>
    <w:rsid w:val="00193371"/>
    <w:rsid w:val="00197E44"/>
    <w:rsid w:val="001A2F94"/>
    <w:rsid w:val="001A6DA1"/>
    <w:rsid w:val="001B2300"/>
    <w:rsid w:val="001B4FAC"/>
    <w:rsid w:val="001B78C3"/>
    <w:rsid w:val="001C0489"/>
    <w:rsid w:val="001C1282"/>
    <w:rsid w:val="001C160A"/>
    <w:rsid w:val="001C2592"/>
    <w:rsid w:val="001C74CC"/>
    <w:rsid w:val="001D06FD"/>
    <w:rsid w:val="001D5D1F"/>
    <w:rsid w:val="001E2864"/>
    <w:rsid w:val="001E3031"/>
    <w:rsid w:val="001E6B6F"/>
    <w:rsid w:val="001F0851"/>
    <w:rsid w:val="001F1A09"/>
    <w:rsid w:val="001F1F50"/>
    <w:rsid w:val="001F51B0"/>
    <w:rsid w:val="001F57CE"/>
    <w:rsid w:val="00200789"/>
    <w:rsid w:val="00203226"/>
    <w:rsid w:val="00212837"/>
    <w:rsid w:val="00212EFF"/>
    <w:rsid w:val="002133E3"/>
    <w:rsid w:val="002136DA"/>
    <w:rsid w:val="0021525B"/>
    <w:rsid w:val="00215634"/>
    <w:rsid w:val="0021661B"/>
    <w:rsid w:val="002239EE"/>
    <w:rsid w:val="00225B86"/>
    <w:rsid w:val="002351CD"/>
    <w:rsid w:val="0023593E"/>
    <w:rsid w:val="002362B6"/>
    <w:rsid w:val="00244C66"/>
    <w:rsid w:val="00257E7F"/>
    <w:rsid w:val="00260F79"/>
    <w:rsid w:val="00263D32"/>
    <w:rsid w:val="00264216"/>
    <w:rsid w:val="00266616"/>
    <w:rsid w:val="0026673B"/>
    <w:rsid w:val="00266A10"/>
    <w:rsid w:val="0027504C"/>
    <w:rsid w:val="00275DF3"/>
    <w:rsid w:val="00276394"/>
    <w:rsid w:val="00276E64"/>
    <w:rsid w:val="00277C19"/>
    <w:rsid w:val="00285F3C"/>
    <w:rsid w:val="0029169C"/>
    <w:rsid w:val="00295123"/>
    <w:rsid w:val="002A5291"/>
    <w:rsid w:val="002B5432"/>
    <w:rsid w:val="002B562A"/>
    <w:rsid w:val="002B6A2D"/>
    <w:rsid w:val="002C06B4"/>
    <w:rsid w:val="002D611A"/>
    <w:rsid w:val="002D7B0B"/>
    <w:rsid w:val="002D7B5D"/>
    <w:rsid w:val="002D7D35"/>
    <w:rsid w:val="002D7E65"/>
    <w:rsid w:val="002E05E7"/>
    <w:rsid w:val="002E178C"/>
    <w:rsid w:val="002E3229"/>
    <w:rsid w:val="002E5D24"/>
    <w:rsid w:val="002E5ECD"/>
    <w:rsid w:val="002E68CE"/>
    <w:rsid w:val="002E73C2"/>
    <w:rsid w:val="002F5024"/>
    <w:rsid w:val="002F5209"/>
    <w:rsid w:val="002F7007"/>
    <w:rsid w:val="00300815"/>
    <w:rsid w:val="003065E5"/>
    <w:rsid w:val="00307935"/>
    <w:rsid w:val="003104BB"/>
    <w:rsid w:val="00317910"/>
    <w:rsid w:val="00322A26"/>
    <w:rsid w:val="00322BA0"/>
    <w:rsid w:val="00323FC3"/>
    <w:rsid w:val="0032433E"/>
    <w:rsid w:val="00324450"/>
    <w:rsid w:val="00326BE2"/>
    <w:rsid w:val="0032707E"/>
    <w:rsid w:val="00343368"/>
    <w:rsid w:val="003461F7"/>
    <w:rsid w:val="003541A4"/>
    <w:rsid w:val="00357A95"/>
    <w:rsid w:val="003600D1"/>
    <w:rsid w:val="00361436"/>
    <w:rsid w:val="00363435"/>
    <w:rsid w:val="00370BEC"/>
    <w:rsid w:val="0037698C"/>
    <w:rsid w:val="00376E92"/>
    <w:rsid w:val="0038299C"/>
    <w:rsid w:val="00391152"/>
    <w:rsid w:val="003A6B05"/>
    <w:rsid w:val="003A7CFA"/>
    <w:rsid w:val="003A7F91"/>
    <w:rsid w:val="003B064B"/>
    <w:rsid w:val="003B2B91"/>
    <w:rsid w:val="003B52F8"/>
    <w:rsid w:val="003B6FB0"/>
    <w:rsid w:val="003C274F"/>
    <w:rsid w:val="003C2DD0"/>
    <w:rsid w:val="003C57CA"/>
    <w:rsid w:val="003C59A8"/>
    <w:rsid w:val="003C5E6F"/>
    <w:rsid w:val="003D0201"/>
    <w:rsid w:val="003D2A9C"/>
    <w:rsid w:val="003D3661"/>
    <w:rsid w:val="003F135F"/>
    <w:rsid w:val="003F1ACD"/>
    <w:rsid w:val="003F4B47"/>
    <w:rsid w:val="003F4B9E"/>
    <w:rsid w:val="00400E0C"/>
    <w:rsid w:val="00403EB9"/>
    <w:rsid w:val="00405E45"/>
    <w:rsid w:val="00406157"/>
    <w:rsid w:val="004117FE"/>
    <w:rsid w:val="00411B89"/>
    <w:rsid w:val="004145F4"/>
    <w:rsid w:val="00414661"/>
    <w:rsid w:val="0041502F"/>
    <w:rsid w:val="0041586B"/>
    <w:rsid w:val="00422A90"/>
    <w:rsid w:val="004254D1"/>
    <w:rsid w:val="004264CF"/>
    <w:rsid w:val="00427360"/>
    <w:rsid w:val="0043015B"/>
    <w:rsid w:val="00434CC0"/>
    <w:rsid w:val="004417FD"/>
    <w:rsid w:val="004448E0"/>
    <w:rsid w:val="00453445"/>
    <w:rsid w:val="00453AA2"/>
    <w:rsid w:val="00453EAB"/>
    <w:rsid w:val="00456032"/>
    <w:rsid w:val="00461991"/>
    <w:rsid w:val="00461C31"/>
    <w:rsid w:val="00462336"/>
    <w:rsid w:val="004635AC"/>
    <w:rsid w:val="004651AB"/>
    <w:rsid w:val="004654DF"/>
    <w:rsid w:val="004744BE"/>
    <w:rsid w:val="00475801"/>
    <w:rsid w:val="0047619D"/>
    <w:rsid w:val="004871F9"/>
    <w:rsid w:val="0048790E"/>
    <w:rsid w:val="00490F00"/>
    <w:rsid w:val="004912C4"/>
    <w:rsid w:val="00492E2F"/>
    <w:rsid w:val="004A1634"/>
    <w:rsid w:val="004A2F78"/>
    <w:rsid w:val="004A3ECD"/>
    <w:rsid w:val="004A5DE5"/>
    <w:rsid w:val="004B0AD1"/>
    <w:rsid w:val="004C4A4E"/>
    <w:rsid w:val="004C503B"/>
    <w:rsid w:val="004C7D16"/>
    <w:rsid w:val="004D4C82"/>
    <w:rsid w:val="004E567A"/>
    <w:rsid w:val="004E72A2"/>
    <w:rsid w:val="004F2455"/>
    <w:rsid w:val="004F6A22"/>
    <w:rsid w:val="00510F4D"/>
    <w:rsid w:val="0051388D"/>
    <w:rsid w:val="00513944"/>
    <w:rsid w:val="00515486"/>
    <w:rsid w:val="00516CC2"/>
    <w:rsid w:val="00517023"/>
    <w:rsid w:val="00517D12"/>
    <w:rsid w:val="005223DC"/>
    <w:rsid w:val="00524E5D"/>
    <w:rsid w:val="0052506B"/>
    <w:rsid w:val="005269F7"/>
    <w:rsid w:val="0053156F"/>
    <w:rsid w:val="00533568"/>
    <w:rsid w:val="005348E0"/>
    <w:rsid w:val="00534BCB"/>
    <w:rsid w:val="005358E0"/>
    <w:rsid w:val="005408D2"/>
    <w:rsid w:val="00541740"/>
    <w:rsid w:val="00541AB1"/>
    <w:rsid w:val="0054339F"/>
    <w:rsid w:val="005466B3"/>
    <w:rsid w:val="00546DB6"/>
    <w:rsid w:val="005470CA"/>
    <w:rsid w:val="0055371C"/>
    <w:rsid w:val="00561EC6"/>
    <w:rsid w:val="00562FB7"/>
    <w:rsid w:val="0057309A"/>
    <w:rsid w:val="00573180"/>
    <w:rsid w:val="00576FF8"/>
    <w:rsid w:val="0058366F"/>
    <w:rsid w:val="00583B65"/>
    <w:rsid w:val="00586411"/>
    <w:rsid w:val="005875D5"/>
    <w:rsid w:val="00591AAE"/>
    <w:rsid w:val="00591DD0"/>
    <w:rsid w:val="00592CA5"/>
    <w:rsid w:val="005968A2"/>
    <w:rsid w:val="00596C7D"/>
    <w:rsid w:val="005A3428"/>
    <w:rsid w:val="005A5D36"/>
    <w:rsid w:val="005B1E54"/>
    <w:rsid w:val="005B353E"/>
    <w:rsid w:val="005B5E63"/>
    <w:rsid w:val="005C050A"/>
    <w:rsid w:val="005C1C39"/>
    <w:rsid w:val="005C280F"/>
    <w:rsid w:val="005C305E"/>
    <w:rsid w:val="005C472A"/>
    <w:rsid w:val="005D0695"/>
    <w:rsid w:val="005D1B21"/>
    <w:rsid w:val="005D1DA6"/>
    <w:rsid w:val="005D6C4E"/>
    <w:rsid w:val="005E19FE"/>
    <w:rsid w:val="005E6993"/>
    <w:rsid w:val="005F240E"/>
    <w:rsid w:val="005F458A"/>
    <w:rsid w:val="005F4D81"/>
    <w:rsid w:val="005F6541"/>
    <w:rsid w:val="005F7650"/>
    <w:rsid w:val="00601216"/>
    <w:rsid w:val="006021CB"/>
    <w:rsid w:val="0060596B"/>
    <w:rsid w:val="0061128C"/>
    <w:rsid w:val="00612E8A"/>
    <w:rsid w:val="00614CCB"/>
    <w:rsid w:val="006165A8"/>
    <w:rsid w:val="006222A7"/>
    <w:rsid w:val="00626486"/>
    <w:rsid w:val="006265E7"/>
    <w:rsid w:val="006266ED"/>
    <w:rsid w:val="00627947"/>
    <w:rsid w:val="00627A9C"/>
    <w:rsid w:val="006300C6"/>
    <w:rsid w:val="0063268F"/>
    <w:rsid w:val="0063611D"/>
    <w:rsid w:val="00636378"/>
    <w:rsid w:val="00637935"/>
    <w:rsid w:val="0064354D"/>
    <w:rsid w:val="00645F52"/>
    <w:rsid w:val="00647F16"/>
    <w:rsid w:val="00654905"/>
    <w:rsid w:val="00656D1E"/>
    <w:rsid w:val="00662645"/>
    <w:rsid w:val="00663CEA"/>
    <w:rsid w:val="00666286"/>
    <w:rsid w:val="006706E7"/>
    <w:rsid w:val="00671013"/>
    <w:rsid w:val="0067555F"/>
    <w:rsid w:val="00676FD4"/>
    <w:rsid w:val="00681E57"/>
    <w:rsid w:val="0068241A"/>
    <w:rsid w:val="00682A41"/>
    <w:rsid w:val="00683144"/>
    <w:rsid w:val="00684AEC"/>
    <w:rsid w:val="00687019"/>
    <w:rsid w:val="006940FD"/>
    <w:rsid w:val="006974F6"/>
    <w:rsid w:val="006A08F1"/>
    <w:rsid w:val="006A476E"/>
    <w:rsid w:val="006B7585"/>
    <w:rsid w:val="006C008A"/>
    <w:rsid w:val="006C194C"/>
    <w:rsid w:val="006C3258"/>
    <w:rsid w:val="006C603F"/>
    <w:rsid w:val="006C6042"/>
    <w:rsid w:val="006D05C8"/>
    <w:rsid w:val="006D3031"/>
    <w:rsid w:val="006E2313"/>
    <w:rsid w:val="006E2DB3"/>
    <w:rsid w:val="006E575F"/>
    <w:rsid w:val="006E7661"/>
    <w:rsid w:val="006F38D9"/>
    <w:rsid w:val="00700BD5"/>
    <w:rsid w:val="00701289"/>
    <w:rsid w:val="00701D93"/>
    <w:rsid w:val="00705D24"/>
    <w:rsid w:val="007140D4"/>
    <w:rsid w:val="007144D0"/>
    <w:rsid w:val="00715BF7"/>
    <w:rsid w:val="007168C1"/>
    <w:rsid w:val="007261B8"/>
    <w:rsid w:val="00732063"/>
    <w:rsid w:val="00737EBE"/>
    <w:rsid w:val="00742785"/>
    <w:rsid w:val="00744153"/>
    <w:rsid w:val="00752730"/>
    <w:rsid w:val="0075424D"/>
    <w:rsid w:val="007547F8"/>
    <w:rsid w:val="007559E7"/>
    <w:rsid w:val="00756ADC"/>
    <w:rsid w:val="00756C79"/>
    <w:rsid w:val="0075733F"/>
    <w:rsid w:val="0076724F"/>
    <w:rsid w:val="00767673"/>
    <w:rsid w:val="00767731"/>
    <w:rsid w:val="0077295D"/>
    <w:rsid w:val="00772AAA"/>
    <w:rsid w:val="00783413"/>
    <w:rsid w:val="00783B73"/>
    <w:rsid w:val="00784523"/>
    <w:rsid w:val="00784FD8"/>
    <w:rsid w:val="0078744A"/>
    <w:rsid w:val="00787CA1"/>
    <w:rsid w:val="00791E26"/>
    <w:rsid w:val="007925D4"/>
    <w:rsid w:val="00795442"/>
    <w:rsid w:val="007A3E32"/>
    <w:rsid w:val="007A469E"/>
    <w:rsid w:val="007A6757"/>
    <w:rsid w:val="007B0698"/>
    <w:rsid w:val="007B718D"/>
    <w:rsid w:val="007B7852"/>
    <w:rsid w:val="007C7675"/>
    <w:rsid w:val="007D4712"/>
    <w:rsid w:val="007D4ED4"/>
    <w:rsid w:val="007E7FEA"/>
    <w:rsid w:val="007F33D8"/>
    <w:rsid w:val="007F7928"/>
    <w:rsid w:val="008010C8"/>
    <w:rsid w:val="00801307"/>
    <w:rsid w:val="00802711"/>
    <w:rsid w:val="008040A9"/>
    <w:rsid w:val="00804561"/>
    <w:rsid w:val="00807020"/>
    <w:rsid w:val="0081025D"/>
    <w:rsid w:val="008103F4"/>
    <w:rsid w:val="00811CE5"/>
    <w:rsid w:val="00812572"/>
    <w:rsid w:val="00812C1A"/>
    <w:rsid w:val="008137D9"/>
    <w:rsid w:val="008147D9"/>
    <w:rsid w:val="00815119"/>
    <w:rsid w:val="00816DCF"/>
    <w:rsid w:val="008200C7"/>
    <w:rsid w:val="008245D3"/>
    <w:rsid w:val="00827FC0"/>
    <w:rsid w:val="0083357E"/>
    <w:rsid w:val="008355E0"/>
    <w:rsid w:val="00840CFC"/>
    <w:rsid w:val="008413D6"/>
    <w:rsid w:val="008418AA"/>
    <w:rsid w:val="0084408C"/>
    <w:rsid w:val="00850C45"/>
    <w:rsid w:val="00860964"/>
    <w:rsid w:val="00861B74"/>
    <w:rsid w:val="0086319D"/>
    <w:rsid w:val="00863ED2"/>
    <w:rsid w:val="0086580E"/>
    <w:rsid w:val="008732F3"/>
    <w:rsid w:val="00876811"/>
    <w:rsid w:val="00877194"/>
    <w:rsid w:val="00880597"/>
    <w:rsid w:val="008824B2"/>
    <w:rsid w:val="008829EB"/>
    <w:rsid w:val="008843A1"/>
    <w:rsid w:val="0088696C"/>
    <w:rsid w:val="00887CA2"/>
    <w:rsid w:val="00891A15"/>
    <w:rsid w:val="00897932"/>
    <w:rsid w:val="008A01F7"/>
    <w:rsid w:val="008A2E21"/>
    <w:rsid w:val="008A44AB"/>
    <w:rsid w:val="008B0658"/>
    <w:rsid w:val="008B0BD5"/>
    <w:rsid w:val="008B439E"/>
    <w:rsid w:val="008C107B"/>
    <w:rsid w:val="008C2213"/>
    <w:rsid w:val="008C2676"/>
    <w:rsid w:val="008C6748"/>
    <w:rsid w:val="008D4111"/>
    <w:rsid w:val="008D567A"/>
    <w:rsid w:val="008D5880"/>
    <w:rsid w:val="008D6A4F"/>
    <w:rsid w:val="008D6BA2"/>
    <w:rsid w:val="008E20DB"/>
    <w:rsid w:val="008E2573"/>
    <w:rsid w:val="008E5F36"/>
    <w:rsid w:val="008F4867"/>
    <w:rsid w:val="008F57A0"/>
    <w:rsid w:val="008F5DF5"/>
    <w:rsid w:val="009004BD"/>
    <w:rsid w:val="00900A78"/>
    <w:rsid w:val="00901FF8"/>
    <w:rsid w:val="0090233E"/>
    <w:rsid w:val="00902BB1"/>
    <w:rsid w:val="00903AE0"/>
    <w:rsid w:val="00906633"/>
    <w:rsid w:val="00906C38"/>
    <w:rsid w:val="00907F9C"/>
    <w:rsid w:val="0091653C"/>
    <w:rsid w:val="00917284"/>
    <w:rsid w:val="00920481"/>
    <w:rsid w:val="00924A32"/>
    <w:rsid w:val="00935D0F"/>
    <w:rsid w:val="00941EBF"/>
    <w:rsid w:val="00943F44"/>
    <w:rsid w:val="009440FD"/>
    <w:rsid w:val="00945DEC"/>
    <w:rsid w:val="00946664"/>
    <w:rsid w:val="009471CE"/>
    <w:rsid w:val="00951119"/>
    <w:rsid w:val="009513A9"/>
    <w:rsid w:val="009525E2"/>
    <w:rsid w:val="009539D3"/>
    <w:rsid w:val="00954741"/>
    <w:rsid w:val="0095553C"/>
    <w:rsid w:val="00955D14"/>
    <w:rsid w:val="009606EA"/>
    <w:rsid w:val="009625C7"/>
    <w:rsid w:val="00966999"/>
    <w:rsid w:val="00976736"/>
    <w:rsid w:val="00982776"/>
    <w:rsid w:val="009831D8"/>
    <w:rsid w:val="009831EF"/>
    <w:rsid w:val="0098733C"/>
    <w:rsid w:val="0099186F"/>
    <w:rsid w:val="00992B01"/>
    <w:rsid w:val="00992F54"/>
    <w:rsid w:val="009A1564"/>
    <w:rsid w:val="009A4096"/>
    <w:rsid w:val="009A5AC3"/>
    <w:rsid w:val="009B09C5"/>
    <w:rsid w:val="009B3D15"/>
    <w:rsid w:val="009B6513"/>
    <w:rsid w:val="009B76B5"/>
    <w:rsid w:val="009C1D27"/>
    <w:rsid w:val="009C3C39"/>
    <w:rsid w:val="009C5BCF"/>
    <w:rsid w:val="009C5C1D"/>
    <w:rsid w:val="009D0CFD"/>
    <w:rsid w:val="009D3289"/>
    <w:rsid w:val="009D4287"/>
    <w:rsid w:val="009D63E6"/>
    <w:rsid w:val="009F043B"/>
    <w:rsid w:val="009F177F"/>
    <w:rsid w:val="009F2762"/>
    <w:rsid w:val="009F3D70"/>
    <w:rsid w:val="009F6D94"/>
    <w:rsid w:val="00A1068E"/>
    <w:rsid w:val="00A13916"/>
    <w:rsid w:val="00A13D42"/>
    <w:rsid w:val="00A15D41"/>
    <w:rsid w:val="00A21115"/>
    <w:rsid w:val="00A3111F"/>
    <w:rsid w:val="00A32C6B"/>
    <w:rsid w:val="00A37950"/>
    <w:rsid w:val="00A41214"/>
    <w:rsid w:val="00A422C5"/>
    <w:rsid w:val="00A42783"/>
    <w:rsid w:val="00A46680"/>
    <w:rsid w:val="00A535DE"/>
    <w:rsid w:val="00A53E47"/>
    <w:rsid w:val="00A567D7"/>
    <w:rsid w:val="00A57A6A"/>
    <w:rsid w:val="00A57F28"/>
    <w:rsid w:val="00A6059C"/>
    <w:rsid w:val="00A60FA5"/>
    <w:rsid w:val="00A62C85"/>
    <w:rsid w:val="00A71060"/>
    <w:rsid w:val="00A713E4"/>
    <w:rsid w:val="00A72BFF"/>
    <w:rsid w:val="00A758D6"/>
    <w:rsid w:val="00A8444C"/>
    <w:rsid w:val="00A85637"/>
    <w:rsid w:val="00A90114"/>
    <w:rsid w:val="00A937FA"/>
    <w:rsid w:val="00A94D24"/>
    <w:rsid w:val="00A95E4B"/>
    <w:rsid w:val="00A96505"/>
    <w:rsid w:val="00AA1A3F"/>
    <w:rsid w:val="00AA1D10"/>
    <w:rsid w:val="00AA7F6A"/>
    <w:rsid w:val="00AB1606"/>
    <w:rsid w:val="00AB6B53"/>
    <w:rsid w:val="00AB7367"/>
    <w:rsid w:val="00AC1B30"/>
    <w:rsid w:val="00AC5989"/>
    <w:rsid w:val="00AC6250"/>
    <w:rsid w:val="00AD0776"/>
    <w:rsid w:val="00AD60AD"/>
    <w:rsid w:val="00AE076F"/>
    <w:rsid w:val="00AE0DFE"/>
    <w:rsid w:val="00AE20CD"/>
    <w:rsid w:val="00AE27E1"/>
    <w:rsid w:val="00AE2C6C"/>
    <w:rsid w:val="00AF6B18"/>
    <w:rsid w:val="00B00263"/>
    <w:rsid w:val="00B03B0D"/>
    <w:rsid w:val="00B03BD6"/>
    <w:rsid w:val="00B1030E"/>
    <w:rsid w:val="00B128F4"/>
    <w:rsid w:val="00B13545"/>
    <w:rsid w:val="00B17848"/>
    <w:rsid w:val="00B21C75"/>
    <w:rsid w:val="00B221C9"/>
    <w:rsid w:val="00B23AED"/>
    <w:rsid w:val="00B267A3"/>
    <w:rsid w:val="00B37C40"/>
    <w:rsid w:val="00B40093"/>
    <w:rsid w:val="00B42FE5"/>
    <w:rsid w:val="00B43E70"/>
    <w:rsid w:val="00B44733"/>
    <w:rsid w:val="00B5216C"/>
    <w:rsid w:val="00B52F9C"/>
    <w:rsid w:val="00B54CFD"/>
    <w:rsid w:val="00B61622"/>
    <w:rsid w:val="00B6350F"/>
    <w:rsid w:val="00B641FF"/>
    <w:rsid w:val="00B677A8"/>
    <w:rsid w:val="00B677B8"/>
    <w:rsid w:val="00B707B9"/>
    <w:rsid w:val="00B767BE"/>
    <w:rsid w:val="00B76EB8"/>
    <w:rsid w:val="00B779F0"/>
    <w:rsid w:val="00B77A70"/>
    <w:rsid w:val="00B77F23"/>
    <w:rsid w:val="00B809DE"/>
    <w:rsid w:val="00B82A72"/>
    <w:rsid w:val="00B869D4"/>
    <w:rsid w:val="00B87D5A"/>
    <w:rsid w:val="00B91C4A"/>
    <w:rsid w:val="00B93BFB"/>
    <w:rsid w:val="00B9685C"/>
    <w:rsid w:val="00B972FB"/>
    <w:rsid w:val="00B97824"/>
    <w:rsid w:val="00B97F31"/>
    <w:rsid w:val="00BB33F7"/>
    <w:rsid w:val="00BC00E4"/>
    <w:rsid w:val="00BC5A64"/>
    <w:rsid w:val="00BC7206"/>
    <w:rsid w:val="00BC7A5F"/>
    <w:rsid w:val="00BC7E7E"/>
    <w:rsid w:val="00BD3613"/>
    <w:rsid w:val="00BD361E"/>
    <w:rsid w:val="00BD4163"/>
    <w:rsid w:val="00BD73F2"/>
    <w:rsid w:val="00BE0097"/>
    <w:rsid w:val="00BE2D48"/>
    <w:rsid w:val="00BE5B74"/>
    <w:rsid w:val="00BE5E73"/>
    <w:rsid w:val="00BF2A45"/>
    <w:rsid w:val="00BF3668"/>
    <w:rsid w:val="00C01C53"/>
    <w:rsid w:val="00C02C27"/>
    <w:rsid w:val="00C06297"/>
    <w:rsid w:val="00C0646B"/>
    <w:rsid w:val="00C253BA"/>
    <w:rsid w:val="00C2576F"/>
    <w:rsid w:val="00C26361"/>
    <w:rsid w:val="00C31038"/>
    <w:rsid w:val="00C33A8B"/>
    <w:rsid w:val="00C34D9D"/>
    <w:rsid w:val="00C355EA"/>
    <w:rsid w:val="00C36DEF"/>
    <w:rsid w:val="00C37D03"/>
    <w:rsid w:val="00C40299"/>
    <w:rsid w:val="00C4329E"/>
    <w:rsid w:val="00C43C1A"/>
    <w:rsid w:val="00C46757"/>
    <w:rsid w:val="00C47F0F"/>
    <w:rsid w:val="00C501D2"/>
    <w:rsid w:val="00C52459"/>
    <w:rsid w:val="00C544F6"/>
    <w:rsid w:val="00C55882"/>
    <w:rsid w:val="00C566AE"/>
    <w:rsid w:val="00C62521"/>
    <w:rsid w:val="00C644F5"/>
    <w:rsid w:val="00C64C37"/>
    <w:rsid w:val="00C665F6"/>
    <w:rsid w:val="00C7397F"/>
    <w:rsid w:val="00C7545D"/>
    <w:rsid w:val="00C828C3"/>
    <w:rsid w:val="00C8791B"/>
    <w:rsid w:val="00C90AD2"/>
    <w:rsid w:val="00C90BBE"/>
    <w:rsid w:val="00C91DAC"/>
    <w:rsid w:val="00C92588"/>
    <w:rsid w:val="00C94B41"/>
    <w:rsid w:val="00CA2435"/>
    <w:rsid w:val="00CA45D7"/>
    <w:rsid w:val="00CB0442"/>
    <w:rsid w:val="00CC21C3"/>
    <w:rsid w:val="00CC539E"/>
    <w:rsid w:val="00CC5B7B"/>
    <w:rsid w:val="00CC69FC"/>
    <w:rsid w:val="00CD0EF3"/>
    <w:rsid w:val="00CD3C6A"/>
    <w:rsid w:val="00CE0322"/>
    <w:rsid w:val="00CE0FAD"/>
    <w:rsid w:val="00CE3EFE"/>
    <w:rsid w:val="00CE429D"/>
    <w:rsid w:val="00CE6068"/>
    <w:rsid w:val="00CE731C"/>
    <w:rsid w:val="00CE7B0E"/>
    <w:rsid w:val="00CE7DA5"/>
    <w:rsid w:val="00D00DBC"/>
    <w:rsid w:val="00D0418F"/>
    <w:rsid w:val="00D128AB"/>
    <w:rsid w:val="00D22284"/>
    <w:rsid w:val="00D24157"/>
    <w:rsid w:val="00D24CFE"/>
    <w:rsid w:val="00D252E0"/>
    <w:rsid w:val="00D26B57"/>
    <w:rsid w:val="00D3335A"/>
    <w:rsid w:val="00D375F6"/>
    <w:rsid w:val="00D40608"/>
    <w:rsid w:val="00D41285"/>
    <w:rsid w:val="00D42422"/>
    <w:rsid w:val="00D45806"/>
    <w:rsid w:val="00D47383"/>
    <w:rsid w:val="00D476CD"/>
    <w:rsid w:val="00D50134"/>
    <w:rsid w:val="00D5092E"/>
    <w:rsid w:val="00D51FBB"/>
    <w:rsid w:val="00D527AF"/>
    <w:rsid w:val="00D52EA2"/>
    <w:rsid w:val="00D55D35"/>
    <w:rsid w:val="00D60947"/>
    <w:rsid w:val="00D62E09"/>
    <w:rsid w:val="00D65023"/>
    <w:rsid w:val="00D73B8B"/>
    <w:rsid w:val="00D75D96"/>
    <w:rsid w:val="00D82A5E"/>
    <w:rsid w:val="00D84739"/>
    <w:rsid w:val="00D86198"/>
    <w:rsid w:val="00D87DF3"/>
    <w:rsid w:val="00D93335"/>
    <w:rsid w:val="00D94062"/>
    <w:rsid w:val="00D94751"/>
    <w:rsid w:val="00D95833"/>
    <w:rsid w:val="00DA36FE"/>
    <w:rsid w:val="00DA5CA2"/>
    <w:rsid w:val="00DA6683"/>
    <w:rsid w:val="00DA67E1"/>
    <w:rsid w:val="00DA7547"/>
    <w:rsid w:val="00DB1E6F"/>
    <w:rsid w:val="00DC3605"/>
    <w:rsid w:val="00DD5994"/>
    <w:rsid w:val="00DE2B46"/>
    <w:rsid w:val="00DE51D2"/>
    <w:rsid w:val="00DF5694"/>
    <w:rsid w:val="00DF7247"/>
    <w:rsid w:val="00E00837"/>
    <w:rsid w:val="00E01401"/>
    <w:rsid w:val="00E01454"/>
    <w:rsid w:val="00E01708"/>
    <w:rsid w:val="00E06260"/>
    <w:rsid w:val="00E12EDC"/>
    <w:rsid w:val="00E1346A"/>
    <w:rsid w:val="00E13648"/>
    <w:rsid w:val="00E14138"/>
    <w:rsid w:val="00E14185"/>
    <w:rsid w:val="00E149BC"/>
    <w:rsid w:val="00E15F7B"/>
    <w:rsid w:val="00E17DDF"/>
    <w:rsid w:val="00E2068C"/>
    <w:rsid w:val="00E20F9E"/>
    <w:rsid w:val="00E27C71"/>
    <w:rsid w:val="00E27FFC"/>
    <w:rsid w:val="00E304E9"/>
    <w:rsid w:val="00E31923"/>
    <w:rsid w:val="00E36491"/>
    <w:rsid w:val="00E41FC3"/>
    <w:rsid w:val="00E4230F"/>
    <w:rsid w:val="00E5124B"/>
    <w:rsid w:val="00E541B2"/>
    <w:rsid w:val="00E55215"/>
    <w:rsid w:val="00E5725A"/>
    <w:rsid w:val="00E60B9A"/>
    <w:rsid w:val="00E6220E"/>
    <w:rsid w:val="00E712A5"/>
    <w:rsid w:val="00E72486"/>
    <w:rsid w:val="00E801DC"/>
    <w:rsid w:val="00E81359"/>
    <w:rsid w:val="00E82464"/>
    <w:rsid w:val="00E82AA0"/>
    <w:rsid w:val="00E85C27"/>
    <w:rsid w:val="00E85FC5"/>
    <w:rsid w:val="00E877AD"/>
    <w:rsid w:val="00E935F9"/>
    <w:rsid w:val="00E93CF9"/>
    <w:rsid w:val="00E960A9"/>
    <w:rsid w:val="00EA3A4D"/>
    <w:rsid w:val="00EA5673"/>
    <w:rsid w:val="00EC1364"/>
    <w:rsid w:val="00EC2A0D"/>
    <w:rsid w:val="00ED1A08"/>
    <w:rsid w:val="00ED73BF"/>
    <w:rsid w:val="00EE0E80"/>
    <w:rsid w:val="00EE296D"/>
    <w:rsid w:val="00EE34D3"/>
    <w:rsid w:val="00EE3C10"/>
    <w:rsid w:val="00EE4282"/>
    <w:rsid w:val="00EE64EE"/>
    <w:rsid w:val="00EF2949"/>
    <w:rsid w:val="00EF6BC0"/>
    <w:rsid w:val="00EF7E5F"/>
    <w:rsid w:val="00F02495"/>
    <w:rsid w:val="00F04A4E"/>
    <w:rsid w:val="00F11572"/>
    <w:rsid w:val="00F1172E"/>
    <w:rsid w:val="00F11F3E"/>
    <w:rsid w:val="00F13BC7"/>
    <w:rsid w:val="00F14A36"/>
    <w:rsid w:val="00F16729"/>
    <w:rsid w:val="00F16CBF"/>
    <w:rsid w:val="00F25586"/>
    <w:rsid w:val="00F31800"/>
    <w:rsid w:val="00F32EB8"/>
    <w:rsid w:val="00F3602F"/>
    <w:rsid w:val="00F409A5"/>
    <w:rsid w:val="00F40F8F"/>
    <w:rsid w:val="00F446DC"/>
    <w:rsid w:val="00F5314B"/>
    <w:rsid w:val="00F536D9"/>
    <w:rsid w:val="00F53D02"/>
    <w:rsid w:val="00F540BD"/>
    <w:rsid w:val="00F54266"/>
    <w:rsid w:val="00F567BD"/>
    <w:rsid w:val="00F57FC2"/>
    <w:rsid w:val="00F61123"/>
    <w:rsid w:val="00F6535F"/>
    <w:rsid w:val="00F708F5"/>
    <w:rsid w:val="00F70C0B"/>
    <w:rsid w:val="00F70F9E"/>
    <w:rsid w:val="00F718DB"/>
    <w:rsid w:val="00F71D28"/>
    <w:rsid w:val="00F72125"/>
    <w:rsid w:val="00F728BF"/>
    <w:rsid w:val="00F72D44"/>
    <w:rsid w:val="00F74835"/>
    <w:rsid w:val="00F77A22"/>
    <w:rsid w:val="00F7FED8"/>
    <w:rsid w:val="00F80185"/>
    <w:rsid w:val="00F813B6"/>
    <w:rsid w:val="00F85049"/>
    <w:rsid w:val="00F8552C"/>
    <w:rsid w:val="00F86766"/>
    <w:rsid w:val="00F9150C"/>
    <w:rsid w:val="00F940FE"/>
    <w:rsid w:val="00F9438B"/>
    <w:rsid w:val="00F97862"/>
    <w:rsid w:val="00FA7A5C"/>
    <w:rsid w:val="00FC082C"/>
    <w:rsid w:val="00FC35D6"/>
    <w:rsid w:val="00FC4228"/>
    <w:rsid w:val="00FD07BA"/>
    <w:rsid w:val="00FD2B81"/>
    <w:rsid w:val="00FE70A9"/>
    <w:rsid w:val="00FF0666"/>
    <w:rsid w:val="14454A51"/>
    <w:rsid w:val="18700079"/>
    <w:rsid w:val="2D423371"/>
    <w:rsid w:val="614A4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EECE7"/>
  <w15:chartTrackingRefBased/>
  <w15:docId w15:val="{06673952-D635-405B-B156-28867B55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FD4"/>
    <w:pPr>
      <w:overflowPunct w:val="0"/>
      <w:autoSpaceDE w:val="0"/>
      <w:autoSpaceDN w:val="0"/>
      <w:adjustRightInd w:val="0"/>
      <w:spacing w:after="0" w:line="240" w:lineRule="auto"/>
      <w:textAlignment w:val="baseline"/>
    </w:pPr>
    <w:rPr>
      <w:rFonts w:ascii="CG Times" w:eastAsia="Times New Roman" w:hAnsi="CG 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676FD4"/>
    <w:rPr>
      <w:sz w:val="16"/>
      <w:szCs w:val="16"/>
    </w:rPr>
  </w:style>
  <w:style w:type="paragraph" w:styleId="CommentText">
    <w:name w:val="annotation text"/>
    <w:basedOn w:val="Normal"/>
    <w:link w:val="CommentTextChar"/>
    <w:uiPriority w:val="99"/>
    <w:unhideWhenUsed/>
    <w:rsid w:val="00676FD4"/>
    <w:rPr>
      <w:sz w:val="20"/>
    </w:rPr>
  </w:style>
  <w:style w:type="character" w:customStyle="1" w:styleId="CommentTextChar">
    <w:name w:val="Comment Text Char"/>
    <w:basedOn w:val="DefaultParagraphFont"/>
    <w:link w:val="CommentText"/>
    <w:uiPriority w:val="99"/>
    <w:rsid w:val="00676FD4"/>
    <w:rPr>
      <w:rFonts w:ascii="CG Times" w:eastAsia="Times New Roman" w:hAnsi="CG Times" w:cs="Times New Roman"/>
      <w:sz w:val="20"/>
      <w:szCs w:val="20"/>
    </w:rPr>
  </w:style>
  <w:style w:type="paragraph" w:styleId="BalloonText">
    <w:name w:val="Balloon Text"/>
    <w:basedOn w:val="Normal"/>
    <w:link w:val="BalloonTextChar"/>
    <w:uiPriority w:val="99"/>
    <w:semiHidden/>
    <w:unhideWhenUsed/>
    <w:rsid w:val="00676F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FD4"/>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F71D28"/>
    <w:rPr>
      <w:b/>
      <w:bCs/>
    </w:rPr>
  </w:style>
  <w:style w:type="character" w:customStyle="1" w:styleId="CommentSubjectChar">
    <w:name w:val="Comment Subject Char"/>
    <w:basedOn w:val="CommentTextChar"/>
    <w:link w:val="CommentSubject"/>
    <w:uiPriority w:val="99"/>
    <w:semiHidden/>
    <w:rsid w:val="00F71D28"/>
    <w:rPr>
      <w:rFonts w:ascii="CG Times" w:eastAsia="Times New Roman" w:hAnsi="CG Times" w:cs="Times New Roman"/>
      <w:b/>
      <w:bCs/>
      <w:sz w:val="20"/>
      <w:szCs w:val="20"/>
    </w:rPr>
  </w:style>
  <w:style w:type="paragraph" w:styleId="Header">
    <w:name w:val="header"/>
    <w:basedOn w:val="Normal"/>
    <w:link w:val="HeaderChar"/>
    <w:uiPriority w:val="99"/>
    <w:unhideWhenUsed/>
    <w:rsid w:val="001879D9"/>
    <w:pPr>
      <w:tabs>
        <w:tab w:val="center" w:pos="4680"/>
        <w:tab w:val="right" w:pos="9360"/>
      </w:tabs>
    </w:pPr>
  </w:style>
  <w:style w:type="character" w:customStyle="1" w:styleId="HeaderChar">
    <w:name w:val="Header Char"/>
    <w:basedOn w:val="DefaultParagraphFont"/>
    <w:link w:val="Header"/>
    <w:uiPriority w:val="99"/>
    <w:rsid w:val="001879D9"/>
    <w:rPr>
      <w:rFonts w:ascii="CG Times" w:eastAsia="Times New Roman" w:hAnsi="CG Times" w:cs="Times New Roman"/>
      <w:sz w:val="24"/>
      <w:szCs w:val="20"/>
    </w:rPr>
  </w:style>
  <w:style w:type="paragraph" w:styleId="Footer">
    <w:name w:val="footer"/>
    <w:basedOn w:val="Normal"/>
    <w:link w:val="FooterChar"/>
    <w:uiPriority w:val="99"/>
    <w:unhideWhenUsed/>
    <w:rsid w:val="001879D9"/>
    <w:pPr>
      <w:tabs>
        <w:tab w:val="center" w:pos="4680"/>
        <w:tab w:val="right" w:pos="9360"/>
      </w:tabs>
    </w:pPr>
  </w:style>
  <w:style w:type="character" w:customStyle="1" w:styleId="FooterChar">
    <w:name w:val="Footer Char"/>
    <w:basedOn w:val="DefaultParagraphFont"/>
    <w:link w:val="Footer"/>
    <w:uiPriority w:val="99"/>
    <w:rsid w:val="001879D9"/>
    <w:rPr>
      <w:rFonts w:ascii="CG Times" w:eastAsia="Times New Roman" w:hAnsi="CG Times" w:cs="Times New Roman"/>
      <w:sz w:val="24"/>
      <w:szCs w:val="20"/>
    </w:rPr>
  </w:style>
  <w:style w:type="paragraph" w:customStyle="1" w:styleId="PO5indenthanging">
    <w:name w:val="PO .5 indent hanging"/>
    <w:qFormat/>
    <w:rsid w:val="00F940FE"/>
    <w:pPr>
      <w:tabs>
        <w:tab w:val="left" w:pos="1080"/>
      </w:tabs>
      <w:spacing w:before="120" w:after="120" w:line="240" w:lineRule="auto"/>
      <w:ind w:left="1080" w:hanging="360"/>
    </w:pPr>
    <w:rPr>
      <w:rFonts w:ascii="Arial" w:eastAsia="Times New Roman" w:hAnsi="Arial" w:cs="Arial"/>
    </w:rPr>
  </w:style>
  <w:style w:type="paragraph" w:customStyle="1" w:styleId="PONumberedSection">
    <w:name w:val="PO Numbered Section"/>
    <w:next w:val="PO5indenthanging"/>
    <w:link w:val="PONumberedSectionChar"/>
    <w:qFormat/>
    <w:rsid w:val="003B064B"/>
    <w:pPr>
      <w:numPr>
        <w:numId w:val="1"/>
      </w:numPr>
      <w:tabs>
        <w:tab w:val="left" w:pos="9270"/>
      </w:tabs>
      <w:spacing w:before="120" w:after="120" w:line="240" w:lineRule="auto"/>
      <w:ind w:left="720" w:hanging="720"/>
      <w:outlineLvl w:val="1"/>
    </w:pPr>
    <w:rPr>
      <w:rFonts w:ascii="Arial" w:eastAsia="Times New Roman" w:hAnsi="Arial" w:cs="Arial"/>
      <w:b/>
      <w:bCs/>
    </w:rPr>
  </w:style>
  <w:style w:type="character" w:customStyle="1" w:styleId="PONumberedSectionChar">
    <w:name w:val="PO Numbered Section Char"/>
    <w:basedOn w:val="DefaultParagraphFont"/>
    <w:link w:val="PONumberedSection"/>
    <w:rsid w:val="003B064B"/>
    <w:rPr>
      <w:rFonts w:ascii="Arial" w:eastAsia="Times New Roman" w:hAnsi="Arial" w:cs="Arial"/>
      <w:b/>
      <w:bCs/>
    </w:rPr>
  </w:style>
  <w:style w:type="paragraph" w:customStyle="1" w:styleId="PO75indenthanging">
    <w:name w:val="PO .75 indent hanging"/>
    <w:qFormat/>
    <w:rsid w:val="003B064B"/>
    <w:pPr>
      <w:spacing w:before="120" w:after="120" w:line="240" w:lineRule="auto"/>
      <w:ind w:left="1440" w:hanging="360"/>
    </w:pPr>
    <w:rPr>
      <w:rFonts w:ascii="Arial" w:hAnsi="Arial" w:cs="Arial"/>
    </w:rPr>
  </w:style>
  <w:style w:type="paragraph" w:customStyle="1" w:styleId="Default">
    <w:name w:val="Default"/>
    <w:rsid w:val="00F7483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F748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noindent">
    <w:name w:val="PO no indent"/>
    <w:qFormat/>
    <w:rsid w:val="00F74835"/>
    <w:pPr>
      <w:spacing w:before="120" w:after="120" w:line="240" w:lineRule="auto"/>
    </w:pPr>
    <w:rPr>
      <w:rFonts w:ascii="Arial" w:eastAsia="Times New Roman" w:hAnsi="Arial" w:cs="Arial"/>
    </w:rPr>
  </w:style>
  <w:style w:type="paragraph" w:customStyle="1" w:styleId="po5indenthanging0">
    <w:name w:val="po5indenthanging"/>
    <w:basedOn w:val="Normal"/>
    <w:rsid w:val="0051388D"/>
    <w:pPr>
      <w:overflowPunct/>
      <w:autoSpaceDE/>
      <w:autoSpaceDN/>
      <w:adjustRightInd/>
      <w:textAlignment w:val="auto"/>
    </w:pPr>
    <w:rPr>
      <w:rFonts w:ascii="Times New Roman" w:eastAsiaTheme="minorHAnsi" w:hAnsi="Times New Roman"/>
      <w:szCs w:val="24"/>
    </w:rPr>
  </w:style>
  <w:style w:type="paragraph" w:styleId="BodyTextIndent">
    <w:name w:val="Body Text Indent"/>
    <w:basedOn w:val="Normal"/>
    <w:link w:val="BodyTextIndentChar"/>
    <w:uiPriority w:val="99"/>
    <w:unhideWhenUsed/>
    <w:rsid w:val="00122A33"/>
    <w:pPr>
      <w:tabs>
        <w:tab w:val="left" w:pos="1440"/>
        <w:tab w:val="left" w:pos="1800"/>
      </w:tabs>
      <w:spacing w:before="120" w:after="120"/>
      <w:ind w:left="1800" w:hanging="720"/>
    </w:pPr>
    <w:rPr>
      <w:rFonts w:ascii="Arial" w:hAnsi="Arial" w:cs="Arial"/>
      <w:sz w:val="22"/>
      <w:szCs w:val="22"/>
    </w:rPr>
  </w:style>
  <w:style w:type="character" w:customStyle="1" w:styleId="BodyTextIndentChar">
    <w:name w:val="Body Text Indent Char"/>
    <w:basedOn w:val="DefaultParagraphFont"/>
    <w:link w:val="BodyTextIndent"/>
    <w:uiPriority w:val="99"/>
    <w:rsid w:val="00122A33"/>
    <w:rPr>
      <w:rFonts w:ascii="Arial" w:eastAsia="Times New Roman" w:hAnsi="Arial" w:cs="Arial"/>
    </w:rPr>
  </w:style>
  <w:style w:type="paragraph" w:styleId="BodyTextIndent2">
    <w:name w:val="Body Text Indent 2"/>
    <w:basedOn w:val="Normal"/>
    <w:link w:val="BodyTextIndent2Char"/>
    <w:uiPriority w:val="99"/>
    <w:unhideWhenUsed/>
    <w:rsid w:val="00122A33"/>
    <w:pPr>
      <w:spacing w:before="120" w:after="120"/>
      <w:ind w:left="2520" w:hanging="360"/>
    </w:pPr>
    <w:rPr>
      <w:rFonts w:ascii="Arial" w:hAnsi="Arial" w:cs="Arial"/>
      <w:sz w:val="22"/>
      <w:szCs w:val="22"/>
    </w:rPr>
  </w:style>
  <w:style w:type="character" w:customStyle="1" w:styleId="BodyTextIndent2Char">
    <w:name w:val="Body Text Indent 2 Char"/>
    <w:basedOn w:val="DefaultParagraphFont"/>
    <w:link w:val="BodyTextIndent2"/>
    <w:uiPriority w:val="99"/>
    <w:rsid w:val="00122A33"/>
    <w:rPr>
      <w:rFonts w:ascii="Arial" w:eastAsia="Times New Roman" w:hAnsi="Arial" w:cs="Arial"/>
    </w:rPr>
  </w:style>
  <w:style w:type="paragraph" w:styleId="BodyTextIndent3">
    <w:name w:val="Body Text Indent 3"/>
    <w:basedOn w:val="Normal"/>
    <w:link w:val="BodyTextIndent3Char"/>
    <w:uiPriority w:val="99"/>
    <w:unhideWhenUsed/>
    <w:rsid w:val="00122A33"/>
    <w:pPr>
      <w:spacing w:before="120" w:after="120"/>
      <w:ind w:left="2880" w:hanging="720"/>
    </w:pPr>
    <w:rPr>
      <w:rFonts w:ascii="Arial" w:hAnsi="Arial" w:cs="Arial"/>
      <w:sz w:val="22"/>
      <w:szCs w:val="22"/>
    </w:rPr>
  </w:style>
  <w:style w:type="character" w:customStyle="1" w:styleId="BodyTextIndent3Char">
    <w:name w:val="Body Text Indent 3 Char"/>
    <w:basedOn w:val="DefaultParagraphFont"/>
    <w:link w:val="BodyTextIndent3"/>
    <w:uiPriority w:val="99"/>
    <w:rsid w:val="00122A33"/>
    <w:rPr>
      <w:rFonts w:ascii="Arial" w:eastAsia="Times New Roman" w:hAnsi="Arial" w:cs="Arial"/>
    </w:rPr>
  </w:style>
  <w:style w:type="paragraph" w:styleId="Revision">
    <w:name w:val="Revision"/>
    <w:hidden/>
    <w:uiPriority w:val="99"/>
    <w:semiHidden/>
    <w:rsid w:val="00CC539E"/>
    <w:pPr>
      <w:spacing w:after="0" w:line="240" w:lineRule="auto"/>
    </w:pPr>
    <w:rPr>
      <w:rFonts w:ascii="CG Times" w:eastAsia="Times New Roman" w:hAnsi="CG Times" w:cs="Times New Roman"/>
      <w:sz w:val="24"/>
      <w:szCs w:val="20"/>
    </w:rPr>
  </w:style>
  <w:style w:type="paragraph" w:customStyle="1" w:styleId="PO125indenthanging">
    <w:name w:val="PO 1.25 indent hanging"/>
    <w:qFormat/>
    <w:rsid w:val="00025FC8"/>
    <w:pPr>
      <w:spacing w:before="120" w:after="120" w:line="240" w:lineRule="auto"/>
      <w:ind w:left="2160" w:hanging="360"/>
    </w:pPr>
    <w:rPr>
      <w:rFonts w:ascii="Arial" w:hAnsi="Arial" w:cs="Arial"/>
    </w:rPr>
  </w:style>
  <w:style w:type="paragraph" w:customStyle="1" w:styleId="PO75indentdeephanging">
    <w:name w:val="PO .75 indent deep hanging"/>
    <w:basedOn w:val="BodyTextIndent"/>
    <w:qFormat/>
    <w:rsid w:val="000014C6"/>
  </w:style>
  <w:style w:type="paragraph" w:customStyle="1" w:styleId="PO15indenthanging">
    <w:name w:val="PO 1.5 indent hanging"/>
    <w:qFormat/>
    <w:rsid w:val="00171726"/>
    <w:pPr>
      <w:spacing w:before="120" w:after="120" w:line="240" w:lineRule="auto"/>
      <w:ind w:left="2520" w:hanging="360"/>
    </w:pPr>
    <w:rPr>
      <w:rFonts w:ascii="Arial" w:eastAsia="Times New Roman" w:hAnsi="Arial" w:cs="Arial"/>
    </w:rPr>
  </w:style>
  <w:style w:type="paragraph" w:customStyle="1" w:styleId="PO5indentdeephanging">
    <w:name w:val="PO .5 indent deep hanging"/>
    <w:qFormat/>
    <w:rsid w:val="000C0578"/>
    <w:pPr>
      <w:tabs>
        <w:tab w:val="left" w:pos="1080"/>
        <w:tab w:val="left" w:pos="9274"/>
      </w:tabs>
      <w:spacing w:before="120" w:after="120" w:line="240" w:lineRule="auto"/>
      <w:ind w:left="1440" w:hanging="720"/>
    </w:pPr>
    <w:rPr>
      <w:rFonts w:ascii="Arial" w:eastAsia="Times New Roman" w:hAnsi="Arial" w:cs="Arial"/>
    </w:rPr>
  </w:style>
  <w:style w:type="paragraph" w:customStyle="1" w:styleId="PO10blankline">
    <w:name w:val="PO 1.0 blank line"/>
    <w:qFormat/>
    <w:rsid w:val="001C74CC"/>
    <w:pPr>
      <w:tabs>
        <w:tab w:val="left" w:pos="9274"/>
      </w:tabs>
      <w:spacing w:before="120" w:after="120"/>
      <w:ind w:left="1440"/>
    </w:pPr>
    <w:rPr>
      <w:rFonts w:ascii="Arial" w:eastAsia="Times New Roman" w:hAnsi="Arial" w:cs="Arial"/>
      <w:u w:val="single"/>
    </w:rPr>
  </w:style>
  <w:style w:type="paragraph" w:customStyle="1" w:styleId="PO10indenthanging">
    <w:name w:val="PO 1.0 indent hanging"/>
    <w:qFormat/>
    <w:rsid w:val="00B707B9"/>
    <w:pPr>
      <w:spacing w:before="120" w:after="120" w:line="240" w:lineRule="auto"/>
      <w:ind w:left="1800" w:hanging="360"/>
    </w:pPr>
    <w:rPr>
      <w:rFonts w:ascii="Arial" w:hAnsi="Arial" w:cs="Arial"/>
      <w:bCs/>
    </w:rPr>
  </w:style>
  <w:style w:type="paragraph" w:styleId="ListParagraph">
    <w:name w:val="List Paragraph"/>
    <w:basedOn w:val="Normal"/>
    <w:uiPriority w:val="34"/>
    <w:qFormat/>
    <w:rsid w:val="00E17DDF"/>
    <w:pPr>
      <w:overflowPunct/>
      <w:autoSpaceDE/>
      <w:autoSpaceDN/>
      <w:adjustRightInd/>
      <w:ind w:left="720"/>
      <w:textAlignment w:val="auto"/>
    </w:pPr>
    <w:rPr>
      <w:rFonts w:ascii="Calibri" w:eastAsiaTheme="minorHAnsi" w:hAnsi="Calibri" w:cs="Calibri"/>
      <w:sz w:val="22"/>
      <w:szCs w:val="22"/>
    </w:rPr>
  </w:style>
  <w:style w:type="paragraph" w:customStyle="1" w:styleId="WAblankline">
    <w:name w:val="WA blank line"/>
    <w:basedOn w:val="Normal"/>
    <w:qFormat/>
    <w:rsid w:val="002136DA"/>
    <w:pPr>
      <w:tabs>
        <w:tab w:val="left" w:pos="9270"/>
      </w:tabs>
      <w:overflowPunct/>
      <w:autoSpaceDE/>
      <w:autoSpaceDN/>
      <w:adjustRightInd/>
      <w:spacing w:before="120"/>
      <w:ind w:left="900"/>
      <w:textAlignment w:val="auto"/>
    </w:pPr>
    <w:rPr>
      <w:rFonts w:ascii="Arial" w:eastAsia="MS Mincho" w:hAnsi="Arial" w:cs="Arial"/>
      <w:sz w:val="22"/>
      <w:szCs w:val="22"/>
      <w:u w:val="single"/>
      <w:lang w:eastAsia="ja-JP"/>
    </w:rPr>
  </w:style>
  <w:style w:type="paragraph" w:customStyle="1" w:styleId="WABody6above">
    <w:name w:val="WA Body 6 above"/>
    <w:basedOn w:val="Normal"/>
    <w:qFormat/>
    <w:rsid w:val="00EE64EE"/>
    <w:pPr>
      <w:tabs>
        <w:tab w:val="left" w:pos="900"/>
      </w:tabs>
      <w:overflowPunct/>
      <w:autoSpaceDE/>
      <w:autoSpaceDN/>
      <w:adjustRightInd/>
      <w:spacing w:before="120"/>
      <w:ind w:left="907" w:hanging="360"/>
      <w:textAlignment w:val="auto"/>
    </w:pPr>
    <w:rPr>
      <w:rFonts w:ascii="Arial" w:eastAsia="MS Mincho" w:hAnsi="Arial" w:cs="Arial"/>
      <w:sz w:val="22"/>
      <w:szCs w:val="22"/>
      <w:lang w:eastAsia="ja-JP"/>
    </w:rPr>
  </w:style>
  <w:style w:type="paragraph" w:customStyle="1" w:styleId="WAItem">
    <w:name w:val="WA Item #"/>
    <w:basedOn w:val="Normal"/>
    <w:qFormat/>
    <w:rsid w:val="00EE64EE"/>
    <w:pPr>
      <w:keepNext/>
      <w:tabs>
        <w:tab w:val="left" w:pos="540"/>
      </w:tabs>
      <w:suppressAutoHyphens/>
      <w:overflowPunct/>
      <w:autoSpaceDE/>
      <w:autoSpaceDN/>
      <w:adjustRightInd/>
      <w:spacing w:before="200"/>
      <w:ind w:left="547" w:hanging="547"/>
      <w:textAlignment w:val="auto"/>
      <w:outlineLvl w:val="1"/>
    </w:pPr>
    <w:rPr>
      <w:rFonts w:ascii="Arial" w:eastAsia="MS Mincho" w:hAnsi="Arial" w:cs="Arial"/>
      <w:b/>
      <w:szCs w:val="28"/>
      <w:lang w:eastAsia="ja-JP"/>
    </w:rPr>
  </w:style>
  <w:style w:type="paragraph" w:customStyle="1" w:styleId="WABody63flush">
    <w:name w:val="WA Body .63&quot; flush"/>
    <w:basedOn w:val="WABody6above"/>
    <w:next w:val="WABody6above"/>
    <w:qFormat/>
    <w:rsid w:val="00EE64EE"/>
    <w:pPr>
      <w:tabs>
        <w:tab w:val="clear" w:pos="900"/>
      </w:tabs>
      <w:ind w:firstLine="0"/>
    </w:pPr>
    <w:rPr>
      <w:spacing w:val="-2"/>
      <w:szCs w:val="20"/>
    </w:rPr>
  </w:style>
  <w:style w:type="paragraph" w:customStyle="1" w:styleId="WABody4aboveIndented">
    <w:name w:val="WA Body 4 above Indented"/>
    <w:basedOn w:val="Normal"/>
    <w:qFormat/>
    <w:rsid w:val="00EE64EE"/>
    <w:pPr>
      <w:tabs>
        <w:tab w:val="left" w:pos="1260"/>
        <w:tab w:val="left" w:pos="5400"/>
        <w:tab w:val="left" w:pos="9360"/>
      </w:tabs>
      <w:overflowPunct/>
      <w:autoSpaceDE/>
      <w:autoSpaceDN/>
      <w:adjustRightInd/>
      <w:spacing w:before="80"/>
      <w:ind w:left="1260" w:hanging="360"/>
      <w:textAlignment w:val="auto"/>
    </w:pPr>
    <w:rPr>
      <w:rFonts w:ascii="Arial" w:eastAsia="MS Mincho" w:hAnsi="Arial" w:cs="Arial"/>
      <w:color w:val="000000"/>
      <w:sz w:val="22"/>
      <w:szCs w:val="22"/>
      <w:lang w:eastAsia="ja-JP"/>
    </w:rPr>
  </w:style>
  <w:style w:type="paragraph" w:customStyle="1" w:styleId="Body">
    <w:name w:val="Body"/>
    <w:basedOn w:val="Normal"/>
    <w:rsid w:val="000F1C87"/>
    <w:pPr>
      <w:spacing w:line="480" w:lineRule="exac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320912">
      <w:bodyDiv w:val="1"/>
      <w:marLeft w:val="0"/>
      <w:marRight w:val="0"/>
      <w:marTop w:val="0"/>
      <w:marBottom w:val="0"/>
      <w:divBdr>
        <w:top w:val="none" w:sz="0" w:space="0" w:color="auto"/>
        <w:left w:val="none" w:sz="0" w:space="0" w:color="auto"/>
        <w:bottom w:val="none" w:sz="0" w:space="0" w:color="auto"/>
        <w:right w:val="none" w:sz="0" w:space="0" w:color="auto"/>
      </w:divBdr>
    </w:div>
    <w:div w:id="1055083734">
      <w:bodyDiv w:val="1"/>
      <w:marLeft w:val="0"/>
      <w:marRight w:val="0"/>
      <w:marTop w:val="0"/>
      <w:marBottom w:val="0"/>
      <w:divBdr>
        <w:top w:val="none" w:sz="0" w:space="0" w:color="auto"/>
        <w:left w:val="none" w:sz="0" w:space="0" w:color="auto"/>
        <w:bottom w:val="none" w:sz="0" w:space="0" w:color="auto"/>
        <w:right w:val="none" w:sz="0" w:space="0" w:color="auto"/>
      </w:divBdr>
    </w:div>
    <w:div w:id="1132215275">
      <w:bodyDiv w:val="1"/>
      <w:marLeft w:val="0"/>
      <w:marRight w:val="0"/>
      <w:marTop w:val="0"/>
      <w:marBottom w:val="0"/>
      <w:divBdr>
        <w:top w:val="none" w:sz="0" w:space="0" w:color="auto"/>
        <w:left w:val="none" w:sz="0" w:space="0" w:color="auto"/>
        <w:bottom w:val="none" w:sz="0" w:space="0" w:color="auto"/>
        <w:right w:val="none" w:sz="0" w:space="0" w:color="auto"/>
      </w:divBdr>
    </w:div>
    <w:div w:id="1208375313">
      <w:bodyDiv w:val="1"/>
      <w:marLeft w:val="0"/>
      <w:marRight w:val="0"/>
      <w:marTop w:val="0"/>
      <w:marBottom w:val="0"/>
      <w:divBdr>
        <w:top w:val="none" w:sz="0" w:space="0" w:color="auto"/>
        <w:left w:val="none" w:sz="0" w:space="0" w:color="auto"/>
        <w:bottom w:val="none" w:sz="0" w:space="0" w:color="auto"/>
        <w:right w:val="none" w:sz="0" w:space="0" w:color="auto"/>
      </w:divBdr>
    </w:div>
    <w:div w:id="1369334251">
      <w:bodyDiv w:val="1"/>
      <w:marLeft w:val="0"/>
      <w:marRight w:val="0"/>
      <w:marTop w:val="0"/>
      <w:marBottom w:val="0"/>
      <w:divBdr>
        <w:top w:val="none" w:sz="0" w:space="0" w:color="auto"/>
        <w:left w:val="none" w:sz="0" w:space="0" w:color="auto"/>
        <w:bottom w:val="none" w:sz="0" w:space="0" w:color="auto"/>
        <w:right w:val="none" w:sz="0" w:space="0" w:color="auto"/>
      </w:divBdr>
    </w:div>
    <w:div w:id="1453475880">
      <w:bodyDiv w:val="1"/>
      <w:marLeft w:val="0"/>
      <w:marRight w:val="0"/>
      <w:marTop w:val="0"/>
      <w:marBottom w:val="0"/>
      <w:divBdr>
        <w:top w:val="none" w:sz="0" w:space="0" w:color="auto"/>
        <w:left w:val="none" w:sz="0" w:space="0" w:color="auto"/>
        <w:bottom w:val="none" w:sz="0" w:space="0" w:color="auto"/>
        <w:right w:val="none" w:sz="0" w:space="0" w:color="auto"/>
      </w:divBdr>
    </w:div>
    <w:div w:id="1640962729">
      <w:bodyDiv w:val="1"/>
      <w:marLeft w:val="0"/>
      <w:marRight w:val="0"/>
      <w:marTop w:val="0"/>
      <w:marBottom w:val="0"/>
      <w:divBdr>
        <w:top w:val="none" w:sz="0" w:space="0" w:color="auto"/>
        <w:left w:val="none" w:sz="0" w:space="0" w:color="auto"/>
        <w:bottom w:val="none" w:sz="0" w:space="0" w:color="auto"/>
        <w:right w:val="none" w:sz="0" w:space="0" w:color="auto"/>
      </w:divBdr>
    </w:div>
    <w:div w:id="1840197189">
      <w:bodyDiv w:val="1"/>
      <w:marLeft w:val="0"/>
      <w:marRight w:val="0"/>
      <w:marTop w:val="0"/>
      <w:marBottom w:val="0"/>
      <w:divBdr>
        <w:top w:val="none" w:sz="0" w:space="0" w:color="auto"/>
        <w:left w:val="none" w:sz="0" w:space="0" w:color="auto"/>
        <w:bottom w:val="none" w:sz="0" w:space="0" w:color="auto"/>
        <w:right w:val="none" w:sz="0" w:space="0" w:color="auto"/>
      </w:divBdr>
    </w:div>
    <w:div w:id="202265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F933A-00CD-425F-9CE6-2319FF135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GDN M 801 Denial Order Minor GDN</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GDN M 801 Denial Order Minor GDN</dc:title>
  <dc:subject/>
  <dc:creator>AOC</dc:creator>
  <cp:keywords/>
  <dc:description/>
  <cp:lastModifiedBy>Beeman, Ashley</cp:lastModifiedBy>
  <cp:revision>9</cp:revision>
  <dcterms:created xsi:type="dcterms:W3CDTF">2026-05-20T21:20:00Z</dcterms:created>
  <dcterms:modified xsi:type="dcterms:W3CDTF">2026-06-03T23:31:00Z</dcterms:modified>
</cp:coreProperties>
</file>